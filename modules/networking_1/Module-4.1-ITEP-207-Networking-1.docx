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8330"/>
      </w:tblGrid>
      <w:tr w:rsidR="00DC4B44" w:rsidRPr="00B01480" w14:paraId="2354403F" w14:textId="77777777" w:rsidTr="00525B7A">
        <w:trPr>
          <w:jc w:val="center"/>
        </w:trPr>
        <w:tc>
          <w:tcPr>
            <w:tcW w:w="2425" w:type="dxa"/>
            <w:shd w:val="clear" w:color="auto" w:fill="2E74B5"/>
          </w:tcPr>
          <w:p w14:paraId="57B33589"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Course Title</w:t>
            </w:r>
          </w:p>
        </w:tc>
        <w:tc>
          <w:tcPr>
            <w:tcW w:w="8330" w:type="dxa"/>
          </w:tcPr>
          <w:p w14:paraId="1119BC2A" w14:textId="1C9499A5" w:rsidR="00DC4B44" w:rsidRPr="00B01480" w:rsidRDefault="00634B20" w:rsidP="00B01480">
            <w:pPr>
              <w:spacing w:line="360" w:lineRule="auto"/>
              <w:rPr>
                <w:rFonts w:ascii="Cambria" w:eastAsia="Cambria" w:hAnsi="Cambria" w:cs="Cambria"/>
                <w:b/>
                <w:sz w:val="24"/>
                <w:szCs w:val="24"/>
              </w:rPr>
            </w:pPr>
            <w:r w:rsidRPr="00B01480">
              <w:rPr>
                <w:rFonts w:ascii="Cambria" w:eastAsia="Cambria" w:hAnsi="Cambria" w:cs="Cambria"/>
                <w:b/>
                <w:sz w:val="24"/>
                <w:szCs w:val="24"/>
              </w:rPr>
              <w:t xml:space="preserve">ITEP </w:t>
            </w:r>
            <w:r w:rsidR="005C41D4" w:rsidRPr="00B01480">
              <w:rPr>
                <w:rFonts w:ascii="Cambria" w:eastAsia="Cambria" w:hAnsi="Cambria" w:cs="Cambria"/>
                <w:b/>
                <w:sz w:val="24"/>
                <w:szCs w:val="24"/>
              </w:rPr>
              <w:t>207 NETWORKING 1</w:t>
            </w:r>
          </w:p>
        </w:tc>
      </w:tr>
      <w:tr w:rsidR="00DC4B44" w:rsidRPr="00B01480" w14:paraId="7C6DB4F5" w14:textId="77777777" w:rsidTr="00525B7A">
        <w:trPr>
          <w:jc w:val="center"/>
        </w:trPr>
        <w:tc>
          <w:tcPr>
            <w:tcW w:w="2425" w:type="dxa"/>
            <w:shd w:val="clear" w:color="auto" w:fill="2E74B5"/>
          </w:tcPr>
          <w:p w14:paraId="72317212"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Sem/AY</w:t>
            </w:r>
          </w:p>
        </w:tc>
        <w:tc>
          <w:tcPr>
            <w:tcW w:w="8330" w:type="dxa"/>
          </w:tcPr>
          <w:p w14:paraId="6DF21DCA" w14:textId="74400467" w:rsidR="00DC4B44" w:rsidRPr="00B01480" w:rsidRDefault="00DC4B44" w:rsidP="00B01480">
            <w:pPr>
              <w:spacing w:line="360" w:lineRule="auto"/>
              <w:rPr>
                <w:rFonts w:ascii="Cambria" w:eastAsia="Cambria" w:hAnsi="Cambria" w:cs="Cambria"/>
                <w:b/>
                <w:sz w:val="24"/>
                <w:szCs w:val="24"/>
              </w:rPr>
            </w:pPr>
            <w:r w:rsidRPr="00B01480">
              <w:rPr>
                <w:rFonts w:ascii="Cambria" w:eastAsia="Cambria" w:hAnsi="Cambria" w:cs="Cambria"/>
                <w:b/>
                <w:sz w:val="24"/>
                <w:szCs w:val="24"/>
              </w:rPr>
              <w:t>2</w:t>
            </w:r>
            <w:r w:rsidRPr="00B01480">
              <w:rPr>
                <w:rFonts w:ascii="Cambria" w:eastAsia="Cambria" w:hAnsi="Cambria" w:cs="Cambria"/>
                <w:b/>
                <w:sz w:val="24"/>
                <w:szCs w:val="24"/>
                <w:vertAlign w:val="superscript"/>
              </w:rPr>
              <w:t>nd</w:t>
            </w:r>
            <w:r w:rsidRPr="00B01480">
              <w:rPr>
                <w:rFonts w:ascii="Cambria" w:eastAsia="Cambria" w:hAnsi="Cambria" w:cs="Cambria"/>
                <w:b/>
                <w:sz w:val="24"/>
                <w:szCs w:val="24"/>
              </w:rPr>
              <w:t xml:space="preserve"> Semester 202</w:t>
            </w:r>
            <w:r w:rsidR="00AE2FD7">
              <w:rPr>
                <w:rFonts w:ascii="Cambria" w:eastAsia="Cambria" w:hAnsi="Cambria" w:cs="Cambria"/>
                <w:b/>
                <w:sz w:val="24"/>
                <w:szCs w:val="24"/>
              </w:rPr>
              <w:t>4-2025</w:t>
            </w:r>
          </w:p>
        </w:tc>
      </w:tr>
      <w:tr w:rsidR="00DC4B44" w:rsidRPr="00B01480" w14:paraId="47A27A58" w14:textId="77777777" w:rsidTr="00525B7A">
        <w:trPr>
          <w:jc w:val="center"/>
        </w:trPr>
        <w:tc>
          <w:tcPr>
            <w:tcW w:w="2425" w:type="dxa"/>
            <w:shd w:val="clear" w:color="auto" w:fill="2E74B5"/>
          </w:tcPr>
          <w:p w14:paraId="288B530F"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Lesson Title</w:t>
            </w:r>
          </w:p>
        </w:tc>
        <w:tc>
          <w:tcPr>
            <w:tcW w:w="8330" w:type="dxa"/>
          </w:tcPr>
          <w:p w14:paraId="03FE2372" w14:textId="684BD2D0" w:rsidR="00DC4B44" w:rsidRPr="00B01480" w:rsidRDefault="00525B7A" w:rsidP="00B01480">
            <w:pPr>
              <w:spacing w:line="360" w:lineRule="auto"/>
              <w:rPr>
                <w:rFonts w:ascii="Cambria" w:eastAsia="Cambria" w:hAnsi="Cambria" w:cs="Cambria"/>
                <w:b/>
                <w:sz w:val="24"/>
                <w:szCs w:val="24"/>
              </w:rPr>
            </w:pPr>
            <w:r w:rsidRPr="00B01480">
              <w:rPr>
                <w:rFonts w:ascii="Cambria" w:eastAsia="Cambria" w:hAnsi="Cambria" w:cs="Cambria"/>
                <w:b/>
                <w:sz w:val="24"/>
                <w:szCs w:val="24"/>
              </w:rPr>
              <w:t>Network Security</w:t>
            </w:r>
            <w:r w:rsidR="00A251AD" w:rsidRPr="00B01480">
              <w:rPr>
                <w:rFonts w:ascii="Cambria" w:eastAsia="Cambria" w:hAnsi="Cambria" w:cs="Cambria"/>
                <w:b/>
                <w:sz w:val="24"/>
                <w:szCs w:val="24"/>
              </w:rPr>
              <w:t xml:space="preserve"> &amp; Misc</w:t>
            </w:r>
          </w:p>
        </w:tc>
      </w:tr>
      <w:tr w:rsidR="00DC4B44" w:rsidRPr="00B01480" w14:paraId="400F3A15" w14:textId="77777777" w:rsidTr="00525B7A">
        <w:trPr>
          <w:jc w:val="center"/>
        </w:trPr>
        <w:tc>
          <w:tcPr>
            <w:tcW w:w="2425" w:type="dxa"/>
            <w:shd w:val="clear" w:color="auto" w:fill="2E74B5"/>
          </w:tcPr>
          <w:p w14:paraId="61753288"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Date</w:t>
            </w:r>
          </w:p>
        </w:tc>
        <w:tc>
          <w:tcPr>
            <w:tcW w:w="8330" w:type="dxa"/>
          </w:tcPr>
          <w:p w14:paraId="68207401" w14:textId="1F71A7A0" w:rsidR="00DC4B44" w:rsidRPr="00B01480" w:rsidRDefault="00DC4B44" w:rsidP="00B01480">
            <w:pPr>
              <w:spacing w:line="360" w:lineRule="auto"/>
              <w:rPr>
                <w:rFonts w:ascii="Cambria" w:eastAsia="Cambria" w:hAnsi="Cambria" w:cs="Cambria"/>
                <w:b/>
                <w:sz w:val="24"/>
                <w:szCs w:val="24"/>
              </w:rPr>
            </w:pPr>
          </w:p>
        </w:tc>
      </w:tr>
      <w:tr w:rsidR="00DC4B44" w:rsidRPr="00B01480" w14:paraId="74A90BD2" w14:textId="77777777" w:rsidTr="00525B7A">
        <w:trPr>
          <w:trHeight w:val="535"/>
          <w:jc w:val="center"/>
        </w:trPr>
        <w:tc>
          <w:tcPr>
            <w:tcW w:w="2425" w:type="dxa"/>
            <w:shd w:val="clear" w:color="auto" w:fill="2E74B5"/>
          </w:tcPr>
          <w:p w14:paraId="23340ACD"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Description of the Lesson</w:t>
            </w:r>
          </w:p>
        </w:tc>
        <w:tc>
          <w:tcPr>
            <w:tcW w:w="8330" w:type="dxa"/>
          </w:tcPr>
          <w:p w14:paraId="1E8F25C7" w14:textId="1DD9FBED" w:rsidR="00DC4B44" w:rsidRPr="00B01480" w:rsidRDefault="00525B7A" w:rsidP="00B01480">
            <w:pPr>
              <w:spacing w:line="360" w:lineRule="auto"/>
              <w:jc w:val="both"/>
              <w:rPr>
                <w:rFonts w:ascii="Cambria" w:eastAsia="Cambria" w:hAnsi="Cambria" w:cs="Cambria"/>
                <w:color w:val="000000" w:themeColor="text1"/>
                <w:sz w:val="24"/>
                <w:szCs w:val="24"/>
              </w:rPr>
            </w:pPr>
            <w:r w:rsidRPr="00B01480">
              <w:rPr>
                <w:rFonts w:ascii="Cambria" w:eastAsia="Cambria" w:hAnsi="Cambria" w:cs="Cambria"/>
                <w:color w:val="000000" w:themeColor="text1"/>
                <w:sz w:val="24"/>
                <w:szCs w:val="24"/>
              </w:rPr>
              <w:t>This lesson explores the significance of network security and distinguishes it from miscellaneous networking standards. It also introduces the relationship between network security and sources of authority in the networking domain.</w:t>
            </w:r>
          </w:p>
        </w:tc>
      </w:tr>
    </w:tbl>
    <w:p w14:paraId="7A48E1F6" w14:textId="0AF1469A" w:rsidR="00DC4B44" w:rsidRPr="00B01480" w:rsidRDefault="00DC4B44" w:rsidP="00B01480">
      <w:pPr>
        <w:spacing w:line="360" w:lineRule="auto"/>
        <w:ind w:firstLine="720"/>
        <w:rPr>
          <w:rFonts w:ascii="Cambria" w:hAnsi="Cambria"/>
          <w:sz w:val="44"/>
          <w:szCs w:val="44"/>
        </w:rPr>
      </w:pPr>
      <w:r w:rsidRPr="00B01480">
        <w:rPr>
          <w:rFonts w:ascii="Cambria" w:hAnsi="Cambria"/>
          <w:noProof/>
          <w:sz w:val="44"/>
          <w:szCs w:val="44"/>
        </w:rPr>
        <w:drawing>
          <wp:anchor distT="0" distB="0" distL="0" distR="0" simplePos="0" relativeHeight="251659264" behindDoc="1" locked="0" layoutInCell="1" hidden="0" allowOverlap="1" wp14:anchorId="294D99F2" wp14:editId="05325567">
            <wp:simplePos x="0" y="0"/>
            <wp:positionH relativeFrom="column">
              <wp:posOffset>-87825</wp:posOffset>
            </wp:positionH>
            <wp:positionV relativeFrom="paragraph">
              <wp:posOffset>166810</wp:posOffset>
            </wp:positionV>
            <wp:extent cx="489914" cy="455974"/>
            <wp:effectExtent l="0" t="0" r="0" b="0"/>
            <wp:wrapNone/>
            <wp:docPr id="2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6871"/>
                    <a:stretch>
                      <a:fillRect/>
                    </a:stretch>
                  </pic:blipFill>
                  <pic:spPr>
                    <a:xfrm>
                      <a:off x="0" y="0"/>
                      <a:ext cx="489914" cy="455974"/>
                    </a:xfrm>
                    <a:prstGeom prst="rect">
                      <a:avLst/>
                    </a:prstGeom>
                    <a:ln/>
                  </pic:spPr>
                </pic:pic>
              </a:graphicData>
            </a:graphic>
          </wp:anchor>
        </w:drawing>
      </w:r>
      <w:r w:rsidRPr="00B01480">
        <w:rPr>
          <w:rFonts w:ascii="Cambria" w:eastAsia="Cambria" w:hAnsi="Cambria" w:cs="Cambria"/>
          <w:b/>
          <w:color w:val="2F5496"/>
          <w:sz w:val="44"/>
          <w:szCs w:val="44"/>
        </w:rPr>
        <w:t>L</w:t>
      </w:r>
      <w:r w:rsidRPr="00B01480">
        <w:rPr>
          <w:rFonts w:ascii="Cambria" w:eastAsia="Cambria" w:hAnsi="Cambria" w:cs="Cambria"/>
          <w:b/>
          <w:sz w:val="44"/>
          <w:szCs w:val="44"/>
        </w:rPr>
        <w:t>earning Outcomes</w:t>
      </w:r>
      <w:r w:rsidRPr="00B01480">
        <w:rPr>
          <w:rFonts w:ascii="Cambria" w:eastAsia="Cambria" w:hAnsi="Cambria" w:cs="Cambria"/>
          <w:sz w:val="44"/>
          <w:szCs w:val="44"/>
        </w:rPr>
        <w:t xml:space="preserve"> </w:t>
      </w: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8319"/>
      </w:tblGrid>
      <w:tr w:rsidR="00DC4B44" w:rsidRPr="00B01480" w14:paraId="527D5310" w14:textId="77777777" w:rsidTr="00525B7A">
        <w:trPr>
          <w:trHeight w:val="4166"/>
          <w:jc w:val="center"/>
        </w:trPr>
        <w:tc>
          <w:tcPr>
            <w:tcW w:w="2425" w:type="dxa"/>
            <w:shd w:val="clear" w:color="auto" w:fill="2E74B5"/>
          </w:tcPr>
          <w:p w14:paraId="67A3F2E5"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t>Intended Learning Outcomes</w:t>
            </w:r>
          </w:p>
        </w:tc>
        <w:tc>
          <w:tcPr>
            <w:tcW w:w="8319" w:type="dxa"/>
          </w:tcPr>
          <w:p w14:paraId="17AA261E" w14:textId="77777777" w:rsidR="00DC4B44" w:rsidRPr="00B01480" w:rsidRDefault="00DC4B44" w:rsidP="00B01480">
            <w:pPr>
              <w:spacing w:line="360" w:lineRule="auto"/>
              <w:rPr>
                <w:rFonts w:ascii="Cambria" w:eastAsia="Cambria" w:hAnsi="Cambria" w:cs="Cambria"/>
                <w:sz w:val="24"/>
                <w:szCs w:val="24"/>
              </w:rPr>
            </w:pPr>
            <w:r w:rsidRPr="00B01480">
              <w:rPr>
                <w:rFonts w:ascii="Cambria" w:eastAsia="Cambria" w:hAnsi="Cambria" w:cs="Cambria"/>
                <w:sz w:val="24"/>
                <w:szCs w:val="24"/>
              </w:rPr>
              <w:t>Students should be able to meet the following intended learning outcomes:</w:t>
            </w:r>
          </w:p>
          <w:p w14:paraId="1C0B3914" w14:textId="061BD2F5"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Define the concepts of network security and its importance in modern computing environments.</w:t>
            </w:r>
          </w:p>
          <w:p w14:paraId="759978D2" w14:textId="196F70FB"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Explain the goals and objectives of network security, including confidentiality, integrity, availability, and accountability.</w:t>
            </w:r>
          </w:p>
          <w:p w14:paraId="1BBD1836" w14:textId="488EC8B9"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Identify common network threats such as malware, phishing, denial-of-service (DoS) attacks, and man-in-the-middle (MitM) attacks.</w:t>
            </w:r>
          </w:p>
          <w:p w14:paraId="40569646" w14:textId="38C480AE"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Describe how these threats can compromise network security and affect data confidentiality and integrity.</w:t>
            </w:r>
          </w:p>
          <w:p w14:paraId="54CFE048" w14:textId="46FBEA48"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Explore various security protocols and mechanisms used to secure networks, such as firewalls, intrusion detection/prevention systems (IDS/IPS), and Virtual Private Networks (VPNs).</w:t>
            </w:r>
          </w:p>
          <w:p w14:paraId="45DC16BA" w14:textId="1B42CD18"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Understand how encryption, authentication, and access control mechanisms contribute to network security.</w:t>
            </w:r>
          </w:p>
          <w:p w14:paraId="2760BEFB" w14:textId="43C27BFB"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Design secure network architectures and topologies considering security best practices.</w:t>
            </w:r>
          </w:p>
          <w:p w14:paraId="458B5BC1" w14:textId="197C2A44"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Analyze the principles of defense-in-depth and least privilege in network design.</w:t>
            </w:r>
          </w:p>
          <w:p w14:paraId="0E4BDA47" w14:textId="06491AB6"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Demonstrate knowledge of secure network management practices, including monitoring, logging, and incident response.</w:t>
            </w:r>
          </w:p>
          <w:p w14:paraId="0F017D22" w14:textId="5F57D7C5"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lastRenderedPageBreak/>
              <w:t>Understand the role of security policies and procedures in maintaining network security.</w:t>
            </w:r>
          </w:p>
          <w:p w14:paraId="472A42B0" w14:textId="4ADAED4B"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Apply risk management principles to identify and assess network security risks.</w:t>
            </w:r>
          </w:p>
          <w:p w14:paraId="3B4D42C3" w14:textId="61B913AB"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Discuss compliance requirements and standards relevant to network security, such as GDPR, HIPAA, or PCI DSS.</w:t>
            </w:r>
          </w:p>
          <w:p w14:paraId="1E07111A" w14:textId="3E632F40" w:rsidR="00525B7A"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Analyze case studies and real-world scenarios to understand the impact of network security breaches and effective incident response strategies.</w:t>
            </w:r>
          </w:p>
          <w:p w14:paraId="0B94473B" w14:textId="5F8CE9C2" w:rsidR="00DC4B44" w:rsidRPr="00B01480" w:rsidRDefault="00525B7A">
            <w:pPr>
              <w:pStyle w:val="ListParagraph"/>
              <w:numPr>
                <w:ilvl w:val="0"/>
                <w:numId w:val="2"/>
              </w:numPr>
              <w:pBdr>
                <w:top w:val="nil"/>
                <w:left w:val="nil"/>
                <w:bottom w:val="nil"/>
                <w:right w:val="nil"/>
                <w:between w:val="nil"/>
              </w:pBdr>
              <w:spacing w:line="360" w:lineRule="auto"/>
              <w:jc w:val="both"/>
              <w:rPr>
                <w:rFonts w:ascii="Cambria" w:eastAsia="Cambria" w:hAnsi="Cambria" w:cs="Cambria"/>
                <w:sz w:val="24"/>
                <w:szCs w:val="24"/>
              </w:rPr>
            </w:pPr>
            <w:r w:rsidRPr="00B01480">
              <w:rPr>
                <w:rFonts w:ascii="Cambria" w:eastAsia="Cambria" w:hAnsi="Cambria" w:cs="Cambria"/>
                <w:sz w:val="24"/>
                <w:szCs w:val="24"/>
              </w:rPr>
              <w:t>Develop critical thinking skills to anticipate and mitigate potential network security threats.</w:t>
            </w:r>
          </w:p>
        </w:tc>
      </w:tr>
      <w:tr w:rsidR="00DC4B44" w:rsidRPr="00B01480" w14:paraId="069147A5" w14:textId="77777777" w:rsidTr="00525B7A">
        <w:trPr>
          <w:jc w:val="center"/>
        </w:trPr>
        <w:tc>
          <w:tcPr>
            <w:tcW w:w="2425" w:type="dxa"/>
            <w:shd w:val="clear" w:color="auto" w:fill="2E74B5"/>
          </w:tcPr>
          <w:p w14:paraId="2CE8623B" w14:textId="77777777" w:rsidR="00DC4B44" w:rsidRPr="00B01480" w:rsidRDefault="00DC4B44" w:rsidP="00B01480">
            <w:pPr>
              <w:spacing w:line="360" w:lineRule="auto"/>
              <w:rPr>
                <w:rFonts w:ascii="Cambria" w:eastAsia="Cambria" w:hAnsi="Cambria" w:cs="Cambria"/>
                <w:b/>
                <w:color w:val="FFFFFF"/>
                <w:sz w:val="24"/>
                <w:szCs w:val="24"/>
              </w:rPr>
            </w:pPr>
            <w:r w:rsidRPr="00B01480">
              <w:rPr>
                <w:rFonts w:ascii="Cambria" w:eastAsia="Cambria" w:hAnsi="Cambria" w:cs="Cambria"/>
                <w:b/>
                <w:color w:val="FFFFFF"/>
                <w:sz w:val="24"/>
                <w:szCs w:val="24"/>
              </w:rPr>
              <w:lastRenderedPageBreak/>
              <w:t>Targets/ Objectives</w:t>
            </w:r>
          </w:p>
        </w:tc>
        <w:tc>
          <w:tcPr>
            <w:tcW w:w="8319" w:type="dxa"/>
          </w:tcPr>
          <w:p w14:paraId="6A0D4DF8" w14:textId="77777777" w:rsidR="00DC4B44" w:rsidRPr="00B01480" w:rsidRDefault="00DC4B44" w:rsidP="00B01480">
            <w:p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 xml:space="preserve">At the end of the lesson, students should be able to: </w:t>
            </w:r>
          </w:p>
          <w:p w14:paraId="4DA2F6C3" w14:textId="77777777" w:rsidR="00525B7A" w:rsidRPr="00B01480" w:rsidRDefault="00525B7A">
            <w:pPr>
              <w:pStyle w:val="ListParagraph"/>
              <w:numPr>
                <w:ilvl w:val="0"/>
                <w:numId w:val="1"/>
              </w:num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Apply Security Measures: Implement basic security measures such as firewall configurations, intrusion detection systems, and encryption techniques to enhance network protection.</w:t>
            </w:r>
          </w:p>
          <w:p w14:paraId="7FE17399" w14:textId="77777777" w:rsidR="00525B7A" w:rsidRPr="00B01480" w:rsidRDefault="00525B7A">
            <w:pPr>
              <w:pStyle w:val="ListParagraph"/>
              <w:numPr>
                <w:ilvl w:val="0"/>
                <w:numId w:val="1"/>
              </w:num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Identify and Mitigate Threats: Recognize various network threats, including malware, phishing attacks, and DoS attacks, and propose effective mitigation strategies to counteract these threats.</w:t>
            </w:r>
          </w:p>
          <w:p w14:paraId="071CAFD8" w14:textId="77777777" w:rsidR="00525B7A" w:rsidRPr="00B01480" w:rsidRDefault="00525B7A">
            <w:pPr>
              <w:pStyle w:val="ListParagraph"/>
              <w:numPr>
                <w:ilvl w:val="0"/>
                <w:numId w:val="1"/>
              </w:num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Analyze Network Vulnerabilities: Conduct vulnerability assessments and penetration testing to identify weaknesses in network infrastructure and recommend appropriate remediation actions.</w:t>
            </w:r>
          </w:p>
          <w:p w14:paraId="72929D4D" w14:textId="77777777" w:rsidR="00525B7A" w:rsidRPr="00B01480" w:rsidRDefault="00525B7A">
            <w:pPr>
              <w:pStyle w:val="ListParagraph"/>
              <w:numPr>
                <w:ilvl w:val="0"/>
                <w:numId w:val="1"/>
              </w:num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Design Secure Network Architectures: Develop secure network architectures based on defense-in-depth principles, incorporating appropriate security protocols and access controls to safeguard sensitive data.</w:t>
            </w:r>
          </w:p>
          <w:p w14:paraId="6CE77570" w14:textId="0BCC540C" w:rsidR="00DC4B44" w:rsidRPr="00B01480" w:rsidRDefault="00525B7A">
            <w:pPr>
              <w:pStyle w:val="ListParagraph"/>
              <w:numPr>
                <w:ilvl w:val="0"/>
                <w:numId w:val="1"/>
              </w:numPr>
              <w:pBdr>
                <w:top w:val="nil"/>
                <w:left w:val="nil"/>
                <w:bottom w:val="nil"/>
                <w:right w:val="nil"/>
                <w:between w:val="nil"/>
              </w:pBdr>
              <w:spacing w:line="360" w:lineRule="auto"/>
              <w:jc w:val="both"/>
              <w:rPr>
                <w:rFonts w:ascii="Cambria" w:eastAsia="Cambria" w:hAnsi="Cambria" w:cs="Cambria"/>
                <w:color w:val="000000"/>
                <w:sz w:val="24"/>
                <w:szCs w:val="24"/>
              </w:rPr>
            </w:pPr>
            <w:r w:rsidRPr="00B01480">
              <w:rPr>
                <w:rFonts w:ascii="Cambria" w:eastAsia="Cambria" w:hAnsi="Cambria" w:cs="Cambria"/>
                <w:color w:val="000000"/>
                <w:sz w:val="24"/>
                <w:szCs w:val="24"/>
              </w:rPr>
              <w:t>Develop Incident Response Plans: Create comprehensive incident response plans outlining procedures for detecting, responding to, and recovering from security incidents to minimize network downtime and data loss.</w:t>
            </w:r>
          </w:p>
        </w:tc>
      </w:tr>
    </w:tbl>
    <w:p w14:paraId="7DD49ADC" w14:textId="77777777" w:rsidR="00B01480" w:rsidRDefault="00B01480" w:rsidP="00B01480">
      <w:pPr>
        <w:spacing w:line="360" w:lineRule="auto"/>
        <w:ind w:firstLine="720"/>
        <w:rPr>
          <w:rFonts w:ascii="Cambria" w:eastAsia="Cambria" w:hAnsi="Cambria" w:cs="Cambria"/>
          <w:b/>
          <w:color w:val="2F5496"/>
          <w:sz w:val="24"/>
          <w:szCs w:val="24"/>
        </w:rPr>
      </w:pPr>
    </w:p>
    <w:p w14:paraId="769DCF13" w14:textId="77777777" w:rsidR="00B01480" w:rsidRDefault="00B01480" w:rsidP="00B01480">
      <w:pPr>
        <w:spacing w:line="360" w:lineRule="auto"/>
        <w:ind w:firstLine="720"/>
        <w:rPr>
          <w:rFonts w:ascii="Cambria" w:eastAsia="Cambria" w:hAnsi="Cambria" w:cs="Cambria"/>
          <w:b/>
          <w:color w:val="2F5496"/>
          <w:sz w:val="24"/>
          <w:szCs w:val="24"/>
        </w:rPr>
      </w:pPr>
    </w:p>
    <w:p w14:paraId="47A1AC00" w14:textId="6045F390" w:rsidR="00DC4B44" w:rsidRPr="00B01480" w:rsidRDefault="00DC4B44" w:rsidP="00B01480">
      <w:pPr>
        <w:spacing w:line="360" w:lineRule="auto"/>
        <w:ind w:firstLine="720"/>
        <w:rPr>
          <w:rFonts w:ascii="Cambria" w:eastAsia="Cambria" w:hAnsi="Cambria" w:cs="Cambria"/>
          <w:b/>
          <w:sz w:val="36"/>
          <w:szCs w:val="36"/>
        </w:rPr>
      </w:pPr>
      <w:r w:rsidRPr="00B01480">
        <w:rPr>
          <w:rFonts w:ascii="Cambria" w:hAnsi="Cambria"/>
          <w:noProof/>
          <w:sz w:val="36"/>
          <w:szCs w:val="36"/>
        </w:rPr>
        <w:lastRenderedPageBreak/>
        <w:drawing>
          <wp:anchor distT="0" distB="0" distL="0" distR="0" simplePos="0" relativeHeight="251661312" behindDoc="1" locked="0" layoutInCell="1" hidden="0" allowOverlap="1" wp14:anchorId="205053D1" wp14:editId="44AC4E45">
            <wp:simplePos x="0" y="0"/>
            <wp:positionH relativeFrom="margin">
              <wp:align>left</wp:align>
            </wp:positionH>
            <wp:positionV relativeFrom="paragraph">
              <wp:posOffset>-116205</wp:posOffset>
            </wp:positionV>
            <wp:extent cx="507365" cy="478155"/>
            <wp:effectExtent l="0" t="0" r="6985" b="0"/>
            <wp:wrapNone/>
            <wp:docPr id="2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07365" cy="478155"/>
                    </a:xfrm>
                    <a:prstGeom prst="rect">
                      <a:avLst/>
                    </a:prstGeom>
                    <a:ln/>
                  </pic:spPr>
                </pic:pic>
              </a:graphicData>
            </a:graphic>
          </wp:anchor>
        </w:drawing>
      </w:r>
      <w:r w:rsidRPr="00B01480">
        <w:rPr>
          <w:rFonts w:ascii="Cambria" w:eastAsia="Cambria" w:hAnsi="Cambria" w:cs="Cambria"/>
          <w:b/>
          <w:color w:val="2F5496"/>
          <w:sz w:val="36"/>
          <w:szCs w:val="36"/>
        </w:rPr>
        <w:t xml:space="preserve">  S</w:t>
      </w:r>
      <w:r w:rsidRPr="00B01480">
        <w:rPr>
          <w:rFonts w:ascii="Cambria" w:eastAsia="Cambria" w:hAnsi="Cambria" w:cs="Cambria"/>
          <w:b/>
          <w:sz w:val="36"/>
          <w:szCs w:val="36"/>
        </w:rPr>
        <w:t>tudent Learning Strategies</w:t>
      </w: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DC4B44" w:rsidRPr="00DD2710" w14:paraId="2F603278" w14:textId="77777777" w:rsidTr="00A72DBA">
        <w:trPr>
          <w:trHeight w:val="11996"/>
          <w:jc w:val="center"/>
        </w:trPr>
        <w:tc>
          <w:tcPr>
            <w:tcW w:w="2393" w:type="dxa"/>
            <w:shd w:val="clear" w:color="auto" w:fill="2E74B5"/>
          </w:tcPr>
          <w:p w14:paraId="27506DA7" w14:textId="77777777" w:rsidR="00DC4B44" w:rsidRPr="00DD2710" w:rsidRDefault="00DC4B44" w:rsidP="00B01480">
            <w:pPr>
              <w:spacing w:line="360" w:lineRule="auto"/>
              <w:jc w:val="center"/>
              <w:rPr>
                <w:rFonts w:ascii="Cambria" w:eastAsia="Cambria" w:hAnsi="Cambria" w:cs="Cambria"/>
                <w:b/>
                <w:color w:val="FFFFFF"/>
                <w:sz w:val="24"/>
                <w:szCs w:val="24"/>
              </w:rPr>
            </w:pPr>
            <w:r w:rsidRPr="00DD2710">
              <w:rPr>
                <w:rFonts w:ascii="Cambria" w:eastAsia="Cambria" w:hAnsi="Cambria" w:cs="Cambria"/>
                <w:b/>
                <w:color w:val="FFFFFF"/>
                <w:sz w:val="24"/>
                <w:szCs w:val="24"/>
              </w:rPr>
              <w:t>Offline Activities</w:t>
            </w:r>
          </w:p>
          <w:p w14:paraId="538B6BF2" w14:textId="1254E7D5" w:rsidR="00DC4B44" w:rsidRPr="00DD2710" w:rsidRDefault="00DC4B44" w:rsidP="00B01480">
            <w:pPr>
              <w:spacing w:line="360" w:lineRule="auto"/>
              <w:jc w:val="center"/>
              <w:rPr>
                <w:rFonts w:ascii="Cambria" w:eastAsia="Cambria" w:hAnsi="Cambria" w:cs="Cambria"/>
                <w:b/>
                <w:color w:val="FFFFFF"/>
                <w:sz w:val="24"/>
                <w:szCs w:val="24"/>
              </w:rPr>
            </w:pPr>
          </w:p>
        </w:tc>
        <w:tc>
          <w:tcPr>
            <w:tcW w:w="8351" w:type="dxa"/>
          </w:tcPr>
          <w:p w14:paraId="077E378D" w14:textId="77777777" w:rsidR="00DC4B44" w:rsidRPr="00DD2710" w:rsidRDefault="00DC4B44"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Lecture Guide</w:t>
            </w:r>
          </w:p>
          <w:p w14:paraId="32CB7206" w14:textId="77777777" w:rsidR="00525B7A" w:rsidRPr="00DD2710" w:rsidRDefault="00525B7A"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Computer Network Security</w:t>
            </w:r>
          </w:p>
          <w:p w14:paraId="1AD4E61D" w14:textId="65D3CCA8" w:rsidR="00525B7A" w:rsidRPr="00DD2710" w:rsidRDefault="00525B7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Computer network security consists of measures taken by business or some organizations to monitor and prevent unauthorized access from the outside attackers.</w:t>
            </w:r>
          </w:p>
          <w:p w14:paraId="539DD880" w14:textId="333726AF" w:rsidR="00525B7A" w:rsidRPr="00DD2710" w:rsidRDefault="00525B7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Different approaches to computer network security management have different requirements depending on the size of the computer network. For example, a home office requires basic network security while large businesses require high maintenance to prevent the network from malicious attacks.</w:t>
            </w:r>
          </w:p>
          <w:p w14:paraId="69877AA4" w14:textId="77777777" w:rsidR="00525B7A" w:rsidRPr="00DD2710" w:rsidRDefault="00525B7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Network Administrator controls access to the data and software on the network. A network administrator assigns the user ID and password to the authorized person.</w:t>
            </w:r>
          </w:p>
          <w:p w14:paraId="0D78E51C" w14:textId="77777777" w:rsidR="00525B7A" w:rsidRPr="00DD2710" w:rsidRDefault="00525B7A" w:rsidP="00B01480">
            <w:pPr>
              <w:spacing w:line="360" w:lineRule="auto"/>
              <w:ind w:left="34"/>
              <w:jc w:val="both"/>
              <w:rPr>
                <w:rFonts w:ascii="Cambria" w:eastAsia="Cambria" w:hAnsi="Cambria" w:cs="Cambria"/>
                <w:iCs/>
                <w:sz w:val="24"/>
                <w:szCs w:val="24"/>
              </w:rPr>
            </w:pPr>
          </w:p>
          <w:p w14:paraId="71FA1C7D" w14:textId="77777777" w:rsidR="00525B7A" w:rsidRPr="00DD2710" w:rsidRDefault="00525B7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Network Security?</w:t>
            </w:r>
          </w:p>
          <w:p w14:paraId="165E6F0A" w14:textId="2323E5E4" w:rsidR="00DC4B44" w:rsidRPr="00DD2710" w:rsidRDefault="00525B7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All the measures used to safeguard a computer network's integrity and the data on it are collectively referred to as network security. Network security is crucial because it protects sensitive data from online threats and guarantees the network's dependability. Multiple security measures are used in successful network security plans to shield users and organizations from malware and online threats like distributed denial of service.</w:t>
            </w:r>
          </w:p>
          <w:p w14:paraId="22B01FAF" w14:textId="606C9E54" w:rsidR="00DC4B44"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All the measures used to safeguard a computer network's integrity and the data on it are collectively referred to as network security. Network security is crucial because it protects sensitive data from online threats and guarantees the network's dependability. Multiple security measures are used in successful network security plans to shield users and organizations from malware and online threats like distributed denial of service.</w:t>
            </w:r>
          </w:p>
          <w:p w14:paraId="26523474" w14:textId="77777777" w:rsidR="00DC4B44" w:rsidRPr="00DD2710" w:rsidRDefault="00DC4B44" w:rsidP="00B01480">
            <w:pPr>
              <w:spacing w:line="360" w:lineRule="auto"/>
              <w:ind w:left="34"/>
              <w:jc w:val="both"/>
              <w:rPr>
                <w:rFonts w:ascii="Cambria" w:eastAsia="Cambria" w:hAnsi="Cambria" w:cs="Cambria"/>
                <w:iCs/>
                <w:sz w:val="24"/>
                <w:szCs w:val="24"/>
              </w:rPr>
            </w:pPr>
          </w:p>
          <w:p w14:paraId="0483210C" w14:textId="20AEB57E" w:rsidR="003D15AA" w:rsidRPr="00DD2710" w:rsidRDefault="003D15AA"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Computers, servers, wireless networks, and other associated devices make up a network. Many of these gadgets are open to possible intruders. Utilizing a range of hardware and software tools on a network or as software as a service is necessary for network security. As networks get increasingly complicated and businesses rely more on their networks and data to operate, security becomes more crucial. As threat actors develop new ways to target these more complex networks, security techniques must change.</w:t>
            </w:r>
          </w:p>
          <w:p w14:paraId="544671DA" w14:textId="697563F5" w:rsidR="00DC4B44"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Security is typically described as everyone's duty since every user on the network represents a potential vulnerability in that network, regardless of the exact method or business security plan.</w:t>
            </w:r>
          </w:p>
          <w:p w14:paraId="36B56497" w14:textId="4F08BC29" w:rsidR="00DC4B44"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Network Security</w:t>
            </w:r>
          </w:p>
          <w:p w14:paraId="35ECDDC0" w14:textId="77777777" w:rsidR="003D15AA" w:rsidRPr="00DD2710" w:rsidRDefault="003D15AA">
            <w:pPr>
              <w:pStyle w:val="ListParagraph"/>
              <w:numPr>
                <w:ilvl w:val="0"/>
                <w:numId w:val="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Network security is essential for safeguarding client data and information, maintaining the security of shared data, guaranteeing dependable network performance, and defending against online attacks.</w:t>
            </w:r>
          </w:p>
          <w:p w14:paraId="5B03EA3C" w14:textId="77777777" w:rsidR="003D15AA" w:rsidRPr="00DD2710" w:rsidRDefault="003D15AA">
            <w:pPr>
              <w:pStyle w:val="ListParagraph"/>
              <w:numPr>
                <w:ilvl w:val="0"/>
                <w:numId w:val="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An effective network security solution lowers overhead costs and protects businesses from significant losses brought on by a data breach or other security event.</w:t>
            </w:r>
          </w:p>
          <w:p w14:paraId="3652353E" w14:textId="403DF7AF" w:rsidR="00DC4B44" w:rsidRPr="00DD2710" w:rsidRDefault="003D15AA">
            <w:pPr>
              <w:pStyle w:val="ListParagraph"/>
              <w:numPr>
                <w:ilvl w:val="0"/>
                <w:numId w:val="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Ensuring appropriate access to systems, applications, and data facilitates company operations and customer service.</w:t>
            </w:r>
          </w:p>
          <w:p w14:paraId="66575FDE"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Aspects of Network Security</w:t>
            </w:r>
          </w:p>
          <w:p w14:paraId="1CAC23A9" w14:textId="4105B0A0" w:rsidR="00DC4B44"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Following are the desirable properties to achieve secure communication:</w:t>
            </w:r>
          </w:p>
          <w:p w14:paraId="6FC05A42" w14:textId="55F473F1" w:rsidR="00DC4B44"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01E0E43F" wp14:editId="0D551E04">
                  <wp:extent cx="5165725" cy="1623695"/>
                  <wp:effectExtent l="0" t="0" r="0" b="0"/>
                  <wp:docPr id="128191155" name="Picture 1" descr="Computer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Network Secur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5725" cy="1623695"/>
                          </a:xfrm>
                          <a:prstGeom prst="rect">
                            <a:avLst/>
                          </a:prstGeom>
                          <a:noFill/>
                          <a:ln>
                            <a:noFill/>
                          </a:ln>
                        </pic:spPr>
                      </pic:pic>
                    </a:graphicData>
                  </a:graphic>
                </wp:inline>
              </w:drawing>
            </w:r>
          </w:p>
          <w:p w14:paraId="2632AF5D" w14:textId="77777777" w:rsidR="003D15AA" w:rsidRPr="00DD2710" w:rsidRDefault="003D15AA">
            <w:pPr>
              <w:pStyle w:val="ListParagraph"/>
              <w:numPr>
                <w:ilvl w:val="0"/>
                <w:numId w:val="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lastRenderedPageBreak/>
              <w:t>Privacy:</w:t>
            </w:r>
            <w:r w:rsidRPr="00DD2710">
              <w:rPr>
                <w:rFonts w:ascii="Cambria" w:eastAsia="Cambria" w:hAnsi="Cambria" w:cs="Cambria"/>
                <w:iCs/>
                <w:sz w:val="24"/>
                <w:szCs w:val="24"/>
              </w:rPr>
              <w:t xml:space="preserve"> Privacy means both the sender and the receiver expects confidentiality. The transmitted message should be sent only to the intended receiver while the message should be opaque for other users. Only the sender and receiver should be able to understand the transmitted message as eavesdroppers can intercept the message. Therefore, there is a requirement to encrypt the message so that the message cannot be intercepted. This aspect of confidentiality is commonly used to achieve secure communication.</w:t>
            </w:r>
          </w:p>
          <w:p w14:paraId="017E5510" w14:textId="77777777" w:rsidR="003D15AA" w:rsidRPr="00DD2710" w:rsidRDefault="003D15AA">
            <w:pPr>
              <w:pStyle w:val="ListParagraph"/>
              <w:numPr>
                <w:ilvl w:val="0"/>
                <w:numId w:val="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Message Integrity:</w:t>
            </w:r>
            <w:r w:rsidRPr="00DD2710">
              <w:rPr>
                <w:rFonts w:ascii="Cambria" w:eastAsia="Cambria" w:hAnsi="Cambria" w:cs="Cambria"/>
                <w:iCs/>
                <w:sz w:val="24"/>
                <w:szCs w:val="24"/>
              </w:rPr>
              <w:t xml:space="preserve"> Data integrity means that the data must arrive at the receiver exactly as it was sent. There must be no changes in the data content during transmission, either maliciously or accident, in a transit. As there are more and more monetary exchanges over the internet, data integrity is more crucial. The data integrity must be preserved for secure communication.</w:t>
            </w:r>
          </w:p>
          <w:p w14:paraId="6691E4DB" w14:textId="77777777" w:rsidR="003D15AA" w:rsidRPr="00DD2710" w:rsidRDefault="003D15AA">
            <w:pPr>
              <w:pStyle w:val="ListParagraph"/>
              <w:numPr>
                <w:ilvl w:val="0"/>
                <w:numId w:val="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End-point authentication:</w:t>
            </w:r>
            <w:r w:rsidRPr="00DD2710">
              <w:rPr>
                <w:rFonts w:ascii="Cambria" w:eastAsia="Cambria" w:hAnsi="Cambria" w:cs="Cambria"/>
                <w:iCs/>
                <w:sz w:val="24"/>
                <w:szCs w:val="24"/>
              </w:rPr>
              <w:t xml:space="preserve"> Authentication means that the receiver is sure of the sender?s identity, i.e., no imposter has sent the message.</w:t>
            </w:r>
          </w:p>
          <w:p w14:paraId="3F19D002" w14:textId="06059F8C" w:rsidR="00DC4B44" w:rsidRPr="00DD2710" w:rsidRDefault="003D15AA">
            <w:pPr>
              <w:pStyle w:val="ListParagraph"/>
              <w:numPr>
                <w:ilvl w:val="0"/>
                <w:numId w:val="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Non-Repudiation:</w:t>
            </w:r>
            <w:r w:rsidRPr="00DD2710">
              <w:rPr>
                <w:rFonts w:ascii="Cambria" w:eastAsia="Cambria" w:hAnsi="Cambria" w:cs="Cambria"/>
                <w:iCs/>
                <w:sz w:val="24"/>
                <w:szCs w:val="24"/>
              </w:rPr>
              <w:t xml:space="preserve"> Non-Repudiation means that the receiver must be able to prove that the received message has come from a specific sender. The sender must not deny sending a message that he or she send. The burden of proving the identity comes on the receiver. For example, if a customer sends a request to transfer the money from one account to another account, then the bank must have a proof that the customer has requested for the transaction.</w:t>
            </w:r>
          </w:p>
          <w:p w14:paraId="757ECA9B" w14:textId="77777777" w:rsidR="00D84497" w:rsidRPr="00DD2710" w:rsidRDefault="00D84497" w:rsidP="00B01480">
            <w:pPr>
              <w:pStyle w:val="ListParagraph"/>
              <w:spacing w:line="360" w:lineRule="auto"/>
              <w:ind w:left="819"/>
              <w:jc w:val="both"/>
              <w:rPr>
                <w:rFonts w:ascii="Cambria" w:eastAsia="Cambria" w:hAnsi="Cambria" w:cs="Cambria"/>
                <w:iCs/>
                <w:sz w:val="24"/>
                <w:szCs w:val="24"/>
              </w:rPr>
            </w:pPr>
          </w:p>
          <w:p w14:paraId="3E928567"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How is Network Security Implemented?</w:t>
            </w:r>
          </w:p>
          <w:p w14:paraId="312673DD" w14:textId="79D73BFD"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Hardware and software technologies are used in conjunction to ensure network security. Network security's main objective is to stop unauthorized access to or communication inside a network.</w:t>
            </w:r>
          </w:p>
          <w:p w14:paraId="1219BDEA" w14:textId="512553A4"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A security officer or team decides upon an organization's network security plans and policies to assist the organization in meeting security requirements. These security guidelines must be followed by everyone using the network. Data can </w:t>
            </w:r>
            <w:r w:rsidRPr="00DD2710">
              <w:rPr>
                <w:rFonts w:ascii="Cambria" w:eastAsia="Cambria" w:hAnsi="Cambria" w:cs="Cambria"/>
                <w:iCs/>
                <w:sz w:val="24"/>
                <w:szCs w:val="24"/>
              </w:rPr>
              <w:lastRenderedPageBreak/>
              <w:t>be compromised anywhere in the network where an authorized user could access it, whether by a violent actor or by a negligent or mistaken user.</w:t>
            </w:r>
          </w:p>
          <w:p w14:paraId="4FB138CA" w14:textId="50D306B0"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the modern environment, no method can guarantee complete security. However, measures may be taken to protect data when it is sent across an unprotected network or the internet. The most popular method is cryptography.</w:t>
            </w:r>
          </w:p>
          <w:p w14:paraId="14999786" w14:textId="2006A8CD"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Encrypting plain-text data using cryptography makes it more difficult to decipher and understand. Today, a variety of cryptographic algorithms are accessible, as follows:</w:t>
            </w:r>
          </w:p>
          <w:p w14:paraId="63569B36"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1. Secret Key Cryptography:</w:t>
            </w:r>
          </w:p>
          <w:p w14:paraId="24FF56DF" w14:textId="3A867B5E"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sender and the receiver share one secret key. The data is encrypted at the sender's end using this secret key. Data is encrypted before being transferred to the recipient via a public network. The recipient may readily decipher the encrypted data packets because they are both aware of and possess the Secret Key.</w:t>
            </w:r>
          </w:p>
          <w:p w14:paraId="101B6D3E" w14:textId="54379625"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Data Encryption Standard (DES) is an illustration of secret key encryption. It is challenging to administer Secret Key encryption since each computer on the network needs a unique key.</w:t>
            </w:r>
          </w:p>
          <w:p w14:paraId="073AAD08"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2. Public Key Cryptography</w:t>
            </w:r>
          </w:p>
          <w:p w14:paraId="122DB7BB" w14:textId="7387F0D7"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Each user in this encryption scheme has a unique Secret Key that is not kept in the common domain. The secret key is kept from the public. Every user has a unique but public key in addition to a secret key. Senders encrypt the data using a public key that is always made available to the public. Using the user's personal Secret Key, he can quickly decode the encrypted data once he receives it. Rivest-Shamir-Adleman (RSA), a kind of public key encryption, is an illustration.</w:t>
            </w:r>
          </w:p>
          <w:p w14:paraId="7EEE4A49"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3. Message Digest</w:t>
            </w:r>
          </w:p>
          <w:p w14:paraId="4B35008A" w14:textId="412F5B6C"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this approach, a hash value is computed and delivered in place of actual data. The second end user generates its hash value and contrasts it with the most recent one. It is approved if both hash values match; otherwise, it is refused.</w:t>
            </w:r>
          </w:p>
          <w:p w14:paraId="2A08E561" w14:textId="4B62849A" w:rsidR="00DC4B44"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lastRenderedPageBreak/>
              <w:t>Message Digest example using MD5 hashing. It is mostly utilized in authentication processes when server passwords are compared against user passwords.</w:t>
            </w:r>
          </w:p>
          <w:p w14:paraId="35DFD3FB" w14:textId="77777777" w:rsidR="003D15AA" w:rsidRPr="00DD2710" w:rsidRDefault="003D15AA" w:rsidP="00B01480">
            <w:pPr>
              <w:spacing w:line="360" w:lineRule="auto"/>
              <w:ind w:left="34"/>
              <w:jc w:val="both"/>
              <w:rPr>
                <w:rFonts w:ascii="Cambria" w:eastAsia="Cambria" w:hAnsi="Cambria" w:cs="Cambria"/>
                <w:iCs/>
                <w:sz w:val="24"/>
                <w:szCs w:val="24"/>
              </w:rPr>
            </w:pPr>
          </w:p>
          <w:p w14:paraId="524E3212"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Tools and Software for Network Security</w:t>
            </w:r>
          </w:p>
          <w:p w14:paraId="6A50B0F2" w14:textId="49E5D02F"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Network to network, and with time, there are changes in the security tools and rules available. Strong security frequently requires various strategies, sometimes known as layered security or defence, to provide organizations with the most feasible security controls. The following are some examples of frequently used tools and software for network security: </w:t>
            </w:r>
          </w:p>
          <w:p w14:paraId="262B6227" w14:textId="63F094C8"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1. Firewalls</w:t>
            </w:r>
          </w:p>
          <w:p w14:paraId="5077CAE5" w14:textId="0C1EE687"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Web pages, pop-ups, and other service entry and departure decisions are made by firewalls, which are guardian services or devices. Depending on the needs, these firewalls utilize a preset set of rules to help block or allow traffic. Depending on the requirements of the system, firewalls might be either software- or hardware-based, or both.</w:t>
            </w:r>
          </w:p>
          <w:p w14:paraId="5151CB9A" w14:textId="0884A668"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2. Access Control</w:t>
            </w:r>
          </w:p>
          <w:p w14:paraId="7DD0C8F0" w14:textId="187E8CA2"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Access control enables businesses to stop unauthorized people and devices from connecting to a specific network and to stop prospective attackers from accessing sensitive data. This limits network access to users who are authorized to utilize the specified resources.</w:t>
            </w:r>
          </w:p>
          <w:p w14:paraId="4700633D" w14:textId="1A429CC3"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3. Virtual Private Networks (VPN)</w:t>
            </w:r>
          </w:p>
          <w:p w14:paraId="2F71D5F3" w14:textId="7E67A9C8" w:rsidR="00DC4B44"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most cases, a VPN encrypts the communication between an endpoint device and a network via the internet. Additionally, VPN enables experts to verify the connection between the network and the device. As a consequence, an online tunnel that is encrypted and safe is created.</w:t>
            </w:r>
          </w:p>
          <w:p w14:paraId="10EF0B91" w14:textId="77777777" w:rsidR="00B01480" w:rsidRPr="00DD2710" w:rsidRDefault="00B01480" w:rsidP="00B01480">
            <w:pPr>
              <w:spacing w:line="360" w:lineRule="auto"/>
              <w:ind w:left="34"/>
              <w:jc w:val="both"/>
              <w:rPr>
                <w:rFonts w:ascii="Cambria" w:eastAsia="Cambria" w:hAnsi="Cambria" w:cs="Cambria"/>
                <w:iCs/>
                <w:sz w:val="24"/>
                <w:szCs w:val="24"/>
              </w:rPr>
            </w:pPr>
          </w:p>
          <w:p w14:paraId="631F9667" w14:textId="77777777" w:rsidR="003D15AA" w:rsidRPr="00DD2710" w:rsidRDefault="003D15AA" w:rsidP="00B01480">
            <w:pPr>
              <w:spacing w:line="360" w:lineRule="auto"/>
              <w:ind w:left="34"/>
              <w:jc w:val="both"/>
              <w:rPr>
                <w:rFonts w:ascii="Cambria" w:eastAsia="Cambria" w:hAnsi="Cambria" w:cs="Cambria"/>
                <w:b/>
                <w:iCs/>
                <w:sz w:val="24"/>
                <w:szCs w:val="24"/>
              </w:rPr>
            </w:pPr>
            <w:r w:rsidRPr="00DD2710">
              <w:rPr>
                <w:rFonts w:ascii="Cambria" w:eastAsia="Cambria" w:hAnsi="Cambria" w:cs="Cambria"/>
                <w:b/>
                <w:iCs/>
                <w:sz w:val="24"/>
                <w:szCs w:val="24"/>
              </w:rPr>
              <w:lastRenderedPageBreak/>
              <w:t>4. Intrusion Prevention Systems</w:t>
            </w:r>
          </w:p>
          <w:p w14:paraId="5D445F9C" w14:textId="77777777" w:rsidR="003D15AA" w:rsidRPr="00DD2710" w:rsidRDefault="003D15AA" w:rsidP="00B01480">
            <w:pPr>
              <w:spacing w:line="360" w:lineRule="auto"/>
              <w:ind w:left="34"/>
              <w:jc w:val="both"/>
              <w:rPr>
                <w:rFonts w:ascii="Cambria" w:eastAsia="Cambria" w:hAnsi="Cambria" w:cs="Cambria"/>
                <w:bCs/>
                <w:iCs/>
                <w:sz w:val="24"/>
                <w:szCs w:val="24"/>
              </w:rPr>
            </w:pPr>
            <w:r w:rsidRPr="00DD2710">
              <w:rPr>
                <w:rFonts w:ascii="Cambria" w:eastAsia="Cambria" w:hAnsi="Cambria" w:cs="Cambria"/>
                <w:bCs/>
                <w:iCs/>
                <w:sz w:val="24"/>
                <w:szCs w:val="24"/>
              </w:rPr>
              <w:t>Intrusion prevention systems scan network traffic to identify and stop assaults. This is accomplished by connecting network activity with databases of attack methods that experts are familiar with.</w:t>
            </w:r>
          </w:p>
          <w:p w14:paraId="3D0A1EAE" w14:textId="3015E621"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5. Wireless Security</w:t>
            </w:r>
          </w:p>
          <w:p w14:paraId="0724E3A4" w14:textId="107070CC"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comparison to wireless networks, wired networks could be more secure. It would help if you had control over the computers and people who may access the network of your business. It would help if you had wireless security, especially in light of the fact that fraudsters are increasingly extorting people for their private information.</w:t>
            </w:r>
          </w:p>
          <w:p w14:paraId="32104F05" w14:textId="76121E00"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6. Application Security</w:t>
            </w:r>
          </w:p>
          <w:p w14:paraId="3EA5926D" w14:textId="44A3EDCB"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Applications' weak points may be tracked down and secured using a combination of software, hardware, and processes, which makes it harder for hackers to access your network.</w:t>
            </w:r>
          </w:p>
          <w:p w14:paraId="252207DC" w14:textId="047E2305"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7. Behavioural Analysis</w:t>
            </w:r>
          </w:p>
          <w:p w14:paraId="169B6933" w14:textId="25945379"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You need to have a solid understanding of the typical behaviour of your network if you want to be able to spot abnormalities and different network breaches as they happen. Different behavioural analytics solutions are available that may quickly identify unusual activity.</w:t>
            </w:r>
          </w:p>
          <w:p w14:paraId="58124E44" w14:textId="77777777" w:rsidR="003D15AA" w:rsidRPr="00DD2710" w:rsidRDefault="003D15AA"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Problems with Network Security</w:t>
            </w:r>
          </w:p>
          <w:p w14:paraId="3E35D506" w14:textId="5A3D8075" w:rsidR="003D15AA" w:rsidRPr="00DD2710" w:rsidRDefault="003D15AA"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several difficulties in maintaining network security, such as the following:</w:t>
            </w:r>
          </w:p>
          <w:p w14:paraId="323A2777" w14:textId="77777777" w:rsidR="003D15AA" w:rsidRPr="00DD2710" w:rsidRDefault="003D15AA">
            <w:pPr>
              <w:pStyle w:val="ListParagraph"/>
              <w:numPr>
                <w:ilvl w:val="0"/>
                <w:numId w:val="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Changing attack techniques on networks:</w:t>
            </w:r>
            <w:r w:rsidRPr="00DD2710">
              <w:rPr>
                <w:rFonts w:ascii="Cambria" w:eastAsia="Cambria" w:hAnsi="Cambria" w:cs="Cambria"/>
                <w:iCs/>
                <w:sz w:val="24"/>
                <w:szCs w:val="24"/>
              </w:rPr>
              <w:t xml:space="preserve"> The rapidity at which cyberattacks develop presents the largest challenge to network security. As technology advances, threat actors and their techniques are continuously changing. For instance, emerging technologies like blockchain have given rise to new malware assaults like cryptojacking. </w:t>
            </w:r>
            <w:r w:rsidRPr="00DD2710">
              <w:rPr>
                <w:rFonts w:ascii="Cambria" w:eastAsia="Cambria" w:hAnsi="Cambria" w:cs="Cambria"/>
                <w:iCs/>
                <w:sz w:val="24"/>
                <w:szCs w:val="24"/>
              </w:rPr>
              <w:lastRenderedPageBreak/>
              <w:t>Network security defence tactics must thus change to counter these fresh dangers.</w:t>
            </w:r>
          </w:p>
          <w:p w14:paraId="7C08C35D" w14:textId="77777777" w:rsidR="003D15AA" w:rsidRPr="00DD2710" w:rsidRDefault="003D15AA">
            <w:pPr>
              <w:pStyle w:val="ListParagraph"/>
              <w:numPr>
                <w:ilvl w:val="0"/>
                <w:numId w:val="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User compliance:</w:t>
            </w:r>
            <w:r w:rsidRPr="00DD2710">
              <w:rPr>
                <w:rFonts w:ascii="Cambria" w:eastAsia="Cambria" w:hAnsi="Cambria" w:cs="Cambria"/>
                <w:iCs/>
                <w:sz w:val="24"/>
                <w:szCs w:val="24"/>
              </w:rPr>
              <w:t xml:space="preserve"> Every network user is accountable for security, as was previously stated. It may be challenging for organizations to make sure that everyone is following the best practices for network security while also adapting those tactics to deal with the most recent threats.</w:t>
            </w:r>
          </w:p>
          <w:p w14:paraId="773BBD65" w14:textId="77777777" w:rsidR="003D15AA" w:rsidRPr="00DD2710" w:rsidRDefault="003D15AA">
            <w:pPr>
              <w:pStyle w:val="ListParagraph"/>
              <w:numPr>
                <w:ilvl w:val="0"/>
                <w:numId w:val="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Mobile and remote access:</w:t>
            </w:r>
            <w:r w:rsidRPr="00DD2710">
              <w:rPr>
                <w:rFonts w:ascii="Cambria" w:eastAsia="Cambria" w:hAnsi="Cambria" w:cs="Cambria"/>
                <w:iCs/>
                <w:sz w:val="24"/>
                <w:szCs w:val="24"/>
              </w:rPr>
              <w:t xml:space="preserve"> As more businesses implement BYOD policies, there will be a larger and more complicated network of devices for organizations to secure. Additionally, remote work is becoming common. Given that users are more likely to access business networks over a personal or public network, wireless security is now even more crucial.</w:t>
            </w:r>
          </w:p>
          <w:p w14:paraId="05B7D93C" w14:textId="7B67F41D" w:rsidR="00D84497" w:rsidRPr="00DD2710" w:rsidRDefault="003D15AA">
            <w:pPr>
              <w:pStyle w:val="ListParagraph"/>
              <w:numPr>
                <w:ilvl w:val="0"/>
                <w:numId w:val="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Partners from outside parties:</w:t>
            </w:r>
            <w:r w:rsidRPr="00DD2710">
              <w:rPr>
                <w:rFonts w:ascii="Cambria" w:eastAsia="Cambria" w:hAnsi="Cambria" w:cs="Cambria"/>
                <w:iCs/>
                <w:sz w:val="24"/>
                <w:szCs w:val="24"/>
              </w:rPr>
              <w:t xml:space="preserve"> A company's network is frequently accessed by cloud service providers, managed security service providers, and security product suppliers, creating additional potential security flaws.</w:t>
            </w:r>
          </w:p>
          <w:p w14:paraId="034A14F4"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Best Tools for Network Security</w:t>
            </w:r>
          </w:p>
          <w:p w14:paraId="0021BFE0" w14:textId="44365A56" w:rsidR="00B77F99"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following is a list of some of the security software, hardware, and tools required to guarantee that the network is, in fact, secure:</w:t>
            </w:r>
          </w:p>
          <w:p w14:paraId="29CAAA8D"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Wireshark</w:t>
            </w:r>
          </w:p>
          <w:p w14:paraId="5EFDA336"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Nessus</w:t>
            </w:r>
          </w:p>
          <w:p w14:paraId="436B3B7D"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Snort</w:t>
            </w:r>
          </w:p>
          <w:p w14:paraId="03D60155"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Netcat</w:t>
            </w:r>
          </w:p>
          <w:p w14:paraId="43FDC1F7"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Metasploit</w:t>
            </w:r>
          </w:p>
          <w:p w14:paraId="79070163"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Aircrack</w:t>
            </w:r>
          </w:p>
          <w:p w14:paraId="1CCD18F2" w14:textId="77777777" w:rsidR="00B77F99"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BackTrack</w:t>
            </w:r>
          </w:p>
          <w:p w14:paraId="394150DB" w14:textId="0342B7A3" w:rsidR="00DC4B44" w:rsidRPr="00DD2710" w:rsidRDefault="00B77F99">
            <w:pPr>
              <w:pStyle w:val="ListParagraph"/>
              <w:numPr>
                <w:ilvl w:val="0"/>
                <w:numId w:val="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Cain and Abel</w:t>
            </w:r>
          </w:p>
          <w:p w14:paraId="4E090409"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Attack against Network Security</w:t>
            </w:r>
          </w:p>
          <w:p w14:paraId="76380A4C" w14:textId="2D0AEAE4" w:rsidR="00B77F99"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Cybercriminals' malicious attempts to undermine a network's security are known as network security attacks. These assaults are the main causes of the </w:t>
            </w:r>
            <w:r w:rsidRPr="00DD2710">
              <w:rPr>
                <w:rFonts w:ascii="Cambria" w:eastAsia="Cambria" w:hAnsi="Cambria" w:cs="Cambria"/>
                <w:iCs/>
                <w:sz w:val="24"/>
                <w:szCs w:val="24"/>
              </w:rPr>
              <w:lastRenderedPageBreak/>
              <w:t>critical need for network security. These assaults on the network infrastructure must be stopped via network security. Let's find out more about these types of assaults so you can determine how to stop them.</w:t>
            </w:r>
          </w:p>
          <w:p w14:paraId="5EF000DD"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Attack Types in Network Security</w:t>
            </w:r>
          </w:p>
          <w:p w14:paraId="1BF1C64F" w14:textId="385E16D8" w:rsidR="00DC4B44"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following list includes a few of the several network security attack types:</w:t>
            </w:r>
          </w:p>
          <w:p w14:paraId="32159D51"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1. Virus</w:t>
            </w:r>
          </w:p>
          <w:p w14:paraId="12AE7AFC" w14:textId="6B154730" w:rsidR="00B77F99"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a malicious file that may be downloaded, and after a user has opened it, it begins to overwrite the computer's code with a new set of codes. The system files on the computer will become corrupt as the infection spreads, which may cause the files on other computer systems in the network to become corrupt as well.</w:t>
            </w:r>
          </w:p>
          <w:p w14:paraId="4AB0C13B"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2. Malware</w:t>
            </w:r>
          </w:p>
          <w:p w14:paraId="45AC57C8" w14:textId="4D941C41" w:rsidR="00DC4B44"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one of the swiftest, most severe, and worst attack methods that aid in gaining unauthorized access to a system or network of systems. The majority of malware is self-replicating, which means that once it infects one system, it may quickly infect all other computers linked to the network through the internet. Malware can corrupt any external device that is plugged into the syste</w:t>
            </w:r>
            <w:r w:rsidR="00D84497" w:rsidRPr="00DD2710">
              <w:rPr>
                <w:rFonts w:ascii="Cambria" w:eastAsia="Cambria" w:hAnsi="Cambria" w:cs="Cambria"/>
                <w:iCs/>
                <w:sz w:val="24"/>
                <w:szCs w:val="24"/>
              </w:rPr>
              <w:t>m.</w:t>
            </w:r>
          </w:p>
          <w:p w14:paraId="155BBD19" w14:textId="77777777" w:rsidR="00D84497" w:rsidRPr="00DD2710" w:rsidRDefault="00D84497" w:rsidP="00B01480">
            <w:pPr>
              <w:spacing w:line="360" w:lineRule="auto"/>
              <w:ind w:left="34"/>
              <w:jc w:val="both"/>
              <w:rPr>
                <w:rFonts w:ascii="Cambria" w:eastAsia="Cambria" w:hAnsi="Cambria" w:cs="Cambria"/>
                <w:iCs/>
                <w:sz w:val="24"/>
                <w:szCs w:val="24"/>
              </w:rPr>
            </w:pPr>
          </w:p>
          <w:p w14:paraId="019C612C" w14:textId="77777777" w:rsidR="00B77F99" w:rsidRPr="00DD2710" w:rsidRDefault="00B77F99"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Privacy</w:t>
            </w:r>
          </w:p>
          <w:p w14:paraId="7B7E9960" w14:textId="42CF039E" w:rsidR="00B01480"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concept of how to achieve privacy has not been changed for thousands of years: the message cannot be encrypted. The message must be rendered as opaque to all the unauthorized parties. A good encryption/decryption technique is used to achieve privacy to some extent. This technique ensures that the eavesdropper cannot understand the contents of the message.</w:t>
            </w:r>
          </w:p>
          <w:p w14:paraId="7AD63E9B"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Encryption/Decryption</w:t>
            </w:r>
          </w:p>
          <w:p w14:paraId="082CA8C3" w14:textId="77777777" w:rsidR="00B77F99" w:rsidRPr="00DD2710" w:rsidRDefault="00B77F99" w:rsidP="00B01480">
            <w:p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Encryption</w:t>
            </w:r>
            <w:r w:rsidRPr="00DD2710">
              <w:rPr>
                <w:rFonts w:ascii="Cambria" w:eastAsia="Cambria" w:hAnsi="Cambria" w:cs="Cambria"/>
                <w:iCs/>
                <w:sz w:val="24"/>
                <w:szCs w:val="24"/>
              </w:rPr>
              <w:t>: Encryption means that the sender converts the original information into another form and sends the unintelligible message over the network.</w:t>
            </w:r>
          </w:p>
          <w:p w14:paraId="3452FC69" w14:textId="77777777" w:rsidR="00B77F99" w:rsidRPr="00DD2710" w:rsidRDefault="00B77F99" w:rsidP="00B01480">
            <w:pPr>
              <w:spacing w:line="360" w:lineRule="auto"/>
              <w:ind w:left="34"/>
              <w:jc w:val="both"/>
              <w:rPr>
                <w:rFonts w:ascii="Cambria" w:eastAsia="Cambria" w:hAnsi="Cambria" w:cs="Cambria"/>
                <w:iCs/>
                <w:sz w:val="24"/>
                <w:szCs w:val="24"/>
              </w:rPr>
            </w:pPr>
          </w:p>
          <w:p w14:paraId="2DEF981D" w14:textId="6EAA0B21" w:rsidR="00DC4B44"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Decryption</w:t>
            </w:r>
            <w:r w:rsidRPr="00DD2710">
              <w:rPr>
                <w:rFonts w:ascii="Cambria" w:eastAsia="Cambria" w:hAnsi="Cambria" w:cs="Cambria"/>
                <w:iCs/>
                <w:sz w:val="24"/>
                <w:szCs w:val="24"/>
              </w:rPr>
              <w:t>: Decryption reverses the Encryption process in order to transform the message back to the original form.</w:t>
            </w:r>
          </w:p>
          <w:p w14:paraId="56A19EA3" w14:textId="1B3D6D70" w:rsidR="00DC4B44"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data which is to be encrypted at the sender site is known as plaintext, and the encrypted data is known as ciphertext. The data is decrypted at the receiver site.</w:t>
            </w:r>
          </w:p>
          <w:p w14:paraId="3A58309E"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5ED99DD3" w14:textId="77777777" w:rsidR="00B77F99" w:rsidRPr="00DD2710" w:rsidRDefault="00B77F99"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There are two types of Encryption/Decryption techniques:</w:t>
            </w:r>
          </w:p>
          <w:p w14:paraId="70DD96C5" w14:textId="77777777" w:rsidR="00B77F99" w:rsidRPr="00DD2710" w:rsidRDefault="00B77F99">
            <w:pPr>
              <w:pStyle w:val="ListParagraph"/>
              <w:numPr>
                <w:ilvl w:val="0"/>
                <w:numId w:val="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Privacy with secret key Encryption/Decryption</w:t>
            </w:r>
          </w:p>
          <w:p w14:paraId="1E96EAE3" w14:textId="7FEE015E" w:rsidR="00DC4B44"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Privacy with public key Encryption/Decryption</w:t>
            </w:r>
          </w:p>
          <w:p w14:paraId="6FD8211E" w14:textId="6F468942"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4F998F33" wp14:editId="750C2DD0">
                  <wp:extent cx="4724400" cy="1651000"/>
                  <wp:effectExtent l="0" t="0" r="0" b="6350"/>
                  <wp:docPr id="1373960091" name="Picture 2" descr="Computer Network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uter Network Privac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1651000"/>
                          </a:xfrm>
                          <a:prstGeom prst="rect">
                            <a:avLst/>
                          </a:prstGeom>
                          <a:noFill/>
                          <a:ln>
                            <a:noFill/>
                          </a:ln>
                        </pic:spPr>
                      </pic:pic>
                    </a:graphicData>
                  </a:graphic>
                </wp:inline>
              </w:drawing>
            </w:r>
          </w:p>
          <w:p w14:paraId="05F0AA41" w14:textId="0C87B933"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Secret Key Encryption/Decryption technique</w:t>
            </w:r>
          </w:p>
          <w:p w14:paraId="07D42EF8" w14:textId="4CDF3734"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341A7272" wp14:editId="24A0EE35">
                  <wp:extent cx="5165725" cy="1524000"/>
                  <wp:effectExtent l="0" t="0" r="0" b="0"/>
                  <wp:docPr id="624976138" name="Picture 3" descr="Computer Network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Network Privac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5725" cy="1524000"/>
                          </a:xfrm>
                          <a:prstGeom prst="rect">
                            <a:avLst/>
                          </a:prstGeom>
                          <a:noFill/>
                          <a:ln>
                            <a:noFill/>
                          </a:ln>
                        </pic:spPr>
                      </pic:pic>
                    </a:graphicData>
                  </a:graphic>
                </wp:inline>
              </w:drawing>
            </w:r>
          </w:p>
          <w:p w14:paraId="0EFCB1E9" w14:textId="77777777" w:rsidR="00B77F99"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Secret Key Encryption/Decryption technique, the same key is used by both the parties, i.e., the sender and receiver.</w:t>
            </w:r>
          </w:p>
          <w:p w14:paraId="0F41E727" w14:textId="77777777" w:rsidR="00B77F99"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sender uses the secret key and encryption algorithm to encrypt the data; the receiver uses this key and decryption algorithm to decrypt the data.</w:t>
            </w:r>
          </w:p>
          <w:p w14:paraId="6E4D7CC9" w14:textId="77777777" w:rsidR="00B77F99"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lastRenderedPageBreak/>
              <w:t>In Secret Key Encryption/Decryption technique, the algorithm used for encryption is the inverse of the algorithm used for decryption. It means that if the encryption algorithm uses a combination of addition and multiplication, then the decryption algorithm uses a combination of subtraction and division.</w:t>
            </w:r>
          </w:p>
          <w:p w14:paraId="2DB91F03" w14:textId="77777777" w:rsidR="00B77F99"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secret key encryption algorithm is also known as symmetric encryption algorithm because the same secret key is used in bidirectional communication.</w:t>
            </w:r>
          </w:p>
          <w:p w14:paraId="31E77076" w14:textId="77777777" w:rsidR="00B77F99"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secret key encryption/decryption algorithm, the secret code is used by the computer to encrypt the information before it is sent over the network to another computer.</w:t>
            </w:r>
          </w:p>
          <w:p w14:paraId="0D7DBAA6" w14:textId="5225F1C2" w:rsidR="00DC4B44" w:rsidRPr="00DD2710" w:rsidRDefault="00B77F99">
            <w:pPr>
              <w:pStyle w:val="ListParagraph"/>
              <w:numPr>
                <w:ilvl w:val="0"/>
                <w:numId w:val="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secret key requires that we should know which computers are talking to each other so that we can install the key on each computer.</w:t>
            </w:r>
          </w:p>
          <w:p w14:paraId="0A8A7765"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Data Encryption Standard (DES)</w:t>
            </w:r>
          </w:p>
          <w:p w14:paraId="7D130ADF" w14:textId="77777777" w:rsidR="00B77F99" w:rsidRPr="00DD2710" w:rsidRDefault="00B77F99">
            <w:pPr>
              <w:pStyle w:val="ListParagraph"/>
              <w:numPr>
                <w:ilvl w:val="0"/>
                <w:numId w:val="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Data Encryption Standard (DES) was designed by IBM and adopted by the U.S. government as the standard encryption method for nonmilitary and nonclassified use.</w:t>
            </w:r>
          </w:p>
          <w:p w14:paraId="3B86DD03" w14:textId="5E94FB28" w:rsidR="00DC4B44" w:rsidRPr="00DD2710" w:rsidRDefault="00B77F99">
            <w:pPr>
              <w:pStyle w:val="ListParagraph"/>
              <w:numPr>
                <w:ilvl w:val="0"/>
                <w:numId w:val="9"/>
              </w:numPr>
              <w:spacing w:line="360" w:lineRule="auto"/>
              <w:jc w:val="both"/>
              <w:rPr>
                <w:rFonts w:ascii="Cambria" w:eastAsia="Cambria" w:hAnsi="Cambria" w:cs="Cambria"/>
                <w:b/>
                <w:bCs/>
                <w:iCs/>
                <w:sz w:val="24"/>
                <w:szCs w:val="24"/>
              </w:rPr>
            </w:pPr>
            <w:r w:rsidRPr="00DD2710">
              <w:rPr>
                <w:rFonts w:ascii="Cambria" w:eastAsia="Cambria" w:hAnsi="Cambria" w:cs="Cambria"/>
                <w:iCs/>
                <w:sz w:val="24"/>
                <w:szCs w:val="24"/>
              </w:rPr>
              <w:t>The Data Encryption Standard is a standard used for encryption, and it is a form of Secret</w:t>
            </w:r>
            <w:r w:rsidRPr="00DD2710">
              <w:rPr>
                <w:rFonts w:ascii="Cambria" w:eastAsia="Cambria" w:hAnsi="Cambria" w:cs="Cambria"/>
                <w:b/>
                <w:bCs/>
                <w:iCs/>
                <w:sz w:val="24"/>
                <w:szCs w:val="24"/>
              </w:rPr>
              <w:t xml:space="preserve"> Key Cryptography.</w:t>
            </w:r>
          </w:p>
          <w:p w14:paraId="68C6AB9C" w14:textId="77777777" w:rsidR="00B01480" w:rsidRPr="00DD2710" w:rsidRDefault="00B01480" w:rsidP="00B01480">
            <w:pPr>
              <w:pStyle w:val="ListParagraph"/>
              <w:spacing w:line="360" w:lineRule="auto"/>
              <w:ind w:left="819"/>
              <w:jc w:val="both"/>
              <w:rPr>
                <w:rFonts w:ascii="Cambria" w:eastAsia="Cambria" w:hAnsi="Cambria" w:cs="Cambria"/>
                <w:b/>
                <w:bCs/>
                <w:iCs/>
                <w:sz w:val="24"/>
                <w:szCs w:val="24"/>
              </w:rPr>
            </w:pPr>
          </w:p>
          <w:p w14:paraId="144A26A2"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w:t>
            </w:r>
          </w:p>
          <w:p w14:paraId="15D025E0" w14:textId="7BB8D729"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Efficient: </w:t>
            </w:r>
            <w:r w:rsidRPr="00DD2710">
              <w:rPr>
                <w:rFonts w:ascii="Cambria" w:eastAsia="Cambria" w:hAnsi="Cambria" w:cs="Cambria"/>
                <w:iCs/>
                <w:sz w:val="24"/>
                <w:szCs w:val="24"/>
              </w:rPr>
              <w:t>The secret key algorithms are more efficient as it takes less time to encrypt the message than to encrypt the message by using a public key encryption algorithm. The reason for this is that the size of the key is small. Due to this reason, Secret Key Algorithms are mainly used for encryption and decryption</w:t>
            </w:r>
            <w:r w:rsidRPr="00DD2710">
              <w:rPr>
                <w:rFonts w:ascii="Cambria" w:eastAsia="Cambria" w:hAnsi="Cambria" w:cs="Cambria"/>
                <w:b/>
                <w:bCs/>
                <w:iCs/>
                <w:sz w:val="24"/>
                <w:szCs w:val="24"/>
              </w:rPr>
              <w:t>.</w:t>
            </w:r>
          </w:p>
          <w:p w14:paraId="3ED26961" w14:textId="1C3BB56E"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Secret Key Encryption</w:t>
            </w:r>
          </w:p>
          <w:p w14:paraId="7EA5879F" w14:textId="77777777" w:rsidR="00B77F99" w:rsidRPr="00DD2710" w:rsidRDefault="00B77F99"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The Secret Key Encryption/Decryption has the following disadvantages:</w:t>
            </w:r>
          </w:p>
          <w:p w14:paraId="780CFE09" w14:textId="77777777" w:rsidR="00B77F99" w:rsidRPr="00DD2710" w:rsidRDefault="00B77F99">
            <w:pPr>
              <w:pStyle w:val="ListParagraph"/>
              <w:numPr>
                <w:ilvl w:val="0"/>
                <w:numId w:val="1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lastRenderedPageBreak/>
              <w:t>Each pair of users must have a secret key. If the number of people wants to use this method in the world is N, then there are N(N-1)/2 secret keys. For example, for one million people, then there are half billion secret keys.</w:t>
            </w:r>
          </w:p>
          <w:p w14:paraId="03D916B0" w14:textId="257A8FBD" w:rsidR="00DC4B44" w:rsidRPr="00DD2710" w:rsidRDefault="00B77F99">
            <w:pPr>
              <w:pStyle w:val="ListParagraph"/>
              <w:numPr>
                <w:ilvl w:val="0"/>
                <w:numId w:val="1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distribution of keys among different parties can be very difficult. This problem can be resolved by combining the Secret Key Encryption/Decryption with the Public Key Encryption/Decryption algorithm.</w:t>
            </w:r>
          </w:p>
          <w:p w14:paraId="5DAAC20D" w14:textId="77777777" w:rsidR="00B01480" w:rsidRPr="00DD2710" w:rsidRDefault="00B01480" w:rsidP="00B01480">
            <w:pPr>
              <w:pStyle w:val="ListParagraph"/>
              <w:spacing w:line="360" w:lineRule="auto"/>
              <w:ind w:left="819"/>
              <w:jc w:val="both"/>
              <w:rPr>
                <w:rFonts w:ascii="Cambria" w:eastAsia="Cambria" w:hAnsi="Cambria" w:cs="Cambria"/>
                <w:iCs/>
                <w:sz w:val="24"/>
                <w:szCs w:val="24"/>
              </w:rPr>
            </w:pPr>
          </w:p>
          <w:p w14:paraId="2937B9BC"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Public Key Encryption/Decryption technique</w:t>
            </w:r>
          </w:p>
          <w:p w14:paraId="59DD3D02" w14:textId="77777777" w:rsidR="00B77F99" w:rsidRPr="00DD2710" w:rsidRDefault="00B77F99">
            <w:pPr>
              <w:pStyle w:val="ListParagraph"/>
              <w:numPr>
                <w:ilvl w:val="0"/>
                <w:numId w:val="1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There are two keys in public key encryption: a private key and a public key.</w:t>
            </w:r>
          </w:p>
          <w:p w14:paraId="7810755A" w14:textId="177A67A8" w:rsidR="00DC4B44" w:rsidRPr="00DD2710" w:rsidRDefault="00B77F99">
            <w:pPr>
              <w:pStyle w:val="ListParagraph"/>
              <w:numPr>
                <w:ilvl w:val="0"/>
                <w:numId w:val="1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private key is given to the receiver while the public key is provided to the public.</w:t>
            </w:r>
          </w:p>
          <w:p w14:paraId="170D831E" w14:textId="0908101B"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318222EB" wp14:editId="00BDB652">
                  <wp:extent cx="5165725" cy="2520315"/>
                  <wp:effectExtent l="0" t="0" r="0" b="0"/>
                  <wp:docPr id="4315117" name="Picture 4" descr="Computer Network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Network Privac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5725" cy="2520315"/>
                          </a:xfrm>
                          <a:prstGeom prst="rect">
                            <a:avLst/>
                          </a:prstGeom>
                          <a:noFill/>
                          <a:ln>
                            <a:noFill/>
                          </a:ln>
                        </pic:spPr>
                      </pic:pic>
                    </a:graphicData>
                  </a:graphic>
                </wp:inline>
              </w:drawing>
            </w:r>
          </w:p>
          <w:p w14:paraId="3F0F61A4" w14:textId="2B99939B" w:rsidR="00B77F99" w:rsidRPr="00DD2710" w:rsidRDefault="00B77F99"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the above figure, we see that A is sending the message to user B. 'A' uses the public key to encrypt the data while 'B' uses the private key to decrypt the data.</w:t>
            </w:r>
          </w:p>
          <w:p w14:paraId="4C21B655" w14:textId="77777777" w:rsidR="00B77F99" w:rsidRPr="00DD2710" w:rsidRDefault="00B77F99">
            <w:pPr>
              <w:pStyle w:val="ListParagraph"/>
              <w:numPr>
                <w:ilvl w:val="0"/>
                <w:numId w:val="1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public key Encryption/Decryption, the public key used by the sender is different from the private key used by the receiver.</w:t>
            </w:r>
          </w:p>
          <w:p w14:paraId="445CA7FB" w14:textId="77777777" w:rsidR="00B77F99" w:rsidRPr="00DD2710" w:rsidRDefault="00B77F99">
            <w:pPr>
              <w:pStyle w:val="ListParagraph"/>
              <w:numPr>
                <w:ilvl w:val="0"/>
                <w:numId w:val="1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public key is available to the public while the private key is kept by each individual.</w:t>
            </w:r>
          </w:p>
          <w:p w14:paraId="7B29FB5D" w14:textId="2DEA2C53" w:rsidR="00DC4B44" w:rsidRPr="00DD2710" w:rsidRDefault="00B77F99">
            <w:pPr>
              <w:pStyle w:val="ListParagraph"/>
              <w:numPr>
                <w:ilvl w:val="0"/>
                <w:numId w:val="1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lastRenderedPageBreak/>
              <w:t>The most commonly used public key algorithm is known as RSA.</w:t>
            </w:r>
          </w:p>
          <w:p w14:paraId="7E7E9443"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Public Key Encryption</w:t>
            </w:r>
          </w:p>
          <w:p w14:paraId="590ADD6A" w14:textId="77777777" w:rsidR="00B77F99" w:rsidRPr="00DD2710" w:rsidRDefault="00B77F99">
            <w:pPr>
              <w:pStyle w:val="ListParagraph"/>
              <w:numPr>
                <w:ilvl w:val="0"/>
                <w:numId w:val="1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main restriction of private key encryption is the sharing of a secret key. A third party cannot use this key. In public key encryption, each entity creates a pair of keys, and they keep the private one and distribute the public key.</w:t>
            </w:r>
          </w:p>
          <w:p w14:paraId="10DD128A" w14:textId="77777777" w:rsidR="00B77F99" w:rsidRPr="00DD2710" w:rsidRDefault="00B77F99">
            <w:pPr>
              <w:pStyle w:val="ListParagraph"/>
              <w:numPr>
                <w:ilvl w:val="0"/>
                <w:numId w:val="1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number of keys in public key encryption is reduced tremendously. For example, for one million users to communicate, only two million keys are required, not a half-billion keys as in the case of secret key encryption.</w:t>
            </w:r>
          </w:p>
          <w:p w14:paraId="0C1CE23F" w14:textId="77777777" w:rsidR="00B77F99"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Public Key Encryption</w:t>
            </w:r>
          </w:p>
          <w:p w14:paraId="4B204182" w14:textId="77777777" w:rsidR="00B77F99" w:rsidRPr="00DD2710" w:rsidRDefault="00B77F99">
            <w:pPr>
              <w:pStyle w:val="ListParagraph"/>
              <w:numPr>
                <w:ilvl w:val="0"/>
                <w:numId w:val="1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Speed:</w:t>
            </w:r>
            <w:r w:rsidRPr="00DD2710">
              <w:rPr>
                <w:rFonts w:ascii="Cambria" w:eastAsia="Cambria" w:hAnsi="Cambria" w:cs="Cambria"/>
                <w:iCs/>
                <w:sz w:val="24"/>
                <w:szCs w:val="24"/>
              </w:rPr>
              <w:t xml:space="preserve"> One of the major disadvantage of the public-key encryption is that it is slower than secret-key encryption. In secret key encryption, a single shared key is used to encrypt and decrypt the message which speeds up the process while in public key encryption, different two keys are used, both related to each other by a complex mathematical process. Therefore, we can say that encryption and decryption take more time in public key encryption.</w:t>
            </w:r>
          </w:p>
          <w:p w14:paraId="2F7E0207" w14:textId="77777777" w:rsidR="00B77F99" w:rsidRPr="00DD2710" w:rsidRDefault="00B77F99">
            <w:pPr>
              <w:pStyle w:val="ListParagraph"/>
              <w:numPr>
                <w:ilvl w:val="0"/>
                <w:numId w:val="1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Authentication:</w:t>
            </w:r>
            <w:r w:rsidRPr="00DD2710">
              <w:rPr>
                <w:rFonts w:ascii="Cambria" w:eastAsia="Cambria" w:hAnsi="Cambria" w:cs="Cambria"/>
                <w:iCs/>
                <w:sz w:val="24"/>
                <w:szCs w:val="24"/>
              </w:rPr>
              <w:t xml:space="preserve"> A public key encryption does not have a built-in authentication. Without authentication, the message can be interpreted or intercepted without the user's knowledge.</w:t>
            </w:r>
          </w:p>
          <w:p w14:paraId="6C24D15C" w14:textId="007D8FF6" w:rsidR="00DC4B44" w:rsidRPr="00DD2710" w:rsidRDefault="00B77F99">
            <w:pPr>
              <w:pStyle w:val="ListParagraph"/>
              <w:numPr>
                <w:ilvl w:val="0"/>
                <w:numId w:val="1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Inefficient:</w:t>
            </w:r>
            <w:r w:rsidRPr="00DD2710">
              <w:rPr>
                <w:rFonts w:ascii="Cambria" w:eastAsia="Cambria" w:hAnsi="Cambria" w:cs="Cambria"/>
                <w:iCs/>
                <w:sz w:val="24"/>
                <w:szCs w:val="24"/>
              </w:rPr>
              <w:t xml:space="preserve"> The main disadvantage of the public key is its complexity. If we want the method to be effective, large numbers are needed. But in public key encryption, converting the plaintext into ciphertext using long keys takes a lot of time. Therefore, the public key encryption algorithms are efficient for short messages not for long messages.</w:t>
            </w:r>
          </w:p>
          <w:p w14:paraId="6AF5AF81" w14:textId="77777777" w:rsidR="00D84497" w:rsidRPr="00DD2710" w:rsidRDefault="00D84497" w:rsidP="00B01480">
            <w:pPr>
              <w:spacing w:line="360" w:lineRule="auto"/>
              <w:jc w:val="both"/>
              <w:rPr>
                <w:rFonts w:ascii="Cambria" w:eastAsia="Cambria" w:hAnsi="Cambria" w:cs="Cambria"/>
                <w:iCs/>
                <w:sz w:val="24"/>
                <w:szCs w:val="24"/>
              </w:rPr>
            </w:pPr>
          </w:p>
          <w:p w14:paraId="271155EE" w14:textId="77777777" w:rsidR="00D84497" w:rsidRPr="00DD2710" w:rsidRDefault="00D84497" w:rsidP="00B01480">
            <w:pPr>
              <w:spacing w:line="360" w:lineRule="auto"/>
              <w:jc w:val="both"/>
              <w:rPr>
                <w:rFonts w:ascii="Cambria" w:eastAsia="Cambria" w:hAnsi="Cambria" w:cs="Cambria"/>
                <w:iCs/>
                <w:sz w:val="24"/>
                <w:szCs w:val="24"/>
              </w:rPr>
            </w:pPr>
          </w:p>
          <w:p w14:paraId="24545ACA" w14:textId="77777777" w:rsidR="00D84497" w:rsidRPr="00DD2710" w:rsidRDefault="00D84497" w:rsidP="00B01480">
            <w:pPr>
              <w:spacing w:line="360" w:lineRule="auto"/>
              <w:jc w:val="both"/>
              <w:rPr>
                <w:rFonts w:ascii="Cambria" w:eastAsia="Cambria" w:hAnsi="Cambria" w:cs="Cambria"/>
                <w:iCs/>
                <w:sz w:val="24"/>
                <w:szCs w:val="24"/>
              </w:rPr>
            </w:pPr>
          </w:p>
          <w:p w14:paraId="71D161FA" w14:textId="6C088DF5" w:rsidR="00DC4B44" w:rsidRPr="00DD2710" w:rsidRDefault="00B77F99"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lastRenderedPageBreak/>
              <w:drawing>
                <wp:anchor distT="0" distB="0" distL="114300" distR="114300" simplePos="0" relativeHeight="251662336" behindDoc="0" locked="0" layoutInCell="1" allowOverlap="1" wp14:anchorId="63A52701" wp14:editId="41F3583A">
                  <wp:simplePos x="0" y="0"/>
                  <wp:positionH relativeFrom="column">
                    <wp:posOffset>-13970</wp:posOffset>
                  </wp:positionH>
                  <wp:positionV relativeFrom="paragraph">
                    <wp:posOffset>237490</wp:posOffset>
                  </wp:positionV>
                  <wp:extent cx="5129530" cy="4038600"/>
                  <wp:effectExtent l="0" t="0" r="0" b="0"/>
                  <wp:wrapSquare wrapText="bothSides"/>
                  <wp:docPr id="186152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0594" name=""/>
                          <pic:cNvPicPr/>
                        </pic:nvPicPr>
                        <pic:blipFill>
                          <a:blip r:embed="rId14">
                            <a:extLst>
                              <a:ext uri="{28A0092B-C50C-407E-A947-70E740481C1C}">
                                <a14:useLocalDpi xmlns:a14="http://schemas.microsoft.com/office/drawing/2010/main" val="0"/>
                              </a:ext>
                            </a:extLst>
                          </a:blip>
                          <a:stretch>
                            <a:fillRect/>
                          </a:stretch>
                        </pic:blipFill>
                        <pic:spPr>
                          <a:xfrm>
                            <a:off x="0" y="0"/>
                            <a:ext cx="5129530" cy="4038600"/>
                          </a:xfrm>
                          <a:prstGeom prst="rect">
                            <a:avLst/>
                          </a:prstGeom>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Differences b/w Secret Key Encryption &amp; Public Key Encryption</w:t>
            </w:r>
          </w:p>
          <w:p w14:paraId="4B7F36F5" w14:textId="2EF3F9F1" w:rsidR="00DC4B44" w:rsidRPr="00DD2710" w:rsidRDefault="00DC4B44" w:rsidP="00B01480">
            <w:pPr>
              <w:spacing w:line="360" w:lineRule="auto"/>
              <w:ind w:left="34"/>
              <w:jc w:val="both"/>
              <w:rPr>
                <w:rFonts w:ascii="Cambria" w:eastAsia="Cambria" w:hAnsi="Cambria" w:cs="Cambria"/>
                <w:b/>
                <w:bCs/>
                <w:iCs/>
                <w:sz w:val="24"/>
                <w:szCs w:val="24"/>
              </w:rPr>
            </w:pPr>
          </w:p>
          <w:p w14:paraId="5D0E2301" w14:textId="27A6DE24" w:rsidR="00D84497" w:rsidRPr="00DD2710" w:rsidRDefault="00D84497"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Digital Signature</w:t>
            </w:r>
          </w:p>
          <w:p w14:paraId="7B0B888F" w14:textId="47A4DB40" w:rsidR="00D84497" w:rsidRPr="00DD2710" w:rsidRDefault="00D8449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Digital Signature is a technique which is used to validate the authenticity and integrity of the message. We know that there are four aspects of security: privacy, authentication, integrity, and non-repudiation. We have already discussed the first aspect of security and other three aspects can be achieved by using a digital signature.</w:t>
            </w:r>
          </w:p>
          <w:p w14:paraId="543C7B68" w14:textId="0482C406" w:rsidR="00DC4B44" w:rsidRPr="00DD2710" w:rsidRDefault="00D8449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basic idea behind the Digital Signature is to sign a document. When we send a document electronically, we can also sign it. We can sign a document in two ways: to sign a whole document and to sign a digest.</w:t>
            </w:r>
          </w:p>
          <w:p w14:paraId="3CA8E6A6" w14:textId="56E52B68"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Signing the Whole Document</w:t>
            </w:r>
          </w:p>
          <w:p w14:paraId="0B4CAACC" w14:textId="77777777" w:rsidR="00D84497" w:rsidRPr="00DD2710" w:rsidRDefault="00D84497">
            <w:pPr>
              <w:pStyle w:val="ListParagraph"/>
              <w:numPr>
                <w:ilvl w:val="0"/>
                <w:numId w:val="1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 xml:space="preserve">In Digital Signature, a public key encryption technique is used to sign a document. However, the roles of a public key and private key are different here. The sender uses a private key to encrypt the message </w:t>
            </w:r>
            <w:r w:rsidRPr="00DD2710">
              <w:rPr>
                <w:rFonts w:ascii="Cambria" w:eastAsia="Cambria" w:hAnsi="Cambria" w:cs="Cambria"/>
                <w:iCs/>
                <w:sz w:val="24"/>
                <w:szCs w:val="24"/>
              </w:rPr>
              <w:lastRenderedPageBreak/>
              <w:t>while the receiver uses the public key of the sender to decrypt the message.</w:t>
            </w:r>
          </w:p>
          <w:p w14:paraId="17411C7E" w14:textId="77777777" w:rsidR="00D84497" w:rsidRPr="00DD2710" w:rsidRDefault="00D84497">
            <w:pPr>
              <w:pStyle w:val="ListParagraph"/>
              <w:numPr>
                <w:ilvl w:val="0"/>
                <w:numId w:val="1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Digital Signature, the private key is used for encryption while the public key is used for decryption.</w:t>
            </w:r>
          </w:p>
          <w:p w14:paraId="7DE1A434" w14:textId="37EED315" w:rsidR="00DC4B44" w:rsidRPr="00DD2710" w:rsidRDefault="00D84497">
            <w:pPr>
              <w:pStyle w:val="ListParagraph"/>
              <w:numPr>
                <w:ilvl w:val="0"/>
                <w:numId w:val="1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Digital Signature cannot be achieved by using secret key encryption.</w:t>
            </w:r>
          </w:p>
          <w:p w14:paraId="5159BDBE" w14:textId="79216598"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353DB456" wp14:editId="26572B35">
                  <wp:extent cx="5165725" cy="2313940"/>
                  <wp:effectExtent l="0" t="0" r="0" b="0"/>
                  <wp:docPr id="605608637" name="Picture 5"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gital Signa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5725" cy="2313940"/>
                          </a:xfrm>
                          <a:prstGeom prst="rect">
                            <a:avLst/>
                          </a:prstGeom>
                          <a:noFill/>
                          <a:ln>
                            <a:noFill/>
                          </a:ln>
                        </pic:spPr>
                      </pic:pic>
                    </a:graphicData>
                  </a:graphic>
                </wp:inline>
              </w:drawing>
            </w:r>
          </w:p>
          <w:p w14:paraId="4947F18A" w14:textId="77777777" w:rsidR="00D84497"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Digital Signature is used to achieve the following three aspects:</w:t>
            </w:r>
          </w:p>
          <w:p w14:paraId="680A265A" w14:textId="77777777" w:rsidR="00D84497" w:rsidRPr="00DD2710" w:rsidRDefault="00D84497">
            <w:pPr>
              <w:pStyle w:val="ListParagraph"/>
              <w:numPr>
                <w:ilvl w:val="0"/>
                <w:numId w:val="1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Integrity:</w:t>
            </w:r>
            <w:r w:rsidRPr="00DD2710">
              <w:rPr>
                <w:rFonts w:ascii="Cambria" w:eastAsia="Cambria" w:hAnsi="Cambria" w:cs="Cambria"/>
                <w:iCs/>
                <w:sz w:val="24"/>
                <w:szCs w:val="24"/>
              </w:rPr>
              <w:t xml:space="preserve"> The Digital Signature preserves the integrity of a message because, if any malicious attack intercepts a message and partially or totally changes it, then the decrypted message would be impossible.</w:t>
            </w:r>
          </w:p>
          <w:p w14:paraId="686E4820" w14:textId="4634B2C7" w:rsidR="00D84497" w:rsidRPr="00DD2710" w:rsidRDefault="00D84497">
            <w:pPr>
              <w:pStyle w:val="ListParagraph"/>
              <w:numPr>
                <w:ilvl w:val="0"/>
                <w:numId w:val="1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Authentication:</w:t>
            </w:r>
            <w:r w:rsidRPr="00DD2710">
              <w:rPr>
                <w:rFonts w:ascii="Cambria" w:eastAsia="Cambria" w:hAnsi="Cambria" w:cs="Cambria"/>
                <w:iCs/>
                <w:sz w:val="24"/>
                <w:szCs w:val="24"/>
              </w:rPr>
              <w:t xml:space="preserve"> We can use the following reasoning to show how the message is authenticated. If an intruder (user X) sends a message pretending that it is coming from someone else (user A), user X uses her own private key to encrypt the message. The message is decrypted by using the public key of user A. Therefore, this makes the message unreadable. Encryption with X's private key and decryption with A's public key results in garbage value.</w:t>
            </w:r>
          </w:p>
          <w:p w14:paraId="3E4CBF9B" w14:textId="69D1D002" w:rsidR="00DC4B44" w:rsidRPr="00DD2710" w:rsidRDefault="00D84497">
            <w:pPr>
              <w:pStyle w:val="ListParagraph"/>
              <w:numPr>
                <w:ilvl w:val="0"/>
                <w:numId w:val="1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Non-Repudiation:</w:t>
            </w:r>
            <w:r w:rsidRPr="00DD2710">
              <w:rPr>
                <w:rFonts w:ascii="Cambria" w:eastAsia="Cambria" w:hAnsi="Cambria" w:cs="Cambria"/>
                <w:iCs/>
                <w:sz w:val="24"/>
                <w:szCs w:val="24"/>
              </w:rPr>
              <w:t xml:space="preserve"> Digital Signature also provides non-repudiation. If the sender denies sending the message, then her private key corresponding to her public key is tested on the plaintext. If the decrypted message is the same as the original message, then we know that the sender has sent the message.</w:t>
            </w:r>
          </w:p>
          <w:p w14:paraId="150AB511" w14:textId="77777777" w:rsidR="00D84497"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Signing the Digest</w:t>
            </w:r>
          </w:p>
          <w:p w14:paraId="56D118B4" w14:textId="77777777" w:rsidR="00D84497" w:rsidRPr="00DD2710" w:rsidRDefault="00D84497">
            <w:pPr>
              <w:pStyle w:val="ListParagraph"/>
              <w:numPr>
                <w:ilvl w:val="0"/>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Public key encryption is efficient if the message is short. If the message is long, a public key encryption is inefficient to use. The solution to this problem is to let the sender sign a digest of the document instead of the whole document.</w:t>
            </w:r>
          </w:p>
          <w:p w14:paraId="2EAD8ED4" w14:textId="77777777" w:rsidR="00D84497" w:rsidRPr="00DD2710" w:rsidRDefault="00D84497">
            <w:pPr>
              <w:pStyle w:val="ListParagraph"/>
              <w:numPr>
                <w:ilvl w:val="0"/>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sender creates a miniature version (digest) of the document and then signs it, the receiver checks the signature of the miniature version.</w:t>
            </w:r>
          </w:p>
          <w:p w14:paraId="534D21E6" w14:textId="77777777" w:rsidR="00D84497" w:rsidRPr="00DD2710" w:rsidRDefault="00D84497">
            <w:pPr>
              <w:pStyle w:val="ListParagraph"/>
              <w:numPr>
                <w:ilvl w:val="0"/>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hash function is used to create a digest of the message. The hash function creates a fixed-size digest from the variable-length message.</w:t>
            </w:r>
          </w:p>
          <w:p w14:paraId="511A47F3" w14:textId="77777777" w:rsidR="00D84497" w:rsidRPr="00DD2710" w:rsidRDefault="00D84497">
            <w:pPr>
              <w:pStyle w:val="ListParagraph"/>
              <w:numPr>
                <w:ilvl w:val="0"/>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two most common hash functions used: MD5 (Message Digest 5) and SHA-1 (Secure Hash Algorithm 1). The first one produces 120-bit digest while the second one produces a 160-bit digest.</w:t>
            </w:r>
          </w:p>
          <w:p w14:paraId="7847157B" w14:textId="77777777" w:rsidR="00D84497" w:rsidRPr="00DD2710" w:rsidRDefault="00D84497">
            <w:pPr>
              <w:pStyle w:val="ListParagraph"/>
              <w:numPr>
                <w:ilvl w:val="0"/>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 hash function must have two properties to ensure the success:</w:t>
            </w:r>
          </w:p>
          <w:p w14:paraId="5A101894" w14:textId="77777777" w:rsidR="00D84497" w:rsidRPr="00DD2710" w:rsidRDefault="00D84497">
            <w:pPr>
              <w:pStyle w:val="ListParagraph"/>
              <w:numPr>
                <w:ilvl w:val="1"/>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First, the digest must be one way, i.e., the digest can only be created from the message but not vice versa.</w:t>
            </w:r>
          </w:p>
          <w:p w14:paraId="63B31DC6" w14:textId="368BBA36" w:rsidR="00DC4B44" w:rsidRPr="00DD2710" w:rsidRDefault="00D84497">
            <w:pPr>
              <w:pStyle w:val="ListParagraph"/>
              <w:numPr>
                <w:ilvl w:val="1"/>
                <w:numId w:val="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Second, hashing is a one-to-one function, i.e., two messages should not create the same digest.</w:t>
            </w:r>
          </w:p>
          <w:p w14:paraId="2C155D16" w14:textId="77777777" w:rsidR="00D84497"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Following are the steps taken to ensure security:</w:t>
            </w:r>
          </w:p>
          <w:p w14:paraId="4AA0CE89" w14:textId="77777777" w:rsidR="00D84497" w:rsidRPr="00DD2710" w:rsidRDefault="00D84497">
            <w:pPr>
              <w:pStyle w:val="ListParagraph"/>
              <w:numPr>
                <w:ilvl w:val="0"/>
                <w:numId w:val="1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miniature version (digest) of the message is created by using a hash function.</w:t>
            </w:r>
          </w:p>
          <w:p w14:paraId="16204ACB" w14:textId="77777777" w:rsidR="00D84497" w:rsidRPr="00DD2710" w:rsidRDefault="00D84497">
            <w:pPr>
              <w:pStyle w:val="ListParagraph"/>
              <w:numPr>
                <w:ilvl w:val="0"/>
                <w:numId w:val="1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digest is encrypted by using the sender's private key.</w:t>
            </w:r>
          </w:p>
          <w:p w14:paraId="6FE20C3C" w14:textId="77777777" w:rsidR="00D84497" w:rsidRPr="00DD2710" w:rsidRDefault="00D84497">
            <w:pPr>
              <w:pStyle w:val="ListParagraph"/>
              <w:numPr>
                <w:ilvl w:val="0"/>
                <w:numId w:val="1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After the digest is encrypted, then the encrypted digest is attached to the original message and sent to the receiver.</w:t>
            </w:r>
          </w:p>
          <w:p w14:paraId="0F65EBE7" w14:textId="4DFC465E" w:rsidR="00DC4B44" w:rsidRPr="00DD2710" w:rsidRDefault="00D84497">
            <w:pPr>
              <w:pStyle w:val="ListParagraph"/>
              <w:numPr>
                <w:ilvl w:val="0"/>
                <w:numId w:val="18"/>
              </w:numPr>
              <w:spacing w:line="360" w:lineRule="auto"/>
              <w:jc w:val="both"/>
              <w:rPr>
                <w:rFonts w:ascii="Cambria" w:eastAsia="Cambria" w:hAnsi="Cambria" w:cs="Cambria"/>
                <w:b/>
                <w:bCs/>
                <w:iCs/>
                <w:sz w:val="24"/>
                <w:szCs w:val="24"/>
              </w:rPr>
            </w:pPr>
            <w:r w:rsidRPr="00DD2710">
              <w:rPr>
                <w:rFonts w:ascii="Cambria" w:eastAsia="Cambria" w:hAnsi="Cambria" w:cs="Cambria"/>
                <w:iCs/>
                <w:sz w:val="24"/>
                <w:szCs w:val="24"/>
              </w:rPr>
              <w:t>The receiver receives the original message and encrypted digest and separates the two. The receiver implements the hash function on the original message to create the second digest, and it also decrypts the received digest by using the public key of the sender. If both the digests are same, then all the aspects of security are preserved.</w:t>
            </w:r>
          </w:p>
          <w:p w14:paraId="03F77C3B" w14:textId="77777777" w:rsidR="00D84497" w:rsidRPr="00DD2710" w:rsidRDefault="00D84497" w:rsidP="00B01480">
            <w:pPr>
              <w:spacing w:line="360" w:lineRule="auto"/>
              <w:rPr>
                <w:rFonts w:ascii="Cambria" w:eastAsia="Cambria" w:hAnsi="Cambria" w:cs="Cambria"/>
                <w:b/>
                <w:bCs/>
                <w:iCs/>
                <w:sz w:val="24"/>
                <w:szCs w:val="24"/>
              </w:rPr>
            </w:pPr>
          </w:p>
          <w:p w14:paraId="0874D5B7" w14:textId="2C5CECDC" w:rsidR="00D84497" w:rsidRPr="00DD2710" w:rsidRDefault="00D84497"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lastRenderedPageBreak/>
              <w:t>At the Sender site</w:t>
            </w:r>
          </w:p>
          <w:p w14:paraId="2EFEA006" w14:textId="77777777" w:rsidR="00DC4B44" w:rsidRPr="00DD2710" w:rsidRDefault="00DC4B44" w:rsidP="00B01480">
            <w:pPr>
              <w:spacing w:line="360" w:lineRule="auto"/>
              <w:jc w:val="both"/>
              <w:rPr>
                <w:rFonts w:ascii="Cambria" w:eastAsia="Cambria" w:hAnsi="Cambria" w:cs="Cambria"/>
                <w:b/>
                <w:bCs/>
                <w:iCs/>
                <w:sz w:val="24"/>
                <w:szCs w:val="24"/>
              </w:rPr>
            </w:pPr>
          </w:p>
          <w:p w14:paraId="3A759E8D" w14:textId="03B31819"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1DEAC7F9" wp14:editId="09F128B3">
                  <wp:extent cx="5165725" cy="2983230"/>
                  <wp:effectExtent l="0" t="0" r="0" b="7620"/>
                  <wp:docPr id="1709380184" name="Picture 6"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gital Signa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5725" cy="2983230"/>
                          </a:xfrm>
                          <a:prstGeom prst="rect">
                            <a:avLst/>
                          </a:prstGeom>
                          <a:noFill/>
                          <a:ln>
                            <a:noFill/>
                          </a:ln>
                        </pic:spPr>
                      </pic:pic>
                    </a:graphicData>
                  </a:graphic>
                </wp:inline>
              </w:drawing>
            </w:r>
          </w:p>
          <w:p w14:paraId="1EBCBF17" w14:textId="2ABEADD7"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At the Receiver site</w:t>
            </w:r>
          </w:p>
          <w:p w14:paraId="11B64C69" w14:textId="079E2B0C" w:rsidR="00D84497"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0523F154" wp14:editId="1D48A993">
                  <wp:extent cx="5130800" cy="3454400"/>
                  <wp:effectExtent l="0" t="0" r="0" b="0"/>
                  <wp:docPr id="1865747370" name="Picture 7"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gital Signa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800" cy="3454400"/>
                          </a:xfrm>
                          <a:prstGeom prst="rect">
                            <a:avLst/>
                          </a:prstGeom>
                          <a:noFill/>
                          <a:ln>
                            <a:noFill/>
                          </a:ln>
                        </pic:spPr>
                      </pic:pic>
                    </a:graphicData>
                  </a:graphic>
                </wp:inline>
              </w:drawing>
            </w:r>
          </w:p>
          <w:p w14:paraId="5651F049"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347BA81" w14:textId="0BB33F97" w:rsidR="00DC4B44" w:rsidRPr="00DD2710" w:rsidRDefault="00D84497" w:rsidP="00B01480">
            <w:pPr>
              <w:spacing w:line="360" w:lineRule="auto"/>
              <w:jc w:val="center"/>
              <w:rPr>
                <w:rFonts w:ascii="Cambria" w:eastAsia="Cambria" w:hAnsi="Cambria" w:cs="Cambria"/>
                <w:b/>
                <w:bCs/>
                <w:iCs/>
                <w:sz w:val="24"/>
                <w:szCs w:val="24"/>
              </w:rPr>
            </w:pPr>
            <w:r w:rsidRPr="00DD2710">
              <w:rPr>
                <w:rFonts w:ascii="Cambria" w:eastAsia="Cambria" w:hAnsi="Cambria" w:cs="Cambria"/>
                <w:b/>
                <w:bCs/>
                <w:iCs/>
                <w:sz w:val="24"/>
                <w:szCs w:val="24"/>
              </w:rPr>
              <w:lastRenderedPageBreak/>
              <w:t>PGP</w:t>
            </w:r>
          </w:p>
          <w:p w14:paraId="4F68BA4D"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PGP stands for Pretty Good Privacy (PGP) which is invented by Phil Zimmermann.</w:t>
            </w:r>
          </w:p>
          <w:p w14:paraId="7FBFF85B"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PGP was designed to provide all four aspects of security, i.e., privacy, integrity, authentication, and non-repudiation in the sending of email.</w:t>
            </w:r>
          </w:p>
          <w:p w14:paraId="02A7B9D7"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PGP uses a digital signature (a combination of hashing and public key encryption) to provide integrity, authentication, and non-repudiation. PGP uses a combination of secret key encryption and public key encryption to provide privacy. Therefore, we can say that the digital signature uses one hash function, one secret key, and two private-public key pairs.</w:t>
            </w:r>
          </w:p>
          <w:p w14:paraId="77912D77"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PGP is an open source and freely available software package for email security.</w:t>
            </w:r>
          </w:p>
          <w:p w14:paraId="178A2F90"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PGP provides authentication through the use of Digital Signature.</w:t>
            </w:r>
          </w:p>
          <w:p w14:paraId="2B4F5F23"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confidentiality through the use of symmetric block encryption.</w:t>
            </w:r>
          </w:p>
          <w:p w14:paraId="1F01818E" w14:textId="77777777" w:rsidR="00D84497" w:rsidRPr="00DD2710" w:rsidRDefault="00D84497">
            <w:pPr>
              <w:pStyle w:val="ListParagraph"/>
              <w:numPr>
                <w:ilvl w:val="0"/>
                <w:numId w:val="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compression by using the ZIP algorithm, and EMAIL compatibility using the radix-64 encoding scheme.</w:t>
            </w:r>
          </w:p>
          <w:p w14:paraId="17D3F523" w14:textId="77777777" w:rsidR="00D84497" w:rsidRPr="00DD2710" w:rsidRDefault="00D8449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Following are the steps taken by PGP to create secure e-mail at the sender site:</w:t>
            </w:r>
          </w:p>
          <w:p w14:paraId="396FFD4E" w14:textId="77777777" w:rsidR="00D84497" w:rsidRPr="00DD2710" w:rsidRDefault="00D84497">
            <w:pPr>
              <w:pStyle w:val="ListParagraph"/>
              <w:numPr>
                <w:ilvl w:val="0"/>
                <w:numId w:val="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e-mail message is hashed by using a hashing function to create a digest.</w:t>
            </w:r>
          </w:p>
          <w:p w14:paraId="18557F04" w14:textId="77777777" w:rsidR="00D84497" w:rsidRPr="00DD2710" w:rsidRDefault="00D84497">
            <w:pPr>
              <w:pStyle w:val="ListParagraph"/>
              <w:numPr>
                <w:ilvl w:val="0"/>
                <w:numId w:val="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digest is then encrypted to form a signed digest by using the sender's private key, and then signed digest is added to the original email message.</w:t>
            </w:r>
          </w:p>
          <w:p w14:paraId="22F68297" w14:textId="77777777" w:rsidR="00D84497" w:rsidRPr="00DD2710" w:rsidRDefault="00D84497">
            <w:pPr>
              <w:pStyle w:val="ListParagraph"/>
              <w:numPr>
                <w:ilvl w:val="0"/>
                <w:numId w:val="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original message and signed digest are encrypted by using a one-time secret key created by the sender.</w:t>
            </w:r>
          </w:p>
          <w:p w14:paraId="65FC8EEE" w14:textId="77777777" w:rsidR="00D84497" w:rsidRPr="00DD2710" w:rsidRDefault="00D84497">
            <w:pPr>
              <w:pStyle w:val="ListParagraph"/>
              <w:numPr>
                <w:ilvl w:val="0"/>
                <w:numId w:val="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secret key is encrypted by using a receiver's public key.</w:t>
            </w:r>
          </w:p>
          <w:p w14:paraId="3A7A6F47" w14:textId="25042385" w:rsidR="00D84497" w:rsidRPr="00DD2710" w:rsidRDefault="00D84497">
            <w:pPr>
              <w:pStyle w:val="ListParagraph"/>
              <w:numPr>
                <w:ilvl w:val="0"/>
                <w:numId w:val="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Both the encrypted secret key and the encrypted combination of message and digest are sent together.</w:t>
            </w:r>
          </w:p>
          <w:p w14:paraId="4DE7845A" w14:textId="77777777" w:rsidR="00D84497" w:rsidRPr="00DD2710" w:rsidRDefault="00D84497" w:rsidP="00B01480">
            <w:pPr>
              <w:spacing w:line="360" w:lineRule="auto"/>
              <w:jc w:val="both"/>
              <w:rPr>
                <w:rFonts w:ascii="Cambria" w:eastAsia="Cambria" w:hAnsi="Cambria" w:cs="Cambria"/>
                <w:iCs/>
                <w:sz w:val="24"/>
                <w:szCs w:val="24"/>
              </w:rPr>
            </w:pPr>
          </w:p>
          <w:p w14:paraId="3B637EA6" w14:textId="6DA958B3"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PGP at the Sender site (A)</w:t>
            </w:r>
          </w:p>
          <w:p w14:paraId="26A9B295" w14:textId="650BD78E" w:rsidR="00DC4B44"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67EFB43F" wp14:editId="53BF1A6A">
                  <wp:extent cx="5165725" cy="1917065"/>
                  <wp:effectExtent l="0" t="0" r="0" b="6985"/>
                  <wp:docPr id="1801534228" name="Picture 8" descr="Computer Network P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uter Network PG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5725" cy="1917065"/>
                          </a:xfrm>
                          <a:prstGeom prst="rect">
                            <a:avLst/>
                          </a:prstGeom>
                          <a:noFill/>
                          <a:ln>
                            <a:noFill/>
                          </a:ln>
                        </pic:spPr>
                      </pic:pic>
                    </a:graphicData>
                  </a:graphic>
                </wp:inline>
              </w:drawing>
            </w:r>
          </w:p>
          <w:p w14:paraId="7FA7F157" w14:textId="77777777" w:rsidR="00D84497" w:rsidRPr="00DD2710" w:rsidRDefault="00D8449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Following are the steps taken to show how PGP uses hashing and a combination of three keys to generate the original message:</w:t>
            </w:r>
          </w:p>
          <w:p w14:paraId="68E2989B" w14:textId="77777777" w:rsidR="00D84497" w:rsidRPr="00DD2710" w:rsidRDefault="00D84497">
            <w:pPr>
              <w:pStyle w:val="ListParagraph"/>
              <w:numPr>
                <w:ilvl w:val="0"/>
                <w:numId w:val="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receiver receives the combination of encrypted secret key and message digest is received.</w:t>
            </w:r>
          </w:p>
          <w:p w14:paraId="580551D7" w14:textId="77777777" w:rsidR="00D84497" w:rsidRPr="00DD2710" w:rsidRDefault="00D84497">
            <w:pPr>
              <w:pStyle w:val="ListParagraph"/>
              <w:numPr>
                <w:ilvl w:val="0"/>
                <w:numId w:val="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encrypted secret key is decrypted by using the receiver's private key to get the one-time secret key.</w:t>
            </w:r>
          </w:p>
          <w:p w14:paraId="5F2195A5" w14:textId="77777777" w:rsidR="00D84497" w:rsidRPr="00DD2710" w:rsidRDefault="00D84497">
            <w:pPr>
              <w:pStyle w:val="ListParagraph"/>
              <w:numPr>
                <w:ilvl w:val="0"/>
                <w:numId w:val="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secret key is then used to decrypt the combination of message and digest.</w:t>
            </w:r>
          </w:p>
          <w:p w14:paraId="2676D467" w14:textId="77777777" w:rsidR="00D84497" w:rsidRPr="00DD2710" w:rsidRDefault="00D84497">
            <w:pPr>
              <w:pStyle w:val="ListParagraph"/>
              <w:numPr>
                <w:ilvl w:val="0"/>
                <w:numId w:val="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digest is decrypted by using the sender's public key, and the original message is hashed by using a hash function to create a digest.</w:t>
            </w:r>
          </w:p>
          <w:p w14:paraId="37BF37C1" w14:textId="2348391C" w:rsidR="00D84497" w:rsidRPr="00DD2710" w:rsidRDefault="00D84497">
            <w:pPr>
              <w:pStyle w:val="ListParagraph"/>
              <w:numPr>
                <w:ilvl w:val="0"/>
                <w:numId w:val="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Both the digests are compared if both of them are equal means that all the aspects of security are preserved.</w:t>
            </w:r>
          </w:p>
          <w:p w14:paraId="2045A2AA" w14:textId="24C39F38" w:rsidR="00DC4B44"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63360" behindDoc="0" locked="0" layoutInCell="1" allowOverlap="1" wp14:anchorId="6CBE01A5" wp14:editId="546CF44F">
                  <wp:simplePos x="0" y="0"/>
                  <wp:positionH relativeFrom="column">
                    <wp:posOffset>359410</wp:posOffset>
                  </wp:positionH>
                  <wp:positionV relativeFrom="paragraph">
                    <wp:posOffset>214630</wp:posOffset>
                  </wp:positionV>
                  <wp:extent cx="3931920" cy="2297430"/>
                  <wp:effectExtent l="0" t="0" r="0" b="7620"/>
                  <wp:wrapSquare wrapText="bothSides"/>
                  <wp:docPr id="1556293420" name="Picture 10" descr="Computer Network P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puter Network PG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1920" cy="2297430"/>
                          </a:xfrm>
                          <a:prstGeom prst="rect">
                            <a:avLst/>
                          </a:prstGeom>
                          <a:noFill/>
                          <a:ln>
                            <a:noFill/>
                          </a:ln>
                        </pic:spPr>
                      </pic:pic>
                    </a:graphicData>
                  </a:graphic>
                  <wp14:sizeRelH relativeFrom="page">
                    <wp14:pctWidth>0</wp14:pctWidth>
                  </wp14:sizeRelH>
                  <wp14:sizeRelV relativeFrom="page">
                    <wp14:pctHeight>0</wp14:pctHeight>
                  </wp14:sizeRelV>
                </wp:anchor>
              </w:drawing>
            </w:r>
            <w:r w:rsidR="00D84497" w:rsidRPr="00DD2710">
              <w:rPr>
                <w:rFonts w:ascii="Cambria" w:eastAsia="Cambria" w:hAnsi="Cambria" w:cs="Cambria"/>
                <w:b/>
                <w:bCs/>
                <w:iCs/>
                <w:sz w:val="24"/>
                <w:szCs w:val="24"/>
              </w:rPr>
              <w:t>PGP at the Receiver site (B)</w:t>
            </w:r>
          </w:p>
          <w:p w14:paraId="09055690" w14:textId="6955C2F6" w:rsidR="00D84497" w:rsidRPr="00DD2710" w:rsidRDefault="00D84497" w:rsidP="00B01480">
            <w:pPr>
              <w:spacing w:line="360" w:lineRule="auto"/>
              <w:ind w:left="34"/>
              <w:jc w:val="both"/>
              <w:rPr>
                <w:rFonts w:ascii="Cambria" w:eastAsia="Cambria" w:hAnsi="Cambria" w:cs="Cambria"/>
                <w:b/>
                <w:bCs/>
                <w:iCs/>
                <w:sz w:val="24"/>
                <w:szCs w:val="24"/>
              </w:rPr>
            </w:pPr>
          </w:p>
          <w:p w14:paraId="3A73239A" w14:textId="77777777" w:rsidR="00D84497" w:rsidRPr="00DD2710" w:rsidRDefault="00D84497" w:rsidP="00B01480">
            <w:pPr>
              <w:spacing w:line="360" w:lineRule="auto"/>
              <w:ind w:left="34"/>
              <w:jc w:val="both"/>
              <w:rPr>
                <w:rFonts w:ascii="Cambria" w:eastAsia="Cambria" w:hAnsi="Cambria" w:cs="Cambria"/>
                <w:b/>
                <w:bCs/>
                <w:iCs/>
                <w:sz w:val="24"/>
                <w:szCs w:val="24"/>
              </w:rPr>
            </w:pPr>
          </w:p>
          <w:p w14:paraId="4DE2ED5B" w14:textId="77777777" w:rsidR="00D84497" w:rsidRPr="00DD2710" w:rsidRDefault="00D84497" w:rsidP="00B01480">
            <w:pPr>
              <w:spacing w:line="360" w:lineRule="auto"/>
              <w:ind w:left="34"/>
              <w:jc w:val="both"/>
              <w:rPr>
                <w:rFonts w:ascii="Cambria" w:eastAsia="Cambria" w:hAnsi="Cambria" w:cs="Cambria"/>
                <w:b/>
                <w:bCs/>
                <w:iCs/>
                <w:sz w:val="24"/>
                <w:szCs w:val="24"/>
              </w:rPr>
            </w:pPr>
          </w:p>
          <w:p w14:paraId="666F5DCF" w14:textId="77777777" w:rsidR="00D84497" w:rsidRPr="00DD2710" w:rsidRDefault="00D84497" w:rsidP="00B01480">
            <w:pPr>
              <w:spacing w:line="360" w:lineRule="auto"/>
              <w:ind w:left="34"/>
              <w:jc w:val="both"/>
              <w:rPr>
                <w:rFonts w:ascii="Cambria" w:eastAsia="Cambria" w:hAnsi="Cambria" w:cs="Cambria"/>
                <w:b/>
                <w:bCs/>
                <w:iCs/>
                <w:sz w:val="24"/>
                <w:szCs w:val="24"/>
              </w:rPr>
            </w:pPr>
          </w:p>
          <w:p w14:paraId="0913EC90" w14:textId="048263C3" w:rsidR="00D84497" w:rsidRPr="00DD2710" w:rsidRDefault="00D84497" w:rsidP="00B01480">
            <w:pPr>
              <w:spacing w:line="360" w:lineRule="auto"/>
              <w:ind w:left="34"/>
              <w:jc w:val="both"/>
              <w:rPr>
                <w:rFonts w:ascii="Cambria" w:eastAsia="Cambria" w:hAnsi="Cambria" w:cs="Cambria"/>
                <w:b/>
                <w:bCs/>
                <w:iCs/>
                <w:sz w:val="24"/>
                <w:szCs w:val="24"/>
              </w:rPr>
            </w:pPr>
          </w:p>
          <w:p w14:paraId="7600B9F3" w14:textId="77777777" w:rsidR="00D84497" w:rsidRPr="00DD2710" w:rsidRDefault="00D84497" w:rsidP="00B01480">
            <w:pPr>
              <w:spacing w:line="360" w:lineRule="auto"/>
              <w:ind w:left="34"/>
              <w:jc w:val="both"/>
              <w:rPr>
                <w:rFonts w:ascii="Cambria" w:eastAsia="Cambria" w:hAnsi="Cambria" w:cs="Cambria"/>
                <w:b/>
                <w:bCs/>
                <w:iCs/>
                <w:sz w:val="24"/>
                <w:szCs w:val="24"/>
              </w:rPr>
            </w:pPr>
          </w:p>
          <w:p w14:paraId="3B48093E" w14:textId="77777777" w:rsidR="00D84497" w:rsidRPr="00DD2710" w:rsidRDefault="00D84497"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Disadvantages of PGP Encryption</w:t>
            </w:r>
          </w:p>
          <w:p w14:paraId="55976072" w14:textId="77777777" w:rsidR="00D84497" w:rsidRPr="00DD2710" w:rsidRDefault="00D84497">
            <w:pPr>
              <w:pStyle w:val="ListParagraph"/>
              <w:numPr>
                <w:ilvl w:val="0"/>
                <w:numId w:val="2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The Administration is difficult:</w:t>
            </w:r>
            <w:r w:rsidRPr="00DD2710">
              <w:rPr>
                <w:rFonts w:ascii="Cambria" w:eastAsia="Cambria" w:hAnsi="Cambria" w:cs="Cambria"/>
                <w:iCs/>
                <w:sz w:val="24"/>
                <w:szCs w:val="24"/>
              </w:rPr>
              <w:t xml:space="preserve"> The different versions of PGP complicate the administration.</w:t>
            </w:r>
          </w:p>
          <w:p w14:paraId="2B5BD5D9" w14:textId="7751558D" w:rsidR="00D84497" w:rsidRPr="00DD2710" w:rsidRDefault="00D84497">
            <w:pPr>
              <w:pStyle w:val="ListParagraph"/>
              <w:numPr>
                <w:ilvl w:val="0"/>
                <w:numId w:val="2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Compatibility issues:</w:t>
            </w:r>
            <w:r w:rsidRPr="00DD2710">
              <w:rPr>
                <w:rFonts w:ascii="Cambria" w:eastAsia="Cambria" w:hAnsi="Cambria" w:cs="Cambria"/>
                <w:iCs/>
                <w:sz w:val="24"/>
                <w:szCs w:val="24"/>
              </w:rPr>
              <w:t xml:space="preserve"> Both the sender and the receiver must have compatible versions of PGP. For example, if you encrypt an email by using PGP with one of the encryption </w:t>
            </w:r>
            <w:r w:rsidR="00A251AD" w:rsidRPr="00DD2710">
              <w:rPr>
                <w:rFonts w:ascii="Cambria" w:eastAsia="Cambria" w:hAnsi="Cambria" w:cs="Cambria"/>
                <w:iCs/>
                <w:sz w:val="24"/>
                <w:szCs w:val="24"/>
              </w:rPr>
              <w:t>techniques</w:t>
            </w:r>
            <w:r w:rsidRPr="00DD2710">
              <w:rPr>
                <w:rFonts w:ascii="Cambria" w:eastAsia="Cambria" w:hAnsi="Cambria" w:cs="Cambria"/>
                <w:iCs/>
                <w:sz w:val="24"/>
                <w:szCs w:val="24"/>
              </w:rPr>
              <w:t>, the receiver has a different version of PGP which cannot read the data.</w:t>
            </w:r>
          </w:p>
          <w:p w14:paraId="7D27B6E7" w14:textId="77777777" w:rsidR="00D84497" w:rsidRPr="00DD2710" w:rsidRDefault="00D84497">
            <w:pPr>
              <w:pStyle w:val="ListParagraph"/>
              <w:numPr>
                <w:ilvl w:val="0"/>
                <w:numId w:val="2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Complexity:</w:t>
            </w:r>
            <w:r w:rsidRPr="00DD2710">
              <w:rPr>
                <w:rFonts w:ascii="Cambria" w:eastAsia="Cambria" w:hAnsi="Cambria" w:cs="Cambria"/>
                <w:iCs/>
                <w:sz w:val="24"/>
                <w:szCs w:val="24"/>
              </w:rPr>
              <w:t xml:space="preserve"> PGP is a complex technique. Other security schemes use symmetric encryption that uses one key or asymmetric encryption that uses two different keys. PGP uses a hybrid approach that implements symmetric encryption with two keys. PGP is more complex, and it is less familiar than the traditional symmetric or asymmetric methods.</w:t>
            </w:r>
          </w:p>
          <w:p w14:paraId="0A4F0792" w14:textId="77A0AA49" w:rsidR="00DC4B44" w:rsidRPr="00DD2710" w:rsidRDefault="00D84497">
            <w:pPr>
              <w:pStyle w:val="ListParagraph"/>
              <w:numPr>
                <w:ilvl w:val="0"/>
                <w:numId w:val="2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No Recovery</w:t>
            </w:r>
            <w:r w:rsidRPr="00DD2710">
              <w:rPr>
                <w:rFonts w:ascii="Cambria" w:eastAsia="Cambria" w:hAnsi="Cambria" w:cs="Cambria"/>
                <w:iCs/>
                <w:sz w:val="24"/>
                <w:szCs w:val="24"/>
              </w:rPr>
              <w:t>: Computer administrators face the problems of losing their passwords. In such situations, an administrator should use a special program to retrieve passwords. For example, a technician has physical access to a PC which can be used to retrieve a password. However, PGP does not offer such a special program for recovery; encryption methods are very strong so, it does not retrieve the forgotten passwords results in lost messages or lost files.</w:t>
            </w:r>
          </w:p>
          <w:p w14:paraId="7FF1E1A2" w14:textId="77777777" w:rsidR="00A251AD" w:rsidRPr="00DD2710" w:rsidRDefault="00A251AD" w:rsidP="00B01480">
            <w:pPr>
              <w:pStyle w:val="ListParagraph"/>
              <w:spacing w:line="360" w:lineRule="auto"/>
              <w:ind w:left="819"/>
              <w:jc w:val="both"/>
              <w:rPr>
                <w:rFonts w:ascii="Cambria" w:eastAsia="Cambria" w:hAnsi="Cambria" w:cs="Cambria"/>
                <w:iCs/>
                <w:sz w:val="24"/>
                <w:szCs w:val="24"/>
              </w:rPr>
            </w:pPr>
          </w:p>
          <w:p w14:paraId="5CF14A68" w14:textId="77777777" w:rsidR="00A251AD" w:rsidRPr="00DD2710" w:rsidRDefault="00A251AD"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What is a Router?</w:t>
            </w:r>
          </w:p>
          <w:p w14:paraId="406A2D70" w14:textId="2FC0530C"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router is a physical or virtual internetworking device that is designed to receive, analyze, and forward data packets between computer networks. A router examines a destination IP address of a given data packet, and it uses the headers and forwarding tables to decide the best way to transfer the packets. There are some popular companies that develop routers; such are </w:t>
            </w:r>
            <w:r w:rsidRPr="00DD2710">
              <w:rPr>
                <w:rFonts w:ascii="Cambria" w:eastAsia="Cambria" w:hAnsi="Cambria" w:cs="Cambria"/>
                <w:b/>
                <w:bCs/>
                <w:iCs/>
                <w:sz w:val="24"/>
                <w:szCs w:val="24"/>
              </w:rPr>
              <w:t>Cisco, 3Com, HP, Juniper, D-Link, Nortel,</w:t>
            </w:r>
            <w:r w:rsidRPr="00DD2710">
              <w:rPr>
                <w:rFonts w:ascii="Cambria" w:eastAsia="Cambria" w:hAnsi="Cambria" w:cs="Cambria"/>
                <w:iCs/>
                <w:sz w:val="24"/>
                <w:szCs w:val="24"/>
              </w:rPr>
              <w:t xml:space="preserve"> etc. Some important points of routers are given below:</w:t>
            </w:r>
          </w:p>
          <w:p w14:paraId="64423ED1" w14:textId="7A222438" w:rsidR="00DC4B44" w:rsidRPr="00DD2710" w:rsidRDefault="00A251AD">
            <w:pPr>
              <w:pStyle w:val="ListParagraph"/>
              <w:numPr>
                <w:ilvl w:val="0"/>
                <w:numId w:val="2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 xml:space="preserve">A router is used in </w:t>
            </w:r>
            <w:r w:rsidRPr="00DD2710">
              <w:rPr>
                <w:rFonts w:ascii="Cambria" w:eastAsia="Cambria" w:hAnsi="Cambria" w:cs="Cambria"/>
                <w:b/>
                <w:bCs/>
                <w:iCs/>
                <w:sz w:val="24"/>
                <w:szCs w:val="24"/>
              </w:rPr>
              <w:t xml:space="preserve">LAN </w:t>
            </w:r>
            <w:r w:rsidRPr="00DD2710">
              <w:rPr>
                <w:rFonts w:ascii="Cambria" w:eastAsia="Cambria" w:hAnsi="Cambria" w:cs="Cambria"/>
                <w:iCs/>
                <w:sz w:val="24"/>
                <w:szCs w:val="24"/>
              </w:rPr>
              <w:t xml:space="preserve">(Local Area Network) and </w:t>
            </w:r>
            <w:r w:rsidRPr="00DD2710">
              <w:rPr>
                <w:rFonts w:ascii="Cambria" w:eastAsia="Cambria" w:hAnsi="Cambria" w:cs="Cambria"/>
                <w:b/>
                <w:bCs/>
                <w:iCs/>
                <w:sz w:val="24"/>
                <w:szCs w:val="24"/>
              </w:rPr>
              <w:t>WAN</w:t>
            </w:r>
            <w:r w:rsidRPr="00DD2710">
              <w:rPr>
                <w:rFonts w:ascii="Cambria" w:eastAsia="Cambria" w:hAnsi="Cambria" w:cs="Cambria"/>
                <w:iCs/>
                <w:sz w:val="24"/>
                <w:szCs w:val="24"/>
              </w:rPr>
              <w:t xml:space="preserve"> (Wide Area Network) environments. For example, it is used in </w:t>
            </w:r>
            <w:r w:rsidRPr="00DD2710">
              <w:rPr>
                <w:rFonts w:ascii="Cambria" w:eastAsia="Cambria" w:hAnsi="Cambria" w:cs="Cambria"/>
                <w:b/>
                <w:bCs/>
                <w:iCs/>
                <w:sz w:val="24"/>
                <w:szCs w:val="24"/>
              </w:rPr>
              <w:t>offices</w:t>
            </w:r>
            <w:r w:rsidRPr="00DD2710">
              <w:rPr>
                <w:rFonts w:ascii="Cambria" w:eastAsia="Cambria" w:hAnsi="Cambria" w:cs="Cambria"/>
                <w:iCs/>
                <w:sz w:val="24"/>
                <w:szCs w:val="24"/>
              </w:rPr>
              <w:t xml:space="preserve"> for </w:t>
            </w:r>
            <w:r w:rsidRPr="00DD2710">
              <w:rPr>
                <w:rFonts w:ascii="Cambria" w:eastAsia="Cambria" w:hAnsi="Cambria" w:cs="Cambria"/>
                <w:iCs/>
                <w:sz w:val="24"/>
                <w:szCs w:val="24"/>
              </w:rPr>
              <w:lastRenderedPageBreak/>
              <w:t xml:space="preserve">connectivity, and you can also establish the connection between distant networks such as from </w:t>
            </w:r>
            <w:r w:rsidRPr="00DD2710">
              <w:rPr>
                <w:rFonts w:ascii="Cambria" w:eastAsia="Cambria" w:hAnsi="Cambria" w:cs="Cambria"/>
                <w:b/>
                <w:bCs/>
                <w:iCs/>
                <w:sz w:val="24"/>
                <w:szCs w:val="24"/>
              </w:rPr>
              <w:t>Bhopal</w:t>
            </w:r>
            <w:r w:rsidRPr="00DD2710">
              <w:rPr>
                <w:rFonts w:ascii="Cambria" w:eastAsia="Cambria" w:hAnsi="Cambria" w:cs="Cambria"/>
                <w:iCs/>
                <w:sz w:val="24"/>
                <w:szCs w:val="24"/>
              </w:rPr>
              <w:t xml:space="preserve"> to</w:t>
            </w:r>
          </w:p>
          <w:p w14:paraId="282C32DF" w14:textId="77777777" w:rsidR="00A251AD" w:rsidRPr="00DD2710" w:rsidRDefault="00A251AD">
            <w:pPr>
              <w:pStyle w:val="ListParagraph"/>
              <w:numPr>
                <w:ilvl w:val="0"/>
                <w:numId w:val="2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shares information with other routers in networking.</w:t>
            </w:r>
          </w:p>
          <w:p w14:paraId="42A867F5" w14:textId="77777777" w:rsidR="00A251AD" w:rsidRPr="00DD2710" w:rsidRDefault="00A251AD">
            <w:pPr>
              <w:pStyle w:val="ListParagraph"/>
              <w:numPr>
                <w:ilvl w:val="0"/>
                <w:numId w:val="2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uses the routing protocol to transfer the data across a network.</w:t>
            </w:r>
          </w:p>
          <w:p w14:paraId="6DA2185E" w14:textId="51A8FEC4" w:rsidR="00DC4B44" w:rsidRPr="00DD2710" w:rsidRDefault="00A251AD">
            <w:pPr>
              <w:pStyle w:val="ListParagraph"/>
              <w:numPr>
                <w:ilvl w:val="0"/>
                <w:numId w:val="2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 xml:space="preserve">Furthermore, it is </w:t>
            </w:r>
            <w:r w:rsidRPr="00DD2710">
              <w:rPr>
                <w:rFonts w:ascii="Cambria" w:eastAsia="Cambria" w:hAnsi="Cambria" w:cs="Cambria"/>
                <w:b/>
                <w:bCs/>
                <w:iCs/>
                <w:sz w:val="24"/>
                <w:szCs w:val="24"/>
              </w:rPr>
              <w:t>more expensive</w:t>
            </w:r>
            <w:r w:rsidRPr="00DD2710">
              <w:rPr>
                <w:rFonts w:ascii="Cambria" w:eastAsia="Cambria" w:hAnsi="Cambria" w:cs="Cambria"/>
                <w:iCs/>
                <w:sz w:val="24"/>
                <w:szCs w:val="24"/>
              </w:rPr>
              <w:t xml:space="preserve"> than other networking devices like switches and hubs.</w:t>
            </w:r>
          </w:p>
          <w:p w14:paraId="2040AF4F" w14:textId="25951538" w:rsidR="00DC4B44" w:rsidRPr="00DD2710" w:rsidRDefault="00A251AD" w:rsidP="00B01480">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0" distR="0" wp14:anchorId="3B85EC63" wp14:editId="2CDD3F27">
                  <wp:extent cx="2748815" cy="2270760"/>
                  <wp:effectExtent l="0" t="0" r="0" b="0"/>
                  <wp:docPr id="1796004046" name="Picture 11" descr="What is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a Rou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3904" cy="2274964"/>
                          </a:xfrm>
                          <a:prstGeom prst="rect">
                            <a:avLst/>
                          </a:prstGeom>
                          <a:noFill/>
                          <a:ln>
                            <a:noFill/>
                          </a:ln>
                        </pic:spPr>
                      </pic:pic>
                    </a:graphicData>
                  </a:graphic>
                </wp:inline>
              </w:drawing>
            </w:r>
          </w:p>
          <w:p w14:paraId="31797C04" w14:textId="477F319F" w:rsidR="00A251AD" w:rsidRPr="00DD2710" w:rsidRDefault="00A251AD" w:rsidP="00B01480">
            <w:pPr>
              <w:spacing w:line="360" w:lineRule="auto"/>
              <w:ind w:left="34"/>
              <w:jc w:val="both"/>
              <w:rPr>
                <w:rFonts w:ascii="Cambria" w:eastAsia="Cambria" w:hAnsi="Cambria" w:cs="Cambria"/>
                <w:i/>
                <w:sz w:val="24"/>
                <w:szCs w:val="24"/>
              </w:rPr>
            </w:pPr>
            <w:r w:rsidRPr="00DD2710">
              <w:rPr>
                <w:rFonts w:ascii="Cambria" w:eastAsia="Cambria" w:hAnsi="Cambria" w:cs="Cambria"/>
                <w:iCs/>
                <w:sz w:val="24"/>
                <w:szCs w:val="24"/>
              </w:rPr>
              <w:t xml:space="preserve">A router works on the </w:t>
            </w:r>
            <w:r w:rsidRPr="00DD2710">
              <w:rPr>
                <w:rFonts w:ascii="Cambria" w:eastAsia="Cambria" w:hAnsi="Cambria" w:cs="Cambria"/>
                <w:b/>
                <w:bCs/>
                <w:iCs/>
                <w:sz w:val="24"/>
                <w:szCs w:val="24"/>
              </w:rPr>
              <w:t>third layer</w:t>
            </w:r>
            <w:r w:rsidRPr="00DD2710">
              <w:rPr>
                <w:rFonts w:ascii="Cambria" w:eastAsia="Cambria" w:hAnsi="Cambria" w:cs="Cambria"/>
                <w:iCs/>
                <w:sz w:val="24"/>
                <w:szCs w:val="24"/>
              </w:rPr>
              <w:t xml:space="preserve"> of the OSI model, and it is based on the IP address of a computer. It uses protocols such as ICMP to communicate between two or more networks. It is also known as </w:t>
            </w:r>
            <w:r w:rsidRPr="00DD2710">
              <w:rPr>
                <w:rFonts w:ascii="Cambria" w:eastAsia="Cambria" w:hAnsi="Cambria" w:cs="Cambria"/>
                <w:b/>
                <w:bCs/>
                <w:iCs/>
                <w:sz w:val="24"/>
                <w:szCs w:val="24"/>
              </w:rPr>
              <w:t>an intelligent device</w:t>
            </w:r>
            <w:r w:rsidRPr="00DD2710">
              <w:rPr>
                <w:rFonts w:ascii="Cambria" w:eastAsia="Cambria" w:hAnsi="Cambria" w:cs="Cambria"/>
                <w:iCs/>
                <w:sz w:val="24"/>
                <w:szCs w:val="24"/>
              </w:rPr>
              <w:t xml:space="preserve"> </w:t>
            </w:r>
            <w:r w:rsidRPr="00DD2710">
              <w:rPr>
                <w:rFonts w:ascii="Cambria" w:eastAsia="Cambria" w:hAnsi="Cambria" w:cs="Cambria"/>
                <w:i/>
                <w:sz w:val="24"/>
                <w:szCs w:val="24"/>
              </w:rPr>
              <w:t>as it can calculate the best route to pass the network packets from source to the destination automatically.</w:t>
            </w:r>
          </w:p>
          <w:p w14:paraId="3D958C16" w14:textId="1C9766B8"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virtual router is a software function or software-based framework that performs the same functions as a physical router. It may be used to increase the reliability of the network by virtual router redundancy protocol, which is done by configuring a virtual router as a default gateway. A virtual router runs on commodity servers, and it is packaged with alone or other network functions, like load balancing, firewall packet filtering, and wide area network optimization capabilities.</w:t>
            </w:r>
          </w:p>
          <w:p w14:paraId="0DBF0980"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E2EC6B7"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1A857811" w14:textId="77777777" w:rsidR="00A251AD"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Why Routers?</w:t>
            </w:r>
          </w:p>
          <w:p w14:paraId="0D5BD22F" w14:textId="77777777"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router is more capable as compared to other network devices, such as a hub, switch, etc., as these devices are only able to execute the basic functions of the network. For example, a hub is a basic networking device that is mainly used to forward the data between connected devices, but it cannot analyze or change anything with the transferring data. On the other hand, the router has the capability to analyze and modify the data while transferring it over a network, and it can send it to another network. For example, generally, routers allow sharing a single network connection between multiple devices.</w:t>
            </w:r>
          </w:p>
          <w:p w14:paraId="07598739" w14:textId="45026EFA"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0" distR="0" wp14:anchorId="5199EB80" wp14:editId="0418C321">
                  <wp:extent cx="4754880" cy="3810000"/>
                  <wp:effectExtent l="0" t="0" r="7620" b="0"/>
                  <wp:docPr id="1659316554" name="Picture 12" descr="What is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a Rou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4880" cy="3810000"/>
                          </a:xfrm>
                          <a:prstGeom prst="rect">
                            <a:avLst/>
                          </a:prstGeom>
                          <a:noFill/>
                          <a:ln>
                            <a:noFill/>
                          </a:ln>
                        </pic:spPr>
                      </pic:pic>
                    </a:graphicData>
                  </a:graphic>
                </wp:inline>
              </w:drawing>
            </w:r>
          </w:p>
          <w:p w14:paraId="0A02EE43" w14:textId="77777777" w:rsidR="00A251AD"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How does Router work?</w:t>
            </w:r>
          </w:p>
          <w:p w14:paraId="6C00D944" w14:textId="354581EE"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router analyzes a destination IP address of a given packet header and compares it with the routing table to decide the packet's next path. The list of routing tables provides directions to transfer the data to a particular network destination. They have a set of rules that compute the best path to forward the data to the given IP address.</w:t>
            </w:r>
          </w:p>
          <w:p w14:paraId="32738509" w14:textId="779BF651"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lastRenderedPageBreak/>
              <w:t xml:space="preserve">Routers use a </w:t>
            </w:r>
            <w:r w:rsidRPr="00DD2710">
              <w:rPr>
                <w:rFonts w:ascii="Cambria" w:eastAsia="Cambria" w:hAnsi="Cambria" w:cs="Cambria"/>
                <w:b/>
                <w:bCs/>
                <w:iCs/>
                <w:sz w:val="24"/>
                <w:szCs w:val="24"/>
              </w:rPr>
              <w:t>modem</w:t>
            </w:r>
            <w:r w:rsidRPr="00DD2710">
              <w:rPr>
                <w:rFonts w:ascii="Cambria" w:eastAsia="Cambria" w:hAnsi="Cambria" w:cs="Cambria"/>
                <w:iCs/>
                <w:sz w:val="24"/>
                <w:szCs w:val="24"/>
              </w:rPr>
              <w:t xml:space="preserve"> such as a cable, fiber, or DSL modem to allow communication between other devices and the internet. Most of the routers have several ports to connect different devices to the internet at the same time. It uses the </w:t>
            </w:r>
            <w:r w:rsidRPr="00DD2710">
              <w:rPr>
                <w:rFonts w:ascii="Cambria" w:eastAsia="Cambria" w:hAnsi="Cambria" w:cs="Cambria"/>
                <w:b/>
                <w:bCs/>
                <w:iCs/>
                <w:sz w:val="24"/>
                <w:szCs w:val="24"/>
              </w:rPr>
              <w:t>routing tables</w:t>
            </w:r>
            <w:r w:rsidRPr="00DD2710">
              <w:rPr>
                <w:rFonts w:ascii="Cambria" w:eastAsia="Cambria" w:hAnsi="Cambria" w:cs="Cambria"/>
                <w:iCs/>
                <w:sz w:val="24"/>
                <w:szCs w:val="24"/>
              </w:rPr>
              <w:t xml:space="preserve"> to determine where to send data and from where the traffic is coming.</w:t>
            </w:r>
          </w:p>
          <w:p w14:paraId="2C7EEE89" w14:textId="2AADB74A" w:rsidR="00DC4B44"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6C77F275" wp14:editId="571062DE">
                  <wp:extent cx="5165725" cy="3438525"/>
                  <wp:effectExtent l="0" t="0" r="0" b="9525"/>
                  <wp:docPr id="489735765" name="Picture 13" descr="What is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a Rou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5725" cy="3438525"/>
                          </a:xfrm>
                          <a:prstGeom prst="rect">
                            <a:avLst/>
                          </a:prstGeom>
                          <a:noFill/>
                          <a:ln>
                            <a:noFill/>
                          </a:ln>
                        </pic:spPr>
                      </pic:pic>
                    </a:graphicData>
                  </a:graphic>
                </wp:inline>
              </w:drawing>
            </w:r>
          </w:p>
          <w:p w14:paraId="31FAED08" w14:textId="53E40645"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routing table mainly defines the default path used by the router. So, it may fail to find the best way to forward the data for a given packet. For example, the office router along a single default path instructs all networks to its internet services provider.</w:t>
            </w:r>
          </w:p>
          <w:p w14:paraId="1DBF3EC0" w14:textId="026410C5"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There are two types of tables in the router that are </w:t>
            </w:r>
            <w:r w:rsidRPr="00DD2710">
              <w:rPr>
                <w:rFonts w:ascii="Cambria" w:eastAsia="Cambria" w:hAnsi="Cambria" w:cs="Cambria"/>
                <w:b/>
                <w:bCs/>
                <w:iCs/>
                <w:sz w:val="24"/>
                <w:szCs w:val="24"/>
              </w:rPr>
              <w:t>static and dynamic.</w:t>
            </w:r>
            <w:r w:rsidRPr="00DD2710">
              <w:rPr>
                <w:rFonts w:ascii="Cambria" w:eastAsia="Cambria" w:hAnsi="Cambria" w:cs="Cambria"/>
                <w:iCs/>
                <w:sz w:val="24"/>
                <w:szCs w:val="24"/>
              </w:rPr>
              <w:t xml:space="preserve"> The static routing tables are configured manually, and the dynamic routing tables are updated automatically by dynamic routers based on network activity.</w:t>
            </w:r>
          </w:p>
          <w:p w14:paraId="7C8D7B2C" w14:textId="77777777" w:rsidR="00A251AD"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Features of Router</w:t>
            </w:r>
          </w:p>
          <w:p w14:paraId="5ABB41A4"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 router works on the 3rd layer (Network Layer) of the OSI model, and it is able to communicate with its adjacent devices with the help of IP addresses and subnet.</w:t>
            </w:r>
          </w:p>
          <w:p w14:paraId="5CD217C1"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lastRenderedPageBreak/>
              <w:t>A router provides high-speed internet connectivity with the different types of ports like gigabit, fast-Ethernet, and STM link port.</w:t>
            </w:r>
          </w:p>
          <w:p w14:paraId="02E62587"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allows the users to configure the port as per their requirements in the network.</w:t>
            </w:r>
          </w:p>
          <w:p w14:paraId="523A5A6C"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main components are central processing unit (CPU), flash memory, RAM, Non-Volatile RAM, console, network, and interface card.</w:t>
            </w:r>
          </w:p>
          <w:p w14:paraId="23ABCBC9"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are capable of routing the traffic in a large networking system by considering the sub-network as an intact network.</w:t>
            </w:r>
          </w:p>
          <w:p w14:paraId="10B5B3BE"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filter out the unwanted interference, as well as carry out the data encapsulation and decapsulation process.</w:t>
            </w:r>
          </w:p>
          <w:p w14:paraId="25BD2BB5"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provide the redundancy as it always works in master and slave mode.</w:t>
            </w:r>
          </w:p>
          <w:p w14:paraId="6542949F" w14:textId="77777777" w:rsidR="00A251AD"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allows the users to connect several LAN and WAN.</w:t>
            </w:r>
          </w:p>
          <w:p w14:paraId="6F2CA430" w14:textId="464C77BF" w:rsidR="00DC4B44" w:rsidRPr="00DD2710" w:rsidRDefault="00A251AD">
            <w:pPr>
              <w:pStyle w:val="ListParagraph"/>
              <w:numPr>
                <w:ilvl w:val="0"/>
                <w:numId w:val="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Furthermore, a router creates various paths to forward the data.</w:t>
            </w:r>
          </w:p>
          <w:p w14:paraId="73D7E3E9" w14:textId="77777777" w:rsidR="00A251AD"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Applications of Routers</w:t>
            </w:r>
          </w:p>
          <w:p w14:paraId="4A950895" w14:textId="1ED12291"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various areas where a router is used:</w:t>
            </w:r>
          </w:p>
          <w:p w14:paraId="52772913" w14:textId="77777777" w:rsidR="00A251AD"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 xml:space="preserve">Routers are used to connect hardware equipment with remote location networks like </w:t>
            </w:r>
            <w:r w:rsidRPr="00DD2710">
              <w:rPr>
                <w:rFonts w:ascii="Cambria" w:eastAsia="Cambria" w:hAnsi="Cambria" w:cs="Cambria"/>
                <w:b/>
                <w:bCs/>
                <w:iCs/>
                <w:sz w:val="24"/>
                <w:szCs w:val="24"/>
              </w:rPr>
              <w:t>BSC, MGW, IN, SGSN</w:t>
            </w:r>
            <w:r w:rsidRPr="00DD2710">
              <w:rPr>
                <w:rFonts w:ascii="Cambria" w:eastAsia="Cambria" w:hAnsi="Cambria" w:cs="Cambria"/>
                <w:iCs/>
                <w:sz w:val="24"/>
                <w:szCs w:val="24"/>
              </w:rPr>
              <w:t>, and other servers.</w:t>
            </w:r>
          </w:p>
          <w:p w14:paraId="406F9BCA" w14:textId="77777777" w:rsidR="00A251AD"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support for a fast rate of data transmission because it uses high STM links for connectivity; that's why it is used in both wired or wireless communication.</w:t>
            </w:r>
          </w:p>
          <w:p w14:paraId="14B85EB7" w14:textId="77777777" w:rsidR="00A251AD"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Internet service providers widely use routers to send the data from source to destination in the form of e-mail, a web page, image, voice, or a video file. Furthermore, it can send data all over the world with the help of an IP address of the destination.</w:t>
            </w:r>
          </w:p>
          <w:p w14:paraId="00164D27" w14:textId="77777777" w:rsidR="00A251AD"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offer access restrictions. It can be configured in a way that allows for few users to access the overall data and allows others to access the few data only, which is defined for them.</w:t>
            </w:r>
          </w:p>
          <w:p w14:paraId="729A8D42" w14:textId="77777777" w:rsidR="00A251AD"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 xml:space="preserve">Routers are also used by software testers for WAN communications. For example, the software manager of an organization is located in Agra, and its executive is located at a different place like Pune or Bangalore. Then </w:t>
            </w:r>
            <w:r w:rsidRPr="00DD2710">
              <w:rPr>
                <w:rFonts w:ascii="Cambria" w:eastAsia="Cambria" w:hAnsi="Cambria" w:cs="Cambria"/>
                <w:iCs/>
                <w:sz w:val="24"/>
                <w:szCs w:val="24"/>
              </w:rPr>
              <w:lastRenderedPageBreak/>
              <w:t>the router provides the executive the method to share his software tools and other applications with the manager with the help of routers by connecting their PCs to the router using WAN architecture.</w:t>
            </w:r>
          </w:p>
          <w:p w14:paraId="0A274A3F" w14:textId="2E2A10BE" w:rsidR="00DC4B44" w:rsidRPr="00DD2710" w:rsidRDefault="00A251AD">
            <w:pPr>
              <w:pStyle w:val="ListParagraph"/>
              <w:numPr>
                <w:ilvl w:val="0"/>
                <w:numId w:val="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wireless networks, by configuring VPN in routers, it can be used in the client-server model, which allows sharing the internet, video, data, voice, and hardware resources. As shown in the below picture:</w:t>
            </w:r>
          </w:p>
          <w:p w14:paraId="6A526277" w14:textId="0AD30A3F" w:rsidR="00DC4B44"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6B8AEBED" wp14:editId="477C68F3">
                  <wp:extent cx="5165725" cy="3438525"/>
                  <wp:effectExtent l="0" t="0" r="0" b="9525"/>
                  <wp:docPr id="413332317" name="Picture 14" descr="What is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a Ro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5725" cy="3438525"/>
                          </a:xfrm>
                          <a:prstGeom prst="rect">
                            <a:avLst/>
                          </a:prstGeom>
                          <a:noFill/>
                          <a:ln>
                            <a:noFill/>
                          </a:ln>
                        </pic:spPr>
                      </pic:pic>
                    </a:graphicData>
                  </a:graphic>
                </wp:inline>
              </w:drawing>
            </w:r>
          </w:p>
          <w:p w14:paraId="57E4807E" w14:textId="77777777" w:rsidR="00A251AD" w:rsidRPr="00DD2710" w:rsidRDefault="00A251AD">
            <w:pPr>
              <w:pStyle w:val="ListParagraph"/>
              <w:numPr>
                <w:ilvl w:val="0"/>
                <w:numId w:val="2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modern times, routers have the facility of inbuilt USB ports within the hardware. They have enough internal storage capacity. External storage devices can be used with routers to store and share data.</w:t>
            </w:r>
          </w:p>
          <w:p w14:paraId="72B2F59B" w14:textId="742238D6" w:rsidR="00DC4B44" w:rsidRPr="00DD2710" w:rsidRDefault="00A251AD">
            <w:pPr>
              <w:pStyle w:val="ListParagraph"/>
              <w:numPr>
                <w:ilvl w:val="0"/>
                <w:numId w:val="2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Routers are used to set up the operation and maintenance center of an organization, which is known as the NOC center. All equipment at a distant location are connected by routers on optical cable at a central location, which also offer redundancy through the main link and protection link topology.</w:t>
            </w:r>
          </w:p>
          <w:p w14:paraId="510699CD"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1631D46F"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570587A" w14:textId="61899100" w:rsidR="00DC4B44"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Types of Routers</w:t>
            </w:r>
          </w:p>
          <w:p w14:paraId="21DAD13C" w14:textId="4797F80F"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various types of routers in networking; such are given below:</w:t>
            </w:r>
          </w:p>
          <w:p w14:paraId="215C23D2" w14:textId="133A9962"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1. </w:t>
            </w:r>
            <w:r w:rsidRPr="00DD2710">
              <w:rPr>
                <w:rFonts w:ascii="Cambria" w:eastAsia="Cambria" w:hAnsi="Cambria" w:cs="Cambria"/>
                <w:b/>
                <w:bCs/>
                <w:iCs/>
                <w:sz w:val="24"/>
                <w:szCs w:val="24"/>
              </w:rPr>
              <w:t>Wireless Router:</w:t>
            </w:r>
            <w:r w:rsidRPr="00DD2710">
              <w:rPr>
                <w:rFonts w:ascii="Cambria" w:eastAsia="Cambria" w:hAnsi="Cambria" w:cs="Cambria"/>
                <w:iCs/>
                <w:sz w:val="24"/>
                <w:szCs w:val="24"/>
              </w:rPr>
              <w:t xml:space="preserve"> Wireless routers are used to offer Wi-Fi connectivity to laptops, smartphones, and other devices with Wi-Fi network capabilities, and it can also provide standard ethernet routing for a small number of wired network systems.</w:t>
            </w:r>
          </w:p>
          <w:p w14:paraId="5ED45335" w14:textId="4A1AF95A"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Wireless routers are capable of generating a wireless signal in your home or office, and it allows the computers to connect with routers within a range, and use the internet. If the connection is indoors, the range of the wireless router is about 150 feet, and when the connection is outdoors, then its range is up to 300 feet.</w:t>
            </w:r>
          </w:p>
          <w:p w14:paraId="2CA21E89" w14:textId="07DCC6BE"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Furthermore, you can make more secure wireless routers with a password or get your IP address. Thereafter, you can log in to your router by using a user ID and password that will come with your router.</w:t>
            </w:r>
          </w:p>
          <w:p w14:paraId="0725A857" w14:textId="3BC120B8"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2. </w:t>
            </w:r>
            <w:r w:rsidRPr="00DD2710">
              <w:rPr>
                <w:rFonts w:ascii="Cambria" w:eastAsia="Cambria" w:hAnsi="Cambria" w:cs="Cambria"/>
                <w:b/>
                <w:bCs/>
                <w:iCs/>
                <w:sz w:val="24"/>
                <w:szCs w:val="24"/>
              </w:rPr>
              <w:t>Brouter:</w:t>
            </w:r>
            <w:r w:rsidRPr="00DD2710">
              <w:rPr>
                <w:rFonts w:ascii="Cambria" w:eastAsia="Cambria" w:hAnsi="Cambria" w:cs="Cambria"/>
                <w:iCs/>
                <w:sz w:val="24"/>
                <w:szCs w:val="24"/>
              </w:rPr>
              <w:t xml:space="preserve"> A brouter is a combination of the bridge and a router. It allows transferring the data between networks like a bridge. And like a router, it can also route the data within a network to the individual systems. Thus, it combines these two functions of bridge and router by routing some incoming data to the correct systems while transferring the other data to another network.</w:t>
            </w:r>
          </w:p>
          <w:p w14:paraId="07BFE06A" w14:textId="7B11076F"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3. </w:t>
            </w:r>
            <w:r w:rsidRPr="00DD2710">
              <w:rPr>
                <w:rFonts w:ascii="Cambria" w:eastAsia="Cambria" w:hAnsi="Cambria" w:cs="Cambria"/>
                <w:b/>
                <w:bCs/>
                <w:iCs/>
                <w:sz w:val="24"/>
                <w:szCs w:val="24"/>
              </w:rPr>
              <w:t>Core router:</w:t>
            </w:r>
            <w:r w:rsidRPr="00DD2710">
              <w:rPr>
                <w:rFonts w:ascii="Cambria" w:eastAsia="Cambria" w:hAnsi="Cambria" w:cs="Cambria"/>
                <w:iCs/>
                <w:sz w:val="24"/>
                <w:szCs w:val="24"/>
              </w:rPr>
              <w:t xml:space="preserve"> A core router is a type of router that can route the data within a network, but it is not able to route the data between the networks. It is a computer communication system device and the backbone of networks, as it helps to link all network devices. It is used by internet service providers (ISPs), and it also provides various types of fast and powerful data communication interfaces.</w:t>
            </w:r>
          </w:p>
          <w:p w14:paraId="3B6AC8D1" w14:textId="671106B1"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4. </w:t>
            </w:r>
            <w:r w:rsidRPr="00DD2710">
              <w:rPr>
                <w:rFonts w:ascii="Cambria" w:eastAsia="Cambria" w:hAnsi="Cambria" w:cs="Cambria"/>
                <w:b/>
                <w:bCs/>
                <w:iCs/>
                <w:sz w:val="24"/>
                <w:szCs w:val="24"/>
              </w:rPr>
              <w:t>Edge router:</w:t>
            </w:r>
            <w:r w:rsidRPr="00DD2710">
              <w:rPr>
                <w:rFonts w:ascii="Cambria" w:eastAsia="Cambria" w:hAnsi="Cambria" w:cs="Cambria"/>
                <w:iCs/>
                <w:sz w:val="24"/>
                <w:szCs w:val="24"/>
              </w:rPr>
              <w:t xml:space="preserve"> An edge router is a lower-capacity device that is placed at the boundary of a network. It allows an internal network to connect with the external networks. It is also called as an access router. It uses an External BGP </w:t>
            </w:r>
            <w:r w:rsidRPr="00DD2710">
              <w:rPr>
                <w:rFonts w:ascii="Cambria" w:eastAsia="Cambria" w:hAnsi="Cambria" w:cs="Cambria"/>
                <w:iCs/>
                <w:sz w:val="24"/>
                <w:szCs w:val="24"/>
              </w:rPr>
              <w:lastRenderedPageBreak/>
              <w:t>(Border Gateway Protocol) to provides connectivity with remote networks over the internet.</w:t>
            </w:r>
          </w:p>
          <w:p w14:paraId="3BD7C63B" w14:textId="63DB20AD"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two types of edge routers in networking:</w:t>
            </w:r>
          </w:p>
          <w:p w14:paraId="7E70BC2B" w14:textId="77777777" w:rsidR="00A251AD" w:rsidRPr="00DD2710" w:rsidRDefault="00A251AD">
            <w:pPr>
              <w:pStyle w:val="ListParagraph"/>
              <w:numPr>
                <w:ilvl w:val="0"/>
                <w:numId w:val="2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Subscriber edge router</w:t>
            </w:r>
          </w:p>
          <w:p w14:paraId="2D55B7EC" w14:textId="45EFAE50" w:rsidR="00DC4B44" w:rsidRPr="00DD2710" w:rsidRDefault="00A251AD">
            <w:pPr>
              <w:pStyle w:val="ListParagraph"/>
              <w:numPr>
                <w:ilvl w:val="0"/>
                <w:numId w:val="2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Label edge router</w:t>
            </w:r>
          </w:p>
          <w:p w14:paraId="2CE6742E" w14:textId="795CF4EB"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w:t>
            </w:r>
            <w:r w:rsidRPr="00DD2710">
              <w:rPr>
                <w:rFonts w:ascii="Cambria" w:eastAsia="Cambria" w:hAnsi="Cambria" w:cs="Cambria"/>
                <w:b/>
                <w:bCs/>
                <w:iCs/>
                <w:sz w:val="24"/>
                <w:szCs w:val="24"/>
              </w:rPr>
              <w:t>subscriber edge router</w:t>
            </w:r>
            <w:r w:rsidRPr="00DD2710">
              <w:rPr>
                <w:rFonts w:ascii="Cambria" w:eastAsia="Cambria" w:hAnsi="Cambria" w:cs="Cambria"/>
                <w:iCs/>
                <w:sz w:val="24"/>
                <w:szCs w:val="24"/>
              </w:rPr>
              <w:t xml:space="preserve"> belongs to an end-user organization, and it works in a situation where it acts on a border device.</w:t>
            </w:r>
          </w:p>
          <w:p w14:paraId="4E25CEC5" w14:textId="7E2CD354"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w:t>
            </w:r>
            <w:r w:rsidRPr="00DD2710">
              <w:rPr>
                <w:rFonts w:ascii="Cambria" w:eastAsia="Cambria" w:hAnsi="Cambria" w:cs="Cambria"/>
                <w:b/>
                <w:bCs/>
                <w:iCs/>
                <w:sz w:val="24"/>
                <w:szCs w:val="24"/>
              </w:rPr>
              <w:t>label edge router</w:t>
            </w:r>
            <w:r w:rsidRPr="00DD2710">
              <w:rPr>
                <w:rFonts w:ascii="Cambria" w:eastAsia="Cambria" w:hAnsi="Cambria" w:cs="Cambria"/>
                <w:iCs/>
                <w:sz w:val="24"/>
                <w:szCs w:val="24"/>
              </w:rPr>
              <w:t xml:space="preserve"> is used in the boundary of Multiprotocol Label Switching (MPLS) networks. It acts as a gateway between the LAN, WAN, or the internet.</w:t>
            </w:r>
          </w:p>
          <w:p w14:paraId="3A1C1B75" w14:textId="18B43661"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5. </w:t>
            </w:r>
            <w:r w:rsidRPr="00DD2710">
              <w:rPr>
                <w:rFonts w:ascii="Cambria" w:eastAsia="Cambria" w:hAnsi="Cambria" w:cs="Cambria"/>
                <w:b/>
                <w:bCs/>
                <w:iCs/>
                <w:sz w:val="24"/>
                <w:szCs w:val="24"/>
              </w:rPr>
              <w:t>Broadband routers:</w:t>
            </w:r>
            <w:r w:rsidRPr="00DD2710">
              <w:rPr>
                <w:rFonts w:ascii="Cambria" w:eastAsia="Cambria" w:hAnsi="Cambria" w:cs="Cambria"/>
                <w:iCs/>
                <w:sz w:val="24"/>
                <w:szCs w:val="24"/>
              </w:rPr>
              <w:t xml:space="preserve"> Broadband routers are mainly used to provide high-speed internet access to computers. It is needed when you connect to the internet through phone and use voice over IP technology (VOIP).</w:t>
            </w:r>
          </w:p>
          <w:p w14:paraId="0C32EED9" w14:textId="63561B2A" w:rsidR="00DC4B44"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All broadband routers have the option of three or four Ethernet ports for connecting the laptop and desktop systems. A broadband router is configured and provided by the internet service provider (ISP). It is also known as a </w:t>
            </w:r>
            <w:r w:rsidRPr="00DD2710">
              <w:rPr>
                <w:rFonts w:ascii="Cambria" w:eastAsia="Cambria" w:hAnsi="Cambria" w:cs="Cambria"/>
                <w:b/>
                <w:bCs/>
                <w:iCs/>
                <w:sz w:val="24"/>
                <w:szCs w:val="24"/>
              </w:rPr>
              <w:t>broadband modem</w:t>
            </w:r>
            <w:r w:rsidRPr="00DD2710">
              <w:rPr>
                <w:rFonts w:ascii="Cambria" w:eastAsia="Cambria" w:hAnsi="Cambria" w:cs="Cambria"/>
                <w:iCs/>
                <w:sz w:val="24"/>
                <w:szCs w:val="24"/>
              </w:rPr>
              <w:t>, asymmetric digital subscriber line (</w:t>
            </w:r>
            <w:r w:rsidRPr="00DD2710">
              <w:rPr>
                <w:rFonts w:ascii="Cambria" w:eastAsia="Cambria" w:hAnsi="Cambria" w:cs="Cambria"/>
                <w:b/>
                <w:bCs/>
                <w:iCs/>
                <w:sz w:val="24"/>
                <w:szCs w:val="24"/>
              </w:rPr>
              <w:t>ADSL</w:t>
            </w:r>
            <w:r w:rsidRPr="00DD2710">
              <w:rPr>
                <w:rFonts w:ascii="Cambria" w:eastAsia="Cambria" w:hAnsi="Cambria" w:cs="Cambria"/>
                <w:iCs/>
                <w:sz w:val="24"/>
                <w:szCs w:val="24"/>
              </w:rPr>
              <w:t>), or digital subscriber line (</w:t>
            </w:r>
            <w:r w:rsidRPr="00DD2710">
              <w:rPr>
                <w:rFonts w:ascii="Cambria" w:eastAsia="Cambria" w:hAnsi="Cambria" w:cs="Cambria"/>
                <w:b/>
                <w:bCs/>
                <w:iCs/>
                <w:sz w:val="24"/>
                <w:szCs w:val="24"/>
              </w:rPr>
              <w:t>DSL</w:t>
            </w:r>
            <w:r w:rsidRPr="00DD2710">
              <w:rPr>
                <w:rFonts w:ascii="Cambria" w:eastAsia="Cambria" w:hAnsi="Cambria" w:cs="Cambria"/>
                <w:iCs/>
                <w:sz w:val="24"/>
                <w:szCs w:val="24"/>
              </w:rPr>
              <w:t>) modem.</w:t>
            </w:r>
          </w:p>
          <w:p w14:paraId="6BD50F32" w14:textId="77777777" w:rsidR="00A251AD" w:rsidRPr="00DD2710" w:rsidRDefault="00A251AD"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Benefits of Router</w:t>
            </w:r>
          </w:p>
          <w:p w14:paraId="2229A5A8" w14:textId="29C8AC64" w:rsidR="00A251AD" w:rsidRPr="00DD2710" w:rsidRDefault="00A251AD"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so many benefits of a router, which are given below:</w:t>
            </w:r>
          </w:p>
          <w:p w14:paraId="32C4D987" w14:textId="77777777" w:rsidR="00A251AD" w:rsidRPr="00DD2710" w:rsidRDefault="00A251AD">
            <w:pPr>
              <w:pStyle w:val="ListParagraph"/>
              <w:numPr>
                <w:ilvl w:val="0"/>
                <w:numId w:val="2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Security:</w:t>
            </w:r>
            <w:r w:rsidRPr="00DD2710">
              <w:rPr>
                <w:rFonts w:ascii="Cambria" w:eastAsia="Cambria" w:hAnsi="Cambria" w:cs="Cambria"/>
                <w:iCs/>
                <w:sz w:val="24"/>
                <w:szCs w:val="24"/>
              </w:rPr>
              <w:t xml:space="preserve"> Router provides the security, as LANs work in broadcast mode. The information is transmitted over the network and traverses the entire cable system. Although the data is available to each station, but the station which is specifically addressed reads the data.</w:t>
            </w:r>
          </w:p>
          <w:p w14:paraId="44D9CC10" w14:textId="77777777" w:rsidR="00A251AD" w:rsidRPr="00DD2710" w:rsidRDefault="00A251AD">
            <w:pPr>
              <w:pStyle w:val="ListParagraph"/>
              <w:numPr>
                <w:ilvl w:val="0"/>
                <w:numId w:val="2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Performance enhancement:</w:t>
            </w:r>
            <w:r w:rsidRPr="00DD2710">
              <w:rPr>
                <w:rFonts w:ascii="Cambria" w:eastAsia="Cambria" w:hAnsi="Cambria" w:cs="Cambria"/>
                <w:iCs/>
                <w:sz w:val="24"/>
                <w:szCs w:val="24"/>
              </w:rPr>
              <w:t xml:space="preserve"> It enhances the performance within the individual network. For example, if a network has 14 workstations, and all generate approximately the same volume of traffic. The traffic of 14 workstations runs through the same cable in a single network. But if the network is divided into two sub-networks each with 7 workstations, then </w:t>
            </w:r>
            <w:r w:rsidRPr="00DD2710">
              <w:rPr>
                <w:rFonts w:ascii="Cambria" w:eastAsia="Cambria" w:hAnsi="Cambria" w:cs="Cambria"/>
                <w:iCs/>
                <w:sz w:val="24"/>
                <w:szCs w:val="24"/>
              </w:rPr>
              <w:lastRenderedPageBreak/>
              <w:t>a load of traffic is reduced to half. As each of the networks has its own servers and hard disk, so fewer PCs will need the network cabling system.</w:t>
            </w:r>
          </w:p>
          <w:p w14:paraId="7276483E" w14:textId="77777777" w:rsidR="00A251AD" w:rsidRPr="00DD2710" w:rsidRDefault="00A251AD">
            <w:pPr>
              <w:pStyle w:val="ListParagraph"/>
              <w:numPr>
                <w:ilvl w:val="0"/>
                <w:numId w:val="2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Reliability:</w:t>
            </w:r>
            <w:r w:rsidRPr="00DD2710">
              <w:rPr>
                <w:rFonts w:ascii="Cambria" w:eastAsia="Cambria" w:hAnsi="Cambria" w:cs="Cambria"/>
                <w:iCs/>
                <w:sz w:val="24"/>
                <w:szCs w:val="24"/>
              </w:rPr>
              <w:t xml:space="preserve"> Routers provide reliability. If one network gets down when the server has stopped, or there is a defect in the cable, then the router services, and other networks will not be affected. The routers separate the affected network, whereas the unaffected networks remain connected, without interrupting the work and any data loss.</w:t>
            </w:r>
          </w:p>
          <w:p w14:paraId="6F2D0E04" w14:textId="3EBE68D6" w:rsidR="00DC4B44" w:rsidRPr="00DD2710" w:rsidRDefault="00A251AD">
            <w:pPr>
              <w:pStyle w:val="ListParagraph"/>
              <w:numPr>
                <w:ilvl w:val="0"/>
                <w:numId w:val="2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Networking Range:</w:t>
            </w:r>
            <w:r w:rsidRPr="00DD2710">
              <w:rPr>
                <w:rFonts w:ascii="Cambria" w:eastAsia="Cambria" w:hAnsi="Cambria" w:cs="Cambria"/>
                <w:iCs/>
                <w:sz w:val="24"/>
                <w:szCs w:val="24"/>
              </w:rPr>
              <w:t xml:space="preserve"> In networking, a cable is used to connect the devices, but its length cannot exceed 1000 meters. A router can overcome this limitation by performing the function of a repeater (Regenerating the signals). The physical range can be as per the requirement of a particular installation, as long as a router is installed before the maximum cable range exceeds.</w:t>
            </w:r>
          </w:p>
          <w:p w14:paraId="741C1EFA" w14:textId="77777777" w:rsidR="00701DD1" w:rsidRPr="00DD2710" w:rsidRDefault="00701DD1" w:rsidP="00B01480">
            <w:pPr>
              <w:pStyle w:val="ListParagraph"/>
              <w:spacing w:line="360" w:lineRule="auto"/>
              <w:ind w:left="754"/>
              <w:jc w:val="both"/>
              <w:rPr>
                <w:rFonts w:ascii="Cambria" w:eastAsia="Cambria" w:hAnsi="Cambria" w:cs="Cambria"/>
                <w:iCs/>
                <w:sz w:val="24"/>
                <w:szCs w:val="24"/>
              </w:rPr>
            </w:pPr>
          </w:p>
          <w:p w14:paraId="736E729B" w14:textId="5BE2CE90" w:rsidR="00DC4B44"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Routing Protocols</w:t>
            </w:r>
          </w:p>
          <w:p w14:paraId="6455D9F5" w14:textId="2DE8601F"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Routing protocols specify a way for the router to identify other routers on the network and make dynamic decisions to send all network messages. There are several protocols, which are given below:</w:t>
            </w:r>
          </w:p>
          <w:p w14:paraId="68B78F4B" w14:textId="46BC562F"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Open Shortest Path First (OSPF):</w:t>
            </w:r>
            <w:r w:rsidRPr="00DD2710">
              <w:rPr>
                <w:rFonts w:ascii="Cambria" w:eastAsia="Cambria" w:hAnsi="Cambria" w:cs="Cambria"/>
                <w:iCs/>
                <w:sz w:val="24"/>
                <w:szCs w:val="24"/>
              </w:rPr>
              <w:t xml:space="preserve"> It is used to calculate the best route for the given packets to reach the destination, as they move via a set of connected networks. It is identified by the Internet Engineering Task Force (IETF) as Interior Gateway Protocol.</w:t>
            </w:r>
          </w:p>
          <w:p w14:paraId="74DE34CC" w14:textId="42432982"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Border Gateway Protocol (BGP):</w:t>
            </w:r>
            <w:r w:rsidRPr="00DD2710">
              <w:rPr>
                <w:rFonts w:ascii="Cambria" w:eastAsia="Cambria" w:hAnsi="Cambria" w:cs="Cambria"/>
                <w:iCs/>
                <w:sz w:val="24"/>
                <w:szCs w:val="24"/>
              </w:rPr>
              <w:t xml:space="preserve"> It helps manage how packets are routed on the internet via exchange of information between edge routers. It provides network stability for routers if one internet connection goes down while forwarding the packets, it can adapt another network connection quickly to send the packets.</w:t>
            </w:r>
          </w:p>
          <w:p w14:paraId="0C3FEF24" w14:textId="75DD4C03"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Interior Gateway Routing Protocol (IGRP):</w:t>
            </w:r>
            <w:r w:rsidRPr="00DD2710">
              <w:rPr>
                <w:rFonts w:ascii="Cambria" w:eastAsia="Cambria" w:hAnsi="Cambria" w:cs="Cambria"/>
                <w:iCs/>
                <w:sz w:val="24"/>
                <w:szCs w:val="24"/>
              </w:rPr>
              <w:t xml:space="preserve"> It specifies how routing information will be exchanged between gateways within an independent </w:t>
            </w:r>
            <w:r w:rsidRPr="00DD2710">
              <w:rPr>
                <w:rFonts w:ascii="Cambria" w:eastAsia="Cambria" w:hAnsi="Cambria" w:cs="Cambria"/>
                <w:iCs/>
                <w:sz w:val="24"/>
                <w:szCs w:val="24"/>
              </w:rPr>
              <w:lastRenderedPageBreak/>
              <w:t>network. Then, the other network protocols can use the routing information to determine how transmissions should be routed.</w:t>
            </w:r>
          </w:p>
          <w:p w14:paraId="4382D167" w14:textId="45B9FE35"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Enhanced Interior Gateway Routing Protocol (EIGRP):</w:t>
            </w:r>
            <w:r w:rsidRPr="00DD2710">
              <w:rPr>
                <w:rFonts w:ascii="Cambria" w:eastAsia="Cambria" w:hAnsi="Cambria" w:cs="Cambria"/>
                <w:iCs/>
                <w:sz w:val="24"/>
                <w:szCs w:val="24"/>
              </w:rPr>
              <w:t xml:space="preserve"> In this protocol, if a router is unable to find a path to a destination from the tables, it asks route to its neighbors, and they pass the query to their neighbors until a router has found the path. When the entry of routing table changes in one of the routers, it informs its neighbors only about the changes, but do not send the entire table.</w:t>
            </w:r>
          </w:p>
          <w:p w14:paraId="0CA84193" w14:textId="77777777"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Exterior Gateway Protocol (EGP):</w:t>
            </w:r>
            <w:r w:rsidRPr="00DD2710">
              <w:rPr>
                <w:rFonts w:ascii="Cambria" w:eastAsia="Cambria" w:hAnsi="Cambria" w:cs="Cambria"/>
                <w:iCs/>
                <w:sz w:val="24"/>
                <w:szCs w:val="24"/>
              </w:rPr>
              <w:t xml:space="preserve"> It decides how routing information can be exchanged between two neighbor gateway hosts, each of which has its own router. Additionally, it is commonly used to exchange routing table information between hosts on the internet.</w:t>
            </w:r>
          </w:p>
          <w:p w14:paraId="1048B89D" w14:textId="5F90EA05"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Routing Information Protocol (RIP):</w:t>
            </w:r>
            <w:r w:rsidRPr="00DD2710">
              <w:rPr>
                <w:rFonts w:ascii="Cambria" w:eastAsia="Cambria" w:hAnsi="Cambria" w:cs="Cambria"/>
                <w:iCs/>
                <w:sz w:val="24"/>
                <w:szCs w:val="24"/>
              </w:rPr>
              <w:t xml:space="preserve"> It determines how routers can share information while transferring traffic among connected group of local area networks. The maximum number of hops that can be allowed for RIP is 15, which restricts the size of networks that RIP can support.</w:t>
            </w:r>
          </w:p>
          <w:p w14:paraId="27CC8FF2" w14:textId="77777777" w:rsidR="00701DD1" w:rsidRPr="00DD2710" w:rsidRDefault="00701DD1" w:rsidP="00B01480">
            <w:pPr>
              <w:spacing w:line="360" w:lineRule="auto"/>
              <w:ind w:left="34"/>
              <w:jc w:val="both"/>
              <w:rPr>
                <w:rFonts w:ascii="Cambria" w:eastAsia="Cambria" w:hAnsi="Cambria" w:cs="Cambria"/>
                <w:iCs/>
                <w:sz w:val="24"/>
                <w:szCs w:val="24"/>
              </w:rPr>
            </w:pPr>
          </w:p>
          <w:p w14:paraId="1C84D2D8" w14:textId="556EA372" w:rsidR="00DC4B44"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64384" behindDoc="0" locked="0" layoutInCell="1" allowOverlap="1" wp14:anchorId="66F667BF" wp14:editId="209BB70A">
                  <wp:simplePos x="0" y="0"/>
                  <wp:positionH relativeFrom="column">
                    <wp:posOffset>-65405</wp:posOffset>
                  </wp:positionH>
                  <wp:positionV relativeFrom="paragraph">
                    <wp:posOffset>255270</wp:posOffset>
                  </wp:positionV>
                  <wp:extent cx="5379085" cy="3581400"/>
                  <wp:effectExtent l="0" t="0" r="0" b="0"/>
                  <wp:wrapSquare wrapText="bothSides"/>
                  <wp:docPr id="212440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1918" name=""/>
                          <pic:cNvPicPr/>
                        </pic:nvPicPr>
                        <pic:blipFill>
                          <a:blip r:embed="rId24">
                            <a:extLst>
                              <a:ext uri="{28A0092B-C50C-407E-A947-70E740481C1C}">
                                <a14:useLocalDpi xmlns:a14="http://schemas.microsoft.com/office/drawing/2010/main" val="0"/>
                              </a:ext>
                            </a:extLst>
                          </a:blip>
                          <a:stretch>
                            <a:fillRect/>
                          </a:stretch>
                        </pic:blipFill>
                        <pic:spPr>
                          <a:xfrm>
                            <a:off x="0" y="0"/>
                            <a:ext cx="5379085" cy="3581400"/>
                          </a:xfrm>
                          <a:prstGeom prst="rect">
                            <a:avLst/>
                          </a:prstGeom>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Difference between Bridge and Router</w:t>
            </w:r>
          </w:p>
          <w:p w14:paraId="21032983"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Difference between Hub, Switch, and Router</w:t>
            </w:r>
          </w:p>
          <w:p w14:paraId="115C3F04" w14:textId="77777777"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three primarily networking devices that connect the computers from one to another. These devices are hub, switch, and router. These all have the ability to connect one computer to another, but there is some difference between them. The difference between a hub, switch, and router are given below:</w:t>
            </w:r>
          </w:p>
          <w:p w14:paraId="3C075351" w14:textId="57F6D25C"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Hub</w:t>
            </w:r>
            <w:r w:rsidRPr="00DD2710">
              <w:rPr>
                <w:rFonts w:ascii="Cambria" w:eastAsia="Cambria" w:hAnsi="Cambria" w:cs="Cambria"/>
                <w:iCs/>
                <w:sz w:val="24"/>
                <w:szCs w:val="24"/>
              </w:rPr>
              <w:t>: A hub is a basic networking device that is used to connect computers or other networking devices together. A hub does not use any routing table to send the data to the destination. Although it can identify basic errors of networks like collisions, it can be a security risk to broadcast all information to the multiple ports. As the hub is a dumb device, it does not need an IP address. Furthermore, Hubs are cheaper than a switch or router.</w:t>
            </w:r>
          </w:p>
          <w:p w14:paraId="1D4D7292" w14:textId="32F1083C"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Switch:</w:t>
            </w:r>
            <w:r w:rsidRPr="00DD2710">
              <w:rPr>
                <w:rFonts w:ascii="Cambria" w:eastAsia="Cambria" w:hAnsi="Cambria" w:cs="Cambria"/>
                <w:iCs/>
                <w:sz w:val="24"/>
                <w:szCs w:val="24"/>
              </w:rPr>
              <w:t xml:space="preserve"> A switch is a hardware device that also connects computers to each other. A switch is different as compared to a hub in that way; it handles packets of data. Whenever a switch receives a packet, it decides the device to which the packet can be sent, and sends it to that device only. A hub broadcasts the packet to all computers, but the switch does not circulate the packet to all devices, which means bandwidth is not shared with the network, and thus it increases the efficiency of the network. That's why switches are more preferred as compared to a hub.</w:t>
            </w:r>
          </w:p>
          <w:p w14:paraId="50BEB2AA" w14:textId="3F310E1A"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Router:</w:t>
            </w:r>
            <w:r w:rsidRPr="00DD2710">
              <w:rPr>
                <w:rFonts w:ascii="Cambria" w:eastAsia="Cambria" w:hAnsi="Cambria" w:cs="Cambria"/>
                <w:iCs/>
                <w:sz w:val="24"/>
                <w:szCs w:val="24"/>
              </w:rPr>
              <w:t xml:space="preserve"> A router is more different from a switch or hub. It is mainly used to route the data packets to another network instead of transmitting the data to the local networks only. A router is commonly found in homes and offices as it allows your network to communicate with other networks through the internet. Basically, a router provides more features to your networks like firewall, VPN, QoS, traffic monitoring, etc.</w:t>
            </w:r>
          </w:p>
          <w:p w14:paraId="713F4140"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Routing Table in Router?</w:t>
            </w:r>
          </w:p>
          <w:p w14:paraId="28880599" w14:textId="22B716C8"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A routing table determines the path for a given packet with the help of an IP address of a device and necessary information from the table and sends the packet to the destination network. The routers have the internal memory that is </w:t>
            </w:r>
            <w:r w:rsidRPr="00DD2710">
              <w:rPr>
                <w:rFonts w:ascii="Cambria" w:eastAsia="Cambria" w:hAnsi="Cambria" w:cs="Cambria"/>
                <w:iCs/>
                <w:sz w:val="24"/>
                <w:szCs w:val="24"/>
              </w:rPr>
              <w:lastRenderedPageBreak/>
              <w:t>known as Random Access Memory (RAM). All the information of the routing table is stored in RAM of routers.</w:t>
            </w:r>
          </w:p>
          <w:p w14:paraId="3B88ADEE" w14:textId="0026725A" w:rsidR="00DC4B44"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For example:</w:t>
            </w:r>
          </w:p>
          <w:p w14:paraId="68872293" w14:textId="6FECDDDF" w:rsidR="00DC4B44"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6D08AA3F" wp14:editId="00782502">
                  <wp:extent cx="5165725" cy="1652905"/>
                  <wp:effectExtent l="0" t="0" r="0" b="4445"/>
                  <wp:docPr id="93942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1101" name=""/>
                          <pic:cNvPicPr/>
                        </pic:nvPicPr>
                        <pic:blipFill>
                          <a:blip r:embed="rId25"/>
                          <a:stretch>
                            <a:fillRect/>
                          </a:stretch>
                        </pic:blipFill>
                        <pic:spPr>
                          <a:xfrm>
                            <a:off x="0" y="0"/>
                            <a:ext cx="5165725" cy="1652905"/>
                          </a:xfrm>
                          <a:prstGeom prst="rect">
                            <a:avLst/>
                          </a:prstGeom>
                        </pic:spPr>
                      </pic:pic>
                    </a:graphicData>
                  </a:graphic>
                </wp:inline>
              </w:drawing>
            </w:r>
          </w:p>
          <w:p w14:paraId="72D6D3A8" w14:textId="5851A72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 routing table contains the following entities:</w:t>
            </w:r>
          </w:p>
          <w:p w14:paraId="3682C95F" w14:textId="77777777" w:rsidR="00701DD1" w:rsidRPr="00DD2710" w:rsidRDefault="00701DD1">
            <w:pPr>
              <w:pStyle w:val="ListParagraph"/>
              <w:numPr>
                <w:ilvl w:val="0"/>
                <w:numId w:val="2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contains an IP address of all routers which are required to decide the way to reach the destination network.</w:t>
            </w:r>
          </w:p>
          <w:p w14:paraId="5274065F" w14:textId="77777777" w:rsidR="00701DD1" w:rsidRPr="00DD2710" w:rsidRDefault="00701DD1">
            <w:pPr>
              <w:pStyle w:val="ListParagraph"/>
              <w:numPr>
                <w:ilvl w:val="0"/>
                <w:numId w:val="2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includes extrovert interface information.</w:t>
            </w:r>
          </w:p>
          <w:p w14:paraId="59E83959" w14:textId="48254194" w:rsidR="00DC4B44" w:rsidRPr="00DD2710" w:rsidRDefault="00701DD1">
            <w:pPr>
              <w:pStyle w:val="ListParagraph"/>
              <w:numPr>
                <w:ilvl w:val="0"/>
                <w:numId w:val="2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Furthermore, it is also contained IP addresses and subnet mask of the destination host.</w:t>
            </w:r>
          </w:p>
          <w:p w14:paraId="2A7D9002" w14:textId="77777777" w:rsidR="00701DD1" w:rsidRPr="00DD2710" w:rsidRDefault="00701DD1" w:rsidP="00B01480">
            <w:pPr>
              <w:pStyle w:val="ListParagraph"/>
              <w:spacing w:line="360" w:lineRule="auto"/>
              <w:ind w:left="754"/>
              <w:jc w:val="both"/>
              <w:rPr>
                <w:rFonts w:ascii="Cambria" w:eastAsia="Cambria" w:hAnsi="Cambria" w:cs="Cambria"/>
                <w:iCs/>
                <w:sz w:val="24"/>
                <w:szCs w:val="24"/>
              </w:rPr>
            </w:pPr>
          </w:p>
          <w:p w14:paraId="3F3BE470"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Network Element in Router</w:t>
            </w:r>
          </w:p>
          <w:p w14:paraId="51D56709" w14:textId="57D2FEAE"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two types of a network element in the router which are as follows:</w:t>
            </w:r>
          </w:p>
          <w:p w14:paraId="345B47B4" w14:textId="54813945"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Control plane:</w:t>
            </w:r>
            <w:r w:rsidRPr="00DD2710">
              <w:rPr>
                <w:rFonts w:ascii="Cambria" w:eastAsia="Cambria" w:hAnsi="Cambria" w:cs="Cambria"/>
                <w:iCs/>
                <w:sz w:val="24"/>
                <w:szCs w:val="24"/>
              </w:rPr>
              <w:t xml:space="preserve"> A router supports a routing table that determines which path and physical interface connection should be used to send the packet. It is done by using internal pre-configured directives, which are called static routes, or by learning routes with the help of routing protocol. A routing table stores the static and dynamic routes. Then the control-plane logic eliminates the unnecessary directives from the table and constructs a forwarding information base that is used by the forwarding plane.</w:t>
            </w:r>
          </w:p>
          <w:p w14:paraId="68120FCA" w14:textId="2CDA8FFF"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Forwarding plane</w:t>
            </w:r>
            <w:r w:rsidRPr="00DD2710">
              <w:rPr>
                <w:rFonts w:ascii="Cambria" w:eastAsia="Cambria" w:hAnsi="Cambria" w:cs="Cambria"/>
                <w:iCs/>
                <w:sz w:val="24"/>
                <w:szCs w:val="24"/>
              </w:rPr>
              <w:t xml:space="preserve">: A router sends data packets between incoming and outgoing interface connections. It uses information stored in the packet header and matches it to entries in the FIB, which is supplied by the control plane; </w:t>
            </w:r>
            <w:r w:rsidRPr="00DD2710">
              <w:rPr>
                <w:rFonts w:ascii="Cambria" w:eastAsia="Cambria" w:hAnsi="Cambria" w:cs="Cambria"/>
                <w:iCs/>
                <w:sz w:val="24"/>
                <w:szCs w:val="24"/>
              </w:rPr>
              <w:lastRenderedPageBreak/>
              <w:t>accordingly, it forwards the data packet to the correct network type. It is also called the user plane or data plane.</w:t>
            </w:r>
          </w:p>
          <w:p w14:paraId="19358C1F"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How to buy a Router?</w:t>
            </w:r>
          </w:p>
          <w:p w14:paraId="4C51784C" w14:textId="5374701E" w:rsidR="00701DD1"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many points to keep in mind while buying a router:</w:t>
            </w:r>
          </w:p>
          <w:p w14:paraId="6C80C8B5" w14:textId="77777777" w:rsidR="00701DD1" w:rsidRPr="00DD2710" w:rsidRDefault="00701DD1">
            <w:pPr>
              <w:pStyle w:val="ListParagraph"/>
              <w:numPr>
                <w:ilvl w:val="0"/>
                <w:numId w:val="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Type of Connection:</w:t>
            </w:r>
            <w:r w:rsidRPr="00DD2710">
              <w:rPr>
                <w:rFonts w:ascii="Cambria" w:eastAsia="Cambria" w:hAnsi="Cambria" w:cs="Cambria"/>
                <w:iCs/>
                <w:sz w:val="24"/>
                <w:szCs w:val="24"/>
              </w:rPr>
              <w:t xml:space="preserve"> Which kind of router should you buy depends on the type of connection you have. For example, if you want to use the internet connection from your telephone services providers like BSNL or MTNL, you will need an ADSL router. In this router, you have to use the hardware that is provided to you with your connection. Although this router may have limited functionalities on some fronts.</w:t>
            </w:r>
          </w:p>
          <w:p w14:paraId="23A0C470" w14:textId="77777777" w:rsidR="00701DD1" w:rsidRPr="00DD2710" w:rsidRDefault="00701DD1" w:rsidP="00B01480">
            <w:pPr>
              <w:pStyle w:val="ListParagraph"/>
              <w:spacing w:line="360" w:lineRule="auto"/>
              <w:ind w:left="754"/>
              <w:jc w:val="both"/>
              <w:rPr>
                <w:rFonts w:ascii="Cambria" w:eastAsia="Cambria" w:hAnsi="Cambria" w:cs="Cambria"/>
                <w:iCs/>
                <w:sz w:val="24"/>
                <w:szCs w:val="24"/>
              </w:rPr>
            </w:pPr>
            <w:r w:rsidRPr="00DD2710">
              <w:rPr>
                <w:rFonts w:ascii="Cambria" w:eastAsia="Cambria" w:hAnsi="Cambria" w:cs="Cambria"/>
                <w:iCs/>
                <w:sz w:val="24"/>
                <w:szCs w:val="24"/>
              </w:rPr>
              <w:t>Alternatively, you can purchase an advanced router that allows you sharing storage, including printer over a wireless connection. If you use the connection provided by the local cable operator, you will need a non-ADSL router.</w:t>
            </w:r>
          </w:p>
          <w:p w14:paraId="699CB9C0" w14:textId="77777777" w:rsidR="00701DD1" w:rsidRPr="00DD2710" w:rsidRDefault="00701DD1">
            <w:pPr>
              <w:pStyle w:val="ListParagraph"/>
              <w:numPr>
                <w:ilvl w:val="0"/>
                <w:numId w:val="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Standard</w:t>
            </w:r>
            <w:r w:rsidRPr="00DD2710">
              <w:rPr>
                <w:rFonts w:ascii="Cambria" w:eastAsia="Cambria" w:hAnsi="Cambria" w:cs="Cambria"/>
                <w:iCs/>
                <w:sz w:val="24"/>
                <w:szCs w:val="24"/>
              </w:rPr>
              <w:t>: The routers support standards like 802.11ac, 802.11n, etc. The routers that support 802.11ac standard, enhances the speed to transfer the data more than three times the speed of 802.11n standard routers. It uses the 5GHz frequency band, which is less crowded as compared to the regular 2.4GHz band. Furthermore, it also provides better network performance for file transfers and streaming media content.</w:t>
            </w:r>
          </w:p>
          <w:p w14:paraId="3C8EFC60" w14:textId="77777777" w:rsidR="00701DD1" w:rsidRPr="00DD2710" w:rsidRDefault="00701DD1" w:rsidP="00B01480">
            <w:pPr>
              <w:pStyle w:val="ListParagraph"/>
              <w:spacing w:line="360" w:lineRule="auto"/>
              <w:ind w:left="754"/>
              <w:jc w:val="both"/>
              <w:rPr>
                <w:rFonts w:ascii="Cambria" w:eastAsia="Cambria" w:hAnsi="Cambria" w:cs="Cambria"/>
                <w:iCs/>
                <w:sz w:val="24"/>
                <w:szCs w:val="24"/>
              </w:rPr>
            </w:pPr>
            <w:r w:rsidRPr="00DD2710">
              <w:rPr>
                <w:rFonts w:ascii="Cambria" w:eastAsia="Cambria" w:hAnsi="Cambria" w:cs="Cambria"/>
                <w:iCs/>
                <w:sz w:val="24"/>
                <w:szCs w:val="24"/>
              </w:rPr>
              <w:t>The routers that support 802.11ac standard are beneficial as they are compatible with 'n' standard, by which your older devices can also work without any problem.Alternatively; you can save some money and full fill your requirements by purchasing 'n' standard routers.</w:t>
            </w:r>
          </w:p>
          <w:p w14:paraId="5474D1DB" w14:textId="77777777" w:rsidR="00701DD1" w:rsidRPr="00DD2710" w:rsidRDefault="00701DD1">
            <w:pPr>
              <w:pStyle w:val="ListParagraph"/>
              <w:numPr>
                <w:ilvl w:val="0"/>
                <w:numId w:val="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Dual-band</w:t>
            </w:r>
            <w:r w:rsidRPr="00DD2710">
              <w:rPr>
                <w:rFonts w:ascii="Cambria" w:eastAsia="Cambria" w:hAnsi="Cambria" w:cs="Cambria"/>
                <w:iCs/>
                <w:sz w:val="24"/>
                <w:szCs w:val="24"/>
              </w:rPr>
              <w:t>: Most of 'n' standard routers operate in the 2.4GHz frequency, but a dual-band router is better as it supports the 5GHz band. Furthermore, it can also connect with smartphones and laptops on 5GHz, while other routers can operate over 2.4GHz only.</w:t>
            </w:r>
          </w:p>
          <w:p w14:paraId="20A39660" w14:textId="77777777" w:rsidR="00701DD1" w:rsidRPr="00DD2710" w:rsidRDefault="00701DD1">
            <w:pPr>
              <w:pStyle w:val="ListParagraph"/>
              <w:numPr>
                <w:ilvl w:val="0"/>
                <w:numId w:val="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USB port</w:t>
            </w:r>
            <w:r w:rsidRPr="00DD2710">
              <w:rPr>
                <w:rFonts w:ascii="Cambria" w:eastAsia="Cambria" w:hAnsi="Cambria" w:cs="Cambria"/>
                <w:iCs/>
                <w:sz w:val="24"/>
                <w:szCs w:val="24"/>
              </w:rPr>
              <w:t xml:space="preserve">: Routers with USB ports allow you to plug flash drives, including printers, to share these resources over the network. These </w:t>
            </w:r>
            <w:r w:rsidRPr="00DD2710">
              <w:rPr>
                <w:rFonts w:ascii="Cambria" w:eastAsia="Cambria" w:hAnsi="Cambria" w:cs="Cambria"/>
                <w:iCs/>
                <w:sz w:val="24"/>
                <w:szCs w:val="24"/>
              </w:rPr>
              <w:lastRenderedPageBreak/>
              <w:t>functions are suitable for a small area as they can be used within the wireless network without using the internet.</w:t>
            </w:r>
          </w:p>
          <w:p w14:paraId="3ECCB638" w14:textId="77777777" w:rsidR="00701DD1" w:rsidRPr="00DD2710" w:rsidRDefault="00701DD1" w:rsidP="00B01480">
            <w:pPr>
              <w:pStyle w:val="ListParagraph"/>
              <w:spacing w:line="360" w:lineRule="auto"/>
              <w:ind w:left="754"/>
              <w:jc w:val="both"/>
              <w:rPr>
                <w:rFonts w:ascii="Cambria" w:eastAsia="Cambria" w:hAnsi="Cambria" w:cs="Cambria"/>
                <w:iCs/>
                <w:sz w:val="24"/>
                <w:szCs w:val="24"/>
              </w:rPr>
            </w:pPr>
            <w:r w:rsidRPr="00DD2710">
              <w:rPr>
                <w:rFonts w:ascii="Cambria" w:eastAsia="Cambria" w:hAnsi="Cambria" w:cs="Cambria"/>
                <w:iCs/>
                <w:sz w:val="24"/>
                <w:szCs w:val="24"/>
              </w:rPr>
              <w:t>Some routers provide backup internet by 3G data dongles when your main connection goes down. But these routers work with specific brands only. So, before purchasing a router, check if it supports the dongle you are using.</w:t>
            </w:r>
          </w:p>
          <w:p w14:paraId="2226667E" w14:textId="4E7757E9" w:rsidR="00DC4B44" w:rsidRPr="00DD2710" w:rsidRDefault="00701DD1">
            <w:pPr>
              <w:pStyle w:val="ListParagraph"/>
              <w:numPr>
                <w:ilvl w:val="0"/>
                <w:numId w:val="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Multiple antennas:</w:t>
            </w:r>
            <w:r w:rsidRPr="00DD2710">
              <w:rPr>
                <w:rFonts w:ascii="Cambria" w:eastAsia="Cambria" w:hAnsi="Cambria" w:cs="Cambria"/>
                <w:iCs/>
                <w:sz w:val="24"/>
                <w:szCs w:val="24"/>
              </w:rPr>
              <w:t xml:space="preserve"> External antennas are strong enough to increase the overall range of your router as well as are suitable for environments where you need signals across multiple walls or doors.</w:t>
            </w:r>
          </w:p>
          <w:p w14:paraId="3F1C7B55" w14:textId="77777777" w:rsidR="00701DD1" w:rsidRPr="00DD2710" w:rsidRDefault="00701DD1"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OSI vs TCP/IP</w:t>
            </w:r>
          </w:p>
          <w:p w14:paraId="42B450E2"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OSI model?</w:t>
            </w:r>
          </w:p>
          <w:p w14:paraId="64201511" w14:textId="1A8FC240"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OSI stands for Open System Interconnection, which was developed in 1980s. It is a conceptual model used for network communication. It is not implemented entirely, but it is still referenced today. This OSI model consists of seven layers, and each layer is connected to each other. The data moves down the OSI model, and each layer adds additional information. The data moves down until it reaches the last layer of the OSI model. When the data is received at the last layer of the OSI model, then the data is transmitted over the network. Once the data is reached on the other side, then the process will get reversed.</w:t>
            </w:r>
          </w:p>
          <w:p w14:paraId="33BF707E" w14:textId="55FF80BF" w:rsidR="00DC4B44"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0AD4665E" wp14:editId="0D21D16F">
                  <wp:extent cx="4876800" cy="2899703"/>
                  <wp:effectExtent l="0" t="0" r="0" b="0"/>
                  <wp:docPr id="195282632" name="Picture 17" descr="OSI vs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SI vs TCP/I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9962" cy="2901583"/>
                          </a:xfrm>
                          <a:prstGeom prst="rect">
                            <a:avLst/>
                          </a:prstGeom>
                          <a:noFill/>
                          <a:ln>
                            <a:noFill/>
                          </a:ln>
                        </pic:spPr>
                      </pic:pic>
                    </a:graphicData>
                  </a:graphic>
                </wp:inline>
              </w:drawing>
            </w:r>
          </w:p>
          <w:p w14:paraId="6ACCFECC" w14:textId="77777777" w:rsidR="00701DD1" w:rsidRPr="00DD2710" w:rsidRDefault="00701DD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What is TCP/IP model?</w:t>
            </w:r>
          </w:p>
          <w:p w14:paraId="30DCA9AF" w14:textId="5557BAA4" w:rsidR="00DC4B44" w:rsidRPr="00DD2710" w:rsidRDefault="00701DD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TCP model stands for </w:t>
            </w:r>
            <w:r w:rsidRPr="00DD2710">
              <w:rPr>
                <w:rFonts w:ascii="Cambria" w:eastAsia="Cambria" w:hAnsi="Cambria" w:cs="Cambria"/>
                <w:b/>
                <w:bCs/>
                <w:iCs/>
                <w:sz w:val="24"/>
                <w:szCs w:val="24"/>
              </w:rPr>
              <w:t>Transmission Control Protocol,</w:t>
            </w:r>
            <w:r w:rsidRPr="00DD2710">
              <w:rPr>
                <w:rFonts w:ascii="Cambria" w:eastAsia="Cambria" w:hAnsi="Cambria" w:cs="Cambria"/>
                <w:iCs/>
                <w:sz w:val="24"/>
                <w:szCs w:val="24"/>
              </w:rPr>
              <w:t xml:space="preserve"> whereas IP stands for </w:t>
            </w:r>
            <w:r w:rsidRPr="00DD2710">
              <w:rPr>
                <w:rFonts w:ascii="Cambria" w:eastAsia="Cambria" w:hAnsi="Cambria" w:cs="Cambria"/>
                <w:b/>
                <w:bCs/>
                <w:iCs/>
                <w:sz w:val="24"/>
                <w:szCs w:val="24"/>
              </w:rPr>
              <w:t>Internet Protocol.</w:t>
            </w:r>
            <w:r w:rsidRPr="00DD2710">
              <w:rPr>
                <w:rFonts w:ascii="Cambria" w:eastAsia="Cambria" w:hAnsi="Cambria" w:cs="Cambria"/>
                <w:iCs/>
                <w:sz w:val="24"/>
                <w:szCs w:val="24"/>
              </w:rPr>
              <w:t xml:space="preserve"> A number of protocols that make the internet possibly comes under the TCP/IP model. Nowadays, we do not hear the name of the TCP/IP model much, we generally hear the name of the IPv4 or IPv6, but it is still valid. This model consists of 4 layers. Now, we will look at the diagrammatic representation of the TCP/IP model.</w:t>
            </w:r>
          </w:p>
          <w:p w14:paraId="21B0717C" w14:textId="0B3FB7B4"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203E9862" wp14:editId="0171F139">
                  <wp:extent cx="5165725" cy="3264535"/>
                  <wp:effectExtent l="0" t="0" r="0" b="0"/>
                  <wp:docPr id="989545969" name="Picture 18" descr="OSI vs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SI vs TCP/I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5725" cy="3264535"/>
                          </a:xfrm>
                          <a:prstGeom prst="rect">
                            <a:avLst/>
                          </a:prstGeom>
                          <a:noFill/>
                          <a:ln>
                            <a:noFill/>
                          </a:ln>
                        </pic:spPr>
                      </pic:pic>
                    </a:graphicData>
                  </a:graphic>
                </wp:inline>
              </w:drawing>
            </w:r>
          </w:p>
          <w:p w14:paraId="22658D5C" w14:textId="66D7F10B" w:rsidR="00DC4B44"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As shown in the above diagram, the TCP/IP model has 4 layers, while the OSI model consists of 7 layers. Diagrammatically, it looks that the 4 layers of the TCP/IP model exactly fit the 7 layers of the OSI model, but this is not reality. The application layer of the TCP/IP model maps to the first three layers, i.e., application, session, and presentation layer of the OSI model. The transport layer of the TCP maps directly to the transport layer of the OSI model. The internet layer of the TCP/IP model maps directly to the network layer of the OSI model. The last two layers of the OSI model map to the network layer of the TCP/IP model. TCP/IP is the most widely used model as compared to the OSI model for providing communication between computers over the internet.</w:t>
            </w:r>
          </w:p>
          <w:p w14:paraId="3ED178B5" w14:textId="77777777" w:rsidR="00C17E7B"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Similarities between the OSI and TCP/IP model</w:t>
            </w:r>
          </w:p>
          <w:p w14:paraId="12528FFA" w14:textId="05107BA5"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The following are the similarities between the OSI and TCP/IP model:</w:t>
            </w:r>
          </w:p>
          <w:p w14:paraId="662191BC" w14:textId="77777777" w:rsidR="00C17E7B" w:rsidRPr="00DD2710" w:rsidRDefault="00C17E7B">
            <w:pPr>
              <w:pStyle w:val="ListParagraph"/>
              <w:numPr>
                <w:ilvl w:val="0"/>
                <w:numId w:val="31"/>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Share common architecture</w:t>
            </w:r>
          </w:p>
          <w:p w14:paraId="39D479E7" w14:textId="2E765714"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Both the models are the logical models and having similar architectures as both the models are constructed with the layers.</w:t>
            </w:r>
          </w:p>
          <w:p w14:paraId="2755596D" w14:textId="77777777" w:rsidR="00C17E7B" w:rsidRPr="00DD2710" w:rsidRDefault="00C17E7B">
            <w:pPr>
              <w:pStyle w:val="ListParagraph"/>
              <w:numPr>
                <w:ilvl w:val="0"/>
                <w:numId w:val="31"/>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Define standards</w:t>
            </w:r>
          </w:p>
          <w:p w14:paraId="14F97368" w14:textId="568B2D90"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Both the layers have defined standards, and they also provide the framework used for implementing the standards and devices.</w:t>
            </w:r>
          </w:p>
          <w:p w14:paraId="40CD1713" w14:textId="77777777" w:rsidR="00C17E7B" w:rsidRPr="00DD2710" w:rsidRDefault="00C17E7B">
            <w:pPr>
              <w:pStyle w:val="ListParagraph"/>
              <w:numPr>
                <w:ilvl w:val="0"/>
                <w:numId w:val="31"/>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Simplified troubleshooting process</w:t>
            </w:r>
          </w:p>
          <w:p w14:paraId="3A1CAEBF" w14:textId="4BD57CF2"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Both models have simplified the troubleshooting process by breaking the complex function into simpler components.</w:t>
            </w:r>
          </w:p>
          <w:p w14:paraId="79689F56" w14:textId="77777777" w:rsidR="00C17E7B" w:rsidRPr="00DD2710" w:rsidRDefault="00C17E7B">
            <w:pPr>
              <w:pStyle w:val="ListParagraph"/>
              <w:numPr>
                <w:ilvl w:val="0"/>
                <w:numId w:val="31"/>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Pre-defined standards</w:t>
            </w:r>
          </w:p>
          <w:p w14:paraId="7E5A42BD" w14:textId="04D9B68E"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standards and protocols which are already pre-defined; these models do not redefine them; they just reference or use them. For example, the Ethernet standards were already defined by the IEEE before the development of these models; instead of recreating them, models have used these pre-defined standards.</w:t>
            </w:r>
          </w:p>
          <w:p w14:paraId="67BF4C7C" w14:textId="77777777" w:rsidR="00C17E7B" w:rsidRPr="00DD2710" w:rsidRDefault="00C17E7B">
            <w:pPr>
              <w:pStyle w:val="ListParagraph"/>
              <w:numPr>
                <w:ilvl w:val="0"/>
                <w:numId w:val="31"/>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Both have similar functionality of 'transport' and 'network' layers</w:t>
            </w:r>
          </w:p>
          <w:p w14:paraId="76FE1240" w14:textId="30E62CC1" w:rsidR="00DC4B44"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function which is performed between the 'presentation' and the 'network' layer is similar to the function performed at the transport layer.</w:t>
            </w:r>
          </w:p>
          <w:p w14:paraId="3B805118" w14:textId="2B9E1A99"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Differences between the OSI and TCP/IP model</w:t>
            </w:r>
          </w:p>
          <w:p w14:paraId="40780672" w14:textId="179A6D23" w:rsidR="00DC4B44" w:rsidRPr="00DD2710" w:rsidRDefault="00C17E7B"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24D55797" wp14:editId="1094E748">
                  <wp:extent cx="3149600" cy="1448816"/>
                  <wp:effectExtent l="0" t="0" r="0" b="0"/>
                  <wp:docPr id="1105085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54395" cy="1451022"/>
                          </a:xfrm>
                          <a:prstGeom prst="rect">
                            <a:avLst/>
                          </a:prstGeom>
                          <a:noFill/>
                        </pic:spPr>
                      </pic:pic>
                    </a:graphicData>
                  </a:graphic>
                </wp:inline>
              </w:drawing>
            </w:r>
          </w:p>
          <w:p w14:paraId="19A2893B" w14:textId="1F9FA3ED"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Let's see the differences between the OSI and TCP/IP model in a tabular form:</w:t>
            </w:r>
          </w:p>
          <w:tbl>
            <w:tblPr>
              <w:tblW w:w="788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136"/>
              <w:gridCol w:w="3751"/>
            </w:tblGrid>
            <w:tr w:rsidR="00C17E7B" w:rsidRPr="00DD2710" w14:paraId="4B3EAE5F" w14:textId="77777777" w:rsidTr="00C17E7B">
              <w:trPr>
                <w:trHeight w:val="2"/>
              </w:trPr>
              <w:tc>
                <w:tcPr>
                  <w:tcW w:w="4136" w:type="dxa"/>
                  <w:shd w:val="clear" w:color="auto" w:fill="C7CCBE"/>
                  <w:tcMar>
                    <w:top w:w="180" w:type="dxa"/>
                    <w:left w:w="180" w:type="dxa"/>
                    <w:bottom w:w="180" w:type="dxa"/>
                    <w:right w:w="180" w:type="dxa"/>
                  </w:tcMar>
                  <w:hideMark/>
                </w:tcPr>
                <w:p w14:paraId="1A70EFDF" w14:textId="77777777" w:rsidR="00C17E7B" w:rsidRPr="00DD2710" w:rsidRDefault="00C17E7B" w:rsidP="00E379F1">
                  <w:pPr>
                    <w:spacing w:after="0" w:line="240" w:lineRule="auto"/>
                    <w:jc w:val="center"/>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OSI Model</w:t>
                  </w:r>
                </w:p>
              </w:tc>
              <w:tc>
                <w:tcPr>
                  <w:tcW w:w="3751" w:type="dxa"/>
                  <w:shd w:val="clear" w:color="auto" w:fill="C7CCBE"/>
                  <w:tcMar>
                    <w:top w:w="180" w:type="dxa"/>
                    <w:left w:w="180" w:type="dxa"/>
                    <w:bottom w:w="180" w:type="dxa"/>
                    <w:right w:w="180" w:type="dxa"/>
                  </w:tcMar>
                  <w:hideMark/>
                </w:tcPr>
                <w:p w14:paraId="79AF0ACF" w14:textId="77777777" w:rsidR="00C17E7B" w:rsidRPr="00DD2710" w:rsidRDefault="00C17E7B" w:rsidP="00E379F1">
                  <w:pPr>
                    <w:spacing w:after="0" w:line="240" w:lineRule="auto"/>
                    <w:jc w:val="center"/>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TCP/IP Model</w:t>
                  </w:r>
                </w:p>
              </w:tc>
            </w:tr>
            <w:tr w:rsidR="00C17E7B" w:rsidRPr="00DD2710" w14:paraId="41CD1B78" w14:textId="77777777" w:rsidTr="00C17E7B">
              <w:trPr>
                <w:trHeight w:val="2"/>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B44010"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stands for </w:t>
                  </w:r>
                  <w:r w:rsidRPr="00DD2710">
                    <w:rPr>
                      <w:rFonts w:ascii="Cambria" w:eastAsia="Times New Roman" w:hAnsi="Cambria" w:cs="Segoe UI"/>
                      <w:b/>
                      <w:bCs/>
                      <w:color w:val="333333"/>
                      <w:kern w:val="0"/>
                      <w:sz w:val="24"/>
                      <w:szCs w:val="24"/>
                      <w:lang w:eastAsia="en-PH"/>
                      <w14:ligatures w14:val="none"/>
                    </w:rPr>
                    <w:t>Open System Interconnection.</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0A7F94"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stands for </w:t>
                  </w:r>
                  <w:r w:rsidRPr="00DD2710">
                    <w:rPr>
                      <w:rFonts w:ascii="Cambria" w:eastAsia="Times New Roman" w:hAnsi="Cambria" w:cs="Segoe UI"/>
                      <w:b/>
                      <w:bCs/>
                      <w:color w:val="333333"/>
                      <w:kern w:val="0"/>
                      <w:sz w:val="24"/>
                      <w:szCs w:val="24"/>
                      <w:lang w:eastAsia="en-PH"/>
                      <w14:ligatures w14:val="none"/>
                    </w:rPr>
                    <w:t>Transmission Control Protocol.</w:t>
                  </w:r>
                </w:p>
              </w:tc>
            </w:tr>
            <w:tr w:rsidR="00C17E7B" w:rsidRPr="00DD2710" w14:paraId="3001DFBF" w14:textId="77777777" w:rsidTr="00C17E7B">
              <w:trPr>
                <w:trHeight w:val="5"/>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A3A81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OSI model has been developed by ISO (International Standard Organization).</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74E1A9"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was developed by ARPANET (Advanced Research Project Agency Network).</w:t>
                  </w:r>
                </w:p>
              </w:tc>
            </w:tr>
            <w:tr w:rsidR="00C17E7B" w:rsidRPr="00DD2710" w14:paraId="56EDD262" w14:textId="77777777" w:rsidTr="00C17E7B">
              <w:trPr>
                <w:trHeight w:val="11"/>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F16393"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an independent standard and generic protocol used as a communication gateway between the network and the end user.</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5D94B"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consists of standard protocols that lead to the development of an internet. It is a communication protocol that provides the connection among the hosts.</w:t>
                  </w:r>
                </w:p>
              </w:tc>
            </w:tr>
            <w:tr w:rsidR="00C17E7B" w:rsidRPr="00DD2710" w14:paraId="1C2692A2" w14:textId="77777777" w:rsidTr="00C17E7B">
              <w:trPr>
                <w:trHeight w:val="8"/>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ACE605"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the OSI model, the transport layer provides a guarantee for the delivery of the packets.</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0147A7"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transport layer does not provide the surety for the delivery of packets. But still, we can say that it is a reliable model.</w:t>
                  </w:r>
                </w:p>
              </w:tc>
            </w:tr>
            <w:tr w:rsidR="00C17E7B" w:rsidRPr="00DD2710" w14:paraId="461A21D2" w14:textId="77777777" w:rsidTr="00C17E7B">
              <w:trPr>
                <w:trHeight w:val="2"/>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D416D7"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model is based on a vertical approach.</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CDC3E"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model is based on a horizontal approach.</w:t>
                  </w:r>
                </w:p>
              </w:tc>
            </w:tr>
            <w:tr w:rsidR="00C17E7B" w:rsidRPr="00DD2710" w14:paraId="6A9434CF" w14:textId="77777777" w:rsidTr="00C17E7B">
              <w:trPr>
                <w:trHeight w:val="8"/>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905352"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this model, the session and presentation layers are separated, i.e., both the layers are different.</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D96F6C"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this model, the session and presentation layer are not different layers. Both layers are included in the application layer.</w:t>
                  </w:r>
                </w:p>
              </w:tc>
            </w:tr>
            <w:tr w:rsidR="00C17E7B" w:rsidRPr="00DD2710" w14:paraId="5DE92E04" w14:textId="77777777" w:rsidTr="00C17E7B">
              <w:trPr>
                <w:trHeight w:val="11"/>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BADA58"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also known as a reference model through which various networks are built. For example, the TCP/IP model is built from the OSI model. It is also referred to as a guidance tool.</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573716"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an implemented model of an OSI model.</w:t>
                  </w:r>
                </w:p>
              </w:tc>
            </w:tr>
            <w:tr w:rsidR="00C17E7B" w:rsidRPr="00DD2710" w14:paraId="1D676B73" w14:textId="77777777" w:rsidTr="00C17E7B">
              <w:trPr>
                <w:trHeight w:val="5"/>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97464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this model, the network layer provides both connection-oriented and connectionless service.</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7061DF"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network layer provides only connectionless service.</w:t>
                  </w:r>
                </w:p>
              </w:tc>
            </w:tr>
            <w:tr w:rsidR="00C17E7B" w:rsidRPr="00DD2710" w14:paraId="2B31683B" w14:textId="77777777" w:rsidTr="00C17E7B">
              <w:trPr>
                <w:trHeight w:val="5"/>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91E08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Protocols in the OSI model are hidden and can be easily replaced when the technology changes.</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5FC5BB"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this model, the protocol cannot be easily replaced.</w:t>
                  </w:r>
                </w:p>
              </w:tc>
            </w:tr>
            <w:tr w:rsidR="00C17E7B" w:rsidRPr="00DD2710" w14:paraId="1175685B" w14:textId="77777777" w:rsidTr="00C17E7B">
              <w:trPr>
                <w:trHeight w:val="2"/>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87C59"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consists of 7 layers.</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71ECD"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consists of 4 layers.</w:t>
                  </w:r>
                </w:p>
              </w:tc>
            </w:tr>
            <w:tr w:rsidR="00C17E7B" w:rsidRPr="00DD2710" w14:paraId="1EE859FA" w14:textId="77777777" w:rsidTr="00C17E7B">
              <w:trPr>
                <w:trHeight w:val="8"/>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312247"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lastRenderedPageBreak/>
                    <w:t>OSI model defines the services, protocols, and interfaces as well as provides a proper distinction between them. It is protocol independent.</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CF8F9"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the TCP/IP model, services, protocols, and interfaces are not properly separated. It is protocol dependent.</w:t>
                  </w:r>
                </w:p>
              </w:tc>
            </w:tr>
            <w:tr w:rsidR="00C17E7B" w:rsidRPr="00DD2710" w14:paraId="2B58E729" w14:textId="77777777" w:rsidTr="00C17E7B">
              <w:trPr>
                <w:trHeight w:val="2"/>
              </w:trPr>
              <w:tc>
                <w:tcPr>
                  <w:tcW w:w="41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D0866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usage of this model is very low.</w:t>
                  </w:r>
                </w:p>
              </w:tc>
              <w:tc>
                <w:tcPr>
                  <w:tcW w:w="3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C16BFF"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model is highly used.</w:t>
                  </w:r>
                </w:p>
              </w:tc>
            </w:tr>
            <w:tr w:rsidR="00C17E7B" w:rsidRPr="00DD2710" w14:paraId="5578727A" w14:textId="77777777" w:rsidTr="00C17E7B">
              <w:trPr>
                <w:trHeight w:val="8"/>
              </w:trPr>
              <w:tc>
                <w:tcPr>
                  <w:tcW w:w="41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A8DB5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provides standardization to the devices like router, motherboard, switches, and other hardware devices.</w:t>
                  </w:r>
                </w:p>
              </w:tc>
              <w:tc>
                <w:tcPr>
                  <w:tcW w:w="3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F3BBCD"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does not provide the standardization to the devices. It provides a connection between various computers.</w:t>
                  </w:r>
                </w:p>
              </w:tc>
            </w:tr>
          </w:tbl>
          <w:p w14:paraId="30B0527D" w14:textId="77777777" w:rsidR="00E379F1" w:rsidRPr="00DD2710" w:rsidRDefault="00E379F1" w:rsidP="00E379F1">
            <w:pPr>
              <w:spacing w:line="240" w:lineRule="auto"/>
              <w:ind w:left="34"/>
              <w:jc w:val="center"/>
              <w:rPr>
                <w:rFonts w:ascii="Cambria" w:eastAsia="Cambria" w:hAnsi="Cambria" w:cs="Cambria"/>
                <w:b/>
                <w:bCs/>
                <w:iCs/>
                <w:sz w:val="24"/>
                <w:szCs w:val="24"/>
              </w:rPr>
            </w:pPr>
          </w:p>
          <w:p w14:paraId="4334397C" w14:textId="103A8942" w:rsidR="00C17E7B" w:rsidRPr="00DD2710" w:rsidRDefault="00C17E7B"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TCP vs UDP</w:t>
            </w:r>
          </w:p>
          <w:p w14:paraId="458E2097" w14:textId="77777777" w:rsidR="00C17E7B"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the TCP?</w:t>
            </w:r>
          </w:p>
          <w:p w14:paraId="24301DEB" w14:textId="581B4AC7"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TCP stands for </w:t>
            </w:r>
            <w:r w:rsidRPr="00DD2710">
              <w:rPr>
                <w:rFonts w:ascii="Cambria" w:eastAsia="Cambria" w:hAnsi="Cambria" w:cs="Cambria"/>
                <w:b/>
                <w:bCs/>
                <w:iCs/>
                <w:sz w:val="24"/>
                <w:szCs w:val="24"/>
              </w:rPr>
              <w:t>Transmission Control Protocol</w:t>
            </w:r>
            <w:r w:rsidRPr="00DD2710">
              <w:rPr>
                <w:rFonts w:ascii="Cambria" w:eastAsia="Cambria" w:hAnsi="Cambria" w:cs="Cambria"/>
                <w:iCs/>
                <w:sz w:val="24"/>
                <w:szCs w:val="24"/>
              </w:rPr>
              <w:t>. If we want the communication between two computers and communication should be good and reliable. For example, we want to view a web page, then we expect that nothing should be missing on the page, or we want to download a file, then we require a complete file, i.e., nothing should be missing either it could be a text or an image. This can only be possible due to the TCP. It is one of the most widely used protocols over the TCP/IP network.</w:t>
            </w:r>
          </w:p>
          <w:p w14:paraId="64F87E2F" w14:textId="77777777" w:rsidR="00C17E7B"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Features of TCP</w:t>
            </w:r>
          </w:p>
          <w:p w14:paraId="7B9A8B4E" w14:textId="2C0DCBA9" w:rsidR="00DC4B44"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following are the features of the TCP:</w:t>
            </w:r>
          </w:p>
          <w:p w14:paraId="55877DD6" w14:textId="77777777"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Data delivery</w:t>
            </w:r>
          </w:p>
          <w:p w14:paraId="49F36703" w14:textId="77777777"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TCP protocol ensures that the data is received correctly, no data is missing and in order. If TCP protocol is not used, then the incorrect data can be received or out of order. For example, if we try to view the web page or download a file without using TCP, then some data or images could be missing.</w:t>
            </w:r>
          </w:p>
          <w:p w14:paraId="19C3C9FD" w14:textId="77777777"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Protocol</w:t>
            </w:r>
          </w:p>
          <w:p w14:paraId="7538896F" w14:textId="0E49135B" w:rsidR="00DC4B44"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TCP is a connection-oriented protocol. Through the word </w:t>
            </w:r>
            <w:r w:rsidRPr="00DD2710">
              <w:rPr>
                <w:rFonts w:ascii="Cambria" w:eastAsia="Cambria" w:hAnsi="Cambria" w:cs="Cambria"/>
                <w:b/>
                <w:bCs/>
                <w:iCs/>
                <w:sz w:val="24"/>
                <w:szCs w:val="24"/>
              </w:rPr>
              <w:t>connection-oriented,</w:t>
            </w:r>
            <w:r w:rsidRPr="00DD2710">
              <w:rPr>
                <w:rFonts w:ascii="Cambria" w:eastAsia="Cambria" w:hAnsi="Cambria" w:cs="Cambria"/>
                <w:iCs/>
                <w:sz w:val="24"/>
                <w:szCs w:val="24"/>
              </w:rPr>
              <w:t xml:space="preserve"> we understand that the computers first establish a connection and then do the communication. This is done by using a </w:t>
            </w:r>
            <w:r w:rsidRPr="00DD2710">
              <w:rPr>
                <w:rFonts w:ascii="Cambria" w:eastAsia="Cambria" w:hAnsi="Cambria" w:cs="Cambria"/>
                <w:b/>
                <w:bCs/>
                <w:iCs/>
                <w:sz w:val="24"/>
                <w:szCs w:val="24"/>
              </w:rPr>
              <w:t>three-way handshake</w:t>
            </w:r>
            <w:r w:rsidRPr="00DD2710">
              <w:rPr>
                <w:rFonts w:ascii="Cambria" w:eastAsia="Cambria" w:hAnsi="Cambria" w:cs="Cambria"/>
                <w:iCs/>
                <w:sz w:val="24"/>
                <w:szCs w:val="24"/>
              </w:rPr>
              <w:t xml:space="preserve">. In a three-way </w:t>
            </w:r>
            <w:r w:rsidRPr="00DD2710">
              <w:rPr>
                <w:rFonts w:ascii="Cambria" w:eastAsia="Cambria" w:hAnsi="Cambria" w:cs="Cambria"/>
                <w:iCs/>
                <w:sz w:val="24"/>
                <w:szCs w:val="24"/>
              </w:rPr>
              <w:lastRenderedPageBreak/>
              <w:t xml:space="preserve">handshake, the first sender sends the SYN message to the receiver then the receiver sends back the SYN ACK message to confirm that the message has been received. After receiving the </w:t>
            </w:r>
            <w:r w:rsidRPr="00DD2710">
              <w:rPr>
                <w:rFonts w:ascii="Cambria" w:eastAsia="Cambria" w:hAnsi="Cambria" w:cs="Cambria"/>
                <w:b/>
                <w:bCs/>
                <w:iCs/>
                <w:sz w:val="24"/>
                <w:szCs w:val="24"/>
              </w:rPr>
              <w:t>SYN ACK</w:t>
            </w:r>
            <w:r w:rsidRPr="00DD2710">
              <w:rPr>
                <w:rFonts w:ascii="Cambria" w:eastAsia="Cambria" w:hAnsi="Cambria" w:cs="Cambria"/>
                <w:iCs/>
                <w:sz w:val="24"/>
                <w:szCs w:val="24"/>
              </w:rPr>
              <w:t xml:space="preserve"> message, the sender sends the acknowledgment message to the receiver. In this way, the connection is established between the computers. Once the connection is established, the data will be delivered. This protocol guarantees the data delivery means that if the data is not received then the TCP will resend the data.</w:t>
            </w:r>
          </w:p>
          <w:p w14:paraId="574305C1" w14:textId="1CA190DB"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09B79824" wp14:editId="70655615">
                  <wp:extent cx="5165725" cy="2209800"/>
                  <wp:effectExtent l="0" t="0" r="0" b="0"/>
                  <wp:docPr id="214840749" name="Picture 20" descr="TCP vs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CP vs UD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65725" cy="2209800"/>
                          </a:xfrm>
                          <a:prstGeom prst="rect">
                            <a:avLst/>
                          </a:prstGeom>
                          <a:noFill/>
                          <a:ln>
                            <a:noFill/>
                          </a:ln>
                        </pic:spPr>
                      </pic:pic>
                    </a:graphicData>
                  </a:graphic>
                </wp:inline>
              </w:drawing>
            </w:r>
          </w:p>
          <w:p w14:paraId="74C7D2D7" w14:textId="77777777" w:rsidR="00C17E7B"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UDP?</w:t>
            </w:r>
          </w:p>
          <w:p w14:paraId="6A5B4D3A" w14:textId="54A9FECE" w:rsidR="00DC4B44"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UDP stands for </w:t>
            </w:r>
            <w:r w:rsidRPr="00DD2710">
              <w:rPr>
                <w:rFonts w:ascii="Cambria" w:eastAsia="Cambria" w:hAnsi="Cambria" w:cs="Cambria"/>
                <w:b/>
                <w:bCs/>
                <w:iCs/>
                <w:sz w:val="24"/>
                <w:szCs w:val="24"/>
              </w:rPr>
              <w:t>User Datagram Protocol.</w:t>
            </w:r>
            <w:r w:rsidRPr="00DD2710">
              <w:rPr>
                <w:rFonts w:ascii="Cambria" w:eastAsia="Cambria" w:hAnsi="Cambria" w:cs="Cambria"/>
                <w:iCs/>
                <w:sz w:val="24"/>
                <w:szCs w:val="24"/>
              </w:rPr>
              <w:t xml:space="preserve"> Its working is similar to the TCP as it is also used for sending and receiving the message. The main difference is that UDP is a connectionless protocol. Here, connectionless means that no connection establishes prior to communication. It also does not guarantee the delivery of data packets. It does not even care whether the data has been received on the receiver's end or not, so it is also known as the </w:t>
            </w:r>
            <w:r w:rsidRPr="00DD2710">
              <w:rPr>
                <w:rFonts w:ascii="Cambria" w:eastAsia="Cambria" w:hAnsi="Cambria" w:cs="Cambria"/>
                <w:b/>
                <w:bCs/>
                <w:iCs/>
                <w:sz w:val="24"/>
                <w:szCs w:val="24"/>
              </w:rPr>
              <w:t>"fire-and-forget"</w:t>
            </w:r>
            <w:r w:rsidRPr="00DD2710">
              <w:rPr>
                <w:rFonts w:ascii="Cambria" w:eastAsia="Cambria" w:hAnsi="Cambria" w:cs="Cambria"/>
                <w:iCs/>
                <w:sz w:val="24"/>
                <w:szCs w:val="24"/>
              </w:rPr>
              <w:t xml:space="preserve"> protocol. It is also known as the "fire-and-forget" protocol as it sends the data and does not care whether the data is received or not. UDP is faster than TCP as it does not provide the assurance for the delivery of the packets.</w:t>
            </w:r>
          </w:p>
          <w:p w14:paraId="043A8E76" w14:textId="0A325B8C"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Differences between the TCP and UDP</w:t>
            </w:r>
          </w:p>
          <w:p w14:paraId="78A420F0" w14:textId="2C7C59BD" w:rsidR="00DC4B44" w:rsidRPr="00DD2710" w:rsidRDefault="00DC4B44" w:rsidP="00B01480">
            <w:pPr>
              <w:spacing w:line="360" w:lineRule="auto"/>
              <w:ind w:left="34"/>
              <w:jc w:val="both"/>
              <w:rPr>
                <w:rFonts w:ascii="Cambria" w:eastAsia="Cambria" w:hAnsi="Cambria" w:cs="Cambria"/>
                <w:b/>
                <w:bCs/>
                <w:iCs/>
                <w:sz w:val="24"/>
                <w:szCs w:val="24"/>
              </w:rPr>
            </w:pPr>
          </w:p>
          <w:p w14:paraId="2A8F313C" w14:textId="088C4D4F" w:rsidR="00DC4B44" w:rsidRPr="00DD2710" w:rsidRDefault="00E379F1" w:rsidP="00E379F1">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65408" behindDoc="0" locked="0" layoutInCell="1" allowOverlap="1" wp14:anchorId="25F3A3DB" wp14:editId="59883301">
                  <wp:simplePos x="0" y="0"/>
                  <wp:positionH relativeFrom="column">
                    <wp:posOffset>1071880</wp:posOffset>
                  </wp:positionH>
                  <wp:positionV relativeFrom="paragraph">
                    <wp:posOffset>-508000</wp:posOffset>
                  </wp:positionV>
                  <wp:extent cx="2495550" cy="1150620"/>
                  <wp:effectExtent l="0" t="0" r="0" b="0"/>
                  <wp:wrapSquare wrapText="bothSides"/>
                  <wp:docPr id="278041744" name="Picture 21" descr="TCP vs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CP vs UD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5550" cy="1150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C6222" w14:textId="77777777" w:rsidR="00C17E7B"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Type of protocol</w:t>
            </w:r>
          </w:p>
          <w:p w14:paraId="654D9495" w14:textId="77777777"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Both the protocols, i.e., TCP and UDP, are the transport layer protocol. TCP is a connection-oriented protocol, whereas UDP is a connectionless protocol. It means that TCP requires connection prior to the communication, but the UDP does not require any connection.</w:t>
            </w:r>
          </w:p>
          <w:p w14:paraId="2FFD5758" w14:textId="3881C613"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Reliability </w:t>
            </w:r>
            <w:r w:rsidRPr="00DD2710">
              <w:rPr>
                <w:rFonts w:ascii="Cambria" w:eastAsia="Cambria" w:hAnsi="Cambria" w:cs="Cambria"/>
                <w:iCs/>
                <w:sz w:val="24"/>
                <w:szCs w:val="24"/>
              </w:rPr>
              <w:t>TCP is a reliable protocol as it provides assurance for the delivery of the data. It follows the acknowledgment mechanism. In this mechanism, the sender receives the acknowledgment from the receiver and checks whether the acknowledgment is positive or negative. If the ACK is positive means, the data has been received successfully. If ACK is negative, then TCP will resend the data. It also follows the flow and error control mechanism. UDP is an unreliable protocol as it does not ensure the delivery of the data.</w:t>
            </w:r>
          </w:p>
          <w:p w14:paraId="6E6F49A6" w14:textId="3C989D67"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Flow Control </w:t>
            </w:r>
            <w:r w:rsidRPr="00DD2710">
              <w:rPr>
                <w:rFonts w:ascii="Cambria" w:eastAsia="Cambria" w:hAnsi="Cambria" w:cs="Cambria"/>
                <w:iCs/>
                <w:sz w:val="24"/>
                <w:szCs w:val="24"/>
              </w:rPr>
              <w:t>TCP follows the flow control mechanism that ensures a large number of packets are not sent to the receiver at the same time, while UDP does not follow the flow control mechanism.</w:t>
            </w:r>
          </w:p>
          <w:p w14:paraId="69D89B75" w14:textId="2B69C2D0"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Ordering </w:t>
            </w:r>
            <w:r w:rsidRPr="00DD2710">
              <w:rPr>
                <w:rFonts w:ascii="Cambria" w:eastAsia="Cambria" w:hAnsi="Cambria" w:cs="Cambria"/>
                <w:iCs/>
                <w:sz w:val="24"/>
                <w:szCs w:val="24"/>
              </w:rPr>
              <w:t>TCP uses ordering and sequencing techniques to ensure that the data packets are received in the same order in which they are sent. On the other hand, UDP does not follow any ordering and sequencing technique; i.e., data can be sent in any sequence.</w:t>
            </w:r>
          </w:p>
          <w:p w14:paraId="25FEC2CD" w14:textId="5299AD21" w:rsidR="00C17E7B"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Speed </w:t>
            </w:r>
            <w:r w:rsidRPr="00DD2710">
              <w:rPr>
                <w:rFonts w:ascii="Cambria" w:eastAsia="Cambria" w:hAnsi="Cambria" w:cs="Cambria"/>
                <w:iCs/>
                <w:sz w:val="24"/>
                <w:szCs w:val="24"/>
              </w:rPr>
              <w:t>Since TCP establishes a connection between a sender and receiver, performs error checking, and also guarantees the delivery of data packets while UDP neither creates a connection nor it guarantees the delivery of data packets, so UDP is faster than TCP.</w:t>
            </w:r>
          </w:p>
          <w:p w14:paraId="231E5532" w14:textId="30567BA9" w:rsidR="00D11182" w:rsidRPr="00DD2710" w:rsidRDefault="00C17E7B">
            <w:pPr>
              <w:pStyle w:val="ListParagraph"/>
              <w:numPr>
                <w:ilvl w:val="0"/>
                <w:numId w:val="32"/>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Flow of data </w:t>
            </w:r>
            <w:r w:rsidRPr="00DD2710">
              <w:rPr>
                <w:rFonts w:ascii="Cambria" w:eastAsia="Cambria" w:hAnsi="Cambria" w:cs="Cambria"/>
                <w:iCs/>
                <w:sz w:val="24"/>
                <w:szCs w:val="24"/>
              </w:rPr>
              <w:t>In TCP, data can flow in both directions means that it provides the full-duplex service. On the other hand, UDP is mainly suitable for the unidirectional flow of data.</w:t>
            </w:r>
          </w:p>
          <w:p w14:paraId="542AD626" w14:textId="77777777" w:rsidR="00E379F1" w:rsidRPr="00DD2710" w:rsidRDefault="00E379F1" w:rsidP="00E379F1">
            <w:pPr>
              <w:pStyle w:val="ListParagraph"/>
              <w:spacing w:line="360" w:lineRule="auto"/>
              <w:ind w:left="754"/>
              <w:jc w:val="both"/>
              <w:rPr>
                <w:rFonts w:ascii="Cambria" w:eastAsia="Cambria" w:hAnsi="Cambria" w:cs="Cambria"/>
                <w:b/>
                <w:bCs/>
                <w:iCs/>
                <w:sz w:val="24"/>
                <w:szCs w:val="24"/>
              </w:rPr>
            </w:pPr>
          </w:p>
          <w:p w14:paraId="14574BC2" w14:textId="77777777" w:rsidR="00E379F1" w:rsidRPr="00DD2710" w:rsidRDefault="00E379F1" w:rsidP="00E379F1">
            <w:pPr>
              <w:pStyle w:val="ListParagraph"/>
              <w:spacing w:line="360" w:lineRule="auto"/>
              <w:ind w:left="754"/>
              <w:jc w:val="both"/>
              <w:rPr>
                <w:rFonts w:ascii="Cambria" w:eastAsia="Cambria" w:hAnsi="Cambria" w:cs="Cambria"/>
                <w:b/>
                <w:bCs/>
                <w:iCs/>
                <w:sz w:val="24"/>
                <w:szCs w:val="24"/>
              </w:rPr>
            </w:pPr>
          </w:p>
          <w:p w14:paraId="0EA9DD9D" w14:textId="77777777" w:rsidR="00E379F1" w:rsidRPr="00DD2710" w:rsidRDefault="00E379F1" w:rsidP="00E379F1">
            <w:pPr>
              <w:pStyle w:val="ListParagraph"/>
              <w:spacing w:line="360" w:lineRule="auto"/>
              <w:ind w:left="754"/>
              <w:jc w:val="both"/>
              <w:rPr>
                <w:rFonts w:ascii="Cambria" w:eastAsia="Cambria" w:hAnsi="Cambria" w:cs="Cambria"/>
                <w:b/>
                <w:bCs/>
                <w:iCs/>
                <w:sz w:val="24"/>
                <w:szCs w:val="24"/>
              </w:rPr>
            </w:pPr>
          </w:p>
          <w:p w14:paraId="566FE0C6" w14:textId="3791D0D3" w:rsidR="00DC4B44" w:rsidRPr="00DD2710" w:rsidRDefault="00C17E7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Let's look at the differences between the TCP and UDP in a tabular form.</w:t>
            </w:r>
          </w:p>
          <w:tbl>
            <w:tblPr>
              <w:tblW w:w="810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17"/>
              <w:gridCol w:w="975"/>
              <w:gridCol w:w="2270"/>
              <w:gridCol w:w="33"/>
              <w:gridCol w:w="3027"/>
              <w:gridCol w:w="85"/>
            </w:tblGrid>
            <w:tr w:rsidR="00C17E7B" w:rsidRPr="00DD2710" w14:paraId="14DA9202" w14:textId="77777777" w:rsidTr="00AE6302">
              <w:trPr>
                <w:gridBefore w:val="2"/>
                <w:gridAfter w:val="1"/>
                <w:wBefore w:w="2692" w:type="dxa"/>
                <w:wAfter w:w="85" w:type="dxa"/>
                <w:trHeight w:val="286"/>
              </w:trPr>
              <w:tc>
                <w:tcPr>
                  <w:tcW w:w="2270" w:type="dxa"/>
                  <w:shd w:val="clear" w:color="auto" w:fill="C7CCBE"/>
                  <w:tcMar>
                    <w:top w:w="180" w:type="dxa"/>
                    <w:left w:w="180" w:type="dxa"/>
                    <w:bottom w:w="180" w:type="dxa"/>
                    <w:right w:w="180" w:type="dxa"/>
                  </w:tcMar>
                  <w:hideMark/>
                </w:tcPr>
                <w:p w14:paraId="715E926E" w14:textId="77777777" w:rsidR="00C17E7B" w:rsidRPr="00DD2710" w:rsidRDefault="00C17E7B"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TCP</w:t>
                  </w:r>
                </w:p>
              </w:tc>
              <w:tc>
                <w:tcPr>
                  <w:tcW w:w="3060" w:type="dxa"/>
                  <w:gridSpan w:val="2"/>
                  <w:shd w:val="clear" w:color="auto" w:fill="C7CCBE"/>
                  <w:tcMar>
                    <w:top w:w="180" w:type="dxa"/>
                    <w:left w:w="180" w:type="dxa"/>
                    <w:bottom w:w="180" w:type="dxa"/>
                    <w:right w:w="180" w:type="dxa"/>
                  </w:tcMar>
                  <w:hideMark/>
                </w:tcPr>
                <w:p w14:paraId="54246F9C" w14:textId="77777777" w:rsidR="00C17E7B" w:rsidRPr="00DD2710" w:rsidRDefault="00C17E7B"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UDP</w:t>
                  </w:r>
                </w:p>
              </w:tc>
            </w:tr>
            <w:tr w:rsidR="00C17E7B" w:rsidRPr="00DD2710" w14:paraId="5D4405C9" w14:textId="77777777" w:rsidTr="00AE6302">
              <w:trPr>
                <w:trHeight w:val="591"/>
              </w:trPr>
              <w:tc>
                <w:tcPr>
                  <w:tcW w:w="17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202481"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Full form</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25312C"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stands for </w:t>
                  </w:r>
                  <w:r w:rsidRPr="00DD2710">
                    <w:rPr>
                      <w:rFonts w:ascii="Cambria" w:eastAsia="Times New Roman" w:hAnsi="Cambria" w:cs="Segoe UI"/>
                      <w:b/>
                      <w:bCs/>
                      <w:color w:val="333333"/>
                      <w:kern w:val="0"/>
                      <w:sz w:val="24"/>
                      <w:szCs w:val="24"/>
                      <w:lang w:eastAsia="en-PH"/>
                      <w14:ligatures w14:val="none"/>
                    </w:rPr>
                    <w:t>Transmission Control Protocol</w:t>
                  </w:r>
                  <w:r w:rsidRPr="00DD2710">
                    <w:rPr>
                      <w:rFonts w:ascii="Cambria" w:eastAsia="Times New Roman" w:hAnsi="Cambria" w:cs="Segoe UI"/>
                      <w:color w:val="333333"/>
                      <w:kern w:val="0"/>
                      <w:sz w:val="24"/>
                      <w:szCs w:val="24"/>
                      <w:lang w:eastAsia="en-PH"/>
                      <w14:ligatures w14:val="none"/>
                    </w:rPr>
                    <w:t>.</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DC2354"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stands for </w:t>
                  </w:r>
                  <w:r w:rsidRPr="00DD2710">
                    <w:rPr>
                      <w:rFonts w:ascii="Cambria" w:eastAsia="Times New Roman" w:hAnsi="Cambria" w:cs="Segoe UI"/>
                      <w:b/>
                      <w:bCs/>
                      <w:color w:val="333333"/>
                      <w:kern w:val="0"/>
                      <w:sz w:val="24"/>
                      <w:szCs w:val="24"/>
                      <w:lang w:eastAsia="en-PH"/>
                      <w14:ligatures w14:val="none"/>
                    </w:rPr>
                    <w:t>User Datagram Protocol</w:t>
                  </w:r>
                  <w:r w:rsidRPr="00DD2710">
                    <w:rPr>
                      <w:rFonts w:ascii="Cambria" w:eastAsia="Times New Roman" w:hAnsi="Cambria" w:cs="Segoe UI"/>
                      <w:color w:val="333333"/>
                      <w:kern w:val="0"/>
                      <w:sz w:val="24"/>
                      <w:szCs w:val="24"/>
                      <w:lang w:eastAsia="en-PH"/>
                      <w14:ligatures w14:val="none"/>
                    </w:rPr>
                    <w:t>.</w:t>
                  </w:r>
                </w:p>
              </w:tc>
            </w:tr>
            <w:tr w:rsidR="00C17E7B" w:rsidRPr="00DD2710" w14:paraId="383527AE" w14:textId="77777777" w:rsidTr="00AE6302">
              <w:trPr>
                <w:trHeight w:val="1220"/>
              </w:trPr>
              <w:tc>
                <w:tcPr>
                  <w:tcW w:w="17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9ED9AC"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Type of connection</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11534F"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a connection-oriented protocol, which means that the connection needs to be established before the data is transmitted over the network.</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B5BD8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a connectionless protocol, which means that it sends the data without checking whether the system is ready to receive or not.</w:t>
                  </w:r>
                </w:p>
              </w:tc>
            </w:tr>
            <w:tr w:rsidR="00C17E7B" w:rsidRPr="00DD2710" w14:paraId="282D273B" w14:textId="77777777" w:rsidTr="00AE6302">
              <w:trPr>
                <w:trHeight w:val="915"/>
              </w:trPr>
              <w:tc>
                <w:tcPr>
                  <w:tcW w:w="17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40222A"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Reliable</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6B8AF0"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TCP is a reliable protocol as it provides assurance for the delivery of data packets.</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BDDF51"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UDP is an unreliable protocol as it does not take the guarantee for the delivery of packets.</w:t>
                  </w:r>
                </w:p>
              </w:tc>
            </w:tr>
            <w:tr w:rsidR="00C17E7B" w:rsidRPr="00DD2710" w14:paraId="0CAEAA4C" w14:textId="77777777" w:rsidTr="00AE6302">
              <w:trPr>
                <w:trHeight w:val="896"/>
              </w:trPr>
              <w:tc>
                <w:tcPr>
                  <w:tcW w:w="17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46BF33"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Speed</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21ED48"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TCP is slower than UDP as it performs error checking, flow control, and provides assurance for the delivery of</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98B042"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UDP is faster than TCP as it does not guarantee the delivery of data packets.</w:t>
                  </w:r>
                </w:p>
              </w:tc>
            </w:tr>
            <w:tr w:rsidR="00C17E7B" w:rsidRPr="00DD2710" w14:paraId="45F7C2FC" w14:textId="77777777" w:rsidTr="00AE6302">
              <w:trPr>
                <w:trHeight w:val="305"/>
              </w:trPr>
              <w:tc>
                <w:tcPr>
                  <w:tcW w:w="17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C7E2AE"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Header size</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4FE21C"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size of TCP is 20 bytes.</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A22F28"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size of the UDP is 8 bytes.</w:t>
                  </w:r>
                </w:p>
              </w:tc>
            </w:tr>
            <w:tr w:rsidR="00C17E7B" w:rsidRPr="00DD2710" w14:paraId="763E85A3" w14:textId="77777777" w:rsidTr="00AE6302">
              <w:trPr>
                <w:trHeight w:val="1506"/>
              </w:trPr>
              <w:tc>
                <w:tcPr>
                  <w:tcW w:w="17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0012E4"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Acknowledgment</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E195DD"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TCP uses the three-way-handshake concept. In this concept, if the sender receives the ACK, then the sender will send the data. TCP also has the ability to resend the lost data.</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3EFB60"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UDP does not wait for any acknowledgment; it just sends the data.</w:t>
                  </w:r>
                </w:p>
              </w:tc>
            </w:tr>
            <w:tr w:rsidR="00C17E7B" w:rsidRPr="00DD2710" w14:paraId="3663F5C6" w14:textId="77777777" w:rsidTr="00AE6302">
              <w:trPr>
                <w:trHeight w:val="915"/>
              </w:trPr>
              <w:tc>
                <w:tcPr>
                  <w:tcW w:w="17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9B068"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Flow control mechanism</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1158BA"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follows the flow control mechanism in which too many packets cannot be sent to the receiver at the same time.</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85B455"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protocol follows no such mechanism.</w:t>
                  </w:r>
                </w:p>
              </w:tc>
            </w:tr>
            <w:tr w:rsidR="00C17E7B" w:rsidRPr="00DD2710" w14:paraId="7F5C808F" w14:textId="77777777" w:rsidTr="00AE6302">
              <w:trPr>
                <w:trHeight w:val="1220"/>
              </w:trPr>
              <w:tc>
                <w:tcPr>
                  <w:tcW w:w="17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D87F0D"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Error checking</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8EF290"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TCP performs error checking by using a checksum. When the data is corrected, then the data is retransmitted to the receiver.</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FC33CF"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does not perform any error checking, and also does not resend the lost data packets.</w:t>
                  </w:r>
                </w:p>
              </w:tc>
            </w:tr>
            <w:tr w:rsidR="00C17E7B" w:rsidRPr="00DD2710" w14:paraId="1A0E2D95" w14:textId="77777777" w:rsidTr="00AE6302">
              <w:trPr>
                <w:trHeight w:val="1506"/>
              </w:trPr>
              <w:tc>
                <w:tcPr>
                  <w:tcW w:w="17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BCF19A" w14:textId="77777777" w:rsidR="00C17E7B" w:rsidRPr="00DD2710" w:rsidRDefault="00C17E7B"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lastRenderedPageBreak/>
                    <w:t>Applications</w:t>
                  </w:r>
                </w:p>
              </w:tc>
              <w:tc>
                <w:tcPr>
                  <w:tcW w:w="3278"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8D59F7"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protocol is mainly used where a secure and reliable communication process is required, like military services, web browsing, and e-mail.</w:t>
                  </w:r>
                </w:p>
              </w:tc>
              <w:tc>
                <w:tcPr>
                  <w:tcW w:w="311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C13B57" w14:textId="77777777" w:rsidR="00C17E7B" w:rsidRPr="00DD2710" w:rsidRDefault="00C17E7B"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This protocol is used where fast communication is required and does not care about the reliability like VoIP, game streaming, video and music streaming, etc.</w:t>
                  </w:r>
                </w:p>
              </w:tc>
            </w:tr>
          </w:tbl>
          <w:p w14:paraId="663EDF2A" w14:textId="77777777" w:rsidR="00C17E7B" w:rsidRPr="00DD2710" w:rsidRDefault="00C17E7B" w:rsidP="00B01480">
            <w:pPr>
              <w:spacing w:line="360" w:lineRule="auto"/>
              <w:ind w:left="34"/>
              <w:jc w:val="center"/>
              <w:rPr>
                <w:rFonts w:ascii="Cambria" w:eastAsia="Cambria" w:hAnsi="Cambria" w:cs="Cambria"/>
                <w:b/>
                <w:bCs/>
                <w:iCs/>
                <w:sz w:val="24"/>
                <w:szCs w:val="24"/>
              </w:rPr>
            </w:pPr>
          </w:p>
          <w:p w14:paraId="3E816AA4" w14:textId="60C0F9E0" w:rsidR="00C17E7B" w:rsidRPr="00DD2710" w:rsidRDefault="00C17E7B"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What is Transmission Control Protocol (TCP)?</w:t>
            </w:r>
          </w:p>
          <w:p w14:paraId="3A827064" w14:textId="5483D64C" w:rsidR="00C17E7B" w:rsidRPr="00DD2710" w:rsidRDefault="00C17E7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TCP stands for </w:t>
            </w:r>
            <w:r w:rsidRPr="00DD2710">
              <w:rPr>
                <w:rFonts w:ascii="Cambria" w:eastAsia="Cambria" w:hAnsi="Cambria" w:cs="Cambria"/>
                <w:b/>
                <w:bCs/>
                <w:iCs/>
                <w:sz w:val="24"/>
                <w:szCs w:val="24"/>
              </w:rPr>
              <w:t>Transmission Control Protocol</w:t>
            </w:r>
            <w:r w:rsidRPr="00DD2710">
              <w:rPr>
                <w:rFonts w:ascii="Cambria" w:eastAsia="Cambria" w:hAnsi="Cambria" w:cs="Cambria"/>
                <w:iCs/>
                <w:sz w:val="24"/>
                <w:szCs w:val="24"/>
              </w:rPr>
              <w:t>. It is a transport layer protocol that facilitates the transmission of packets from source to destination. It is a connection-oriented protocol that means it establishes the connection prior to the communication that occurs between the computing devices in a network. This protocol is used with an IP protocol, so together, they are referred to as a TCP/IP.</w:t>
            </w:r>
          </w:p>
          <w:p w14:paraId="0C45B13F" w14:textId="5362CC0A" w:rsidR="00D11182" w:rsidRPr="00DD2710" w:rsidRDefault="00C17E7B" w:rsidP="00E379F1">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main functionality of the TCP is to take the data from the application layer. Then it divides the data into a several packets, provides numbering to these packets, and finally transmits these packets to the destination. The TCP, on the other side, will reassemble the packets and transmits them to the application layer. As we know that TCP is a connection-oriented protocol, so the connection will remain established until the communication is not completed between the sender and the receiver.</w:t>
            </w:r>
          </w:p>
          <w:p w14:paraId="5232BE55"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Features of TCP protocol</w:t>
            </w:r>
          </w:p>
          <w:p w14:paraId="20F48F79" w14:textId="7FBCB5BE"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following are the features of a TCP protocol:</w:t>
            </w:r>
          </w:p>
          <w:p w14:paraId="7EA3AA06"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Transport Layer Protocol</w:t>
            </w:r>
          </w:p>
          <w:p w14:paraId="1941B1DD" w14:textId="3214D94D" w:rsidR="00D11182" w:rsidRPr="00DD2710" w:rsidRDefault="00D11182"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rPr>
              <w:t>TCP is a transport layer protocol as it is used in transmitting the data from the sender to the receiver.</w:t>
            </w:r>
          </w:p>
          <w:p w14:paraId="08512DE6"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Reliable</w:t>
            </w:r>
          </w:p>
          <w:p w14:paraId="074838E6" w14:textId="27C47595" w:rsidR="00D11182" w:rsidRPr="00DD2710" w:rsidRDefault="00D11182"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rPr>
              <w:t xml:space="preserve">TCP is a reliable protocol as it follows the flow and error control mechanism. It also supports the acknowledgment mechanism, which checks the state and sound arrival of the data. In the acknowledgment mechanism, the receiver </w:t>
            </w:r>
            <w:r w:rsidRPr="00DD2710">
              <w:rPr>
                <w:rFonts w:ascii="Cambria" w:eastAsia="Cambria" w:hAnsi="Cambria" w:cs="Cambria"/>
                <w:iCs/>
                <w:sz w:val="24"/>
                <w:szCs w:val="24"/>
              </w:rPr>
              <w:lastRenderedPageBreak/>
              <w:t>sends either positive or negative acknowledgment to the sender so that the sender can get to know whether the data packet has been received or needs to resend.</w:t>
            </w:r>
          </w:p>
          <w:p w14:paraId="78BB765D"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Order of the data is maintained</w:t>
            </w:r>
          </w:p>
          <w:p w14:paraId="2F476EB6" w14:textId="36DF945F" w:rsidR="00D11182" w:rsidRPr="00DD2710" w:rsidRDefault="00D11182"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rPr>
              <w:t>This protocol ensures that the data reaches the intended receiver in the same order in which it is sent. It orders and numbers each segment so that the TCP layer on the destination side can reassemble them based on their ordering.</w:t>
            </w:r>
          </w:p>
          <w:p w14:paraId="626EF85C"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Connection-oriented</w:t>
            </w:r>
          </w:p>
          <w:p w14:paraId="2668486D" w14:textId="3A4BBFAD" w:rsidR="00D11182" w:rsidRPr="00DD2710" w:rsidRDefault="00D11182"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rPr>
              <w:t>It is a connection-oriented service that means the data exchange occurs only after the connection establishment. When the data transfer is completed, then the connection will get terminated.</w:t>
            </w:r>
          </w:p>
          <w:p w14:paraId="09AF514C"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Full duplex</w:t>
            </w:r>
          </w:p>
          <w:p w14:paraId="7E0FF8C6" w14:textId="07052E69" w:rsidR="00D11182" w:rsidRPr="00DD2710" w:rsidRDefault="00D11182"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rPr>
              <w:t>It is a full-duplex means that the data can transfer in both directions at the same time.</w:t>
            </w:r>
          </w:p>
          <w:p w14:paraId="45C7C029" w14:textId="77777777" w:rsidR="00D11182" w:rsidRPr="00DD2710" w:rsidRDefault="00D11182">
            <w:pPr>
              <w:pStyle w:val="ListParagraph"/>
              <w:numPr>
                <w:ilvl w:val="0"/>
                <w:numId w:val="33"/>
              </w:numPr>
              <w:spacing w:line="360" w:lineRule="auto"/>
              <w:ind w:left="1080"/>
              <w:jc w:val="both"/>
              <w:rPr>
                <w:rFonts w:ascii="Cambria" w:eastAsia="Cambria" w:hAnsi="Cambria" w:cs="Cambria"/>
                <w:b/>
                <w:bCs/>
                <w:iCs/>
                <w:sz w:val="24"/>
                <w:szCs w:val="24"/>
              </w:rPr>
            </w:pPr>
            <w:r w:rsidRPr="00DD2710">
              <w:rPr>
                <w:rFonts w:ascii="Cambria" w:eastAsia="Cambria" w:hAnsi="Cambria" w:cs="Cambria"/>
                <w:b/>
                <w:bCs/>
                <w:iCs/>
                <w:sz w:val="24"/>
                <w:szCs w:val="24"/>
              </w:rPr>
              <w:t>Stream-oriented</w:t>
            </w:r>
          </w:p>
          <w:p w14:paraId="2AE75512" w14:textId="1B23C508"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TCP is a stream-oriented protocol as it allows the sender to send the data in the form of a stream of bytes and also allows the receiver to accept the data in the form of a stream of bytes. TCP creates an environment in which both the sender and receiver are connected by an imaginary tube known as a virtual circuit. This virtual circuit carries the stream of bytes across the internet.</w:t>
            </w:r>
          </w:p>
          <w:p w14:paraId="71ECF0F3"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Need for Transport Control Protocol</w:t>
            </w:r>
          </w:p>
          <w:p w14:paraId="20EF2ACE" w14:textId="29E490E4"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In the layered architecture of a network model, the whole task is divided into smaller tasks. Each task is assigned to a particular layer that processes the task. In the TCP/IP model, five layers are application layer, transport layer, network layer, data link layer, and physical layer. The transport layer has a critical role in providing end-to-end communication to the directly application processes. It creates 65,000 ports so that the multiple applications can be accessed at the </w:t>
            </w:r>
            <w:r w:rsidRPr="00DD2710">
              <w:rPr>
                <w:rFonts w:ascii="Cambria" w:eastAsia="Cambria" w:hAnsi="Cambria" w:cs="Cambria"/>
                <w:iCs/>
                <w:sz w:val="24"/>
                <w:szCs w:val="24"/>
              </w:rPr>
              <w:lastRenderedPageBreak/>
              <w:t>same time. It takes the data from the upper layer, and it divides the data into smaller packets and then transmits them to the network layer.</w:t>
            </w:r>
          </w:p>
          <w:p w14:paraId="3565B29B" w14:textId="4F5D37BB" w:rsidR="00DC4B44" w:rsidRPr="00DD2710" w:rsidRDefault="00D11182" w:rsidP="00E379F1">
            <w:pPr>
              <w:spacing w:line="360" w:lineRule="auto"/>
              <w:ind w:left="34"/>
              <w:jc w:val="center"/>
              <w:rPr>
                <w:rFonts w:ascii="Cambria" w:eastAsia="Cambria" w:hAnsi="Cambria" w:cs="Cambria"/>
                <w:iCs/>
                <w:sz w:val="24"/>
                <w:szCs w:val="24"/>
              </w:rPr>
            </w:pPr>
            <w:r w:rsidRPr="00DD2710">
              <w:rPr>
                <w:rFonts w:ascii="Cambria" w:eastAsia="Cambria" w:hAnsi="Cambria" w:cs="Cambria"/>
                <w:iCs/>
                <w:noProof/>
                <w:sz w:val="24"/>
                <w:szCs w:val="24"/>
              </w:rPr>
              <w:drawing>
                <wp:inline distT="0" distB="0" distL="0" distR="0" wp14:anchorId="05F19451" wp14:editId="11F839CB">
                  <wp:extent cx="3701143" cy="2590800"/>
                  <wp:effectExtent l="0" t="0" r="0" b="0"/>
                  <wp:docPr id="10422554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02641" cy="2591849"/>
                          </a:xfrm>
                          <a:prstGeom prst="rect">
                            <a:avLst/>
                          </a:prstGeom>
                          <a:noFill/>
                        </pic:spPr>
                      </pic:pic>
                    </a:graphicData>
                  </a:graphic>
                </wp:inline>
              </w:drawing>
            </w:r>
          </w:p>
          <w:p w14:paraId="7366AE48"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Working of TCP</w:t>
            </w:r>
          </w:p>
          <w:p w14:paraId="20B9315E" w14:textId="4538ECCD"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TCP, the connection is established by using three-way handshaking. The client sends the segment with its sequence number. The server, in return, sends its segment with its own sequence number as well as the acknowledgement sequence, which is one more than the client sequence number. When the client receives the acknowledgment of its segment, then it sends the acknowledgment to the server. In this way, the connection is established between the client and the server.</w:t>
            </w:r>
          </w:p>
          <w:p w14:paraId="6A6685F9" w14:textId="77777777" w:rsidR="00DC4B44" w:rsidRPr="00DD2710" w:rsidRDefault="00D11182" w:rsidP="00E379F1">
            <w:pPr>
              <w:spacing w:line="360" w:lineRule="auto"/>
              <w:ind w:left="34"/>
              <w:jc w:val="center"/>
              <w:rPr>
                <w:rFonts w:ascii="Cambria" w:eastAsia="Cambria" w:hAnsi="Cambria" w:cs="Cambria"/>
                <w:iCs/>
                <w:sz w:val="24"/>
                <w:szCs w:val="24"/>
              </w:rPr>
            </w:pPr>
            <w:r w:rsidRPr="00DD2710">
              <w:rPr>
                <w:rFonts w:ascii="Cambria" w:eastAsia="Cambria" w:hAnsi="Cambria" w:cs="Cambria"/>
                <w:iCs/>
                <w:noProof/>
                <w:sz w:val="24"/>
                <w:szCs w:val="24"/>
              </w:rPr>
              <w:drawing>
                <wp:inline distT="0" distB="0" distL="0" distR="0" wp14:anchorId="54252C41" wp14:editId="129B2592">
                  <wp:extent cx="3429000" cy="2606039"/>
                  <wp:effectExtent l="0" t="0" r="0" b="0"/>
                  <wp:docPr id="1087990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49988" cy="2621990"/>
                          </a:xfrm>
                          <a:prstGeom prst="rect">
                            <a:avLst/>
                          </a:prstGeom>
                          <a:noFill/>
                        </pic:spPr>
                      </pic:pic>
                    </a:graphicData>
                  </a:graphic>
                </wp:inline>
              </w:drawing>
            </w:r>
          </w:p>
          <w:p w14:paraId="686F4BBC"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Advantages of TCP</w:t>
            </w:r>
          </w:p>
          <w:p w14:paraId="10B96968" w14:textId="77777777" w:rsidR="00D11182" w:rsidRPr="00DD2710" w:rsidRDefault="00D11182">
            <w:pPr>
              <w:pStyle w:val="ListParagraph"/>
              <w:numPr>
                <w:ilvl w:val="0"/>
                <w:numId w:val="3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a connection-oriented reliable service, which means that it guarantees the delivery of data packets. If the data packet is lost across the network, then the TCP will resend the lost packets.</w:t>
            </w:r>
          </w:p>
          <w:p w14:paraId="340D62CB" w14:textId="77777777" w:rsidR="00D11182" w:rsidRPr="00DD2710" w:rsidRDefault="00D11182">
            <w:pPr>
              <w:pStyle w:val="ListParagraph"/>
              <w:numPr>
                <w:ilvl w:val="0"/>
                <w:numId w:val="3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a flow control mechanism using a sliding window protocol.</w:t>
            </w:r>
          </w:p>
          <w:p w14:paraId="0093DF71" w14:textId="77777777" w:rsidR="00D11182" w:rsidRPr="00DD2710" w:rsidRDefault="00D11182">
            <w:pPr>
              <w:pStyle w:val="ListParagraph"/>
              <w:numPr>
                <w:ilvl w:val="0"/>
                <w:numId w:val="3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error detection by using checksum and error control by using Go Back or ARP protocol.</w:t>
            </w:r>
          </w:p>
          <w:p w14:paraId="43EF8F6C" w14:textId="77777777" w:rsidR="00D11182" w:rsidRPr="00DD2710" w:rsidRDefault="00D11182">
            <w:pPr>
              <w:pStyle w:val="ListParagraph"/>
              <w:numPr>
                <w:ilvl w:val="0"/>
                <w:numId w:val="3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eliminates the congestion by using a network congestion avoidance algorithm that includes various schemes such as additive increase/multiplicative decrease (AIMD), slow start, and congestion window.</w:t>
            </w:r>
          </w:p>
          <w:p w14:paraId="585E03DE"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 of TCP</w:t>
            </w:r>
          </w:p>
          <w:p w14:paraId="6595D4C3" w14:textId="29C73497"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increases a large amount of overhead as each segment gets its own TCP header, so fragmentation by the router increases the overhead.</w:t>
            </w:r>
          </w:p>
          <w:p w14:paraId="44D85C28" w14:textId="39571A29"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TCP Header Format</w:t>
            </w:r>
          </w:p>
          <w:p w14:paraId="2D1FE78B" w14:textId="3FE91DCE"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7DCE5D27" wp14:editId="49F46590">
                  <wp:extent cx="4762500" cy="3810000"/>
                  <wp:effectExtent l="0" t="0" r="0" b="0"/>
                  <wp:docPr id="197547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pic:spPr>
                      </pic:pic>
                    </a:graphicData>
                  </a:graphic>
                </wp:inline>
              </w:drawing>
            </w:r>
          </w:p>
          <w:p w14:paraId="7D0DDAB9"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lastRenderedPageBreak/>
              <w:t>Source port:</w:t>
            </w:r>
            <w:r w:rsidRPr="00DD2710">
              <w:rPr>
                <w:rFonts w:ascii="Cambria" w:eastAsia="Cambria" w:hAnsi="Cambria" w:cs="Cambria"/>
                <w:iCs/>
                <w:sz w:val="24"/>
                <w:szCs w:val="24"/>
              </w:rPr>
              <w:t xml:space="preserve"> It defines the port of the application, which is sending the data. So, this field contains the source port address, which is 16 bits.</w:t>
            </w:r>
          </w:p>
          <w:p w14:paraId="178CE1E5"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Destination port:</w:t>
            </w:r>
            <w:r w:rsidRPr="00DD2710">
              <w:rPr>
                <w:rFonts w:ascii="Cambria" w:eastAsia="Cambria" w:hAnsi="Cambria" w:cs="Cambria"/>
                <w:iCs/>
                <w:sz w:val="24"/>
                <w:szCs w:val="24"/>
              </w:rPr>
              <w:t xml:space="preserve"> It defines the port of the application on the receiving side. So, this field contains the destination port address, which is 16 bits.</w:t>
            </w:r>
          </w:p>
          <w:p w14:paraId="12C2DD3E"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Sequence number:</w:t>
            </w:r>
            <w:r w:rsidRPr="00DD2710">
              <w:rPr>
                <w:rFonts w:ascii="Cambria" w:eastAsia="Cambria" w:hAnsi="Cambria" w:cs="Cambria"/>
                <w:iCs/>
                <w:sz w:val="24"/>
                <w:szCs w:val="24"/>
              </w:rPr>
              <w:t xml:space="preserve"> This field contains the sequence number of data bytes in a particular session.</w:t>
            </w:r>
          </w:p>
          <w:p w14:paraId="58AE5F33"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Acknowledgment number:</w:t>
            </w:r>
            <w:r w:rsidRPr="00DD2710">
              <w:rPr>
                <w:rFonts w:ascii="Cambria" w:eastAsia="Cambria" w:hAnsi="Cambria" w:cs="Cambria"/>
                <w:iCs/>
                <w:sz w:val="24"/>
                <w:szCs w:val="24"/>
              </w:rPr>
              <w:t xml:space="preserve"> When the ACK flag is set, then this contains the next sequence number of the data byte and works as an acknowledgment for the previous data received. For example, if the receiver receives the segment number 'x', then it responds 'x+1' as an acknowledgment number.</w:t>
            </w:r>
          </w:p>
          <w:p w14:paraId="348712E7"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HLEN</w:t>
            </w:r>
            <w:r w:rsidRPr="00DD2710">
              <w:rPr>
                <w:rFonts w:ascii="Cambria" w:eastAsia="Cambria" w:hAnsi="Cambria" w:cs="Cambria"/>
                <w:iCs/>
                <w:sz w:val="24"/>
                <w:szCs w:val="24"/>
              </w:rPr>
              <w:t>: It specifies the length of the header indicated by the 4-byte words in the header. The size of the header lies between 20 and 60 bytes. Therefore, the value of this field would lie between 5 and 15.</w:t>
            </w:r>
          </w:p>
          <w:p w14:paraId="3CECE68F" w14:textId="77777777" w:rsidR="00D11182" w:rsidRPr="00DD2710" w:rsidRDefault="00D11182">
            <w:pPr>
              <w:pStyle w:val="ListParagraph"/>
              <w:numPr>
                <w:ilvl w:val="0"/>
                <w:numId w:val="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Reserved:</w:t>
            </w:r>
            <w:r w:rsidRPr="00DD2710">
              <w:rPr>
                <w:rFonts w:ascii="Cambria" w:eastAsia="Cambria" w:hAnsi="Cambria" w:cs="Cambria"/>
                <w:iCs/>
                <w:sz w:val="24"/>
                <w:szCs w:val="24"/>
              </w:rPr>
              <w:t xml:space="preserve"> It is a 4-bit field reserved for future use, and by default, all are set to zero.</w:t>
            </w:r>
          </w:p>
          <w:p w14:paraId="621D01E2" w14:textId="5C5D3FA0" w:rsidR="00D11182" w:rsidRPr="00DD2710" w:rsidRDefault="00D11182">
            <w:pPr>
              <w:pStyle w:val="ListParagraph"/>
              <w:numPr>
                <w:ilvl w:val="0"/>
                <w:numId w:val="35"/>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Flags</w:t>
            </w:r>
            <w:r w:rsidR="005C30D8" w:rsidRPr="00DD2710">
              <w:rPr>
                <w:rFonts w:ascii="Cambria" w:eastAsia="Cambria" w:hAnsi="Cambria" w:cs="Cambria"/>
                <w:b/>
                <w:bCs/>
                <w:iCs/>
                <w:sz w:val="24"/>
                <w:szCs w:val="24"/>
              </w:rPr>
              <w:t xml:space="preserve">: </w:t>
            </w:r>
            <w:r w:rsidRPr="00DD2710">
              <w:rPr>
                <w:rFonts w:ascii="Cambria" w:eastAsia="Cambria" w:hAnsi="Cambria" w:cs="Cambria"/>
                <w:b/>
                <w:bCs/>
                <w:iCs/>
                <w:sz w:val="24"/>
                <w:szCs w:val="24"/>
              </w:rPr>
              <w:t>There are six control bits or flags:</w:t>
            </w:r>
          </w:p>
          <w:p w14:paraId="0DDE1ACA"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URG:</w:t>
            </w:r>
            <w:r w:rsidRPr="00DD2710">
              <w:rPr>
                <w:rFonts w:ascii="Cambria" w:eastAsia="Cambria" w:hAnsi="Cambria" w:cs="Cambria"/>
                <w:iCs/>
                <w:sz w:val="24"/>
                <w:szCs w:val="24"/>
              </w:rPr>
              <w:t xml:space="preserve"> It represents an urgent pointer. If it is set, then the data is processed urgently.</w:t>
            </w:r>
          </w:p>
          <w:p w14:paraId="1CB66923"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ACK:</w:t>
            </w:r>
            <w:r w:rsidRPr="00DD2710">
              <w:rPr>
                <w:rFonts w:ascii="Cambria" w:eastAsia="Cambria" w:hAnsi="Cambria" w:cs="Cambria"/>
                <w:iCs/>
                <w:sz w:val="24"/>
                <w:szCs w:val="24"/>
              </w:rPr>
              <w:t xml:space="preserve"> If the ACK is set to 0, then it means that the data packet does not contain an acknowledgment.</w:t>
            </w:r>
          </w:p>
          <w:p w14:paraId="1CEC2E92"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PSH:</w:t>
            </w:r>
            <w:r w:rsidRPr="00DD2710">
              <w:rPr>
                <w:rFonts w:ascii="Cambria" w:eastAsia="Cambria" w:hAnsi="Cambria" w:cs="Cambria"/>
                <w:iCs/>
                <w:sz w:val="24"/>
                <w:szCs w:val="24"/>
              </w:rPr>
              <w:t xml:space="preserve"> If this field is set, then it requests the receiving device to push the data to the receiving application without buffering it.</w:t>
            </w:r>
          </w:p>
          <w:p w14:paraId="2BC35C20"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RST:</w:t>
            </w:r>
            <w:r w:rsidRPr="00DD2710">
              <w:rPr>
                <w:rFonts w:ascii="Cambria" w:eastAsia="Cambria" w:hAnsi="Cambria" w:cs="Cambria"/>
                <w:iCs/>
                <w:sz w:val="24"/>
                <w:szCs w:val="24"/>
              </w:rPr>
              <w:t xml:space="preserve"> If it is set, then it requests to restart a connection.</w:t>
            </w:r>
          </w:p>
          <w:p w14:paraId="00B1FD3D"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SYN:</w:t>
            </w:r>
            <w:r w:rsidRPr="00DD2710">
              <w:rPr>
                <w:rFonts w:ascii="Cambria" w:eastAsia="Cambria" w:hAnsi="Cambria" w:cs="Cambria"/>
                <w:iCs/>
                <w:sz w:val="24"/>
                <w:szCs w:val="24"/>
              </w:rPr>
              <w:t xml:space="preserve"> It is used to establish a connection between the hosts.</w:t>
            </w:r>
          </w:p>
          <w:p w14:paraId="474CB6D2" w14:textId="77777777" w:rsidR="00D11182" w:rsidRPr="00DD2710" w:rsidRDefault="00D11182">
            <w:pPr>
              <w:pStyle w:val="ListParagraph"/>
              <w:numPr>
                <w:ilvl w:val="0"/>
                <w:numId w:val="34"/>
              </w:numPr>
              <w:spacing w:line="360" w:lineRule="auto"/>
              <w:ind w:left="1440"/>
              <w:jc w:val="both"/>
              <w:rPr>
                <w:rFonts w:ascii="Cambria" w:eastAsia="Cambria" w:hAnsi="Cambria" w:cs="Cambria"/>
                <w:iCs/>
                <w:sz w:val="24"/>
                <w:szCs w:val="24"/>
              </w:rPr>
            </w:pPr>
            <w:r w:rsidRPr="00DD2710">
              <w:rPr>
                <w:rFonts w:ascii="Cambria" w:eastAsia="Cambria" w:hAnsi="Cambria" w:cs="Cambria"/>
                <w:b/>
                <w:bCs/>
                <w:iCs/>
                <w:sz w:val="24"/>
                <w:szCs w:val="24"/>
              </w:rPr>
              <w:t>FIN:</w:t>
            </w:r>
            <w:r w:rsidRPr="00DD2710">
              <w:rPr>
                <w:rFonts w:ascii="Cambria" w:eastAsia="Cambria" w:hAnsi="Cambria" w:cs="Cambria"/>
                <w:iCs/>
                <w:sz w:val="24"/>
                <w:szCs w:val="24"/>
              </w:rPr>
              <w:t xml:space="preserve"> It is used to release a connection, and no further data exchange will happen.</w:t>
            </w:r>
          </w:p>
          <w:p w14:paraId="650E6FD4" w14:textId="77777777" w:rsidR="00D11182" w:rsidRPr="00DD2710" w:rsidRDefault="00D11182">
            <w:pPr>
              <w:pStyle w:val="ListParagraph"/>
              <w:numPr>
                <w:ilvl w:val="0"/>
                <w:numId w:val="36"/>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Window size</w:t>
            </w:r>
          </w:p>
          <w:p w14:paraId="75E4FFA3" w14:textId="77777777"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It is a 16-bit field. It contains the size of data that the receiver can accept. This field is used for the flow control between the sender and receiver and also </w:t>
            </w:r>
            <w:r w:rsidRPr="00DD2710">
              <w:rPr>
                <w:rFonts w:ascii="Cambria" w:eastAsia="Cambria" w:hAnsi="Cambria" w:cs="Cambria"/>
                <w:iCs/>
                <w:sz w:val="24"/>
                <w:szCs w:val="24"/>
              </w:rPr>
              <w:lastRenderedPageBreak/>
              <w:t>determines the amount of buffer allocated by the receiver for a segment. The value of this field is determined by the receiver.</w:t>
            </w:r>
          </w:p>
          <w:p w14:paraId="6D30186F" w14:textId="77777777" w:rsidR="00D11182" w:rsidRPr="00DD2710" w:rsidRDefault="00D11182">
            <w:pPr>
              <w:pStyle w:val="ListParagraph"/>
              <w:numPr>
                <w:ilvl w:val="0"/>
                <w:numId w:val="36"/>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Checksum</w:t>
            </w:r>
          </w:p>
          <w:p w14:paraId="69263CDA" w14:textId="77777777"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a 16-bit field. This field is optional in UDP, but in the case of TCP/IP, this field is mandatory.</w:t>
            </w:r>
          </w:p>
          <w:p w14:paraId="7AF97200" w14:textId="77777777" w:rsidR="00D11182" w:rsidRPr="00DD2710" w:rsidRDefault="00D11182">
            <w:pPr>
              <w:pStyle w:val="ListParagraph"/>
              <w:numPr>
                <w:ilvl w:val="0"/>
                <w:numId w:val="36"/>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Urgent pointer</w:t>
            </w:r>
          </w:p>
          <w:p w14:paraId="4E975F0A" w14:textId="77777777"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a pointer that points to the urgent data byte if the URG flag is set to 1. It defines a value that will be added to the sequence number to get the sequence number of the last urgent byte.</w:t>
            </w:r>
          </w:p>
          <w:p w14:paraId="72191418" w14:textId="77777777" w:rsidR="005C30D8" w:rsidRPr="00DD2710" w:rsidRDefault="00D11182">
            <w:pPr>
              <w:pStyle w:val="ListParagraph"/>
              <w:numPr>
                <w:ilvl w:val="0"/>
                <w:numId w:val="36"/>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Options</w:t>
            </w:r>
          </w:p>
          <w:p w14:paraId="49F2533A" w14:textId="4B9D7187" w:rsidR="00DC4B44" w:rsidRPr="00DD2710" w:rsidRDefault="00D11182" w:rsidP="00B01480">
            <w:pPr>
              <w:spacing w:line="360" w:lineRule="auto"/>
              <w:jc w:val="both"/>
              <w:rPr>
                <w:rFonts w:ascii="Cambria" w:eastAsia="Cambria" w:hAnsi="Cambria" w:cs="Cambria"/>
                <w:b/>
                <w:bCs/>
                <w:iCs/>
                <w:sz w:val="24"/>
                <w:szCs w:val="24"/>
              </w:rPr>
            </w:pPr>
            <w:r w:rsidRPr="00DD2710">
              <w:rPr>
                <w:rFonts w:ascii="Cambria" w:eastAsia="Cambria" w:hAnsi="Cambria" w:cs="Cambria"/>
                <w:iCs/>
                <w:sz w:val="24"/>
                <w:szCs w:val="24"/>
              </w:rPr>
              <w:t>It provides additional options. The optional field is represented in 32-bits. If this field contains the data less than 32-bit, then padding is required to obtain the remaining bits.</w:t>
            </w:r>
          </w:p>
          <w:p w14:paraId="4E71278C" w14:textId="39572F39" w:rsidR="00D11182" w:rsidRPr="00DD2710" w:rsidRDefault="00D11182"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What is a TCP port?</w:t>
            </w:r>
          </w:p>
          <w:p w14:paraId="339DDDF2" w14:textId="60BB615E"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TCP port is a unique number assigned to different applications. For example, we have opened the email and games applications on our computer; through email application, we want to send the mail to the host, and through games application, we want to play the online games. In order to do all these tasks, different unique numbers are assigned to these applications. Each protocol and address have a port known as a port number. The TCP (Transmission Control Protocol) and UDP (User Datagram Protocol) protocols mainly use the port numbers.</w:t>
            </w:r>
          </w:p>
          <w:p w14:paraId="0670DBAF" w14:textId="4A585239"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port number is a unique identifier used with an IP address. A port is a 16-bit unsigned integer, and the total number of ports available in the TCP/IP model is 65,535 ports. Therefore, the range of port numbers is 0 to 65535. In the case of TCP, the zero-port number is reserved and cannot be used, whereas, in UDP, the zero port is not available. IANA (Internet Assigned Numbers Authority) is a standard body that assigns the port numbers.</w:t>
            </w:r>
          </w:p>
          <w:p w14:paraId="0610405D" w14:textId="4670C17E"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Example of port number: 192.168.1.100: 7</w:t>
            </w:r>
          </w:p>
          <w:p w14:paraId="3ED8429C" w14:textId="17628C24"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In the above case, </w:t>
            </w:r>
            <w:r w:rsidRPr="00DD2710">
              <w:rPr>
                <w:rFonts w:ascii="Cambria" w:eastAsia="Cambria" w:hAnsi="Cambria" w:cs="Cambria"/>
                <w:b/>
                <w:bCs/>
                <w:iCs/>
                <w:sz w:val="24"/>
                <w:szCs w:val="24"/>
              </w:rPr>
              <w:t>192.168.1.100</w:t>
            </w:r>
            <w:r w:rsidRPr="00DD2710">
              <w:rPr>
                <w:rFonts w:ascii="Cambria" w:eastAsia="Cambria" w:hAnsi="Cambria" w:cs="Cambria"/>
                <w:iCs/>
                <w:sz w:val="24"/>
                <w:szCs w:val="24"/>
              </w:rPr>
              <w:t xml:space="preserve"> is an IP address, and </w:t>
            </w:r>
            <w:r w:rsidRPr="00DD2710">
              <w:rPr>
                <w:rFonts w:ascii="Cambria" w:eastAsia="Cambria" w:hAnsi="Cambria" w:cs="Cambria"/>
                <w:b/>
                <w:bCs/>
                <w:iCs/>
                <w:sz w:val="24"/>
                <w:szCs w:val="24"/>
              </w:rPr>
              <w:t>7</w:t>
            </w:r>
            <w:r w:rsidRPr="00DD2710">
              <w:rPr>
                <w:rFonts w:ascii="Cambria" w:eastAsia="Cambria" w:hAnsi="Cambria" w:cs="Cambria"/>
                <w:iCs/>
                <w:sz w:val="24"/>
                <w:szCs w:val="24"/>
              </w:rPr>
              <w:t xml:space="preserve"> is a port number.</w:t>
            </w:r>
          </w:p>
          <w:p w14:paraId="3852069F" w14:textId="09803AF5" w:rsidR="00D11182"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To access a particular service, the port number is used with an IP address. The range from 0 to 1023 port numbers are reserved for the standard protocols, and the other port numbers are user-defined.</w:t>
            </w:r>
          </w:p>
          <w:p w14:paraId="583A67F1" w14:textId="6EBBDE74"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Why do we require port numbers?</w:t>
            </w:r>
          </w:p>
          <w:p w14:paraId="7FCB4D19" w14:textId="3DD4CC9E"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 single client can have multiple connections with the same server or multiple servers. The client may be running multiple applications at the same time. When the client tries to access some service, then the IP address is not sufficient to access the service. To access the service from a server, the port number is required. So, the transport layer plays a major role in providing multiple communication between these applications by assigning a port number to the applications.</w:t>
            </w:r>
          </w:p>
          <w:p w14:paraId="3559AAA6"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Classification of port numbers</w:t>
            </w:r>
          </w:p>
          <w:p w14:paraId="680FA8FF" w14:textId="4BF471CE"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The port numbers are divided into three categories:</w:t>
            </w:r>
          </w:p>
          <w:p w14:paraId="416FBB15" w14:textId="77777777" w:rsidR="00D11182" w:rsidRPr="00DD2710" w:rsidRDefault="00D11182">
            <w:pPr>
              <w:pStyle w:val="ListParagraph"/>
              <w:numPr>
                <w:ilvl w:val="1"/>
                <w:numId w:val="3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Well-known ports</w:t>
            </w:r>
          </w:p>
          <w:p w14:paraId="7668F3EF" w14:textId="77777777" w:rsidR="00D11182" w:rsidRPr="00DD2710" w:rsidRDefault="00D11182">
            <w:pPr>
              <w:pStyle w:val="ListParagraph"/>
              <w:numPr>
                <w:ilvl w:val="1"/>
                <w:numId w:val="3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Registered ports</w:t>
            </w:r>
          </w:p>
          <w:p w14:paraId="2DCEC171" w14:textId="336319D3" w:rsidR="00DC4B44" w:rsidRPr="00DD2710" w:rsidRDefault="00D11182">
            <w:pPr>
              <w:pStyle w:val="ListParagraph"/>
              <w:numPr>
                <w:ilvl w:val="1"/>
                <w:numId w:val="3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Dynamic ports</w:t>
            </w:r>
          </w:p>
          <w:p w14:paraId="77221FEF" w14:textId="500FAD8D"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1D94B6CE" wp14:editId="7111B9BE">
                  <wp:extent cx="5165725" cy="1263015"/>
                  <wp:effectExtent l="0" t="0" r="0" b="0"/>
                  <wp:docPr id="681499720" name="Picture 25" descr="TC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CP Por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65725" cy="1263015"/>
                          </a:xfrm>
                          <a:prstGeom prst="rect">
                            <a:avLst/>
                          </a:prstGeom>
                          <a:noFill/>
                          <a:ln>
                            <a:noFill/>
                          </a:ln>
                        </pic:spPr>
                      </pic:pic>
                    </a:graphicData>
                  </a:graphic>
                </wp:inline>
              </w:drawing>
            </w:r>
          </w:p>
          <w:p w14:paraId="11447690"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Well-known ports</w:t>
            </w:r>
          </w:p>
          <w:p w14:paraId="303B713D" w14:textId="763370CE"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range of well-known port is 0 to 1023. The well-known ports are used with those protocols that serve common applications and services such as HTTP (hypertext transfer protocol), IMAP (Internet Message Access Protocol), SMTP (Simple Mail Transfer Protocol), etc. For example, we want to visit some websites </w:t>
            </w:r>
            <w:r w:rsidRPr="00DD2710">
              <w:rPr>
                <w:rFonts w:ascii="Cambria" w:eastAsia="Cambria" w:hAnsi="Cambria" w:cs="Cambria"/>
                <w:iCs/>
                <w:sz w:val="24"/>
                <w:szCs w:val="24"/>
              </w:rPr>
              <w:lastRenderedPageBreak/>
              <w:t>on an internet; then, we use http protocol; the http is available with a port number 80, which means that when we use http protocol with an application then it gets port number 80. It is defined that whenever http protocol is used, then port number 80 will be used. Similarly, with other protocols such as SMTP, IMAP; well-known ports are defined. The remaining port numbers are used for random applications.</w:t>
            </w:r>
          </w:p>
          <w:p w14:paraId="7373FC3C"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Registered ports</w:t>
            </w:r>
          </w:p>
          <w:p w14:paraId="00E0B37E" w14:textId="2E7B7B2F"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range of registered port is 1024 to 49151. The registered ports are used for the user processes. These processes are individual applications rather than the common applications that have a well-known port.</w:t>
            </w:r>
          </w:p>
          <w:p w14:paraId="47529A87"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Dynamic ports</w:t>
            </w:r>
          </w:p>
          <w:p w14:paraId="3E79031A" w14:textId="36ABC1B8"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range of dynamic port is 49152 to 65535. Another name of the dynamic port is ephemeral ports. These port numbers are assigned to the client application dynamically when a client creates a connection. The dynamic port is identified when the client initiates the connection, whereas the client knows the well-known port prior to the connection. This port is not known to the client when the client connects to the service.</w:t>
            </w:r>
          </w:p>
          <w:p w14:paraId="4378E066"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TCP and UDP header</w:t>
            </w:r>
          </w:p>
          <w:p w14:paraId="15D0AA0D" w14:textId="0F458EBC"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As we know that both TCP and UDP contain source and destination port numbers, and these port numbers are used to identify the application or a server both at the source and the destination side. Both TCP and UDP use port numbers to pass the information to the upper layers.</w:t>
            </w:r>
          </w:p>
          <w:p w14:paraId="557236CE" w14:textId="77777777" w:rsidR="00D11182" w:rsidRPr="00DD2710" w:rsidRDefault="00D11182" w:rsidP="00B01480">
            <w:pPr>
              <w:spacing w:line="360" w:lineRule="auto"/>
              <w:ind w:left="34"/>
              <w:jc w:val="both"/>
              <w:rPr>
                <w:rFonts w:ascii="Cambria" w:eastAsia="Cambria" w:hAnsi="Cambria" w:cs="Cambria"/>
                <w:iCs/>
                <w:sz w:val="24"/>
                <w:szCs w:val="24"/>
              </w:rPr>
            </w:pPr>
          </w:p>
          <w:p w14:paraId="6255626B" w14:textId="1A84FB92"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Let's understand this scenario.</w:t>
            </w:r>
          </w:p>
          <w:p w14:paraId="23EE9556" w14:textId="00AD7C44"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Suppose a client is accessing a web page. The TCP header contains both the source and destination port.</w:t>
            </w:r>
          </w:p>
          <w:p w14:paraId="454B282C" w14:textId="370FAEC5" w:rsidR="00DC4B44"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lastRenderedPageBreak/>
              <w:drawing>
                <wp:inline distT="0" distB="0" distL="0" distR="0" wp14:anchorId="2981855B" wp14:editId="643A9915">
                  <wp:extent cx="5165725" cy="2720340"/>
                  <wp:effectExtent l="0" t="0" r="0" b="0"/>
                  <wp:docPr id="74860376" name="Picture 26" descr="TC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CP Por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65725" cy="2720340"/>
                          </a:xfrm>
                          <a:prstGeom prst="rect">
                            <a:avLst/>
                          </a:prstGeom>
                          <a:noFill/>
                          <a:ln>
                            <a:noFill/>
                          </a:ln>
                        </pic:spPr>
                      </pic:pic>
                    </a:graphicData>
                  </a:graphic>
                </wp:inline>
              </w:drawing>
            </w:r>
          </w:p>
          <w:p w14:paraId="4805CCB8" w14:textId="77777777" w:rsidR="00D11182" w:rsidRPr="00DD2710" w:rsidRDefault="00D1118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Client-side</w:t>
            </w:r>
          </w:p>
          <w:p w14:paraId="218B974C" w14:textId="77777777" w:rsidR="00D11182"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the above diagram,</w:t>
            </w:r>
          </w:p>
          <w:p w14:paraId="600DB68F" w14:textId="63337211" w:rsidR="00D11182" w:rsidRPr="00DD2710" w:rsidRDefault="00D11182" w:rsidP="00B01480">
            <w:p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Source Port:</w:t>
            </w:r>
            <w:r w:rsidRPr="00DD2710">
              <w:rPr>
                <w:rFonts w:ascii="Cambria" w:eastAsia="Cambria" w:hAnsi="Cambria" w:cs="Cambria"/>
                <w:iCs/>
                <w:sz w:val="24"/>
                <w:szCs w:val="24"/>
              </w:rPr>
              <w:t xml:space="preserve"> The source port defines an application to which the TCP segment belongs to, and this port number is dynamically assigned by the client. This is basically a process to which the port number is assigned.</w:t>
            </w:r>
          </w:p>
          <w:p w14:paraId="1096F4EA" w14:textId="09217288" w:rsidR="00DC4B44" w:rsidRPr="00DD2710" w:rsidRDefault="00D1118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Destination port:</w:t>
            </w:r>
            <w:r w:rsidRPr="00DD2710">
              <w:rPr>
                <w:rFonts w:ascii="Cambria" w:eastAsia="Cambria" w:hAnsi="Cambria" w:cs="Cambria"/>
                <w:iCs/>
                <w:sz w:val="24"/>
                <w:szCs w:val="24"/>
              </w:rPr>
              <w:t xml:space="preserve"> The destination port identifies the location of the service on the server so that the server can serve the request of the client.</w:t>
            </w:r>
          </w:p>
          <w:p w14:paraId="75311846" w14:textId="77777777" w:rsidR="005C30D8" w:rsidRPr="00DD2710" w:rsidRDefault="005C30D8" w:rsidP="00B01480">
            <w:pPr>
              <w:spacing w:line="360" w:lineRule="auto"/>
              <w:ind w:left="34"/>
              <w:jc w:val="both"/>
              <w:rPr>
                <w:rFonts w:ascii="Cambria" w:eastAsia="Cambria" w:hAnsi="Cambria" w:cs="Cambria"/>
                <w:iCs/>
                <w:sz w:val="24"/>
                <w:szCs w:val="24"/>
              </w:rPr>
            </w:pPr>
          </w:p>
          <w:p w14:paraId="3015F8AD" w14:textId="77777777"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Server-side</w:t>
            </w:r>
          </w:p>
          <w:p w14:paraId="38D99E70" w14:textId="777D3508"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the above diagram,</w:t>
            </w:r>
          </w:p>
          <w:p w14:paraId="0A6849BA" w14:textId="19685AA3"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Source port</w:t>
            </w:r>
            <w:r w:rsidRPr="00DD2710">
              <w:rPr>
                <w:rFonts w:ascii="Cambria" w:eastAsia="Cambria" w:hAnsi="Cambria" w:cs="Cambria"/>
                <w:iCs/>
                <w:sz w:val="24"/>
                <w:szCs w:val="24"/>
              </w:rPr>
              <w:t>: It defines the application from where the TCP segment came from.</w:t>
            </w:r>
          </w:p>
          <w:p w14:paraId="1822C3B7" w14:textId="64FD1C97" w:rsidR="005C30D8" w:rsidRPr="00DD2710" w:rsidRDefault="005C30D8" w:rsidP="00E379F1">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Destination port:</w:t>
            </w:r>
            <w:r w:rsidRPr="00DD2710">
              <w:rPr>
                <w:rFonts w:ascii="Cambria" w:eastAsia="Cambria" w:hAnsi="Cambria" w:cs="Cambria"/>
                <w:iCs/>
                <w:sz w:val="24"/>
                <w:szCs w:val="24"/>
              </w:rPr>
              <w:t xml:space="preserve"> It defines the application to which the TCP segment is going to.</w:t>
            </w:r>
          </w:p>
          <w:p w14:paraId="38E31C78" w14:textId="667F7002"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In the above case, two processes are used:</w:t>
            </w:r>
          </w:p>
          <w:p w14:paraId="43EA8734" w14:textId="7BC7FFB5" w:rsidR="00DC4B44" w:rsidRPr="00DD2710" w:rsidRDefault="005C30D8" w:rsidP="00B01480">
            <w:pPr>
              <w:spacing w:line="360" w:lineRule="auto"/>
              <w:ind w:left="720"/>
              <w:jc w:val="both"/>
              <w:rPr>
                <w:rFonts w:ascii="Cambria" w:eastAsia="Cambria" w:hAnsi="Cambria" w:cs="Cambria"/>
                <w:iCs/>
                <w:sz w:val="24"/>
                <w:szCs w:val="24"/>
              </w:rPr>
            </w:pPr>
            <w:r w:rsidRPr="00DD2710">
              <w:rPr>
                <w:rFonts w:ascii="Cambria" w:eastAsia="Cambria" w:hAnsi="Cambria" w:cs="Cambria"/>
                <w:b/>
                <w:bCs/>
                <w:iCs/>
                <w:sz w:val="24"/>
                <w:szCs w:val="24"/>
              </w:rPr>
              <w:t>Encapsulation:</w:t>
            </w:r>
            <w:r w:rsidRPr="00DD2710">
              <w:rPr>
                <w:rFonts w:ascii="Cambria" w:eastAsia="Cambria" w:hAnsi="Cambria" w:cs="Cambria"/>
                <w:iCs/>
                <w:sz w:val="24"/>
                <w:szCs w:val="24"/>
              </w:rPr>
              <w:t xml:space="preserve"> Port numbers are used by the sender to tell the receiver which application it should use for the data.</w:t>
            </w:r>
          </w:p>
          <w:p w14:paraId="29211322" w14:textId="41F8E447" w:rsidR="005C30D8" w:rsidRPr="00DD2710" w:rsidRDefault="005C30D8" w:rsidP="00B01480">
            <w:pPr>
              <w:spacing w:line="360" w:lineRule="auto"/>
              <w:ind w:left="720"/>
              <w:jc w:val="both"/>
              <w:rPr>
                <w:rFonts w:ascii="Cambria" w:eastAsia="Cambria" w:hAnsi="Cambria" w:cs="Cambria"/>
                <w:iCs/>
                <w:sz w:val="24"/>
                <w:szCs w:val="24"/>
              </w:rPr>
            </w:pPr>
            <w:r w:rsidRPr="00DD2710">
              <w:rPr>
                <w:rFonts w:ascii="Cambria" w:eastAsia="Cambria" w:hAnsi="Cambria" w:cs="Cambria"/>
                <w:b/>
                <w:bCs/>
                <w:iCs/>
                <w:sz w:val="24"/>
                <w:szCs w:val="24"/>
              </w:rPr>
              <w:lastRenderedPageBreak/>
              <w:t>Decapsulation:</w:t>
            </w:r>
            <w:r w:rsidRPr="00DD2710">
              <w:rPr>
                <w:rFonts w:ascii="Cambria" w:eastAsia="Cambria" w:hAnsi="Cambria" w:cs="Cambria"/>
                <w:iCs/>
                <w:sz w:val="24"/>
                <w:szCs w:val="24"/>
              </w:rPr>
              <w:t xml:space="preserve"> Port numbers are used by the receiver to identify which application should it sends the data to.</w:t>
            </w:r>
          </w:p>
          <w:p w14:paraId="79E3883E" w14:textId="08BB098B"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Let's understand the above example by using all three ports, i.e., well-known port, registered port, and dynamic port.</w:t>
            </w:r>
          </w:p>
          <w:p w14:paraId="316E0606" w14:textId="28EEA6BD"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First, we look at a well-known port.</w:t>
            </w:r>
          </w:p>
          <w:p w14:paraId="7BFE5743" w14:textId="5A514619" w:rsidR="00DC4B44" w:rsidRPr="00DD2710" w:rsidRDefault="005C30D8" w:rsidP="00E379F1">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0" distR="0" wp14:anchorId="4C2D4A3D" wp14:editId="57E8938D">
                  <wp:extent cx="4196251" cy="2209800"/>
                  <wp:effectExtent l="0" t="0" r="0" b="0"/>
                  <wp:docPr id="1825261650" name="Picture 27" descr="TC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CP Por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30700" cy="2227942"/>
                          </a:xfrm>
                          <a:prstGeom prst="rect">
                            <a:avLst/>
                          </a:prstGeom>
                          <a:noFill/>
                          <a:ln>
                            <a:noFill/>
                          </a:ln>
                        </pic:spPr>
                      </pic:pic>
                    </a:graphicData>
                  </a:graphic>
                </wp:inline>
              </w:drawing>
            </w:r>
          </w:p>
          <w:p w14:paraId="68739108" w14:textId="1159B190"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well-known ports are the ports that serve the common services and applications like http, ftp, smtp, etc. Here, the client uses a well-known port as a destination port while the server uses a well-known port as a source port. For example, the client sends an http request, then, in this case, the destination port would be 80, whereas the http server is serving the request so its source port number would be 80.</w:t>
            </w:r>
          </w:p>
          <w:p w14:paraId="0481A961" w14:textId="77777777" w:rsidR="005C30D8" w:rsidRPr="00DD2710" w:rsidRDefault="005C30D8"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Now, we look at the registered port.</w:t>
            </w:r>
          </w:p>
          <w:p w14:paraId="0EA982F1" w14:textId="05D7C662" w:rsidR="00DC4B44" w:rsidRPr="00DD2710" w:rsidRDefault="005C30D8" w:rsidP="00E379F1">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0" distR="0" wp14:anchorId="62DAA3EA" wp14:editId="39214436">
                  <wp:extent cx="4148015" cy="2184400"/>
                  <wp:effectExtent l="0" t="0" r="5080" b="0"/>
                  <wp:docPr id="1944934868" name="Picture 28" descr="TC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CP Por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68886" cy="2195391"/>
                          </a:xfrm>
                          <a:prstGeom prst="rect">
                            <a:avLst/>
                          </a:prstGeom>
                          <a:noFill/>
                          <a:ln>
                            <a:noFill/>
                          </a:ln>
                        </pic:spPr>
                      </pic:pic>
                    </a:graphicData>
                  </a:graphic>
                </wp:inline>
              </w:drawing>
            </w:r>
          </w:p>
          <w:p w14:paraId="59EB6FEF" w14:textId="77777777" w:rsidR="005C30D8" w:rsidRPr="00DD2710" w:rsidRDefault="005C30D8"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lastRenderedPageBreak/>
              <w:t>The registered port is assigned to the non-common applications. Lots of vendor applications use this port. Like the well-known port, client uses this port as a destination port whereas the server uses this port as a source port.</w:t>
            </w:r>
          </w:p>
          <w:p w14:paraId="1673A097" w14:textId="77777777" w:rsidR="005C30D8" w:rsidRPr="00DD2710" w:rsidRDefault="005C30D8"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At the end, we see how dynamic port works in this scenario.</w:t>
            </w:r>
          </w:p>
          <w:p w14:paraId="623CAD91" w14:textId="468D67C6" w:rsidR="00DC4B44" w:rsidRPr="00DD2710" w:rsidRDefault="005C30D8" w:rsidP="00B01480">
            <w:pPr>
              <w:spacing w:line="360" w:lineRule="auto"/>
              <w:ind w:left="34"/>
              <w:jc w:val="center"/>
              <w:rPr>
                <w:rFonts w:ascii="Cambria" w:eastAsia="Cambria" w:hAnsi="Cambria" w:cs="Cambria"/>
                <w:iCs/>
                <w:sz w:val="24"/>
                <w:szCs w:val="24"/>
              </w:rPr>
            </w:pPr>
            <w:r w:rsidRPr="00DD2710">
              <w:rPr>
                <w:rFonts w:ascii="Cambria" w:eastAsia="Cambria" w:hAnsi="Cambria" w:cs="Cambria"/>
                <w:iCs/>
                <w:noProof/>
                <w:sz w:val="24"/>
                <w:szCs w:val="24"/>
              </w:rPr>
              <w:drawing>
                <wp:inline distT="0" distB="0" distL="0" distR="0" wp14:anchorId="04A1166E" wp14:editId="65EE0A14">
                  <wp:extent cx="4002910" cy="2108200"/>
                  <wp:effectExtent l="0" t="0" r="0" b="0"/>
                  <wp:docPr id="13177356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26680" cy="2120719"/>
                          </a:xfrm>
                          <a:prstGeom prst="rect">
                            <a:avLst/>
                          </a:prstGeom>
                          <a:noFill/>
                        </pic:spPr>
                      </pic:pic>
                    </a:graphicData>
                  </a:graphic>
                </wp:inline>
              </w:drawing>
            </w:r>
          </w:p>
          <w:p w14:paraId="515A6E4D" w14:textId="3FCA7465"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dynamic port is the port that is dynamically assigned to the client application when initiating a connection. In this case, the client uses a dynamic port as a source port, whereas the server uses a dynamic port as a destination port. For example, the client sends an http request; then in this case, destination port would be 80 as it is a http request, and the source port will only be assigned by the client. When the server serves the request, then the source port would be 80 as it is an http server, and the destination port would be the same as the source port of the client. The registered port can also be used in place of a dynamic port.</w:t>
            </w:r>
          </w:p>
          <w:p w14:paraId="4A432BF4" w14:textId="508CACB5"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Let's look at the below example.</w:t>
            </w:r>
          </w:p>
          <w:p w14:paraId="18F6D346" w14:textId="0DFA10D3"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Suppose client is communicating with a server, and sending the http request. So, the client sends the TCP segment to the well-known port, i.e., 80 of the HTTP protocols. In this case, the destination port would be 80 and suppose the source port assigned dynamically by the client is 1028. When the server responds, the destination port is 1028 as the source port defined by the client is 1028, and the source port at the server end would be 80 as the HTTP server is responding to the request of the client.</w:t>
            </w:r>
          </w:p>
          <w:p w14:paraId="165D2725" w14:textId="77777777" w:rsidR="005C30D8" w:rsidRPr="00DD2710" w:rsidRDefault="005C30D8"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lastRenderedPageBreak/>
              <w:t>IPv4 vs IPv6</w:t>
            </w:r>
          </w:p>
          <w:p w14:paraId="0EB36919" w14:textId="77777777"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IP?</w:t>
            </w:r>
          </w:p>
          <w:p w14:paraId="3633A897" w14:textId="629A0E7E"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An IP stands for internet protocol. An IP address is assigned to each device connected to a network. Each device uses an IP address for communication. It also behaves as an identifier as this address is used to identify the device on a network. It defines the technical format of the packets. Mainly, both the networks, i.e., IP and TCP, are combined together, so together, they are referred to as a TCP/IP. It creates a virtual connection between the source and the destination.</w:t>
            </w:r>
          </w:p>
          <w:p w14:paraId="4262137F" w14:textId="4B2AF487"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We can also define an IP address as a numeric address assigned to each device on a network. An IP address is assigned to each device so that the device on a network can be identified uniquely. To facilitate the routing of packets, TCP/IP protocol uses a 32-bit logical address known as IPv4(Internet Protocol version 4).</w:t>
            </w:r>
          </w:p>
          <w:p w14:paraId="2753EE2B" w14:textId="4792B798"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An IP address consists of two parts, i.e., the first one is a network address, and the other one is a host address.</w:t>
            </w:r>
          </w:p>
          <w:p w14:paraId="61DB5017" w14:textId="77777777" w:rsidR="005C30D8" w:rsidRPr="00DD2710" w:rsidRDefault="005C30D8" w:rsidP="00B01480">
            <w:pPr>
              <w:spacing w:after="0" w:line="360" w:lineRule="auto"/>
              <w:rPr>
                <w:rFonts w:ascii="Cambria" w:eastAsia="Times New Roman" w:hAnsi="Cambria" w:cs="Times New Roman"/>
                <w:kern w:val="0"/>
                <w:sz w:val="24"/>
                <w:szCs w:val="24"/>
                <w:lang w:eastAsia="en-PH"/>
                <w14:ligatures w14:val="none"/>
              </w:rPr>
            </w:pPr>
            <w:r w:rsidRPr="00DD2710">
              <w:rPr>
                <w:rFonts w:ascii="Cambria" w:eastAsia="Times New Roman" w:hAnsi="Cambria" w:cs="Times New Roman"/>
                <w:kern w:val="0"/>
                <w:sz w:val="24"/>
                <w:szCs w:val="24"/>
                <w:lang w:eastAsia="en-PH"/>
                <w14:ligatures w14:val="none"/>
              </w:rPr>
              <w:t>There are two types of IP addresses:</w:t>
            </w:r>
          </w:p>
          <w:p w14:paraId="56B33C54" w14:textId="77777777" w:rsidR="005C30D8" w:rsidRPr="00DD2710" w:rsidRDefault="005C30D8">
            <w:pPr>
              <w:pStyle w:val="ListParagraph"/>
              <w:numPr>
                <w:ilvl w:val="0"/>
                <w:numId w:val="38"/>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IPv4</w:t>
            </w:r>
          </w:p>
          <w:p w14:paraId="32A5F9AD" w14:textId="351E3C95" w:rsidR="00DC4B44" w:rsidRPr="00DD2710" w:rsidRDefault="005C30D8">
            <w:pPr>
              <w:pStyle w:val="ListParagraph"/>
              <w:numPr>
                <w:ilvl w:val="0"/>
                <w:numId w:val="38"/>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IPv6</w:t>
            </w:r>
          </w:p>
          <w:p w14:paraId="4B597191" w14:textId="77777777"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IPv4?</w:t>
            </w:r>
          </w:p>
          <w:p w14:paraId="19CAB111" w14:textId="0AB8EA93"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IPv4 is a version 4 of IP. It is a current version and the most commonly used IP address. It is a 32-bit address written in four numbers separated by 'dot', i.e., periods. This address is unique for each device.</w:t>
            </w:r>
          </w:p>
          <w:p w14:paraId="28FAFBE6" w14:textId="730BC93D" w:rsidR="005C30D8"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rPr>
              <w:t xml:space="preserve">For example, </w:t>
            </w:r>
            <w:r w:rsidRPr="00DD2710">
              <w:rPr>
                <w:rFonts w:ascii="Cambria" w:eastAsia="Cambria" w:hAnsi="Cambria" w:cs="Cambria"/>
                <w:b/>
                <w:bCs/>
                <w:iCs/>
                <w:sz w:val="24"/>
                <w:szCs w:val="24"/>
              </w:rPr>
              <w:t>66.94.29.13</w:t>
            </w:r>
          </w:p>
          <w:p w14:paraId="3CE1A92F" w14:textId="26342013"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above example represents the IP address in which each group of numbers separated by periods is called an Octet. Each number in an octet is in the range from 0-255. This address can produce 4,294,967,296 possible unique addresses.</w:t>
            </w:r>
          </w:p>
          <w:p w14:paraId="64D534ED" w14:textId="38BF3692"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lastRenderedPageBreak/>
              <w:t>In today's computer network world, computers do not understand the IP addresses in the standard numeric format as the computers understand the numbers in binary form only. The binary number can be either 1 or 0. The IPv4 consists of four sets, and these sets represent the octet. The bits in each octet represent a number.</w:t>
            </w:r>
          </w:p>
          <w:p w14:paraId="4D6D849E" w14:textId="625C51BF"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Each bit in an octet can be either 1 or 0. If the bit the 1, then the number it represents will count, and if the bit is 0, then the number it represents does not count.</w:t>
            </w:r>
          </w:p>
          <w:p w14:paraId="06AA2FC1" w14:textId="1E0BDA76"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Representation of 8 Bit Octet</w:t>
            </w:r>
          </w:p>
          <w:p w14:paraId="1AF13CB7" w14:textId="03AC15FE"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74D0270F" wp14:editId="46A00351">
                  <wp:extent cx="4581525" cy="495300"/>
                  <wp:effectExtent l="0" t="0" r="9525" b="0"/>
                  <wp:docPr id="19494420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81525" cy="495300"/>
                          </a:xfrm>
                          <a:prstGeom prst="rect">
                            <a:avLst/>
                          </a:prstGeom>
                          <a:noFill/>
                        </pic:spPr>
                      </pic:pic>
                    </a:graphicData>
                  </a:graphic>
                </wp:inline>
              </w:drawing>
            </w:r>
          </w:p>
          <w:p w14:paraId="754EC26D"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F819787" w14:textId="76F77547"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above representation shows the structure of 8- bit octet.</w:t>
            </w:r>
          </w:p>
          <w:p w14:paraId="0E6BC50C" w14:textId="0E5B236D" w:rsidR="005C30D8"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Now, we will see how to obtain the binary representation of the above IP address, i.e., 66.94.29.13</w:t>
            </w:r>
          </w:p>
          <w:p w14:paraId="4DCC79DB" w14:textId="5773224B"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Step 1: First, we find the binary number of 66.</w:t>
            </w:r>
          </w:p>
          <w:p w14:paraId="162001C5" w14:textId="6F967E40"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6F34EC20" wp14:editId="619A17F8">
                  <wp:extent cx="4676775" cy="885825"/>
                  <wp:effectExtent l="0" t="0" r="9525" b="9525"/>
                  <wp:docPr id="15058631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76775" cy="885825"/>
                          </a:xfrm>
                          <a:prstGeom prst="rect">
                            <a:avLst/>
                          </a:prstGeom>
                          <a:noFill/>
                        </pic:spPr>
                      </pic:pic>
                    </a:graphicData>
                  </a:graphic>
                </wp:inline>
              </w:drawing>
            </w:r>
          </w:p>
          <w:p w14:paraId="4F828365" w14:textId="77777777" w:rsidR="005C30D8" w:rsidRPr="00DD2710" w:rsidRDefault="005C30D8"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To obtain 66, we put 1 under 64 and 2 as the sum of 64 and 2 is equal to 66 (64+2=66), and the remaining bits will be zero, as shown above. Therefore, the binary bit version of 66 is 01000010.</w:t>
            </w:r>
          </w:p>
          <w:p w14:paraId="4E85C03D" w14:textId="77777777" w:rsidR="005C30D8" w:rsidRPr="00DD2710" w:rsidRDefault="005C30D8"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Step 2: Now, we calculate the binary number of 94.</w:t>
            </w:r>
          </w:p>
          <w:p w14:paraId="7E3184B9" w14:textId="1DDEDC08"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noProof/>
                <w:sz w:val="24"/>
                <w:szCs w:val="24"/>
              </w:rPr>
              <w:drawing>
                <wp:inline distT="0" distB="0" distL="0" distR="0" wp14:anchorId="3138C325" wp14:editId="6DF2FCF3">
                  <wp:extent cx="4676775" cy="809625"/>
                  <wp:effectExtent l="0" t="0" r="9525" b="9525"/>
                  <wp:docPr id="15862914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6775" cy="809625"/>
                          </a:xfrm>
                          <a:prstGeom prst="rect">
                            <a:avLst/>
                          </a:prstGeom>
                          <a:noFill/>
                        </pic:spPr>
                      </pic:pic>
                    </a:graphicData>
                  </a:graphic>
                </wp:inline>
              </w:drawing>
            </w:r>
          </w:p>
          <w:p w14:paraId="40FF0DAF" w14:textId="77777777" w:rsidR="005C30D8" w:rsidRPr="00DD2710" w:rsidRDefault="005C30D8"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lastRenderedPageBreak/>
              <w:t>To obtain 94, we put 1 under 64, 16, 8, 4, and 2 as the sum of these numbers is equal to 94, and the remaining bits will be zero. Therefore, the binary bit version of 94 is 01011110.</w:t>
            </w:r>
          </w:p>
          <w:p w14:paraId="2336CC61" w14:textId="5A94D23F" w:rsidR="00DC4B44" w:rsidRPr="00DD2710" w:rsidRDefault="005C30D8"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Step 3: The next number is 29.</w:t>
            </w:r>
          </w:p>
          <w:p w14:paraId="51152DEE" w14:textId="7484BD52" w:rsidR="00DC4B44" w:rsidRPr="00DD2710" w:rsidRDefault="005C30D8"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0" distR="0" wp14:anchorId="387E341D" wp14:editId="45E81BF1">
                  <wp:extent cx="4678680" cy="807720"/>
                  <wp:effectExtent l="0" t="0" r="7620" b="0"/>
                  <wp:docPr id="1448775875" name="Picture 33"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Pv4 vs IPv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78680" cy="807720"/>
                          </a:xfrm>
                          <a:prstGeom prst="rect">
                            <a:avLst/>
                          </a:prstGeom>
                          <a:noFill/>
                          <a:ln>
                            <a:noFill/>
                          </a:ln>
                        </pic:spPr>
                      </pic:pic>
                    </a:graphicData>
                  </a:graphic>
                </wp:inline>
              </w:drawing>
            </w:r>
          </w:p>
          <w:p w14:paraId="117F5E3D" w14:textId="1CDF61FB" w:rsidR="00DC4B44" w:rsidRPr="00DD2710" w:rsidRDefault="005C30D8"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To obtain 29, we put 1 under 16, 8, 4, and 1 as the sum of these numbers is equal to 29, and the remaining bits will be zero. Therefore, the binary bit version of 29 is 00011101.</w:t>
            </w:r>
          </w:p>
          <w:p w14:paraId="2FEFC82E" w14:textId="77777777" w:rsidR="00AE6302" w:rsidRPr="00DD2710" w:rsidRDefault="00AE6302"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Step 4: The last number is 13.</w:t>
            </w:r>
          </w:p>
          <w:p w14:paraId="17E0C254" w14:textId="77777777" w:rsidR="00DC4B44" w:rsidRPr="00DD2710" w:rsidRDefault="00DC4B44" w:rsidP="00B01480">
            <w:pPr>
              <w:spacing w:line="360" w:lineRule="auto"/>
              <w:ind w:left="34"/>
              <w:jc w:val="both"/>
              <w:rPr>
                <w:rFonts w:ascii="Cambria" w:eastAsia="Cambria" w:hAnsi="Cambria" w:cs="Cambria"/>
                <w:iCs/>
                <w:sz w:val="24"/>
                <w:szCs w:val="24"/>
              </w:rPr>
            </w:pPr>
          </w:p>
          <w:p w14:paraId="230A0081" w14:textId="2DAAD32E"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0" distR="0" wp14:anchorId="13217F43" wp14:editId="580407C4">
                  <wp:extent cx="4678680" cy="868680"/>
                  <wp:effectExtent l="0" t="0" r="7620" b="7620"/>
                  <wp:docPr id="526268365" name="Picture 34"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Pv4 vs IPv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78680" cy="868680"/>
                          </a:xfrm>
                          <a:prstGeom prst="rect">
                            <a:avLst/>
                          </a:prstGeom>
                          <a:noFill/>
                          <a:ln>
                            <a:noFill/>
                          </a:ln>
                        </pic:spPr>
                      </pic:pic>
                    </a:graphicData>
                  </a:graphic>
                </wp:inline>
              </w:drawing>
            </w:r>
          </w:p>
          <w:p w14:paraId="05FBC179" w14:textId="15EB7E4A"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To obtain 13, we put 1 under 8, 4, and 1 as the sum of these numbers is equal to 13, and the remaining bits will be zero. Therefore, the binary bit version of 13 is 00001101.</w:t>
            </w:r>
          </w:p>
          <w:p w14:paraId="2639EE04"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Drawback of IPv4</w:t>
            </w:r>
          </w:p>
          <w:p w14:paraId="42E6717A" w14:textId="06589BFA"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Currently, the population of the world is 7.6 billion. Every user is having more than one device connected with the internet, and private companies also rely on the internet. As we know that IPv4 produces 4 billion addresses, which are not enough for each device connected to the internet on a planet. Although the various techniques were invented, such as variable- length mask, network address translation, port address translation, classes, inter-domain translation, to conserve the bandwidth of IP address and slow down the depletion of an IP address. In these techniques, public IP is converted into a private IP due to which </w:t>
            </w:r>
            <w:r w:rsidRPr="00DD2710">
              <w:rPr>
                <w:rFonts w:ascii="Cambria" w:eastAsia="Cambria" w:hAnsi="Cambria" w:cs="Cambria"/>
                <w:iCs/>
                <w:sz w:val="24"/>
                <w:szCs w:val="24"/>
              </w:rPr>
              <w:lastRenderedPageBreak/>
              <w:t>the user having public IP can also use the internet. But still, this was not so efficient, so it gave rise to the development of the next generation of IP addresses, i.e., IPv6.</w:t>
            </w:r>
          </w:p>
          <w:p w14:paraId="1D9C33CF"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What is IPv6?</w:t>
            </w:r>
          </w:p>
          <w:p w14:paraId="1FB7B5E3" w14:textId="0C7C418D"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IPv4 produces 4 billion addresses, and the developers think that these addresses are enough, but they were wrong. IPv6 is the next generation of IP addresses. The main difference between IPv4 and IPv6 is the address size of IP addresses. The IPv4 is a 32-bit address, whereas IPv6 is a 128-bit hexadecimal address. IPv6 provides a large address space, and it contains a simple header as compared to IPv4.</w:t>
            </w:r>
          </w:p>
          <w:p w14:paraId="2545734E"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provides transition strategies that convert IPv4 into IPv6, and these strategies are as follows:</w:t>
            </w:r>
          </w:p>
          <w:p w14:paraId="74653A05" w14:textId="77777777" w:rsidR="00AE6302" w:rsidRPr="00DD2710" w:rsidRDefault="00AE6302" w:rsidP="00B01480">
            <w:pPr>
              <w:spacing w:line="360" w:lineRule="auto"/>
              <w:ind w:left="34"/>
              <w:jc w:val="both"/>
              <w:rPr>
                <w:rFonts w:ascii="Cambria" w:eastAsia="Cambria" w:hAnsi="Cambria" w:cs="Cambria"/>
                <w:iCs/>
                <w:sz w:val="24"/>
                <w:szCs w:val="24"/>
              </w:rPr>
            </w:pPr>
          </w:p>
          <w:p w14:paraId="6A6FC4FB" w14:textId="77777777" w:rsidR="00AE6302" w:rsidRPr="00DD2710" w:rsidRDefault="00AE6302">
            <w:pPr>
              <w:pStyle w:val="ListParagraph"/>
              <w:numPr>
                <w:ilvl w:val="0"/>
                <w:numId w:val="3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Dual stacking:</w:t>
            </w:r>
            <w:r w:rsidRPr="00DD2710">
              <w:rPr>
                <w:rFonts w:ascii="Cambria" w:eastAsia="Cambria" w:hAnsi="Cambria" w:cs="Cambria"/>
                <w:iCs/>
                <w:sz w:val="24"/>
                <w:szCs w:val="24"/>
              </w:rPr>
              <w:t xml:space="preserve"> It allows us to have both the versions, i.e., IPv4 and IPv6, on the same device.</w:t>
            </w:r>
          </w:p>
          <w:p w14:paraId="5CE4B210" w14:textId="77777777" w:rsidR="00AE6302" w:rsidRPr="00DD2710" w:rsidRDefault="00AE6302">
            <w:pPr>
              <w:pStyle w:val="ListParagraph"/>
              <w:numPr>
                <w:ilvl w:val="0"/>
                <w:numId w:val="3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Tunneling:</w:t>
            </w:r>
            <w:r w:rsidRPr="00DD2710">
              <w:rPr>
                <w:rFonts w:ascii="Cambria" w:eastAsia="Cambria" w:hAnsi="Cambria" w:cs="Cambria"/>
                <w:iCs/>
                <w:sz w:val="24"/>
                <w:szCs w:val="24"/>
              </w:rPr>
              <w:t xml:space="preserve"> In this approach, all the users have IPv6 communicates with an IPv4 network to reach IPv6.</w:t>
            </w:r>
          </w:p>
          <w:p w14:paraId="4C900AB2" w14:textId="77777777" w:rsidR="00AE6302" w:rsidRPr="00DD2710" w:rsidRDefault="00AE6302">
            <w:pPr>
              <w:pStyle w:val="ListParagraph"/>
              <w:numPr>
                <w:ilvl w:val="0"/>
                <w:numId w:val="3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Network Address Translation:</w:t>
            </w:r>
            <w:r w:rsidRPr="00DD2710">
              <w:rPr>
                <w:rFonts w:ascii="Cambria" w:eastAsia="Cambria" w:hAnsi="Cambria" w:cs="Cambria"/>
                <w:iCs/>
                <w:sz w:val="24"/>
                <w:szCs w:val="24"/>
              </w:rPr>
              <w:t xml:space="preserve"> The translation allows the communication between the hosts having a different version of IP.</w:t>
            </w:r>
          </w:p>
          <w:p w14:paraId="4038B5C7" w14:textId="5FA2EF66"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This hexadecimal address contains both numbers and alphabets. Due to the usage of both the numbers and alphabets, IPv6 is capable of producing over 340 undecillion (3.4*1038) addresses.</w:t>
            </w:r>
          </w:p>
          <w:p w14:paraId="7ED25478" w14:textId="5AA26D48"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IPv6 is a 128-bit hexadecimal address made up of 8 sets of 16 bits each, and these 8 sets are separated by a colon. In IPv6, each hexadecimal character represents 4 bits. So, we need to convert 4 bits to a hexadecimal number at a time</w:t>
            </w:r>
          </w:p>
          <w:p w14:paraId="3096706C" w14:textId="77777777" w:rsidR="00E379F1" w:rsidRPr="00DD2710" w:rsidRDefault="00E379F1" w:rsidP="00B01480">
            <w:pPr>
              <w:spacing w:line="360" w:lineRule="auto"/>
              <w:ind w:left="34"/>
              <w:jc w:val="both"/>
              <w:rPr>
                <w:rFonts w:ascii="Cambria" w:eastAsia="Cambria" w:hAnsi="Cambria" w:cs="Cambria"/>
                <w:iCs/>
                <w:sz w:val="24"/>
                <w:szCs w:val="24"/>
              </w:rPr>
            </w:pPr>
          </w:p>
          <w:p w14:paraId="0A52A47E" w14:textId="77777777" w:rsidR="00E379F1" w:rsidRPr="00DD2710" w:rsidRDefault="00E379F1" w:rsidP="00B01480">
            <w:pPr>
              <w:spacing w:line="360" w:lineRule="auto"/>
              <w:ind w:left="34"/>
              <w:jc w:val="both"/>
              <w:rPr>
                <w:rFonts w:ascii="Cambria" w:eastAsia="Cambria" w:hAnsi="Cambria" w:cs="Cambria"/>
                <w:iCs/>
                <w:sz w:val="24"/>
                <w:szCs w:val="24"/>
              </w:rPr>
            </w:pPr>
          </w:p>
          <w:p w14:paraId="006EC1C0"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Address format</w:t>
            </w:r>
          </w:p>
          <w:p w14:paraId="340BA1EA"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The address format of IPv4:</w:t>
            </w:r>
          </w:p>
          <w:p w14:paraId="3D4F6C92" w14:textId="28FD00F4"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0" distR="0" wp14:anchorId="3BCE82E1" wp14:editId="2F5D4A6D">
                  <wp:extent cx="3638550" cy="933450"/>
                  <wp:effectExtent l="0" t="0" r="0" b="0"/>
                  <wp:docPr id="212352774" name="Picture 37"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Pv4 vs IPv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38550" cy="933450"/>
                          </a:xfrm>
                          <a:prstGeom prst="rect">
                            <a:avLst/>
                          </a:prstGeom>
                          <a:noFill/>
                          <a:ln>
                            <a:noFill/>
                          </a:ln>
                        </pic:spPr>
                      </pic:pic>
                    </a:graphicData>
                  </a:graphic>
                </wp:inline>
              </w:drawing>
            </w:r>
          </w:p>
          <w:p w14:paraId="75CC968C"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The address format of IPv6:</w:t>
            </w:r>
          </w:p>
          <w:p w14:paraId="738AB23F" w14:textId="459C3ACA"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0" distR="0" wp14:anchorId="6C03C056" wp14:editId="23F707F7">
                  <wp:extent cx="5165725" cy="781050"/>
                  <wp:effectExtent l="0" t="0" r="0" b="0"/>
                  <wp:docPr id="478500822" name="Picture 38"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Pv4 vs IPv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65725" cy="781050"/>
                          </a:xfrm>
                          <a:prstGeom prst="rect">
                            <a:avLst/>
                          </a:prstGeom>
                          <a:noFill/>
                          <a:ln>
                            <a:noFill/>
                          </a:ln>
                        </pic:spPr>
                      </pic:pic>
                    </a:graphicData>
                  </a:graphic>
                </wp:inline>
              </w:drawing>
            </w:r>
          </w:p>
          <w:p w14:paraId="12754DDC" w14:textId="2AE5171F"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above diagram shows the address format of IPv4 and IPv6. An IPv4 is a 32-bit decimal address. It contains 4 octets or fields separated by 'dot', and each field is 8-bit in size. The number that each field contains should be in the range of 0-255. Whereas an IPv6 is a 128-bit hexadecimal address. It contains 8 fields separated by a colon, and each field is 16-bit in size.</w:t>
            </w:r>
          </w:p>
          <w:p w14:paraId="50F8A155" w14:textId="66C474F0" w:rsidR="00DC4B44"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Differences between IPv4 and IPv6</w:t>
            </w:r>
          </w:p>
          <w:tbl>
            <w:tblPr>
              <w:tblW w:w="798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24"/>
              <w:gridCol w:w="248"/>
              <w:gridCol w:w="3111"/>
              <w:gridCol w:w="59"/>
              <w:gridCol w:w="2790"/>
              <w:gridCol w:w="55"/>
            </w:tblGrid>
            <w:tr w:rsidR="00AE6302" w:rsidRPr="00DD2710" w14:paraId="2503FDB6" w14:textId="77777777" w:rsidTr="00AE6302">
              <w:trPr>
                <w:gridBefore w:val="2"/>
                <w:gridAfter w:val="1"/>
                <w:wBefore w:w="1972" w:type="dxa"/>
                <w:wAfter w:w="55" w:type="dxa"/>
                <w:trHeight w:val="597"/>
              </w:trPr>
              <w:tc>
                <w:tcPr>
                  <w:tcW w:w="3170" w:type="dxa"/>
                  <w:gridSpan w:val="2"/>
                  <w:shd w:val="clear" w:color="auto" w:fill="C7CCBE"/>
                  <w:tcMar>
                    <w:top w:w="180" w:type="dxa"/>
                    <w:left w:w="180" w:type="dxa"/>
                    <w:bottom w:w="180" w:type="dxa"/>
                    <w:right w:w="180" w:type="dxa"/>
                  </w:tcMar>
                  <w:hideMark/>
                </w:tcPr>
                <w:p w14:paraId="5B3BA317" w14:textId="77777777" w:rsidR="00AE6302" w:rsidRPr="00DD2710" w:rsidRDefault="00AE6302" w:rsidP="00E379F1">
                  <w:pPr>
                    <w:spacing w:after="0" w:line="240" w:lineRule="auto"/>
                    <w:jc w:val="center"/>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br/>
                    <w:t>Ipv4</w:t>
                  </w:r>
                </w:p>
              </w:tc>
              <w:tc>
                <w:tcPr>
                  <w:tcW w:w="2790" w:type="dxa"/>
                  <w:shd w:val="clear" w:color="auto" w:fill="C7CCBE"/>
                  <w:tcMar>
                    <w:top w:w="180" w:type="dxa"/>
                    <w:left w:w="180" w:type="dxa"/>
                    <w:bottom w:w="180" w:type="dxa"/>
                    <w:right w:w="180" w:type="dxa"/>
                  </w:tcMar>
                  <w:hideMark/>
                </w:tcPr>
                <w:p w14:paraId="19EC9B06" w14:textId="77777777" w:rsidR="00AE6302" w:rsidRPr="00DD2710" w:rsidRDefault="00AE6302"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Ipv6</w:t>
                  </w:r>
                </w:p>
              </w:tc>
            </w:tr>
            <w:tr w:rsidR="00AE6302" w:rsidRPr="00DD2710" w14:paraId="5AAD3E8A" w14:textId="77777777" w:rsidTr="00AE6302">
              <w:trPr>
                <w:trHeight w:val="298"/>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29025D"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Address length</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C7C0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IPv4 is a 32-bit address.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00FD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IPv6 is a 128-bit address.</w:t>
                  </w:r>
                </w:p>
              </w:tc>
            </w:tr>
            <w:tr w:rsidR="00AE6302" w:rsidRPr="00DD2710" w14:paraId="7A2E1344" w14:textId="77777777" w:rsidTr="00AE6302">
              <w:trPr>
                <w:trHeight w:val="955"/>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45293F"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Fields</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4C2C0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IPv4 is a numeric address that consists of 4 fields which are separated by dot (.).</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42EA9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IPv6 is an alphanumeric address that consists of 8 fields, which are separated by colon.</w:t>
                  </w:r>
                </w:p>
              </w:tc>
            </w:tr>
            <w:tr w:rsidR="00AE6302" w:rsidRPr="00DD2710" w14:paraId="33FA73BC" w14:textId="77777777" w:rsidTr="00AE6302">
              <w:trPr>
                <w:trHeight w:val="955"/>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A6204C"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Classes</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1E28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IPv4 has 5 different classes of IP address that includes Class A, Class B, Class C, Class D, and Class E.</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CCCDA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IPv6 does not contain classes of IP addresses.</w:t>
                  </w:r>
                </w:p>
              </w:tc>
            </w:tr>
            <w:tr w:rsidR="00AE6302" w:rsidRPr="00DD2710" w14:paraId="7AE122FA" w14:textId="77777777" w:rsidTr="00AE6302">
              <w:trPr>
                <w:trHeight w:val="617"/>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36B4A3"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lastRenderedPageBreak/>
                    <w:t>Number of IP address</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BC93A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IPv4 has a limited number of IP addresses.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7A321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IPv6 has a large number of IP addresses.</w:t>
                  </w:r>
                </w:p>
              </w:tc>
            </w:tr>
            <w:tr w:rsidR="00AE6302" w:rsidRPr="00DD2710" w14:paraId="0536EC6D" w14:textId="77777777" w:rsidTr="00AE6302">
              <w:trPr>
                <w:trHeight w:val="1274"/>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07C39D"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VLSM</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E81C0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supports VLSM (Virtual Length Subnet Mask). Here, VLSM means that Ipv4 converts IP addresses into a subnet of different sizes.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70E2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does not support VLSM.</w:t>
                  </w:r>
                </w:p>
              </w:tc>
            </w:tr>
            <w:tr w:rsidR="00AE6302" w:rsidRPr="00DD2710" w14:paraId="331F43D0" w14:textId="77777777" w:rsidTr="00AE6302">
              <w:trPr>
                <w:trHeight w:val="637"/>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18C78C"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Address configuration</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AC174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supports manual and DHCP configuration.</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06F62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supports manual, DHCP, auto-configuration, and renumbering.</w:t>
                  </w:r>
                </w:p>
              </w:tc>
            </w:tr>
            <w:tr w:rsidR="00AE6302" w:rsidRPr="00DD2710" w14:paraId="05DC7E5F" w14:textId="77777777" w:rsidTr="00AE6302">
              <w:trPr>
                <w:trHeight w:val="617"/>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95B34"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Address space</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ACAF2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generates 4 billion unique addresses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C8867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generates 340 undecillion unique addresses.</w:t>
                  </w:r>
                </w:p>
              </w:tc>
            </w:tr>
            <w:tr w:rsidR="00AE6302" w:rsidRPr="00DD2710" w14:paraId="7DF37BD3" w14:textId="77777777" w:rsidTr="00AE6302">
              <w:trPr>
                <w:trHeight w:val="955"/>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E8B9E1"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End-to-end connection integrity</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2FF5D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IPv4, end-to-end connection integrity is unachievable.</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F7BBF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the case of IPv6, end-to-end connection integrity is achievable.</w:t>
                  </w:r>
                </w:p>
              </w:tc>
            </w:tr>
            <w:tr w:rsidR="00AE6302" w:rsidRPr="00DD2710" w14:paraId="2CF2495E" w14:textId="77777777" w:rsidTr="00AE6302">
              <w:trPr>
                <w:trHeight w:val="1254"/>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E24039"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Security features</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C673D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IPv4, security depends on the application. This IP address is not developed in keeping the security feature in mind.</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56F49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IPv6, IPSEC is developed for security purposes.</w:t>
                  </w:r>
                </w:p>
              </w:tc>
            </w:tr>
            <w:tr w:rsidR="00AE6302" w:rsidRPr="00DD2710" w14:paraId="65E27A79" w14:textId="77777777" w:rsidTr="00AE6302">
              <w:trPr>
                <w:trHeight w:val="637"/>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F553AE"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Address representation</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98291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IPv4, the IP address is represented in decimal.</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6C541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In IPv6, the representation of the IP address in hexadecimal.</w:t>
                  </w:r>
                </w:p>
              </w:tc>
            </w:tr>
            <w:tr w:rsidR="00AE6302" w:rsidRPr="00DD2710" w14:paraId="40C1F763" w14:textId="77777777" w:rsidTr="00AE6302">
              <w:trPr>
                <w:trHeight w:val="637"/>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8173C9"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Fragmentation</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43BB3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Fragmentation is done by the senders and the forwarding routers.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71F49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Fragmentation is done by the senders only.</w:t>
                  </w:r>
                </w:p>
              </w:tc>
            </w:tr>
            <w:tr w:rsidR="00AE6302" w:rsidRPr="00DD2710" w14:paraId="719BDB06" w14:textId="77777777" w:rsidTr="00AE6302">
              <w:trPr>
                <w:trHeight w:val="637"/>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C6E53"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Packet flow identification</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614C6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does not provide any mechanism for packet flow identification.</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BDEF8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uses flow label field in the header for the packet flow identification.</w:t>
                  </w:r>
                </w:p>
              </w:tc>
            </w:tr>
            <w:tr w:rsidR="00AE6302" w:rsidRPr="00DD2710" w14:paraId="4368057E" w14:textId="77777777" w:rsidTr="00AE6302">
              <w:trPr>
                <w:trHeight w:val="617"/>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2E571D"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lastRenderedPageBreak/>
                    <w:t>Checksum field</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D0B69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checksum field is available in IPv4.</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9D4D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 checksum field is not available in IPv6.</w:t>
                  </w:r>
                </w:p>
              </w:tc>
            </w:tr>
            <w:tr w:rsidR="00AE6302" w:rsidRPr="00DD2710" w14:paraId="4F332DF2" w14:textId="77777777" w:rsidTr="00AE6302">
              <w:trPr>
                <w:trHeight w:val="955"/>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A77923"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Transmission scheme</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DED65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IPv4 is broadcasting.</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D1519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On the other hand, IPv6 is multicasting, which provides efficient network operations.</w:t>
                  </w:r>
                </w:p>
              </w:tc>
            </w:tr>
            <w:tr w:rsidR="00AE6302" w:rsidRPr="00DD2710" w14:paraId="7BAD4904" w14:textId="77777777" w:rsidTr="00AE6302">
              <w:trPr>
                <w:trHeight w:val="637"/>
              </w:trPr>
              <w:tc>
                <w:tcPr>
                  <w:tcW w:w="17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689EE"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Encryption and Authentication</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967AA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does not provide encryption and authentication.</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ED2B9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provides encryption and authentication.</w:t>
                  </w:r>
                </w:p>
              </w:tc>
            </w:tr>
            <w:tr w:rsidR="00AE6302" w:rsidRPr="00DD2710" w14:paraId="378D5642" w14:textId="77777777" w:rsidTr="00AE6302">
              <w:trPr>
                <w:trHeight w:val="935"/>
              </w:trPr>
              <w:tc>
                <w:tcPr>
                  <w:tcW w:w="17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71B82" w14:textId="77777777" w:rsidR="00AE6302" w:rsidRPr="00DD2710" w:rsidRDefault="00AE6302" w:rsidP="00B01480">
                  <w:pPr>
                    <w:spacing w:after="0" w:line="36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Number of octets</w:t>
                  </w:r>
                </w:p>
              </w:tc>
              <w:tc>
                <w:tcPr>
                  <w:tcW w:w="335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472A3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consists of 4 octets.</w:t>
                  </w:r>
                </w:p>
              </w:tc>
              <w:tc>
                <w:tcPr>
                  <w:tcW w:w="2904"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2B273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consists of 8 fields, and each field contains 2 octets. Therefore, the total number of octets in IPv6 is 16.</w:t>
                  </w:r>
                </w:p>
              </w:tc>
            </w:tr>
          </w:tbl>
          <w:p w14:paraId="7204DB23" w14:textId="77777777" w:rsidR="00E379F1" w:rsidRPr="00DD2710" w:rsidRDefault="00E379F1" w:rsidP="00E379F1">
            <w:pPr>
              <w:spacing w:line="360" w:lineRule="auto"/>
              <w:jc w:val="both"/>
              <w:rPr>
                <w:rFonts w:ascii="Cambria" w:eastAsia="Cambria" w:hAnsi="Cambria" w:cs="Cambria"/>
                <w:iCs/>
                <w:sz w:val="24"/>
                <w:szCs w:val="24"/>
              </w:rPr>
            </w:pPr>
          </w:p>
          <w:p w14:paraId="78750569" w14:textId="77777777" w:rsidR="00AE6302" w:rsidRPr="00DD2710" w:rsidRDefault="00AE6302"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ARP Packet Format</w:t>
            </w:r>
          </w:p>
          <w:p w14:paraId="3C5D7FA3"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address resolution protocol (ARP) uses a basic message format that contains either address resolution request or address resolution response. The ARP message size depends on the address size of the link layer and the network layer. The message header describes the network type used at each layer and the address size of each layer. The message header is complete with the help of the operation code, which is</w:t>
            </w:r>
            <w:r w:rsidRPr="00DD2710">
              <w:rPr>
                <w:rFonts w:ascii="Cambria" w:eastAsia="Cambria" w:hAnsi="Cambria" w:cs="Cambria"/>
                <w:b/>
                <w:bCs/>
                <w:iCs/>
                <w:sz w:val="24"/>
                <w:szCs w:val="24"/>
              </w:rPr>
              <w:t xml:space="preserve"> 1 for request</w:t>
            </w:r>
            <w:r w:rsidRPr="00DD2710">
              <w:rPr>
                <w:rFonts w:ascii="Cambria" w:eastAsia="Cambria" w:hAnsi="Cambria" w:cs="Cambria"/>
                <w:iCs/>
                <w:sz w:val="24"/>
                <w:szCs w:val="24"/>
              </w:rPr>
              <w:t xml:space="preserve"> and </w:t>
            </w:r>
            <w:r w:rsidRPr="00DD2710">
              <w:rPr>
                <w:rFonts w:ascii="Cambria" w:eastAsia="Cambria" w:hAnsi="Cambria" w:cs="Cambria"/>
                <w:b/>
                <w:bCs/>
                <w:iCs/>
                <w:sz w:val="24"/>
                <w:szCs w:val="24"/>
              </w:rPr>
              <w:t>2 for the response</w:t>
            </w:r>
            <w:r w:rsidRPr="00DD2710">
              <w:rPr>
                <w:rFonts w:ascii="Cambria" w:eastAsia="Cambria" w:hAnsi="Cambria" w:cs="Cambria"/>
                <w:iCs/>
                <w:sz w:val="24"/>
                <w:szCs w:val="24"/>
              </w:rPr>
              <w:t>. The payload of the packet has four addresses, these are:</w:t>
            </w:r>
          </w:p>
          <w:p w14:paraId="69F658AB" w14:textId="77777777" w:rsidR="00AE6302" w:rsidRPr="00DD2710" w:rsidRDefault="00AE6302">
            <w:pPr>
              <w:pStyle w:val="ListParagraph"/>
              <w:numPr>
                <w:ilvl w:val="0"/>
                <w:numId w:val="4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Hardware address of the sender hosts</w:t>
            </w:r>
          </w:p>
          <w:p w14:paraId="2AB48AC3" w14:textId="77777777" w:rsidR="00AE6302" w:rsidRPr="00DD2710" w:rsidRDefault="00AE6302">
            <w:pPr>
              <w:pStyle w:val="ListParagraph"/>
              <w:numPr>
                <w:ilvl w:val="0"/>
                <w:numId w:val="4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Hardware address of the receiver hosts</w:t>
            </w:r>
          </w:p>
          <w:p w14:paraId="6B3C313B" w14:textId="77777777" w:rsidR="00AE6302" w:rsidRPr="00DD2710" w:rsidRDefault="00AE6302">
            <w:pPr>
              <w:pStyle w:val="ListParagraph"/>
              <w:numPr>
                <w:ilvl w:val="0"/>
                <w:numId w:val="4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Protocol address of the sender hosts</w:t>
            </w:r>
          </w:p>
          <w:p w14:paraId="7F398ED4" w14:textId="77777777" w:rsidR="00AE6302" w:rsidRPr="00DD2710" w:rsidRDefault="00AE6302">
            <w:pPr>
              <w:pStyle w:val="ListParagraph"/>
              <w:numPr>
                <w:ilvl w:val="0"/>
                <w:numId w:val="4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Protocol address of the receiver hosts</w:t>
            </w:r>
          </w:p>
          <w:p w14:paraId="2924AAF7" w14:textId="77777777" w:rsidR="00E379F1" w:rsidRPr="00DD2710" w:rsidRDefault="00E379F1" w:rsidP="00E379F1">
            <w:pPr>
              <w:pStyle w:val="ListParagraph"/>
              <w:spacing w:line="360" w:lineRule="auto"/>
              <w:ind w:left="754"/>
              <w:jc w:val="both"/>
              <w:rPr>
                <w:rFonts w:ascii="Cambria" w:eastAsia="Cambria" w:hAnsi="Cambria" w:cs="Cambria"/>
                <w:iCs/>
                <w:sz w:val="24"/>
                <w:szCs w:val="24"/>
              </w:rPr>
            </w:pPr>
          </w:p>
          <w:p w14:paraId="5E295885"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lastRenderedPageBreak/>
              <w:t>The Packet format of the Address Resolution Protocol is shown in the figure:</w:t>
            </w:r>
          </w:p>
          <w:p w14:paraId="7335C9BE" w14:textId="77777777" w:rsidR="00AE6302" w:rsidRPr="00DD2710" w:rsidRDefault="00AE6302" w:rsidP="00B01480">
            <w:pPr>
              <w:spacing w:line="360" w:lineRule="auto"/>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67456" behindDoc="0" locked="0" layoutInCell="1" allowOverlap="1" wp14:anchorId="7917925B" wp14:editId="38EC129E">
                  <wp:simplePos x="0" y="0"/>
                  <wp:positionH relativeFrom="column">
                    <wp:posOffset>424180</wp:posOffset>
                  </wp:positionH>
                  <wp:positionV relativeFrom="paragraph">
                    <wp:posOffset>123825</wp:posOffset>
                  </wp:positionV>
                  <wp:extent cx="3924300" cy="3516630"/>
                  <wp:effectExtent l="0" t="0" r="0" b="7620"/>
                  <wp:wrapSquare wrapText="bothSides"/>
                  <wp:docPr id="1" name="Picture 1" descr="ARP Packe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P Packet Forma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2430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97FA6" w14:textId="77777777" w:rsidR="00AE6302" w:rsidRPr="00DD2710" w:rsidRDefault="00AE6302" w:rsidP="00B01480">
            <w:pPr>
              <w:spacing w:line="360" w:lineRule="auto"/>
              <w:ind w:left="34"/>
              <w:jc w:val="both"/>
              <w:rPr>
                <w:rFonts w:ascii="Cambria" w:eastAsia="Cambria" w:hAnsi="Cambria" w:cs="Cambria"/>
                <w:b/>
                <w:bCs/>
                <w:iCs/>
                <w:sz w:val="24"/>
                <w:szCs w:val="24"/>
              </w:rPr>
            </w:pPr>
          </w:p>
          <w:p w14:paraId="42F2E66F" w14:textId="77777777" w:rsidR="00AE6302" w:rsidRPr="00DD2710" w:rsidRDefault="00AE6302" w:rsidP="00B01480">
            <w:pPr>
              <w:spacing w:line="360" w:lineRule="auto"/>
              <w:ind w:left="34"/>
              <w:jc w:val="both"/>
              <w:rPr>
                <w:rFonts w:ascii="Cambria" w:eastAsia="Cambria" w:hAnsi="Cambria" w:cs="Cambria"/>
                <w:b/>
                <w:bCs/>
                <w:iCs/>
                <w:sz w:val="24"/>
                <w:szCs w:val="24"/>
              </w:rPr>
            </w:pPr>
          </w:p>
          <w:p w14:paraId="7B7F1626" w14:textId="77777777" w:rsidR="00AE6302" w:rsidRPr="00DD2710" w:rsidRDefault="00AE6302" w:rsidP="00B01480">
            <w:pPr>
              <w:spacing w:line="360" w:lineRule="auto"/>
              <w:ind w:left="34"/>
              <w:jc w:val="both"/>
              <w:rPr>
                <w:rFonts w:ascii="Cambria" w:eastAsia="Cambria" w:hAnsi="Cambria" w:cs="Cambria"/>
                <w:b/>
                <w:bCs/>
                <w:iCs/>
                <w:sz w:val="24"/>
                <w:szCs w:val="24"/>
              </w:rPr>
            </w:pPr>
          </w:p>
          <w:p w14:paraId="5581AA3D"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 </w:t>
            </w:r>
          </w:p>
          <w:p w14:paraId="6A6CB881" w14:textId="77777777" w:rsidR="00AE6302" w:rsidRPr="00DD2710" w:rsidRDefault="00AE6302" w:rsidP="00B01480">
            <w:pPr>
              <w:spacing w:line="360" w:lineRule="auto"/>
              <w:ind w:left="34"/>
              <w:jc w:val="both"/>
              <w:rPr>
                <w:rFonts w:ascii="Cambria" w:eastAsia="Cambria" w:hAnsi="Cambria" w:cs="Cambria"/>
                <w:b/>
                <w:bCs/>
                <w:iCs/>
                <w:sz w:val="24"/>
                <w:szCs w:val="24"/>
              </w:rPr>
            </w:pPr>
          </w:p>
          <w:p w14:paraId="67EF1E9A" w14:textId="77777777" w:rsidR="00AE6302" w:rsidRPr="00DD2710" w:rsidRDefault="00AE6302" w:rsidP="00B01480">
            <w:pPr>
              <w:spacing w:line="360" w:lineRule="auto"/>
              <w:ind w:left="34"/>
              <w:jc w:val="both"/>
              <w:rPr>
                <w:rFonts w:ascii="Cambria" w:eastAsia="Cambria" w:hAnsi="Cambria" w:cs="Cambria"/>
                <w:b/>
                <w:bCs/>
                <w:iCs/>
                <w:sz w:val="24"/>
                <w:szCs w:val="24"/>
              </w:rPr>
            </w:pPr>
          </w:p>
          <w:p w14:paraId="40C904C6" w14:textId="77777777" w:rsidR="00DC4B44" w:rsidRPr="00DD2710" w:rsidRDefault="00DC4B44" w:rsidP="00E379F1">
            <w:pPr>
              <w:spacing w:line="360" w:lineRule="auto"/>
              <w:jc w:val="both"/>
              <w:rPr>
                <w:rFonts w:ascii="Cambria" w:eastAsia="Cambria" w:hAnsi="Cambria" w:cs="Cambria"/>
                <w:iCs/>
                <w:sz w:val="24"/>
                <w:szCs w:val="24"/>
              </w:rPr>
            </w:pPr>
          </w:p>
          <w:p w14:paraId="66678DE2" w14:textId="77777777" w:rsidR="00E379F1" w:rsidRPr="00DD2710" w:rsidRDefault="00E379F1" w:rsidP="00E379F1">
            <w:pPr>
              <w:spacing w:line="360" w:lineRule="auto"/>
              <w:jc w:val="both"/>
              <w:rPr>
                <w:rFonts w:ascii="Cambria" w:eastAsia="Cambria" w:hAnsi="Cambria" w:cs="Cambria"/>
                <w:iCs/>
                <w:sz w:val="24"/>
                <w:szCs w:val="24"/>
              </w:rPr>
            </w:pPr>
          </w:p>
          <w:p w14:paraId="092EA2BF" w14:textId="77777777" w:rsidR="00DC4B44" w:rsidRPr="00DD2710" w:rsidRDefault="00DC4B44" w:rsidP="00E379F1">
            <w:pPr>
              <w:spacing w:line="360" w:lineRule="auto"/>
              <w:jc w:val="both"/>
              <w:rPr>
                <w:rFonts w:ascii="Cambria" w:eastAsia="Cambria" w:hAnsi="Cambria" w:cs="Cambria"/>
                <w:iCs/>
                <w:sz w:val="24"/>
                <w:szCs w:val="24"/>
              </w:rPr>
            </w:pPr>
          </w:p>
          <w:p w14:paraId="00542BF5"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b/>
                <w:bCs/>
                <w:iCs/>
                <w:sz w:val="24"/>
                <w:szCs w:val="24"/>
              </w:rPr>
              <w:t>HTYPE (Hardware Type)</w:t>
            </w:r>
            <w:r w:rsidRPr="00DD2710">
              <w:rPr>
                <w:rFonts w:ascii="Cambria" w:eastAsia="Cambria" w:hAnsi="Cambria" w:cs="Cambria"/>
                <w:iCs/>
                <w:sz w:val="24"/>
                <w:szCs w:val="24"/>
              </w:rPr>
              <w:t xml:space="preserve"> - The size of the hardware type field is 16 bit. This field defines the network type that the local network needs to transmit the ARP message. There are some typical values for this field, which are given below:</w:t>
            </w:r>
          </w:p>
          <w:p w14:paraId="3826FC85"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1BD99163" wp14:editId="04AB3BD7">
                  <wp:extent cx="5197475" cy="315262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47">
                            <a:extLst>
                              <a:ext uri="{28A0092B-C50C-407E-A947-70E740481C1C}">
                                <a14:useLocalDpi xmlns:a14="http://schemas.microsoft.com/office/drawing/2010/main" val="0"/>
                              </a:ext>
                            </a:extLst>
                          </a:blip>
                          <a:stretch>
                            <a:fillRect/>
                          </a:stretch>
                        </pic:blipFill>
                        <pic:spPr>
                          <a:xfrm>
                            <a:off x="0" y="0"/>
                            <a:ext cx="5218073" cy="3165117"/>
                          </a:xfrm>
                          <a:prstGeom prst="rect">
                            <a:avLst/>
                          </a:prstGeom>
                        </pic:spPr>
                      </pic:pic>
                    </a:graphicData>
                  </a:graphic>
                </wp:inline>
              </w:drawing>
            </w:r>
          </w:p>
          <w:p w14:paraId="4AB23BBB"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lastRenderedPageBreak/>
              <w:t>PTYPE (Protocol Type)</w:t>
            </w:r>
            <w:r w:rsidRPr="00DD2710">
              <w:rPr>
                <w:rFonts w:ascii="Cambria" w:eastAsia="Cambria" w:hAnsi="Cambria" w:cs="Cambria"/>
                <w:iCs/>
                <w:sz w:val="24"/>
                <w:szCs w:val="24"/>
              </w:rPr>
              <w:t xml:space="preserve"> - The protocol type is a 16-bit field used to specify the type of protocol.</w:t>
            </w:r>
          </w:p>
          <w:p w14:paraId="32AA4CC0"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HLEN (Hardware Length)</w:t>
            </w:r>
            <w:r w:rsidRPr="00DD2710">
              <w:rPr>
                <w:rFonts w:ascii="Cambria" w:eastAsia="Cambria" w:hAnsi="Cambria" w:cs="Cambria"/>
                <w:iCs/>
                <w:sz w:val="24"/>
                <w:szCs w:val="24"/>
              </w:rPr>
              <w:t xml:space="preserve"> - The size of the hardware length field is 8-bit. This field specifies the length of the physical address in bytes.</w:t>
            </w:r>
          </w:p>
          <w:p w14:paraId="4A4F3718"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Example:</w:t>
            </w:r>
            <w:r w:rsidRPr="00DD2710">
              <w:rPr>
                <w:rFonts w:ascii="Cambria" w:eastAsia="Cambria" w:hAnsi="Cambria" w:cs="Cambria"/>
                <w:iCs/>
                <w:sz w:val="24"/>
                <w:szCs w:val="24"/>
              </w:rPr>
              <w:t xml:space="preserve"> For this, the address length of Ethernet is 6.</w:t>
            </w:r>
          </w:p>
          <w:p w14:paraId="5C016949"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PLEN (Protocol Length) -</w:t>
            </w:r>
            <w:r w:rsidRPr="00DD2710">
              <w:rPr>
                <w:rFonts w:ascii="Cambria" w:eastAsia="Cambria" w:hAnsi="Cambria" w:cs="Cambria"/>
                <w:iCs/>
                <w:sz w:val="24"/>
                <w:szCs w:val="24"/>
              </w:rPr>
              <w:t xml:space="preserve"> The size of the protocol length field is 8-bit long. It defines the length of the IP address in bytes.</w:t>
            </w:r>
          </w:p>
          <w:p w14:paraId="1ABC812B" w14:textId="5392F690" w:rsidR="00DC4B44" w:rsidRPr="00DD2710" w:rsidRDefault="00AE6302" w:rsidP="00E379F1">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OPER (Operation)</w:t>
            </w:r>
            <w:r w:rsidRPr="00DD2710">
              <w:rPr>
                <w:rFonts w:ascii="Cambria" w:eastAsia="Cambria" w:hAnsi="Cambria" w:cs="Cambria"/>
                <w:iCs/>
                <w:sz w:val="24"/>
                <w:szCs w:val="24"/>
              </w:rPr>
              <w:t xml:space="preserve"> - It is a 16-bit field that determines the type of ARP packet. There are two types of ARP packets, i.e., ARP request and ARP Reply. In the given table, the first two values are used for the ARP request and reply. The values for the other ARP frame format such as RARP, DRARP, etc. are also specified in this table.</w:t>
            </w:r>
          </w:p>
          <w:p w14:paraId="5C3E874B" w14:textId="19987EF2" w:rsidR="00AE6302" w:rsidRPr="00DD2710" w:rsidRDefault="00AE6302" w:rsidP="00B01480">
            <w:pPr>
              <w:spacing w:line="360" w:lineRule="auto"/>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69504" behindDoc="1" locked="0" layoutInCell="1" allowOverlap="1" wp14:anchorId="55879CF7" wp14:editId="2DB703D5">
                  <wp:simplePos x="0" y="0"/>
                  <wp:positionH relativeFrom="column">
                    <wp:posOffset>-49530</wp:posOffset>
                  </wp:positionH>
                  <wp:positionV relativeFrom="paragraph">
                    <wp:posOffset>310515</wp:posOffset>
                  </wp:positionV>
                  <wp:extent cx="5281126" cy="32575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281126" cy="3257550"/>
                          </a:xfrm>
                          <a:prstGeom prst="rect">
                            <a:avLst/>
                          </a:prstGeom>
                        </pic:spPr>
                      </pic:pic>
                    </a:graphicData>
                  </a:graphic>
                  <wp14:sizeRelH relativeFrom="page">
                    <wp14:pctWidth>0</wp14:pctWidth>
                  </wp14:sizeRelH>
                  <wp14:sizeRelV relativeFrom="page">
                    <wp14:pctHeight>0</wp14:pctHeight>
                  </wp14:sizeRelV>
                </wp:anchor>
              </w:drawing>
            </w:r>
          </w:p>
          <w:p w14:paraId="2D522FE4"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SHA (Sender Hardware Address)</w:t>
            </w:r>
            <w:r w:rsidRPr="00DD2710">
              <w:rPr>
                <w:rFonts w:ascii="Cambria" w:eastAsia="Cambria" w:hAnsi="Cambria" w:cs="Cambria"/>
                <w:iCs/>
                <w:sz w:val="24"/>
                <w:szCs w:val="24"/>
              </w:rPr>
              <w:t xml:space="preserve"> - This field specifies the physical address of the sender, and the length of this field is not fixed.</w:t>
            </w:r>
          </w:p>
          <w:p w14:paraId="45041485"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SPA (Sender Protocol Address)</w:t>
            </w:r>
            <w:r w:rsidRPr="00DD2710">
              <w:rPr>
                <w:rFonts w:ascii="Cambria" w:eastAsia="Cambria" w:hAnsi="Cambria" w:cs="Cambria"/>
                <w:iCs/>
                <w:sz w:val="24"/>
                <w:szCs w:val="24"/>
              </w:rPr>
              <w:t xml:space="preserve"> - This field is used to determine the logical address of the sender, and the length of this field is not fixed.</w:t>
            </w:r>
          </w:p>
          <w:p w14:paraId="48941239"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lastRenderedPageBreak/>
              <w:t>THA (Target Hardware Address)</w:t>
            </w:r>
            <w:r w:rsidRPr="00DD2710">
              <w:rPr>
                <w:rFonts w:ascii="Cambria" w:eastAsia="Cambria" w:hAnsi="Cambria" w:cs="Cambria"/>
                <w:iCs/>
                <w:sz w:val="24"/>
                <w:szCs w:val="24"/>
              </w:rPr>
              <w:t xml:space="preserve"> - The target hardware address specifies the physical address of the target. It is a variable-length field. For the ARP request packet, this field contains all zeros because the sender does not know the physical address of the receiver.</w:t>
            </w:r>
          </w:p>
          <w:p w14:paraId="5D2B216C" w14:textId="0A4AC496"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b/>
                <w:bCs/>
                <w:iCs/>
                <w:sz w:val="24"/>
                <w:szCs w:val="24"/>
              </w:rPr>
              <w:t>TPA (Target Protocol Address) -</w:t>
            </w:r>
            <w:r w:rsidRPr="00DD2710">
              <w:rPr>
                <w:rFonts w:ascii="Cambria" w:eastAsia="Cambria" w:hAnsi="Cambria" w:cs="Cambria"/>
                <w:iCs/>
                <w:sz w:val="24"/>
                <w:szCs w:val="24"/>
              </w:rPr>
              <w:t xml:space="preserve"> This field determines the logical address of the target. TPA is a variable-length field.</w:t>
            </w:r>
          </w:p>
          <w:p w14:paraId="5AAE18F4" w14:textId="4809D0DF" w:rsidR="00AE6302" w:rsidRPr="00DD2710" w:rsidRDefault="00AE6302" w:rsidP="00E379F1">
            <w:pPr>
              <w:spacing w:line="360" w:lineRule="auto"/>
              <w:jc w:val="center"/>
              <w:rPr>
                <w:rFonts w:ascii="Cambria" w:eastAsia="Cambria" w:hAnsi="Cambria" w:cs="Cambria"/>
                <w:b/>
                <w:bCs/>
                <w:iCs/>
                <w:sz w:val="24"/>
                <w:szCs w:val="24"/>
              </w:rPr>
            </w:pPr>
            <w:r w:rsidRPr="00DD2710">
              <w:rPr>
                <w:rFonts w:ascii="Cambria" w:eastAsia="Cambria" w:hAnsi="Cambria" w:cs="Cambria"/>
                <w:b/>
                <w:bCs/>
                <w:iCs/>
                <w:sz w:val="24"/>
                <w:szCs w:val="24"/>
              </w:rPr>
              <w:t>ARP Table</w:t>
            </w:r>
          </w:p>
          <w:p w14:paraId="343C62AA" w14:textId="640037FB"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ARP Table is used to keep the record of the IP address and MAC address of the devices (source and destination device). For the communication between two devices, it is necessary that the IP address and the MAC address of the source and the destination device should be stored in an ARP table. If there is no record in the table, an ARP broadcast is sent by the source to all the devices in a</w:t>
            </w:r>
          </w:p>
          <w:p w14:paraId="65007750"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network. All the devices compare their own IP address with the IP address of the destination device. When the IP address of the device matches with each other, that device sent the response, which is then updated in an ARP table. Each host that is connected to the network should have to maintain an ARP table on its own.</w:t>
            </w:r>
          </w:p>
          <w:p w14:paraId="5DEE338B"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b/>
                <w:bCs/>
                <w:iCs/>
                <w:sz w:val="24"/>
                <w:szCs w:val="24"/>
              </w:rPr>
              <w:t>Example:</w:t>
            </w:r>
            <w:r w:rsidRPr="00DD2710">
              <w:rPr>
                <w:rFonts w:ascii="Cambria" w:eastAsia="Cambria" w:hAnsi="Cambria" w:cs="Cambria"/>
                <w:iCs/>
                <w:sz w:val="24"/>
                <w:szCs w:val="24"/>
              </w:rPr>
              <w:t xml:space="preserve"> Suppose, many devices are connected to a switch. When these devices get connected to the router, the IP addresses of these devices get stored in the cache memory (ARP table). When the device (source) sends an ARP request, the ARP table checks the IP address connected to the device and converts the information into a packet. Then deliver the packet to the appropriate IP address.</w:t>
            </w:r>
          </w:p>
          <w:p w14:paraId="163C4286" w14:textId="77777777" w:rsidR="00AE6302" w:rsidRPr="00DD2710" w:rsidRDefault="00AE6302" w:rsidP="00B01480">
            <w:pPr>
              <w:spacing w:line="360" w:lineRule="auto"/>
              <w:rPr>
                <w:rFonts w:ascii="Cambria" w:eastAsia="Cambria" w:hAnsi="Cambria" w:cs="Cambria"/>
                <w:iCs/>
                <w:sz w:val="24"/>
                <w:szCs w:val="24"/>
              </w:rPr>
            </w:pPr>
          </w:p>
          <w:p w14:paraId="20D0DF28" w14:textId="77777777" w:rsidR="00AE6302" w:rsidRPr="00DD2710" w:rsidRDefault="00AE6302"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Operations in an ARP Table</w:t>
            </w:r>
          </w:p>
          <w:p w14:paraId="080DB828"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We can perform many operations in an ARP table such as to display, add and remove ARP entries in the ARP table (ARP cache). To perform these operations, we use an arp command offered by the Windows Operating System.</w:t>
            </w:r>
          </w:p>
          <w:p w14:paraId="115E99F8" w14:textId="77777777" w:rsidR="00AE6302" w:rsidRPr="00DD2710" w:rsidRDefault="00AE6302"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lastRenderedPageBreak/>
              <w:t>List and Display ARP entries.</w:t>
            </w:r>
          </w:p>
          <w:p w14:paraId="754584D9"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You can display the ARP entries by using the command arp -a. This list of entries is displayed in the terminal according to the interfaces.</w:t>
            </w:r>
          </w:p>
          <w:p w14:paraId="07067D29" w14:textId="77777777" w:rsidR="00AE6302" w:rsidRPr="00DD2710" w:rsidRDefault="00AE6302" w:rsidP="00B01480">
            <w:pPr>
              <w:spacing w:line="360" w:lineRule="auto"/>
              <w:rPr>
                <w:rFonts w:ascii="Cambria" w:eastAsia="Cambria" w:hAnsi="Cambria" w:cs="Cambria"/>
                <w:iCs/>
                <w:sz w:val="24"/>
                <w:szCs w:val="24"/>
              </w:rPr>
            </w:pPr>
          </w:p>
          <w:p w14:paraId="1EFC38FB" w14:textId="77777777" w:rsidR="00AE6302" w:rsidRPr="00DD2710" w:rsidRDefault="00AE6302"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Steps for displaying the ARP entries</w:t>
            </w:r>
          </w:p>
          <w:p w14:paraId="4D22B9AB"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iCs/>
                <w:noProof/>
                <w:sz w:val="24"/>
                <w:szCs w:val="24"/>
              </w:rPr>
              <w:drawing>
                <wp:anchor distT="0" distB="0" distL="114300" distR="114300" simplePos="0" relativeHeight="251671552" behindDoc="0" locked="0" layoutInCell="1" allowOverlap="1" wp14:anchorId="4839AFB6" wp14:editId="66F5630A">
                  <wp:simplePos x="0" y="0"/>
                  <wp:positionH relativeFrom="column">
                    <wp:posOffset>-26670</wp:posOffset>
                  </wp:positionH>
                  <wp:positionV relativeFrom="paragraph">
                    <wp:posOffset>468145</wp:posOffset>
                  </wp:positionV>
                  <wp:extent cx="5250815" cy="1131419"/>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6170" cy="1136882"/>
                          </a:xfrm>
                          <a:prstGeom prst="rect">
                            <a:avLst/>
                          </a:prstGeom>
                          <a:noFill/>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Step 1:</w:t>
            </w:r>
            <w:r w:rsidRPr="00DD2710">
              <w:rPr>
                <w:rFonts w:ascii="Cambria" w:eastAsia="Cambria" w:hAnsi="Cambria" w:cs="Cambria"/>
                <w:iCs/>
                <w:sz w:val="24"/>
                <w:szCs w:val="24"/>
              </w:rPr>
              <w:t xml:space="preserve"> Go to the start menu. Open the command </w:t>
            </w:r>
            <w:r w:rsidRPr="00DD2710">
              <w:rPr>
                <w:rFonts w:ascii="Cambria" w:eastAsia="Cambria" w:hAnsi="Cambria" w:cs="Cambria"/>
                <w:b/>
                <w:bCs/>
                <w:iCs/>
                <w:sz w:val="24"/>
                <w:szCs w:val="24"/>
              </w:rPr>
              <w:t>prompt.</w:t>
            </w:r>
          </w:p>
          <w:p w14:paraId="5C58ECF2" w14:textId="77777777" w:rsidR="00DC4B44" w:rsidRPr="00DD2710" w:rsidRDefault="00DC4B44" w:rsidP="00B01480">
            <w:pPr>
              <w:spacing w:line="360" w:lineRule="auto"/>
              <w:ind w:left="34"/>
              <w:jc w:val="both"/>
              <w:rPr>
                <w:rFonts w:ascii="Cambria" w:eastAsia="Cambria" w:hAnsi="Cambria" w:cs="Cambria"/>
                <w:iCs/>
                <w:sz w:val="24"/>
                <w:szCs w:val="24"/>
              </w:rPr>
            </w:pPr>
          </w:p>
          <w:p w14:paraId="7EDBE376"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hAnsi="Cambria"/>
                <w:noProof/>
                <w:sz w:val="24"/>
                <w:szCs w:val="24"/>
              </w:rPr>
              <w:drawing>
                <wp:anchor distT="0" distB="0" distL="114300" distR="114300" simplePos="0" relativeHeight="251673600" behindDoc="0" locked="0" layoutInCell="1" allowOverlap="1" wp14:anchorId="77A06CE0" wp14:editId="607DC5B5">
                  <wp:simplePos x="0" y="0"/>
                  <wp:positionH relativeFrom="column">
                    <wp:posOffset>43180</wp:posOffset>
                  </wp:positionH>
                  <wp:positionV relativeFrom="paragraph">
                    <wp:posOffset>799465</wp:posOffset>
                  </wp:positionV>
                  <wp:extent cx="4890770" cy="1676400"/>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90770" cy="1676400"/>
                          </a:xfrm>
                          <a:prstGeom prst="rect">
                            <a:avLst/>
                          </a:prstGeom>
                          <a:noFill/>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Step 2:</w:t>
            </w:r>
            <w:r w:rsidRPr="00DD2710">
              <w:rPr>
                <w:rFonts w:ascii="Cambria" w:eastAsia="Cambria" w:hAnsi="Cambria" w:cs="Cambria"/>
                <w:iCs/>
                <w:sz w:val="24"/>
                <w:szCs w:val="24"/>
              </w:rPr>
              <w:t xml:space="preserve"> Type </w:t>
            </w:r>
            <w:r w:rsidRPr="00DD2710">
              <w:rPr>
                <w:rFonts w:ascii="Cambria" w:eastAsia="Cambria" w:hAnsi="Cambria" w:cs="Cambria"/>
                <w:b/>
                <w:bCs/>
                <w:iCs/>
                <w:sz w:val="24"/>
                <w:szCs w:val="24"/>
              </w:rPr>
              <w:t xml:space="preserve">arp -a </w:t>
            </w:r>
            <w:r w:rsidRPr="00DD2710">
              <w:rPr>
                <w:rFonts w:ascii="Cambria" w:eastAsia="Cambria" w:hAnsi="Cambria" w:cs="Cambria"/>
                <w:iCs/>
                <w:sz w:val="24"/>
                <w:szCs w:val="24"/>
              </w:rPr>
              <w:t xml:space="preserve">command in the command prompt or terminal and press </w:t>
            </w:r>
            <w:r w:rsidRPr="00DD2710">
              <w:rPr>
                <w:rFonts w:ascii="Cambria" w:eastAsia="Cambria" w:hAnsi="Cambria" w:cs="Cambria"/>
                <w:b/>
                <w:bCs/>
                <w:iCs/>
                <w:sz w:val="24"/>
                <w:szCs w:val="24"/>
              </w:rPr>
              <w:t>enter button</w:t>
            </w:r>
            <w:r w:rsidRPr="00DD2710">
              <w:rPr>
                <w:rFonts w:ascii="Cambria" w:eastAsia="Cambria" w:hAnsi="Cambria" w:cs="Cambria"/>
                <w:iCs/>
                <w:sz w:val="24"/>
                <w:szCs w:val="24"/>
              </w:rPr>
              <w:t xml:space="preserve">. After pressing the </w:t>
            </w:r>
            <w:r w:rsidRPr="00DD2710">
              <w:rPr>
                <w:rFonts w:ascii="Cambria" w:eastAsia="Cambria" w:hAnsi="Cambria" w:cs="Cambria"/>
                <w:b/>
                <w:bCs/>
                <w:iCs/>
                <w:sz w:val="24"/>
                <w:szCs w:val="24"/>
              </w:rPr>
              <w:t>enter button</w:t>
            </w:r>
            <w:r w:rsidRPr="00DD2710">
              <w:rPr>
                <w:rFonts w:ascii="Cambria" w:eastAsia="Cambria" w:hAnsi="Cambria" w:cs="Cambria"/>
                <w:iCs/>
                <w:sz w:val="24"/>
                <w:szCs w:val="24"/>
              </w:rPr>
              <w:t xml:space="preserve">, all the ARP entries will display in the command prompt. </w:t>
            </w:r>
          </w:p>
          <w:p w14:paraId="54B2253F" w14:textId="77777777" w:rsidR="00AE6302" w:rsidRPr="00DD2710" w:rsidRDefault="00AE6302" w:rsidP="00B01480">
            <w:pPr>
              <w:spacing w:line="360" w:lineRule="auto"/>
              <w:ind w:left="34"/>
              <w:rPr>
                <w:rFonts w:ascii="Cambria" w:eastAsia="Cambria" w:hAnsi="Cambria" w:cs="Cambria"/>
                <w:b/>
                <w:bCs/>
                <w:iCs/>
                <w:sz w:val="24"/>
                <w:szCs w:val="24"/>
              </w:rPr>
            </w:pPr>
            <w:r w:rsidRPr="00DD2710">
              <w:rPr>
                <w:rFonts w:ascii="Cambria" w:eastAsia="Cambria" w:hAnsi="Cambria" w:cs="Cambria"/>
                <w:b/>
                <w:bCs/>
                <w:iCs/>
                <w:sz w:val="24"/>
                <w:szCs w:val="24"/>
              </w:rPr>
              <w:t>Add static ARP entry.</w:t>
            </w:r>
          </w:p>
          <w:p w14:paraId="514BB3A2"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ARP table also provides a feature that is adding a static ARP entry to the AP table. With the help of this, we can add the </w:t>
            </w:r>
            <w:r w:rsidRPr="00DD2710">
              <w:rPr>
                <w:rFonts w:ascii="Cambria" w:eastAsia="Cambria" w:hAnsi="Cambria" w:cs="Cambria"/>
                <w:b/>
                <w:bCs/>
                <w:iCs/>
                <w:sz w:val="24"/>
                <w:szCs w:val="24"/>
              </w:rPr>
              <w:t>IP address</w:t>
            </w:r>
            <w:r w:rsidRPr="00DD2710">
              <w:rPr>
                <w:rFonts w:ascii="Cambria" w:eastAsia="Cambria" w:hAnsi="Cambria" w:cs="Cambria"/>
                <w:iCs/>
                <w:sz w:val="24"/>
                <w:szCs w:val="24"/>
              </w:rPr>
              <w:t xml:space="preserve"> and </w:t>
            </w:r>
            <w:r w:rsidRPr="00DD2710">
              <w:rPr>
                <w:rFonts w:ascii="Cambria" w:eastAsia="Cambria" w:hAnsi="Cambria" w:cs="Cambria"/>
                <w:b/>
                <w:bCs/>
                <w:iCs/>
                <w:sz w:val="24"/>
                <w:szCs w:val="24"/>
              </w:rPr>
              <w:t>MAC address</w:t>
            </w:r>
            <w:r w:rsidRPr="00DD2710">
              <w:rPr>
                <w:rFonts w:ascii="Cambria" w:eastAsia="Cambria" w:hAnsi="Cambria" w:cs="Cambria"/>
                <w:iCs/>
                <w:sz w:val="24"/>
                <w:szCs w:val="24"/>
              </w:rPr>
              <w:t xml:space="preserve"> to the </w:t>
            </w:r>
            <w:r w:rsidRPr="00DD2710">
              <w:rPr>
                <w:rFonts w:ascii="Cambria" w:eastAsia="Cambria" w:hAnsi="Cambria" w:cs="Cambria"/>
                <w:b/>
                <w:bCs/>
                <w:iCs/>
                <w:sz w:val="24"/>
                <w:szCs w:val="24"/>
              </w:rPr>
              <w:t>ARP table</w:t>
            </w:r>
            <w:r w:rsidRPr="00DD2710">
              <w:rPr>
                <w:rFonts w:ascii="Cambria" w:eastAsia="Cambria" w:hAnsi="Cambria" w:cs="Cambria"/>
                <w:iCs/>
                <w:sz w:val="24"/>
                <w:szCs w:val="24"/>
              </w:rPr>
              <w:t xml:space="preserve"> (ARP cache). These entries will be stored until the computer restarts. The type of these entries will remain static when they are listed in the table.</w:t>
            </w:r>
          </w:p>
          <w:p w14:paraId="436CABC9" w14:textId="77777777" w:rsidR="00E379F1" w:rsidRPr="00DD2710" w:rsidRDefault="00AE6302" w:rsidP="00E379F1">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Steps to add a static ARP entry</w:t>
            </w:r>
          </w:p>
          <w:p w14:paraId="3FF497B9" w14:textId="4DC96D23" w:rsidR="00AE6302" w:rsidRPr="00DD2710" w:rsidRDefault="00AE6302" w:rsidP="00E379F1">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rPr>
              <w:t xml:space="preserve">To add a static entry, type </w:t>
            </w:r>
            <w:r w:rsidRPr="00DD2710">
              <w:rPr>
                <w:rFonts w:ascii="Cambria" w:eastAsia="Cambria" w:hAnsi="Cambria" w:cs="Cambria"/>
                <w:b/>
                <w:bCs/>
                <w:iCs/>
                <w:sz w:val="24"/>
                <w:szCs w:val="24"/>
              </w:rPr>
              <w:t>arp -s command</w:t>
            </w:r>
            <w:r w:rsidRPr="00DD2710">
              <w:rPr>
                <w:rFonts w:ascii="Cambria" w:eastAsia="Cambria" w:hAnsi="Cambria" w:cs="Cambria"/>
                <w:iCs/>
                <w:sz w:val="24"/>
                <w:szCs w:val="24"/>
              </w:rPr>
              <w:t xml:space="preserve"> along with the </w:t>
            </w:r>
            <w:r w:rsidRPr="00DD2710">
              <w:rPr>
                <w:rFonts w:ascii="Cambria" w:eastAsia="Cambria" w:hAnsi="Cambria" w:cs="Cambria"/>
                <w:b/>
                <w:bCs/>
                <w:iCs/>
                <w:sz w:val="24"/>
                <w:szCs w:val="24"/>
              </w:rPr>
              <w:t>IP address</w:t>
            </w:r>
            <w:r w:rsidRPr="00DD2710">
              <w:rPr>
                <w:rFonts w:ascii="Cambria" w:eastAsia="Cambria" w:hAnsi="Cambria" w:cs="Cambria"/>
                <w:iCs/>
                <w:sz w:val="24"/>
                <w:szCs w:val="24"/>
              </w:rPr>
              <w:t xml:space="preserve"> and </w:t>
            </w:r>
            <w:r w:rsidRPr="00DD2710">
              <w:rPr>
                <w:rFonts w:ascii="Cambria" w:eastAsia="Cambria" w:hAnsi="Cambria" w:cs="Cambria"/>
                <w:b/>
                <w:bCs/>
                <w:iCs/>
                <w:sz w:val="24"/>
                <w:szCs w:val="24"/>
              </w:rPr>
              <w:t>MAC address</w:t>
            </w:r>
            <w:r w:rsidRPr="00DD2710">
              <w:rPr>
                <w:rFonts w:ascii="Cambria" w:eastAsia="Cambria" w:hAnsi="Cambria" w:cs="Cambria"/>
                <w:iCs/>
                <w:sz w:val="24"/>
                <w:szCs w:val="24"/>
              </w:rPr>
              <w:t xml:space="preserve"> in a command prompt and then press </w:t>
            </w:r>
            <w:r w:rsidRPr="00DD2710">
              <w:rPr>
                <w:rFonts w:ascii="Cambria" w:eastAsia="Cambria" w:hAnsi="Cambria" w:cs="Cambria"/>
                <w:b/>
                <w:bCs/>
                <w:iCs/>
                <w:sz w:val="24"/>
                <w:szCs w:val="24"/>
              </w:rPr>
              <w:t>enter.</w:t>
            </w:r>
          </w:p>
          <w:p w14:paraId="256D6056" w14:textId="77777777" w:rsidR="00AE6302" w:rsidRPr="00DD2710" w:rsidRDefault="00AE6302" w:rsidP="00B01480">
            <w:pPr>
              <w:spacing w:line="360" w:lineRule="auto"/>
              <w:ind w:left="34"/>
              <w:jc w:val="center"/>
              <w:rPr>
                <w:rFonts w:ascii="Cambria" w:eastAsia="Cambria" w:hAnsi="Cambria" w:cs="Cambria"/>
                <w:iCs/>
                <w:sz w:val="24"/>
                <w:szCs w:val="24"/>
              </w:rPr>
            </w:pPr>
            <w:r w:rsidRPr="00DD2710">
              <w:rPr>
                <w:rFonts w:ascii="Cambria" w:eastAsia="Cambria" w:hAnsi="Cambria" w:cs="Cambria"/>
                <w:b/>
                <w:bCs/>
                <w:iCs/>
                <w:sz w:val="24"/>
                <w:szCs w:val="24"/>
              </w:rPr>
              <w:t xml:space="preserve">Syntax: </w:t>
            </w:r>
            <w:r w:rsidRPr="00DD2710">
              <w:rPr>
                <w:rFonts w:ascii="Cambria" w:eastAsia="Cambria" w:hAnsi="Cambria" w:cs="Cambria"/>
                <w:iCs/>
                <w:sz w:val="24"/>
                <w:szCs w:val="24"/>
              </w:rPr>
              <w:t xml:space="preserve">arp -s  </w:t>
            </w:r>
            <w:r w:rsidRPr="00DD2710">
              <w:rPr>
                <w:rFonts w:ascii="Cambria" w:eastAsia="Cambria" w:hAnsi="Cambria" w:cs="Cambria"/>
                <w:iCs/>
                <w:color w:val="FF0000"/>
                <w:sz w:val="24"/>
                <w:szCs w:val="24"/>
              </w:rPr>
              <w:t>192.168.43.160  00-</w:t>
            </w:r>
            <w:r w:rsidRPr="00DD2710">
              <w:rPr>
                <w:rFonts w:ascii="Cambria" w:eastAsia="Cambria" w:hAnsi="Cambria" w:cs="Cambria"/>
                <w:iCs/>
                <w:sz w:val="24"/>
                <w:szCs w:val="24"/>
              </w:rPr>
              <w:t>aa-</w:t>
            </w:r>
            <w:r w:rsidRPr="00DD2710">
              <w:rPr>
                <w:rFonts w:ascii="Cambria" w:eastAsia="Cambria" w:hAnsi="Cambria" w:cs="Cambria"/>
                <w:iCs/>
                <w:color w:val="FF0000"/>
                <w:sz w:val="24"/>
                <w:szCs w:val="24"/>
              </w:rPr>
              <w:t>00-62</w:t>
            </w:r>
            <w:r w:rsidRPr="00DD2710">
              <w:rPr>
                <w:rFonts w:ascii="Cambria" w:eastAsia="Cambria" w:hAnsi="Cambria" w:cs="Cambria"/>
                <w:iCs/>
                <w:sz w:val="24"/>
                <w:szCs w:val="24"/>
              </w:rPr>
              <w:t>-c6-</w:t>
            </w:r>
            <w:r w:rsidRPr="00DD2710">
              <w:rPr>
                <w:rFonts w:ascii="Cambria" w:eastAsia="Cambria" w:hAnsi="Cambria" w:cs="Cambria"/>
                <w:iCs/>
                <w:color w:val="FF0000"/>
                <w:sz w:val="24"/>
                <w:szCs w:val="24"/>
              </w:rPr>
              <w:t>09</w:t>
            </w:r>
          </w:p>
          <w:p w14:paraId="70158BB2"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 xml:space="preserve">Where, IP address = </w:t>
            </w:r>
            <w:r w:rsidRPr="00DD2710">
              <w:rPr>
                <w:rFonts w:ascii="Cambria" w:eastAsia="Cambria" w:hAnsi="Cambria" w:cs="Cambria"/>
                <w:iCs/>
                <w:sz w:val="24"/>
                <w:szCs w:val="24"/>
              </w:rPr>
              <w:t>192.168.43.160</w:t>
            </w:r>
          </w:p>
          <w:p w14:paraId="059D1E4F" w14:textId="77777777" w:rsidR="00AE6302" w:rsidRPr="00DD2710" w:rsidRDefault="00AE6302" w:rsidP="00B01480">
            <w:p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 xml:space="preserve">MAC address = </w:t>
            </w:r>
            <w:r w:rsidRPr="00DD2710">
              <w:rPr>
                <w:rFonts w:ascii="Cambria" w:eastAsia="Cambria" w:hAnsi="Cambria" w:cs="Cambria"/>
                <w:iCs/>
                <w:sz w:val="24"/>
                <w:szCs w:val="24"/>
              </w:rPr>
              <w:t>00-aa-00-62-c6-09</w:t>
            </w:r>
          </w:p>
          <w:p w14:paraId="035F4726" w14:textId="1DB31EB2" w:rsidR="00DC4B44" w:rsidRPr="00DD2710" w:rsidRDefault="00AE6302"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anchor distT="0" distB="0" distL="114300" distR="114300" simplePos="0" relativeHeight="251675648" behindDoc="1" locked="0" layoutInCell="1" allowOverlap="1" wp14:anchorId="7BAD5CFD" wp14:editId="44D55D4E">
                  <wp:simplePos x="0" y="0"/>
                  <wp:positionH relativeFrom="column">
                    <wp:posOffset>-1905</wp:posOffset>
                  </wp:positionH>
                  <wp:positionV relativeFrom="paragraph">
                    <wp:posOffset>5715</wp:posOffset>
                  </wp:positionV>
                  <wp:extent cx="4590415" cy="2502535"/>
                  <wp:effectExtent l="0" t="0" r="635" b="0"/>
                  <wp:wrapTight wrapText="bothSides">
                    <wp:wrapPolygon edited="0">
                      <wp:start x="0" y="0"/>
                      <wp:lineTo x="0" y="21375"/>
                      <wp:lineTo x="21513" y="21375"/>
                      <wp:lineTo x="21513" y="0"/>
                      <wp:lineTo x="0" y="0"/>
                    </wp:wrapPolygon>
                  </wp:wrapTight>
                  <wp:docPr id="6" name="Picture 6" descr="ARP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P Tab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90415" cy="2502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5769F" w14:textId="77777777" w:rsidR="00DC4B44" w:rsidRPr="00DD2710" w:rsidRDefault="00DC4B44" w:rsidP="00B01480">
            <w:pPr>
              <w:spacing w:line="360" w:lineRule="auto"/>
              <w:ind w:left="34"/>
              <w:jc w:val="both"/>
              <w:rPr>
                <w:rFonts w:ascii="Cambria" w:eastAsia="Cambria" w:hAnsi="Cambria" w:cs="Cambria"/>
                <w:iCs/>
                <w:sz w:val="24"/>
                <w:szCs w:val="24"/>
              </w:rPr>
            </w:pPr>
          </w:p>
          <w:p w14:paraId="2A448E01" w14:textId="77777777" w:rsidR="00DC4B44" w:rsidRPr="00DD2710" w:rsidRDefault="00DC4B44" w:rsidP="00B01480">
            <w:pPr>
              <w:spacing w:line="360" w:lineRule="auto"/>
              <w:ind w:left="34"/>
              <w:jc w:val="both"/>
              <w:rPr>
                <w:rFonts w:ascii="Cambria" w:eastAsia="Cambria" w:hAnsi="Cambria" w:cs="Cambria"/>
                <w:iCs/>
                <w:sz w:val="24"/>
                <w:szCs w:val="24"/>
              </w:rPr>
            </w:pPr>
          </w:p>
          <w:p w14:paraId="17CE04BA" w14:textId="77777777" w:rsidR="00DC4B44" w:rsidRPr="00DD2710" w:rsidRDefault="00DC4B44" w:rsidP="00B01480">
            <w:pPr>
              <w:spacing w:line="360" w:lineRule="auto"/>
              <w:ind w:left="34"/>
              <w:jc w:val="both"/>
              <w:rPr>
                <w:rFonts w:ascii="Cambria" w:eastAsia="Cambria" w:hAnsi="Cambria" w:cs="Cambria"/>
                <w:iCs/>
                <w:sz w:val="24"/>
                <w:szCs w:val="24"/>
              </w:rPr>
            </w:pPr>
          </w:p>
          <w:p w14:paraId="445EA884" w14:textId="77777777" w:rsidR="00DC4B44" w:rsidRPr="00DD2710" w:rsidRDefault="00DC4B44" w:rsidP="00B01480">
            <w:pPr>
              <w:spacing w:line="360" w:lineRule="auto"/>
              <w:ind w:left="34"/>
              <w:jc w:val="both"/>
              <w:rPr>
                <w:rFonts w:ascii="Cambria" w:eastAsia="Cambria" w:hAnsi="Cambria" w:cs="Cambria"/>
                <w:iCs/>
                <w:sz w:val="24"/>
                <w:szCs w:val="24"/>
              </w:rPr>
            </w:pPr>
          </w:p>
          <w:p w14:paraId="33BBFFA6" w14:textId="77777777" w:rsidR="00DC4B44" w:rsidRPr="00DD2710" w:rsidRDefault="00DC4B44" w:rsidP="00B01480">
            <w:pPr>
              <w:spacing w:line="360" w:lineRule="auto"/>
              <w:ind w:left="34"/>
              <w:jc w:val="both"/>
              <w:rPr>
                <w:rFonts w:ascii="Cambria" w:eastAsia="Cambria" w:hAnsi="Cambria" w:cs="Cambria"/>
                <w:iCs/>
                <w:sz w:val="24"/>
                <w:szCs w:val="24"/>
              </w:rPr>
            </w:pPr>
          </w:p>
          <w:p w14:paraId="6C135C70" w14:textId="77777777" w:rsidR="00AE6302" w:rsidRPr="00DD2710" w:rsidRDefault="00AE6302" w:rsidP="00B01480">
            <w:pPr>
              <w:spacing w:line="360" w:lineRule="auto"/>
              <w:rPr>
                <w:rFonts w:ascii="Cambria" w:eastAsia="Cambria" w:hAnsi="Cambria" w:cs="Cambria"/>
                <w:b/>
                <w:bCs/>
                <w:iCs/>
                <w:sz w:val="24"/>
                <w:szCs w:val="24"/>
              </w:rPr>
            </w:pPr>
            <w:r w:rsidRPr="00DD2710">
              <w:rPr>
                <w:rFonts w:ascii="Cambria" w:eastAsia="Cambria" w:hAnsi="Cambria" w:cs="Cambria"/>
                <w:b/>
                <w:bCs/>
                <w:iCs/>
                <w:sz w:val="24"/>
                <w:szCs w:val="24"/>
              </w:rPr>
              <w:t>Remove ARP entry</w:t>
            </w:r>
          </w:p>
          <w:p w14:paraId="3DCE2049"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We can also remove the arp entries irrespective of the entry type, such as static and dynamic.</w:t>
            </w:r>
          </w:p>
          <w:p w14:paraId="27B96411" w14:textId="77777777" w:rsidR="00AE6302" w:rsidRPr="00DD2710" w:rsidRDefault="00AE6302" w:rsidP="00B01480">
            <w:pPr>
              <w:spacing w:line="360" w:lineRule="auto"/>
              <w:ind w:left="34"/>
              <w:jc w:val="both"/>
              <w:rPr>
                <w:rFonts w:ascii="Cambria" w:eastAsia="Cambria" w:hAnsi="Cambria" w:cs="Cambria"/>
                <w:iCs/>
                <w:sz w:val="24"/>
                <w:szCs w:val="24"/>
              </w:rPr>
            </w:pPr>
          </w:p>
          <w:p w14:paraId="0E40A7F6"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Steps for removing an ARP entry</w:t>
            </w:r>
          </w:p>
          <w:p w14:paraId="61783C4A"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Step 1:</w:t>
            </w:r>
            <w:r w:rsidRPr="00DD2710">
              <w:rPr>
                <w:rFonts w:ascii="Cambria" w:eastAsia="Cambria" w:hAnsi="Cambria" w:cs="Cambria"/>
                <w:iCs/>
                <w:sz w:val="24"/>
                <w:szCs w:val="24"/>
              </w:rPr>
              <w:t xml:space="preserve"> To remove an ARP entry type, the command </w:t>
            </w:r>
            <w:r w:rsidRPr="00DD2710">
              <w:rPr>
                <w:rFonts w:ascii="Cambria" w:eastAsia="Cambria" w:hAnsi="Cambria" w:cs="Cambria"/>
                <w:b/>
                <w:bCs/>
                <w:iCs/>
                <w:sz w:val="24"/>
                <w:szCs w:val="24"/>
              </w:rPr>
              <w:t>arp -a.</w:t>
            </w:r>
            <w:r w:rsidRPr="00DD2710">
              <w:rPr>
                <w:rFonts w:ascii="Cambria" w:eastAsia="Cambria" w:hAnsi="Cambria" w:cs="Cambria"/>
                <w:iCs/>
                <w:sz w:val="24"/>
                <w:szCs w:val="24"/>
              </w:rPr>
              <w:t xml:space="preserve"> This command will display all the ARP entries with their IP address, MAC address, and the entry type.</w:t>
            </w:r>
          </w:p>
          <w:p w14:paraId="5CADDE5D"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7AE4E143" wp14:editId="0C05FF99">
                  <wp:extent cx="5080000" cy="1404782"/>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04423" cy="1411536"/>
                          </a:xfrm>
                          <a:prstGeom prst="rect">
                            <a:avLst/>
                          </a:prstGeom>
                          <a:noFill/>
                        </pic:spPr>
                      </pic:pic>
                    </a:graphicData>
                  </a:graphic>
                </wp:inline>
              </w:drawing>
            </w:r>
          </w:p>
          <w:p w14:paraId="15387CD1" w14:textId="77777777" w:rsidR="00AE6302" w:rsidRPr="00DD2710" w:rsidRDefault="00AE6302" w:rsidP="00B01480">
            <w:pPr>
              <w:spacing w:line="360" w:lineRule="auto"/>
              <w:rPr>
                <w:rFonts w:ascii="Cambria" w:eastAsia="Cambria" w:hAnsi="Cambria" w:cs="Cambria"/>
                <w:iCs/>
                <w:sz w:val="24"/>
                <w:szCs w:val="24"/>
              </w:rPr>
            </w:pPr>
            <w:r w:rsidRPr="00DD2710">
              <w:rPr>
                <w:rFonts w:ascii="Cambria" w:eastAsia="Cambria" w:hAnsi="Cambria" w:cs="Cambria"/>
                <w:b/>
                <w:bCs/>
                <w:iCs/>
                <w:sz w:val="24"/>
                <w:szCs w:val="24"/>
              </w:rPr>
              <w:t xml:space="preserve">Step 2: </w:t>
            </w:r>
            <w:r w:rsidRPr="00DD2710">
              <w:rPr>
                <w:rFonts w:ascii="Cambria" w:eastAsia="Cambria" w:hAnsi="Cambria" w:cs="Cambria"/>
                <w:iCs/>
                <w:sz w:val="24"/>
                <w:szCs w:val="24"/>
              </w:rPr>
              <w:t xml:space="preserve">Now, type the </w:t>
            </w:r>
            <w:r w:rsidRPr="00DD2710">
              <w:rPr>
                <w:rFonts w:ascii="Cambria" w:eastAsia="Cambria" w:hAnsi="Cambria" w:cs="Cambria"/>
                <w:b/>
                <w:bCs/>
                <w:iCs/>
                <w:sz w:val="24"/>
                <w:szCs w:val="24"/>
              </w:rPr>
              <w:t>arp -s</w:t>
            </w:r>
            <w:r w:rsidRPr="00DD2710">
              <w:rPr>
                <w:rFonts w:ascii="Cambria" w:eastAsia="Cambria" w:hAnsi="Cambria" w:cs="Cambria"/>
                <w:iCs/>
                <w:sz w:val="24"/>
                <w:szCs w:val="24"/>
              </w:rPr>
              <w:t xml:space="preserve"> command along with the IP address, which we want to delete and then press enter. It is necessary that the </w:t>
            </w:r>
            <w:r w:rsidRPr="00DD2710">
              <w:rPr>
                <w:rFonts w:ascii="Cambria" w:eastAsia="Cambria" w:hAnsi="Cambria" w:cs="Cambria"/>
                <w:b/>
                <w:bCs/>
                <w:iCs/>
                <w:sz w:val="24"/>
                <w:szCs w:val="24"/>
              </w:rPr>
              <w:t>IP address</w:t>
            </w:r>
            <w:r w:rsidRPr="00DD2710">
              <w:rPr>
                <w:rFonts w:ascii="Cambria" w:eastAsia="Cambria" w:hAnsi="Cambria" w:cs="Cambria"/>
                <w:iCs/>
                <w:sz w:val="24"/>
                <w:szCs w:val="24"/>
              </w:rPr>
              <w:t xml:space="preserve"> must be from the listed entries.</w:t>
            </w:r>
          </w:p>
          <w:p w14:paraId="33190809" w14:textId="77777777" w:rsidR="00AE6302" w:rsidRPr="00DD2710" w:rsidRDefault="00AE6302" w:rsidP="00B01480">
            <w:pPr>
              <w:spacing w:line="360" w:lineRule="auto"/>
              <w:rPr>
                <w:rFonts w:ascii="Cambria" w:eastAsia="Cambria" w:hAnsi="Cambria" w:cs="Cambria"/>
                <w:iCs/>
                <w:sz w:val="24"/>
                <w:szCs w:val="24"/>
              </w:rPr>
            </w:pPr>
          </w:p>
          <w:p w14:paraId="62561E41" w14:textId="4E55F149" w:rsidR="00AE6302" w:rsidRPr="00DD2710" w:rsidRDefault="00E379F1" w:rsidP="00B01480">
            <w:pPr>
              <w:spacing w:line="360" w:lineRule="auto"/>
              <w:jc w:val="center"/>
              <w:rPr>
                <w:rFonts w:ascii="Cambria" w:eastAsia="Cambria" w:hAnsi="Cambria" w:cs="Cambria"/>
                <w:iCs/>
                <w:color w:val="FF0000"/>
                <w:sz w:val="24"/>
                <w:szCs w:val="24"/>
              </w:rPr>
            </w:pPr>
            <w:r w:rsidRPr="00DD2710">
              <w:rPr>
                <w:rFonts w:ascii="Cambria" w:eastAsia="Cambria" w:hAnsi="Cambria" w:cs="Cambria"/>
                <w:b/>
                <w:bCs/>
                <w:iCs/>
                <w:noProof/>
                <w:sz w:val="24"/>
                <w:szCs w:val="24"/>
              </w:rPr>
              <w:drawing>
                <wp:anchor distT="0" distB="0" distL="114300" distR="114300" simplePos="0" relativeHeight="251677696" behindDoc="0" locked="0" layoutInCell="1" allowOverlap="1" wp14:anchorId="356C0A35" wp14:editId="6E1CD8D2">
                  <wp:simplePos x="0" y="0"/>
                  <wp:positionH relativeFrom="column">
                    <wp:posOffset>-7620</wp:posOffset>
                  </wp:positionH>
                  <wp:positionV relativeFrom="paragraph">
                    <wp:posOffset>340360</wp:posOffset>
                  </wp:positionV>
                  <wp:extent cx="5231130" cy="1501433"/>
                  <wp:effectExtent l="0" t="0" r="762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31130" cy="1501433"/>
                          </a:xfrm>
                          <a:prstGeom prst="rect">
                            <a:avLst/>
                          </a:prstGeom>
                          <a:noFill/>
                        </pic:spPr>
                      </pic:pic>
                    </a:graphicData>
                  </a:graphic>
                  <wp14:sizeRelH relativeFrom="page">
                    <wp14:pctWidth>0</wp14:pctWidth>
                  </wp14:sizeRelH>
                  <wp14:sizeRelV relativeFrom="page">
                    <wp14:pctHeight>0</wp14:pctHeight>
                  </wp14:sizeRelV>
                </wp:anchor>
              </w:drawing>
            </w:r>
            <w:r w:rsidR="00AE6302" w:rsidRPr="00DD2710">
              <w:rPr>
                <w:rFonts w:ascii="Cambria" w:eastAsia="Cambria" w:hAnsi="Cambria" w:cs="Cambria"/>
                <w:b/>
                <w:bCs/>
                <w:iCs/>
                <w:sz w:val="24"/>
                <w:szCs w:val="24"/>
              </w:rPr>
              <w:t xml:space="preserve">Syntax: </w:t>
            </w:r>
            <w:r w:rsidR="00AE6302" w:rsidRPr="00DD2710">
              <w:rPr>
                <w:rFonts w:ascii="Cambria" w:eastAsia="Cambria" w:hAnsi="Cambria" w:cs="Cambria"/>
                <w:iCs/>
                <w:sz w:val="24"/>
                <w:szCs w:val="24"/>
              </w:rPr>
              <w:t xml:space="preserve">arp  -d  </w:t>
            </w:r>
            <w:r w:rsidR="00AE6302" w:rsidRPr="00DD2710">
              <w:rPr>
                <w:rFonts w:ascii="Cambria" w:eastAsia="Cambria" w:hAnsi="Cambria" w:cs="Cambria"/>
                <w:iCs/>
                <w:color w:val="FF0000"/>
                <w:sz w:val="24"/>
                <w:szCs w:val="24"/>
              </w:rPr>
              <w:t>192.168.43.255</w:t>
            </w:r>
          </w:p>
          <w:p w14:paraId="1CD38D6A" w14:textId="03E6F51C"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the above example, we have deleted the entry having IP address 192.168.43.255.</w:t>
            </w:r>
          </w:p>
          <w:p w14:paraId="09D11814"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Step 3:</w:t>
            </w:r>
            <w:r w:rsidRPr="00DD2710">
              <w:rPr>
                <w:rFonts w:ascii="Cambria" w:eastAsia="Cambria" w:hAnsi="Cambria" w:cs="Cambria"/>
                <w:iCs/>
                <w:sz w:val="24"/>
                <w:szCs w:val="24"/>
              </w:rPr>
              <w:t xml:space="preserve"> To check whether the entry is deleted or not again </w:t>
            </w:r>
            <w:r w:rsidRPr="00DD2710">
              <w:rPr>
                <w:rFonts w:ascii="Cambria" w:eastAsia="Cambria" w:hAnsi="Cambria" w:cs="Cambria"/>
                <w:b/>
                <w:bCs/>
                <w:iCs/>
                <w:sz w:val="24"/>
                <w:szCs w:val="24"/>
              </w:rPr>
              <w:t>type arp -a</w:t>
            </w:r>
            <w:r w:rsidRPr="00DD2710">
              <w:rPr>
                <w:rFonts w:ascii="Cambria" w:eastAsia="Cambria" w:hAnsi="Cambria" w:cs="Cambria"/>
                <w:iCs/>
                <w:sz w:val="24"/>
                <w:szCs w:val="24"/>
              </w:rPr>
              <w:t xml:space="preserve"> command and press enter key. After pressing enter key, all the entries will be displayed in the command prompt except the deleted one.</w:t>
            </w:r>
          </w:p>
          <w:p w14:paraId="35956546"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798FF8D7" wp14:editId="22F0BC48">
                  <wp:extent cx="5116773" cy="1370717"/>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45991" cy="1378544"/>
                          </a:xfrm>
                          <a:prstGeom prst="rect">
                            <a:avLst/>
                          </a:prstGeom>
                          <a:noFill/>
                        </pic:spPr>
                      </pic:pic>
                    </a:graphicData>
                  </a:graphic>
                </wp:inline>
              </w:drawing>
            </w:r>
          </w:p>
          <w:p w14:paraId="3F5AF623" w14:textId="77777777" w:rsidR="00AE6302" w:rsidRPr="00DD2710" w:rsidRDefault="00AE6302" w:rsidP="00B01480">
            <w:pPr>
              <w:pStyle w:val="NormalWeb"/>
              <w:shd w:val="clear" w:color="auto" w:fill="FFFFFF"/>
              <w:spacing w:line="360" w:lineRule="auto"/>
              <w:jc w:val="both"/>
              <w:rPr>
                <w:rFonts w:ascii="Cambria" w:hAnsi="Cambria" w:cs="Segoe UI"/>
                <w:color w:val="333333"/>
              </w:rPr>
            </w:pPr>
            <w:r w:rsidRPr="00DD2710">
              <w:rPr>
                <w:rFonts w:ascii="Cambria" w:hAnsi="Cambria" w:cs="Segoe UI"/>
                <w:color w:val="333333"/>
              </w:rPr>
              <w:t>In the above figure, the entry having IP address 192.168.43.255 is not present.</w:t>
            </w:r>
          </w:p>
          <w:p w14:paraId="1FA1700A" w14:textId="77777777" w:rsidR="00AE6302" w:rsidRPr="00DD2710" w:rsidRDefault="00AE6302"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Working of ARP (Address Resolution Protocol)</w:t>
            </w:r>
          </w:p>
          <w:p w14:paraId="0F53E283"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Mostly, the computer programs use IP address (Logical address) to send or receive messages, hence the actual communication takes place over physical address (MAC address). So our aim is to find out the MAC address of the destination that allows us to communicate with other devices. In this case, the ARP is actually required as it converts the IP address to a physical address.</w:t>
            </w:r>
          </w:p>
          <w:p w14:paraId="20257BE1"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Working of ARP</w:t>
            </w:r>
          </w:p>
          <w:p w14:paraId="590E3ABB"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At the network layer, when the source wants to communicate with the destination. Firstly, the source needs to find out the MAC address (Physical Address) of the destination. For this, the source will check the ARP cache and ARP table for the MAC address of the destination. If the MAC address of the destination is present in the ARP cache or ARP table, then the source uses that MAC address for the communication.</w:t>
            </w:r>
          </w:p>
          <w:p w14:paraId="11F00987"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If the MAC address of the destination is not in the ARP cache or ARP table, then the Source generates an ARP Request message. The ARP Request message consists of the MAC address and the IP address of the source. It also contains the IP address and MAC address of the destination. The MAC address of the destination left null because the user has requested this.</w:t>
            </w:r>
          </w:p>
          <w:p w14:paraId="40AA419B"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ARP Request message will be broadcasted to the local network by the source computer. All the devices in the LAN network receive the broadcast message. Now, each device compares its own IP address with the IP address of the destination. If the IP address of the device match with the IP address of the destination, then that device will send an ARP to reply message. If the IP address of the device does not match the IP address of the destination, then the device will automatically drop the packet.</w:t>
            </w:r>
          </w:p>
          <w:p w14:paraId="5EA3AEAC"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destination sends an ARP reply packet when the destination address matches the device. That ARP Reply packet consists of the MAC address of the device. The destination device automatically updates the table and stores the source's MAC address because this address will be required for the communication from the source.</w:t>
            </w:r>
          </w:p>
          <w:p w14:paraId="4870F4BE"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Now the source acts as a target for the destination device, and the destination device sends the ARP Reply message.</w:t>
            </w:r>
          </w:p>
          <w:p w14:paraId="306A0B52"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ARP Reply message is unicast instead of broadcast. This is because the device (destination) that is sending the ARP Reply message knows the MAC address of the device (source) to which the ARP Reply message is sent.</w:t>
            </w:r>
          </w:p>
          <w:p w14:paraId="6F410AA6" w14:textId="77777777" w:rsidR="00AE6302" w:rsidRPr="00DD2710" w:rsidRDefault="00AE6302">
            <w:pPr>
              <w:pStyle w:val="ListParagraph"/>
              <w:numPr>
                <w:ilvl w:val="0"/>
                <w:numId w:val="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When the source device receives the ARP Reply message, then it will know the MAC address of the destination because the ARP Reply packet contains the MAC address of the destination along with the other addresses. The source will update the MAC address of the destination in the ARP cache. Now the sender is able to communicate directly to the destination.</w:t>
            </w:r>
          </w:p>
          <w:p w14:paraId="2D42758C"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using ARP</w:t>
            </w:r>
          </w:p>
          <w:p w14:paraId="69A43D6B" w14:textId="77777777" w:rsidR="00AE6302" w:rsidRPr="00DD2710" w:rsidRDefault="00AE6302">
            <w:pPr>
              <w:pStyle w:val="ListParagraph"/>
              <w:numPr>
                <w:ilvl w:val="0"/>
                <w:numId w:val="4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We can easily find out the MAC address of the device if we know the IP address of that device.</w:t>
            </w:r>
          </w:p>
          <w:p w14:paraId="5CD52F99" w14:textId="77777777" w:rsidR="00AE6302" w:rsidRPr="00DD2710" w:rsidRDefault="00AE6302">
            <w:pPr>
              <w:pStyle w:val="ListParagraph"/>
              <w:numPr>
                <w:ilvl w:val="0"/>
                <w:numId w:val="4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is not necessary to configure the address of the end nodes for the MAC address. We can find it when needed.</w:t>
            </w:r>
          </w:p>
          <w:p w14:paraId="4FED8765"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using ARP</w:t>
            </w:r>
          </w:p>
          <w:p w14:paraId="66700FB2" w14:textId="77777777" w:rsidR="00AE6302" w:rsidRPr="00DD2710" w:rsidRDefault="00AE6302">
            <w:pPr>
              <w:pStyle w:val="ListParagraph"/>
              <w:numPr>
                <w:ilvl w:val="0"/>
                <w:numId w:val="4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ARP attacks such as ARP spoofing and ARP denial of service may occur.</w:t>
            </w:r>
          </w:p>
          <w:p w14:paraId="312384C5" w14:textId="77777777" w:rsidR="00E379F1" w:rsidRPr="00DD2710" w:rsidRDefault="00E379F1" w:rsidP="00E379F1">
            <w:pPr>
              <w:pStyle w:val="ListParagraph"/>
              <w:spacing w:line="360" w:lineRule="auto"/>
              <w:ind w:left="754"/>
              <w:jc w:val="both"/>
              <w:rPr>
                <w:rFonts w:ascii="Cambria" w:eastAsia="Cambria" w:hAnsi="Cambria" w:cs="Cambria"/>
                <w:iCs/>
                <w:sz w:val="24"/>
                <w:szCs w:val="24"/>
              </w:rPr>
            </w:pPr>
          </w:p>
          <w:p w14:paraId="74170FFB" w14:textId="77777777" w:rsidR="00AE6302" w:rsidRPr="00DD2710" w:rsidRDefault="00AE6302"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FTP Client</w:t>
            </w:r>
          </w:p>
          <w:p w14:paraId="33CCF4BD"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File transfer protocol client (FTP client) is a software that is designed to transfer the data between a system and server on the internet. This software works when it is installed on your computer. FTP client software can only be used with the help of the internet.</w:t>
            </w:r>
          </w:p>
          <w:p w14:paraId="58D5C782"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based on the client/server architecture, where the host system is a client, and the remote server is a central server. FTP client helps a user to connect to a remote system. It allows data to be upload or download. The uploading or downloading of the data is very easy with the help of an FTP. The installation of the FTP Client depends on your OS (operating system). It is not a complicated process. There are three components of the FTP Client: the user interface, control process, and data transfer process. It supports different IP protocols such as SSH, FTPS (FTP over SSL), FXP (Site2site transfer), etc.</w:t>
            </w:r>
          </w:p>
          <w:p w14:paraId="1C539FB2"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addition, the FTP Client has some additional features.</w:t>
            </w:r>
          </w:p>
          <w:p w14:paraId="4F221E7E" w14:textId="77777777" w:rsidR="00AE6302" w:rsidRPr="00DD2710" w:rsidRDefault="00AE6302">
            <w:pPr>
              <w:pStyle w:val="ListParagraph"/>
              <w:numPr>
                <w:ilvl w:val="0"/>
                <w:numId w:val="4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If the download fails for any reason, you can resume that downloading with the help of FTP client software.</w:t>
            </w:r>
          </w:p>
          <w:p w14:paraId="6AF8B5C4" w14:textId="77777777" w:rsidR="00AE6302" w:rsidRPr="00DD2710" w:rsidRDefault="00AE6302">
            <w:pPr>
              <w:pStyle w:val="ListParagraph"/>
              <w:numPr>
                <w:ilvl w:val="0"/>
                <w:numId w:val="4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FTP client is very useful for those people whose internet speed is very slow.</w:t>
            </w:r>
          </w:p>
          <w:p w14:paraId="626212EB" w14:textId="37F1994A" w:rsidR="00AE6302" w:rsidRPr="00DD2710" w:rsidRDefault="00AE6302" w:rsidP="00B01480">
            <w:pPr>
              <w:spacing w:line="360" w:lineRule="auto"/>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79744" behindDoc="0" locked="0" layoutInCell="1" allowOverlap="1" wp14:anchorId="677C9ECE" wp14:editId="730C9145">
                  <wp:simplePos x="0" y="0"/>
                  <wp:positionH relativeFrom="column">
                    <wp:posOffset>29845</wp:posOffset>
                  </wp:positionH>
                  <wp:positionV relativeFrom="paragraph">
                    <wp:posOffset>309245</wp:posOffset>
                  </wp:positionV>
                  <wp:extent cx="5086350" cy="223721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086350" cy="2237215"/>
                          </a:xfrm>
                          <a:prstGeom prst="rect">
                            <a:avLst/>
                          </a:prstGeom>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FTP Client software for multi-OS:</w:t>
            </w:r>
          </w:p>
          <w:p w14:paraId="5AB73E16" w14:textId="49D74C19" w:rsidR="00AE6302" w:rsidRPr="00DD2710" w:rsidRDefault="00E379F1"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anchor distT="0" distB="0" distL="114300" distR="114300" simplePos="0" relativeHeight="251681792" behindDoc="0" locked="0" layoutInCell="1" allowOverlap="1" wp14:anchorId="29CFBDEE" wp14:editId="3DFFA4CC">
                  <wp:simplePos x="0" y="0"/>
                  <wp:positionH relativeFrom="column">
                    <wp:posOffset>-52705</wp:posOffset>
                  </wp:positionH>
                  <wp:positionV relativeFrom="paragraph">
                    <wp:posOffset>2545080</wp:posOffset>
                  </wp:positionV>
                  <wp:extent cx="5275563" cy="3067050"/>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275563" cy="3067050"/>
                          </a:xfrm>
                          <a:prstGeom prst="rect">
                            <a:avLst/>
                          </a:prstGeom>
                        </pic:spPr>
                      </pic:pic>
                    </a:graphicData>
                  </a:graphic>
                  <wp14:sizeRelH relativeFrom="page">
                    <wp14:pctWidth>0</wp14:pctWidth>
                  </wp14:sizeRelH>
                  <wp14:sizeRelV relativeFrom="page">
                    <wp14:pctHeight>0</wp14:pctHeight>
                  </wp14:sizeRelV>
                </wp:anchor>
              </w:drawing>
            </w:r>
            <w:r w:rsidR="00AE6302" w:rsidRPr="00DD2710">
              <w:rPr>
                <w:rFonts w:ascii="Cambria" w:eastAsia="Cambria" w:hAnsi="Cambria" w:cs="Cambria"/>
                <w:b/>
                <w:bCs/>
                <w:iCs/>
                <w:sz w:val="24"/>
                <w:szCs w:val="24"/>
              </w:rPr>
              <w:t>FTP Client software for windows:</w:t>
            </w:r>
            <w:r w:rsidR="00AE6302" w:rsidRPr="00DD2710">
              <w:rPr>
                <w:rFonts w:ascii="Cambria" w:hAnsi="Cambria"/>
                <w:noProof/>
                <w:sz w:val="24"/>
                <w:szCs w:val="24"/>
              </w:rPr>
              <w:t xml:space="preserve"> </w:t>
            </w:r>
          </w:p>
          <w:p w14:paraId="1B4AF524" w14:textId="77777777" w:rsidR="00E379F1" w:rsidRPr="00DD2710" w:rsidRDefault="00E379F1" w:rsidP="00B01480">
            <w:pPr>
              <w:spacing w:line="360" w:lineRule="auto"/>
              <w:jc w:val="both"/>
              <w:rPr>
                <w:rFonts w:ascii="Cambria" w:eastAsia="Cambria" w:hAnsi="Cambria" w:cs="Cambria"/>
                <w:b/>
                <w:bCs/>
                <w:iCs/>
                <w:sz w:val="24"/>
                <w:szCs w:val="24"/>
              </w:rPr>
            </w:pPr>
          </w:p>
          <w:p w14:paraId="310E621A" w14:textId="77777777" w:rsidR="00E379F1" w:rsidRPr="00DD2710" w:rsidRDefault="00E379F1" w:rsidP="00B01480">
            <w:pPr>
              <w:spacing w:line="360" w:lineRule="auto"/>
              <w:jc w:val="both"/>
              <w:rPr>
                <w:rFonts w:ascii="Cambria" w:eastAsia="Cambria" w:hAnsi="Cambria" w:cs="Cambria"/>
                <w:b/>
                <w:bCs/>
                <w:iCs/>
                <w:sz w:val="24"/>
                <w:szCs w:val="24"/>
              </w:rPr>
            </w:pPr>
          </w:p>
          <w:p w14:paraId="24CF8696" w14:textId="77777777" w:rsidR="00E379F1" w:rsidRPr="00DD2710" w:rsidRDefault="00E379F1" w:rsidP="00B01480">
            <w:pPr>
              <w:spacing w:line="360" w:lineRule="auto"/>
              <w:jc w:val="both"/>
              <w:rPr>
                <w:rFonts w:ascii="Cambria" w:eastAsia="Cambria" w:hAnsi="Cambria" w:cs="Cambria"/>
                <w:b/>
                <w:bCs/>
                <w:iCs/>
                <w:sz w:val="24"/>
                <w:szCs w:val="24"/>
              </w:rPr>
            </w:pPr>
          </w:p>
          <w:p w14:paraId="42D5AD08" w14:textId="0FD65517" w:rsidR="00AE6302" w:rsidRPr="00DD2710" w:rsidRDefault="00AE6302"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FTP Client software for Mac OS:</w:t>
            </w:r>
          </w:p>
          <w:p w14:paraId="1A5BD9FC" w14:textId="77777777" w:rsidR="00AE6302" w:rsidRPr="00DD2710" w:rsidRDefault="00AE6302" w:rsidP="00B01480">
            <w:pPr>
              <w:spacing w:line="360" w:lineRule="auto"/>
              <w:jc w:val="both"/>
              <w:rPr>
                <w:rFonts w:ascii="Cambria" w:eastAsia="Cambria" w:hAnsi="Cambria" w:cs="Cambria"/>
                <w:iCs/>
                <w:sz w:val="24"/>
                <w:szCs w:val="24"/>
              </w:rPr>
            </w:pPr>
            <w:r w:rsidRPr="00DD2710">
              <w:rPr>
                <w:rFonts w:ascii="Cambria" w:hAnsi="Cambria"/>
                <w:noProof/>
                <w:sz w:val="24"/>
                <w:szCs w:val="24"/>
              </w:rPr>
              <w:drawing>
                <wp:inline distT="0" distB="0" distL="0" distR="0" wp14:anchorId="640EBEFD" wp14:editId="24C1E014">
                  <wp:extent cx="5059680" cy="1864028"/>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80304" cy="1871626"/>
                          </a:xfrm>
                          <a:prstGeom prst="rect">
                            <a:avLst/>
                          </a:prstGeom>
                        </pic:spPr>
                      </pic:pic>
                    </a:graphicData>
                  </a:graphic>
                </wp:inline>
              </w:drawing>
            </w:r>
          </w:p>
          <w:p w14:paraId="50C6565D"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Login to FTP Client account:</w:t>
            </w:r>
          </w:p>
          <w:p w14:paraId="63EC0201"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rPr>
              <w:t xml:space="preserve">If you want to upload your data to the server with the help of the FTP client, you must use the right login details, including your </w:t>
            </w:r>
            <w:r w:rsidRPr="00DD2710">
              <w:rPr>
                <w:rFonts w:ascii="Cambria" w:eastAsia="Cambria" w:hAnsi="Cambria" w:cs="Cambria"/>
                <w:b/>
                <w:bCs/>
                <w:iCs/>
                <w:sz w:val="24"/>
                <w:szCs w:val="24"/>
              </w:rPr>
              <w:t>FTP host_name, user_name, and password.</w:t>
            </w:r>
          </w:p>
          <w:p w14:paraId="7015C07E"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FTP Client</w:t>
            </w:r>
          </w:p>
          <w:p w14:paraId="0D86A3B4"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allows for transferring multiple data as well as directories.</w:t>
            </w:r>
          </w:p>
          <w:p w14:paraId="0142E2AC"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If the download fails, you can resume that downloading with the help of FTP client software.</w:t>
            </w:r>
          </w:p>
          <w:p w14:paraId="7DFE8F63"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allows us to add the data to a queue to be upload or download.</w:t>
            </w:r>
          </w:p>
          <w:p w14:paraId="4FB27B3B"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can transfer data to a specific schedule.</w:t>
            </w:r>
          </w:p>
          <w:p w14:paraId="0D2E7508"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fast speed than HTTP.</w:t>
            </w:r>
          </w:p>
          <w:p w14:paraId="4A4C6B47"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There is no size limitation on a single transfer.</w:t>
            </w:r>
          </w:p>
          <w:p w14:paraId="70BC658C"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FTP client is very useful for those people whose internet speed is very slow.</w:t>
            </w:r>
          </w:p>
          <w:p w14:paraId="06909523" w14:textId="77777777" w:rsidR="00AE6302" w:rsidRPr="00DD2710" w:rsidRDefault="00AE6302">
            <w:pPr>
              <w:pStyle w:val="ListParagraph"/>
              <w:numPr>
                <w:ilvl w:val="0"/>
                <w:numId w:val="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this, several clients have scripting abilities via the CMD (command line).</w:t>
            </w:r>
          </w:p>
          <w:p w14:paraId="73B61B21"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FTP Client</w:t>
            </w:r>
          </w:p>
          <w:p w14:paraId="2C3BC2C4" w14:textId="77777777" w:rsidR="00AE6302" w:rsidRPr="00DD2710" w:rsidRDefault="00AE6302">
            <w:pPr>
              <w:pStyle w:val="ListParagraph"/>
              <w:numPr>
                <w:ilvl w:val="0"/>
                <w:numId w:val="4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does not send the data in encrypted form.</w:t>
            </w:r>
          </w:p>
          <w:p w14:paraId="0BABA3C3" w14:textId="77777777" w:rsidR="00AE6302" w:rsidRPr="00DD2710" w:rsidRDefault="00AE6302">
            <w:pPr>
              <w:pStyle w:val="ListParagraph"/>
              <w:numPr>
                <w:ilvl w:val="0"/>
                <w:numId w:val="4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is difficult to filter the active FTP connection on the local device (passive is preferred).</w:t>
            </w:r>
          </w:p>
          <w:p w14:paraId="52B6190D" w14:textId="77777777" w:rsidR="00AE6302" w:rsidRPr="00DD2710" w:rsidRDefault="00AE6302">
            <w:pPr>
              <w:pStyle w:val="ListParagraph"/>
              <w:numPr>
                <w:ilvl w:val="0"/>
                <w:numId w:val="4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is complex to scripts job.</w:t>
            </w:r>
          </w:p>
          <w:p w14:paraId="2EEBDDD1" w14:textId="77777777" w:rsidR="00AE6302" w:rsidRPr="00DD2710" w:rsidRDefault="00AE6302">
            <w:pPr>
              <w:pStyle w:val="ListParagraph"/>
              <w:numPr>
                <w:ilvl w:val="0"/>
                <w:numId w:val="4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server can be malformed to send the file to random ports on unexpected devices.</w:t>
            </w:r>
          </w:p>
          <w:p w14:paraId="29A96974" w14:textId="77777777" w:rsidR="00AE6302" w:rsidRPr="00DD2710" w:rsidRDefault="00AE6302"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FTP Commands</w:t>
            </w:r>
          </w:p>
          <w:p w14:paraId="633F4867" w14:textId="77777777" w:rsidR="00AE6302" w:rsidRPr="00DD2710" w:rsidRDefault="00AE6302"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FTP is used to transfer the files from one device to another device on the Internet. FTP command is very useful to the FTP client.</w:t>
            </w:r>
          </w:p>
          <w:p w14:paraId="0DC97947" w14:textId="77777777" w:rsidR="00AE6302" w:rsidRPr="00DD2710" w:rsidRDefault="00AE6302"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Table of the FTP commands:</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2"/>
              <w:gridCol w:w="1741"/>
              <w:gridCol w:w="5596"/>
            </w:tblGrid>
            <w:tr w:rsidR="00AE6302" w:rsidRPr="00DD2710" w14:paraId="2CD55811" w14:textId="77777777" w:rsidTr="00136802">
              <w:tc>
                <w:tcPr>
                  <w:tcW w:w="482" w:type="pct"/>
                  <w:shd w:val="clear" w:color="auto" w:fill="C7CCBE"/>
                  <w:tcMar>
                    <w:top w:w="180" w:type="dxa"/>
                    <w:left w:w="180" w:type="dxa"/>
                    <w:bottom w:w="180" w:type="dxa"/>
                    <w:right w:w="180" w:type="dxa"/>
                  </w:tcMar>
                  <w:hideMark/>
                </w:tcPr>
                <w:p w14:paraId="053E54D0" w14:textId="77777777" w:rsidR="00AE6302" w:rsidRPr="00DD2710" w:rsidRDefault="00AE6302" w:rsidP="00E379F1">
                  <w:pPr>
                    <w:spacing w:after="0" w:line="240" w:lineRule="auto"/>
                    <w:rPr>
                      <w:rFonts w:ascii="Cambria" w:eastAsia="Times New Roman" w:hAnsi="Cambria" w:cs="Times New Roman"/>
                      <w:b/>
                      <w:bCs/>
                      <w:color w:val="000000"/>
                      <w:kern w:val="0"/>
                      <w:sz w:val="24"/>
                      <w:szCs w:val="24"/>
                      <w:lang w:val="en-US"/>
                      <w14:ligatures w14:val="none"/>
                    </w:rPr>
                  </w:pPr>
                  <w:r w:rsidRPr="00DD2710">
                    <w:rPr>
                      <w:rFonts w:ascii="Cambria" w:eastAsia="Times New Roman" w:hAnsi="Cambria" w:cs="Times New Roman"/>
                      <w:b/>
                      <w:bCs/>
                      <w:color w:val="000000"/>
                      <w:kern w:val="0"/>
                      <w:sz w:val="24"/>
                      <w:szCs w:val="24"/>
                      <w:lang w:val="en-US"/>
                      <w14:ligatures w14:val="none"/>
                    </w:rPr>
                    <w:t>S. No</w:t>
                  </w:r>
                </w:p>
              </w:tc>
              <w:tc>
                <w:tcPr>
                  <w:tcW w:w="1072" w:type="pct"/>
                  <w:shd w:val="clear" w:color="auto" w:fill="C7CCBE"/>
                  <w:tcMar>
                    <w:top w:w="180" w:type="dxa"/>
                    <w:left w:w="180" w:type="dxa"/>
                    <w:bottom w:w="180" w:type="dxa"/>
                    <w:right w:w="180" w:type="dxa"/>
                  </w:tcMar>
                  <w:hideMark/>
                </w:tcPr>
                <w:p w14:paraId="434875FF" w14:textId="77777777" w:rsidR="00AE6302" w:rsidRPr="00DD2710" w:rsidRDefault="00AE6302" w:rsidP="00E379F1">
                  <w:pPr>
                    <w:spacing w:after="0" w:line="240" w:lineRule="auto"/>
                    <w:rPr>
                      <w:rFonts w:ascii="Cambria" w:eastAsia="Times New Roman" w:hAnsi="Cambria" w:cs="Times New Roman"/>
                      <w:b/>
                      <w:bCs/>
                      <w:color w:val="000000"/>
                      <w:kern w:val="0"/>
                      <w:sz w:val="24"/>
                      <w:szCs w:val="24"/>
                      <w:lang w:val="en-US"/>
                      <w14:ligatures w14:val="none"/>
                    </w:rPr>
                  </w:pPr>
                  <w:r w:rsidRPr="00DD2710">
                    <w:rPr>
                      <w:rFonts w:ascii="Cambria" w:eastAsia="Times New Roman" w:hAnsi="Cambria" w:cs="Times New Roman"/>
                      <w:b/>
                      <w:bCs/>
                      <w:color w:val="000000"/>
                      <w:kern w:val="0"/>
                      <w:sz w:val="24"/>
                      <w:szCs w:val="24"/>
                      <w:lang w:val="en-US"/>
                      <w14:ligatures w14:val="none"/>
                    </w:rPr>
                    <w:t>FTP Command</w:t>
                  </w:r>
                </w:p>
              </w:tc>
              <w:tc>
                <w:tcPr>
                  <w:tcW w:w="3447" w:type="pct"/>
                  <w:shd w:val="clear" w:color="auto" w:fill="C7CCBE"/>
                  <w:tcMar>
                    <w:top w:w="180" w:type="dxa"/>
                    <w:left w:w="180" w:type="dxa"/>
                    <w:bottom w:w="180" w:type="dxa"/>
                    <w:right w:w="180" w:type="dxa"/>
                  </w:tcMar>
                  <w:hideMark/>
                </w:tcPr>
                <w:p w14:paraId="4DE38796" w14:textId="77777777" w:rsidR="00AE6302" w:rsidRPr="00DD2710" w:rsidRDefault="00AE6302" w:rsidP="00E379F1">
                  <w:pPr>
                    <w:spacing w:after="0" w:line="240" w:lineRule="auto"/>
                    <w:rPr>
                      <w:rFonts w:ascii="Cambria" w:eastAsia="Times New Roman" w:hAnsi="Cambria" w:cs="Times New Roman"/>
                      <w:b/>
                      <w:bCs/>
                      <w:color w:val="000000"/>
                      <w:kern w:val="0"/>
                      <w:sz w:val="24"/>
                      <w:szCs w:val="24"/>
                      <w:lang w:val="en-US"/>
                      <w14:ligatures w14:val="none"/>
                    </w:rPr>
                  </w:pPr>
                  <w:r w:rsidRPr="00DD2710">
                    <w:rPr>
                      <w:rFonts w:ascii="Cambria" w:eastAsia="Times New Roman" w:hAnsi="Cambria" w:cs="Times New Roman"/>
                      <w:b/>
                      <w:bCs/>
                      <w:color w:val="000000"/>
                      <w:kern w:val="0"/>
                      <w:sz w:val="24"/>
                      <w:szCs w:val="24"/>
                      <w:lang w:val="en-US"/>
                      <w14:ligatures w14:val="none"/>
                    </w:rPr>
                    <w:t>Description of the command</w:t>
                  </w:r>
                </w:p>
              </w:tc>
            </w:tr>
            <w:tr w:rsidR="00AE6302" w:rsidRPr="00DD2710" w14:paraId="1E10BB4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A03E1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7B083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F71C98"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toggle back and forth between the OS and FTP.</w:t>
                  </w:r>
                </w:p>
              </w:tc>
            </w:tr>
            <w:tr w:rsidR="00AE6302" w:rsidRPr="00DD2710" w14:paraId="5D05757C"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EE48C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6A989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6BB4D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print the information about the FTP command.</w:t>
                  </w:r>
                </w:p>
              </w:tc>
            </w:tr>
            <w:tr w:rsidR="00AE6302" w:rsidRPr="00DD2710" w14:paraId="31A83235"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78FB5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i/>
                      <w:iCs/>
                      <w:color w:val="333333"/>
                      <w:kern w:val="0"/>
                      <w:sz w:val="24"/>
                      <w:szCs w:val="24"/>
                      <w:lang w:val="en-US"/>
                      <w14:ligatures w14:val="none"/>
                    </w:rPr>
                    <w:t>3.</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4F755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i/>
                      <w:iCs/>
                      <w:color w:val="333333"/>
                      <w:kern w:val="0"/>
                      <w:sz w:val="24"/>
                      <w:szCs w:val="24"/>
                      <w:lang w:val="en-US"/>
                      <w14:ligatures w14:val="none"/>
                    </w:rPr>
                    <w:t>append</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55C66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append the two files.</w:t>
                  </w:r>
                </w:p>
              </w:tc>
            </w:tr>
            <w:tr w:rsidR="00AE6302" w:rsidRPr="00DD2710" w14:paraId="484F4047"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9AF34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4.</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46E7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ascii</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BFC758"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set the file transfer mode to ASCII (It is the default mode for most FTP programs).</w:t>
                  </w:r>
                </w:p>
              </w:tc>
            </w:tr>
            <w:tr w:rsidR="00AE6302" w:rsidRPr="00DD2710" w14:paraId="657151B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61BE4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5.</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CEA05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binary</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EAC41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set the file transfer mode to binary.</w:t>
                  </w:r>
                </w:p>
              </w:tc>
            </w:tr>
            <w:tr w:rsidR="00AE6302" w:rsidRPr="00DD2710" w14:paraId="5E487CB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59A00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6.</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5CA9E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bell</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EF8ED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When any command completes, this command sounds a bell.</w:t>
                  </w:r>
                </w:p>
              </w:tc>
            </w:tr>
            <w:tr w:rsidR="00AE6302" w:rsidRPr="00DD2710" w14:paraId="5B6D05A6"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E6514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7.</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C9E45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bye</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4ACB7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terminate the ftp session and exit.</w:t>
                  </w:r>
                </w:p>
              </w:tc>
            </w:tr>
            <w:tr w:rsidR="00AE6302" w:rsidRPr="00DD2710" w14:paraId="40696060"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7E949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8.</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170BD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cd</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2D3C2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change the directory on the remote system.</w:t>
                  </w:r>
                </w:p>
              </w:tc>
            </w:tr>
            <w:tr w:rsidR="00AE6302" w:rsidRPr="00DD2710" w14:paraId="1D906A12"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A3079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9.</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66CE9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close</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118E6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terminate the ftp connection with a remote system.</w:t>
                  </w:r>
                </w:p>
              </w:tc>
            </w:tr>
            <w:tr w:rsidR="00AE6302" w:rsidRPr="00DD2710" w14:paraId="480A5C79"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4202E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10.</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76A4B3"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dir</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992AC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lists the contents of the remote directory.</w:t>
                  </w:r>
                </w:p>
              </w:tc>
            </w:tr>
            <w:tr w:rsidR="00AE6302" w:rsidRPr="00DD2710" w14:paraId="06ECF122"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8A5B6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11.</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E2841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delete</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F3681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delete a file in the current remote directory.</w:t>
                  </w:r>
                </w:p>
              </w:tc>
            </w:tr>
            <w:tr w:rsidR="00AE6302" w:rsidRPr="00DD2710" w14:paraId="5C3830D4"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EB505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12.</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76BD4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debug</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911A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set the debugging mode on/off. This command does not require a connection to a remote system.</w:t>
                  </w:r>
                </w:p>
              </w:tc>
            </w:tr>
            <w:tr w:rsidR="00AE6302" w:rsidRPr="00DD2710" w14:paraId="5BBF6E5B"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B60F1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13.</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6D58D8"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disconnect</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F6239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disconnect the FTP session.</w:t>
                  </w:r>
                </w:p>
              </w:tc>
            </w:tr>
            <w:tr w:rsidR="00AE6302" w:rsidRPr="00DD2710" w14:paraId="1B8A440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F97C7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14.</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29A2A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ftp</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52837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access the FTP interpreter.</w:t>
                  </w:r>
                </w:p>
              </w:tc>
            </w:tr>
            <w:tr w:rsidR="00AE6302" w:rsidRPr="00DD2710" w14:paraId="06B20A6F"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6155B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15.</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21AFF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get</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68347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copy a file from the server to the client device.</w:t>
                  </w:r>
                </w:p>
              </w:tc>
            </w:tr>
            <w:tr w:rsidR="00AE6302" w:rsidRPr="00DD2710" w14:paraId="639B8905"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46FD3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16.</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6C3BD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hash</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403E1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toggle printing "#" for each buffer transfer.</w:t>
                  </w:r>
                </w:p>
              </w:tc>
            </w:tr>
            <w:tr w:rsidR="00AE6302" w:rsidRPr="00DD2710" w14:paraId="7890C3D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E45E4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17.</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01C55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help</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FCD55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display the local help information. This command does not require a connection to a remote system.</w:t>
                  </w:r>
                </w:p>
              </w:tc>
            </w:tr>
            <w:tr w:rsidR="00AE6302" w:rsidRPr="00DD2710" w14:paraId="67203C5A"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B6F90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18.</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7BA82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lcd</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EEC59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change the directory on your local system.</w:t>
                  </w:r>
                </w:p>
              </w:tc>
            </w:tr>
            <w:tr w:rsidR="00AE6302" w:rsidRPr="00DD2710" w14:paraId="143E235C"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B82F7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20.</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02FD1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literal</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B35E8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send the argument to the remote machine.</w:t>
                  </w:r>
                </w:p>
              </w:tc>
            </w:tr>
            <w:tr w:rsidR="00AE6302" w:rsidRPr="00DD2710" w14:paraId="1017758C"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DF2A7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21.</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6CA08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ls</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56FC3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list the names of the files in the current remote directory.</w:t>
                  </w:r>
                </w:p>
              </w:tc>
            </w:tr>
            <w:tr w:rsidR="00AE6302" w:rsidRPr="00DD2710" w14:paraId="6A8C4CF6"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0536F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22.</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1AFAB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mdelete</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11663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delete multiple files at once.</w:t>
                  </w:r>
                </w:p>
              </w:tc>
            </w:tr>
            <w:tr w:rsidR="00AE6302" w:rsidRPr="00DD2710" w14:paraId="68377F9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715D8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23.</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1E981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mdir</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BD1766"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lists the contents of the multiple remote directories.</w:t>
                  </w:r>
                </w:p>
              </w:tc>
            </w:tr>
            <w:tr w:rsidR="00AE6302" w:rsidRPr="00DD2710" w14:paraId="48DC9337"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27A8E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24.</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86FA28"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mget</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37CDB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copy multiple files from the remote machine to the local machine.</w:t>
                  </w:r>
                </w:p>
              </w:tc>
            </w:tr>
            <w:tr w:rsidR="00AE6302" w:rsidRPr="00DD2710" w14:paraId="01C0A62B"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0890B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25.</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A5110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mkdir</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8C059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make a new directory within the current remote directory.</w:t>
                  </w:r>
                </w:p>
              </w:tc>
            </w:tr>
            <w:tr w:rsidR="00AE6302" w:rsidRPr="00DD2710" w14:paraId="40DA4B8D"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B3675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26.</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900C1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mls</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2B86A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list the names of the files in the many server directories.</w:t>
                  </w:r>
                </w:p>
              </w:tc>
            </w:tr>
            <w:tr w:rsidR="00AE6302" w:rsidRPr="00DD2710" w14:paraId="2EB284CF"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913C9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27.</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CF051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mput</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0303B9"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copy many files from the user device to the server device.</w:t>
                  </w:r>
                </w:p>
              </w:tc>
            </w:tr>
            <w:tr w:rsidR="00AE6302" w:rsidRPr="00DD2710" w14:paraId="2BD9D82E"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9DC04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28.</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758A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open</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40391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open the connection with another system.</w:t>
                  </w:r>
                </w:p>
              </w:tc>
            </w:tr>
            <w:tr w:rsidR="00AE6302" w:rsidRPr="00DD2710" w14:paraId="58548BD1"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472D7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30.</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A8C08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put</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EF6DD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copy a file from the user device to the server device.</w:t>
                  </w:r>
                </w:p>
              </w:tc>
            </w:tr>
            <w:tr w:rsidR="00AE6302" w:rsidRPr="00DD2710" w14:paraId="05B46E48"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84C72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31.</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D961D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pwd</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8C1953"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search the path-name of the local directory on the remote system.</w:t>
                  </w:r>
                </w:p>
              </w:tc>
            </w:tr>
            <w:tr w:rsidR="00AE6302" w:rsidRPr="00DD2710" w14:paraId="51BC8D36"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F76D8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32.</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330A0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quit</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3700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exit the FTP session (same as bye).</w:t>
                  </w:r>
                </w:p>
              </w:tc>
            </w:tr>
            <w:tr w:rsidR="00AE6302" w:rsidRPr="00DD2710" w14:paraId="2F5C33D5"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8228F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33.</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6A1EC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quote</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2AFDE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send the argument to the remote machine.</w:t>
                  </w:r>
                </w:p>
              </w:tc>
            </w:tr>
            <w:tr w:rsidR="00AE6302" w:rsidRPr="00DD2710" w14:paraId="27040149"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D37D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34.</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3F53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recv</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323AB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receiver the file of the remote machine.</w:t>
                  </w:r>
                </w:p>
              </w:tc>
            </w:tr>
            <w:tr w:rsidR="00AE6302" w:rsidRPr="00DD2710" w14:paraId="18A180BB"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B20FD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35.</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162EB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remotehelp</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0A7E7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display the remote system information.</w:t>
                  </w:r>
                </w:p>
              </w:tc>
            </w:tr>
            <w:tr w:rsidR="00AE6302" w:rsidRPr="00DD2710" w14:paraId="0678B21A"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D44AF2"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36.</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4BE48F"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rename</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8BEFBC"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rename the file of the system.</w:t>
                  </w:r>
                </w:p>
              </w:tc>
            </w:tr>
            <w:tr w:rsidR="00AE6302" w:rsidRPr="00DD2710" w14:paraId="08E45A07"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5548C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37.</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D55F5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rmdir</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B697A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remove the directory in the local remote directory.</w:t>
                  </w:r>
                </w:p>
              </w:tc>
            </w:tr>
            <w:tr w:rsidR="00AE6302" w:rsidRPr="00DD2710" w14:paraId="1C5C2EC5"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5E8427"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38.</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009C31"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send</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74DD58"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send a file.</w:t>
                  </w:r>
                </w:p>
              </w:tc>
            </w:tr>
            <w:tr w:rsidR="00AE6302" w:rsidRPr="00DD2710" w14:paraId="22308A36"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7AFF1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39.</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986EFE"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status</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E6E01D"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display the current status of the system.</w:t>
                  </w:r>
                </w:p>
              </w:tc>
            </w:tr>
            <w:tr w:rsidR="00AE6302" w:rsidRPr="00DD2710" w14:paraId="3E64BBDA"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32ECA5"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40.</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AD442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type</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CF160"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set the file transfer type.</w:t>
                  </w:r>
                </w:p>
              </w:tc>
            </w:tr>
            <w:tr w:rsidR="00AE6302" w:rsidRPr="00DD2710" w14:paraId="0DE9FAD7"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877B1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41.</w:t>
                  </w:r>
                </w:p>
              </w:tc>
              <w:tc>
                <w:tcPr>
                  <w:tcW w:w="10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8982C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user</w:t>
                  </w:r>
                </w:p>
              </w:tc>
              <w:tc>
                <w:tcPr>
                  <w:tcW w:w="344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6B2EAA"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This command is used to transfer the new user detail.</w:t>
                  </w:r>
                </w:p>
              </w:tc>
            </w:tr>
            <w:tr w:rsidR="00AE6302" w:rsidRPr="00DD2710" w14:paraId="641CF7EA" w14:textId="77777777" w:rsidTr="00136802">
              <w:tc>
                <w:tcPr>
                  <w:tcW w:w="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48BDB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42.</w:t>
                  </w:r>
                </w:p>
              </w:tc>
              <w:tc>
                <w:tcPr>
                  <w:tcW w:w="10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A38E8B"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verbose</w:t>
                  </w:r>
                </w:p>
              </w:tc>
              <w:tc>
                <w:tcPr>
                  <w:tcW w:w="344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A03BA4" w14:textId="77777777" w:rsidR="00AE6302" w:rsidRPr="00DD2710" w:rsidRDefault="00AE6302" w:rsidP="00E379F1">
                  <w:pPr>
                    <w:spacing w:after="0" w:line="240" w:lineRule="auto"/>
                    <w:jc w:val="both"/>
                    <w:rPr>
                      <w:rFonts w:ascii="Cambria" w:eastAsia="Times New Roman" w:hAnsi="Cambria" w:cs="Segoe UI"/>
                      <w:color w:val="333333"/>
                      <w:kern w:val="0"/>
                      <w:sz w:val="24"/>
                      <w:szCs w:val="24"/>
                      <w:lang w:val="en-US"/>
                      <w14:ligatures w14:val="none"/>
                    </w:rPr>
                  </w:pPr>
                  <w:r w:rsidRPr="00DD2710">
                    <w:rPr>
                      <w:rFonts w:ascii="Cambria" w:eastAsia="Times New Roman" w:hAnsi="Cambria" w:cs="Segoe UI"/>
                      <w:color w:val="333333"/>
                      <w:kern w:val="0"/>
                      <w:sz w:val="24"/>
                      <w:szCs w:val="24"/>
                      <w:lang w:val="en-US"/>
                      <w14:ligatures w14:val="none"/>
                    </w:rPr>
                    <w:t>It is used to set verbose on/off.</w:t>
                  </w:r>
                </w:p>
              </w:tc>
            </w:tr>
          </w:tbl>
          <w:p w14:paraId="2ECD2CEE" w14:textId="77777777" w:rsidR="00E379F1" w:rsidRPr="00DD2710" w:rsidRDefault="00E379F1" w:rsidP="00B01480">
            <w:pPr>
              <w:spacing w:line="360" w:lineRule="auto"/>
              <w:ind w:left="34"/>
              <w:jc w:val="both"/>
              <w:rPr>
                <w:rFonts w:ascii="Cambria" w:eastAsia="Cambria" w:hAnsi="Cambria" w:cs="Cambria"/>
                <w:iCs/>
                <w:sz w:val="24"/>
                <w:szCs w:val="24"/>
              </w:rPr>
            </w:pPr>
          </w:p>
          <w:p w14:paraId="39988E45" w14:textId="77777777" w:rsidR="00696BE6"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FTP Server</w:t>
            </w:r>
          </w:p>
          <w:p w14:paraId="2C96C243"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computer which uses FTP to transfer data is called the FTP server. It stores and shares client data. Every day thousands of files on the Internet are transferred from one computer to another. Most of these files are transferred via the FTP server. It is an essential component of the FTP architecture.</w:t>
            </w:r>
          </w:p>
          <w:p w14:paraId="2EA74BF9"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FTP server stores the address of client files and creates a link to share these files. An FTP server requires a transfer control protocol network or internet protocol network to function. FTP server connection remains connected to FTP clients all the time. It helps in transferring files from one user to another via the Internet. Any user can access the data stored in the FTP server, while some files can be accessed by special users.</w:t>
            </w:r>
          </w:p>
          <w:p w14:paraId="0F7C1771" w14:textId="74A80AF4" w:rsidR="00DC4B44" w:rsidRPr="00DD2710" w:rsidRDefault="00696BE6" w:rsidP="00B01480">
            <w:pPr>
              <w:spacing w:line="360" w:lineRule="auto"/>
              <w:ind w:left="34"/>
              <w:jc w:val="center"/>
              <w:rPr>
                <w:rFonts w:ascii="Cambria" w:eastAsia="Cambria" w:hAnsi="Cambria" w:cs="Cambria"/>
                <w:iCs/>
                <w:sz w:val="24"/>
                <w:szCs w:val="24"/>
              </w:rPr>
            </w:pPr>
            <w:r w:rsidRPr="00DD2710">
              <w:rPr>
                <w:rFonts w:ascii="Cambria" w:eastAsia="Cambria" w:hAnsi="Cambria" w:cs="Cambria"/>
                <w:iCs/>
                <w:sz w:val="24"/>
                <w:szCs w:val="24"/>
              </w:rPr>
              <w:t>It can be considered as the middle layer between the user system and the data. When you transfer the file using the FTP, it is either uploaded or downloaded to the FTP server. The data is transferred from the user system to the FTP server if the user is uploading the data. The data is transferred from the FTP server to the user system if the user is downloading the data.</w:t>
            </w:r>
            <w:r w:rsidRPr="00DD2710">
              <w:rPr>
                <w:rFonts w:ascii="Cambria" w:hAnsi="Cambria"/>
                <w:noProof/>
                <w:sz w:val="24"/>
                <w:szCs w:val="24"/>
              </w:rPr>
              <w:t xml:space="preserve"> </w:t>
            </w:r>
            <w:r w:rsidRPr="00DD2710">
              <w:rPr>
                <w:rFonts w:ascii="Cambria" w:hAnsi="Cambria"/>
                <w:noProof/>
                <w:sz w:val="24"/>
                <w:szCs w:val="24"/>
              </w:rPr>
              <w:drawing>
                <wp:inline distT="0" distB="0" distL="0" distR="0" wp14:anchorId="51FDD5DB" wp14:editId="12021338">
                  <wp:extent cx="3200400" cy="1895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200400" cy="1895475"/>
                          </a:xfrm>
                          <a:prstGeom prst="rect">
                            <a:avLst/>
                          </a:prstGeom>
                        </pic:spPr>
                      </pic:pic>
                    </a:graphicData>
                  </a:graphic>
                </wp:inline>
              </w:drawing>
            </w:r>
          </w:p>
          <w:p w14:paraId="09F00DAE" w14:textId="77777777" w:rsidR="00696BE6" w:rsidRPr="00DD2710" w:rsidRDefault="00696BE6" w:rsidP="00B01480">
            <w:pPr>
              <w:spacing w:line="360" w:lineRule="auto"/>
              <w:rPr>
                <w:rFonts w:ascii="Cambria" w:eastAsia="Cambria" w:hAnsi="Cambria" w:cs="Cambria"/>
                <w:iCs/>
                <w:sz w:val="24"/>
                <w:szCs w:val="24"/>
              </w:rPr>
            </w:pPr>
            <w:r w:rsidRPr="00DD2710">
              <w:rPr>
                <w:rFonts w:ascii="Cambria" w:eastAsia="Cambria" w:hAnsi="Cambria" w:cs="Cambria"/>
                <w:iCs/>
                <w:sz w:val="24"/>
                <w:szCs w:val="24"/>
              </w:rPr>
              <w:t>For example, when you request any webpage on a web browser, the browser uses the FTP to respond to your request.</w:t>
            </w:r>
          </w:p>
          <w:p w14:paraId="51EBAC4D"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Types of FTP server</w:t>
            </w:r>
          </w:p>
          <w:p w14:paraId="593DE428"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FTP server is divided into two parts:</w:t>
            </w:r>
          </w:p>
          <w:p w14:paraId="3666B8BC" w14:textId="77777777" w:rsidR="00696BE6" w:rsidRPr="00DD2710" w:rsidRDefault="00696BE6">
            <w:pPr>
              <w:pStyle w:val="ListParagraph"/>
              <w:numPr>
                <w:ilvl w:val="0"/>
                <w:numId w:val="4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Anonymous Server</w:t>
            </w:r>
          </w:p>
          <w:p w14:paraId="1DC9D4D9" w14:textId="77777777" w:rsidR="00696BE6" w:rsidRPr="00DD2710" w:rsidRDefault="00696BE6">
            <w:pPr>
              <w:pStyle w:val="ListParagraph"/>
              <w:numPr>
                <w:ilvl w:val="0"/>
                <w:numId w:val="4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Non-Anonymous Server</w:t>
            </w:r>
          </w:p>
          <w:p w14:paraId="62F7466C"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Anonymous Server</w:t>
            </w:r>
          </w:p>
          <w:p w14:paraId="435582EA"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Anonymous server is a common FTP server, that is for all FTP clients. There is no password required to access this server. Most FTP clients use it.</w:t>
            </w:r>
          </w:p>
          <w:p w14:paraId="428C1124"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Non-Anonymous Server</w:t>
            </w:r>
          </w:p>
          <w:p w14:paraId="127A6C8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non-Anonymous server is a paid server. If the user uses the non-anonymous server,the user needs the password to access the file.</w:t>
            </w:r>
          </w:p>
          <w:p w14:paraId="7DA1E701"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Feature of FTP server</w:t>
            </w:r>
          </w:p>
          <w:p w14:paraId="47281683" w14:textId="77777777" w:rsidR="00696BE6" w:rsidRPr="00DD2710" w:rsidRDefault="00696BE6">
            <w:pPr>
              <w:pStyle w:val="ListParagraph"/>
              <w:numPr>
                <w:ilvl w:val="0"/>
                <w:numId w:val="4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anonymous access, which means that it permits the user to download data from the server, but it prevents the uploading of the data to the server.</w:t>
            </w:r>
          </w:p>
          <w:p w14:paraId="67F470E3" w14:textId="77777777" w:rsidR="00696BE6" w:rsidRPr="00DD2710" w:rsidRDefault="00696BE6">
            <w:pPr>
              <w:pStyle w:val="ListParagraph"/>
              <w:numPr>
                <w:ilvl w:val="0"/>
                <w:numId w:val="4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FTP server is very useful for those people whose internet speed is very slow.</w:t>
            </w:r>
          </w:p>
          <w:p w14:paraId="279B9161" w14:textId="77777777" w:rsidR="00696BE6" w:rsidRPr="00DD2710" w:rsidRDefault="00696BE6">
            <w:pPr>
              <w:pStyle w:val="ListParagraph"/>
              <w:numPr>
                <w:ilvl w:val="0"/>
                <w:numId w:val="4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If the download fails for any reason in the FTP server, you can resume that downloading.</w:t>
            </w:r>
          </w:p>
          <w:p w14:paraId="1624F2B5"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the FTP server</w:t>
            </w:r>
          </w:p>
          <w:p w14:paraId="227FD3A3" w14:textId="77777777" w:rsidR="00696BE6" w:rsidRPr="00DD2710" w:rsidRDefault="00696BE6">
            <w:pPr>
              <w:pStyle w:val="ListParagraph"/>
              <w:numPr>
                <w:ilvl w:val="0"/>
                <w:numId w:val="4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FTP server provides ultimate protection for client data. It gives you the added assurance that your data won't fall into the wrong hands because it stores your data in the encrypted form.</w:t>
            </w:r>
          </w:p>
          <w:p w14:paraId="1CE6CB71" w14:textId="77777777" w:rsidR="00696BE6" w:rsidRPr="00DD2710" w:rsidRDefault="00696BE6">
            <w:pPr>
              <w:pStyle w:val="ListParagraph"/>
              <w:numPr>
                <w:ilvl w:val="0"/>
                <w:numId w:val="4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If the download fails for any reason in the FTP server, you can resume that downloading.</w:t>
            </w:r>
          </w:p>
          <w:p w14:paraId="5D175C81" w14:textId="77777777" w:rsidR="00696BE6" w:rsidRPr="00DD2710" w:rsidRDefault="00696BE6">
            <w:pPr>
              <w:pStyle w:val="ListParagraph"/>
              <w:numPr>
                <w:ilvl w:val="0"/>
                <w:numId w:val="4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an FTP server, there is no memory limit to store data.</w:t>
            </w:r>
          </w:p>
          <w:p w14:paraId="4E546C05"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hAnsi="Cambria"/>
                <w:b/>
                <w:bCs/>
                <w:noProof/>
                <w:sz w:val="24"/>
                <w:szCs w:val="24"/>
              </w:rPr>
              <w:drawing>
                <wp:anchor distT="0" distB="0" distL="114300" distR="114300" simplePos="0" relativeHeight="251683840" behindDoc="0" locked="0" layoutInCell="1" allowOverlap="1" wp14:anchorId="7CE22A21" wp14:editId="0B7722F6">
                  <wp:simplePos x="0" y="0"/>
                  <wp:positionH relativeFrom="column">
                    <wp:posOffset>11430</wp:posOffset>
                  </wp:positionH>
                  <wp:positionV relativeFrom="paragraph">
                    <wp:posOffset>400685</wp:posOffset>
                  </wp:positionV>
                  <wp:extent cx="5118100" cy="2237123"/>
                  <wp:effectExtent l="0" t="0" r="635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118100" cy="2237123"/>
                          </a:xfrm>
                          <a:prstGeom prst="rect">
                            <a:avLst/>
                          </a:prstGeom>
                        </pic:spPr>
                      </pic:pic>
                    </a:graphicData>
                  </a:graphic>
                  <wp14:sizeRelH relativeFrom="page">
                    <wp14:pctWidth>0</wp14:pctWidth>
                  </wp14:sizeRelH>
                  <wp14:sizeRelV relativeFrom="page">
                    <wp14:pctHeight>0</wp14:pctHeight>
                  </wp14:sizeRelV>
                </wp:anchor>
              </w:drawing>
            </w:r>
            <w:r w:rsidRPr="00DD2710">
              <w:rPr>
                <w:rFonts w:ascii="Cambria" w:eastAsia="Cambria" w:hAnsi="Cambria" w:cs="Cambria"/>
                <w:b/>
                <w:bCs/>
                <w:iCs/>
                <w:sz w:val="24"/>
                <w:szCs w:val="24"/>
              </w:rPr>
              <w:t>FTP Server software for windows:</w:t>
            </w:r>
          </w:p>
          <w:p w14:paraId="17C0D7D5" w14:textId="77777777" w:rsidR="00696BE6"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I2C Protocol</w:t>
            </w:r>
          </w:p>
          <w:p w14:paraId="4CF9BDC3" w14:textId="14DBC462"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The I2C stands for the inter integrated controller. The I2C protocol is a serial communication protocol that is used to connect low-speed devices. For example, </w:t>
            </w:r>
            <w:r w:rsidRPr="00DD2710">
              <w:rPr>
                <w:rFonts w:ascii="Cambria" w:eastAsia="Cambria" w:hAnsi="Cambria" w:cs="Cambria"/>
                <w:b/>
                <w:bCs/>
                <w:iCs/>
                <w:sz w:val="24"/>
                <w:szCs w:val="24"/>
              </w:rPr>
              <w:t>EEPROMs, microcontrollers, A/D and D/A converters, and input/output interfaces</w:t>
            </w:r>
            <w:r w:rsidRPr="00DD2710">
              <w:rPr>
                <w:rFonts w:ascii="Cambria" w:eastAsia="Cambria" w:hAnsi="Cambria" w:cs="Cambria"/>
                <w:iCs/>
                <w:sz w:val="24"/>
                <w:szCs w:val="24"/>
              </w:rPr>
              <w:t xml:space="preserve">. It was developed by </w:t>
            </w:r>
            <w:r w:rsidRPr="00DD2710">
              <w:rPr>
                <w:rFonts w:ascii="Cambria" w:eastAsia="Cambria" w:hAnsi="Cambria" w:cs="Cambria"/>
                <w:b/>
                <w:bCs/>
                <w:iCs/>
                <w:sz w:val="24"/>
                <w:szCs w:val="24"/>
              </w:rPr>
              <w:t>Philips semiconductor in 1980</w:t>
            </w:r>
            <w:r w:rsidRPr="00DD2710">
              <w:rPr>
                <w:rFonts w:ascii="Cambria" w:eastAsia="Cambria" w:hAnsi="Cambria" w:cs="Cambria"/>
                <w:iCs/>
                <w:sz w:val="24"/>
                <w:szCs w:val="24"/>
              </w:rPr>
              <w:t xml:space="preserve"> for inter-chip communication. Almost all major IC manufacturers now use it. It is a master-slave communication in which you can connect and control multiple slaves from a single master. In this, each slave device has a particular address. It supports various data rates according to versions ranging from 100 Kbps, 400 Kbps, 1 Mbps to 3.4 Mbps. It is synchronous communication like SPI.</w:t>
            </w:r>
          </w:p>
          <w:p w14:paraId="23F1BA8F"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I2C interface</w:t>
            </w:r>
          </w:p>
          <w:p w14:paraId="0B8EB5D4"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I2C protocol uses only two cables for the communication in which one cable is used for the data (SDA), and another cable is used for clock (SCL). Both cables are required to pull up with a resistor for + Vdd. It can be used to link two I2C buses with different voltages.</w:t>
            </w:r>
          </w:p>
          <w:p w14:paraId="249864CF" w14:textId="1E2D52BA" w:rsidR="00DC4B44"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4BCB7985" wp14:editId="17C7FE0A">
                  <wp:extent cx="3032760" cy="1356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6642" cy="1371513"/>
                          </a:xfrm>
                          <a:prstGeom prst="rect">
                            <a:avLst/>
                          </a:prstGeom>
                          <a:noFill/>
                        </pic:spPr>
                      </pic:pic>
                    </a:graphicData>
                  </a:graphic>
                </wp:inline>
              </w:drawing>
            </w:r>
          </w:p>
          <w:p w14:paraId="1F433FAE"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Applications of I2C</w:t>
            </w:r>
          </w:p>
          <w:p w14:paraId="71EEAA3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It is the best choice for those applications that require less costly and easy implementation rather than high-speed.</w:t>
            </w:r>
          </w:p>
          <w:p w14:paraId="6C04B5B4" w14:textId="77777777" w:rsidR="00696BE6" w:rsidRPr="00DD2710" w:rsidRDefault="00696BE6">
            <w:pPr>
              <w:pStyle w:val="ListParagraph"/>
              <w:numPr>
                <w:ilvl w:val="0"/>
                <w:numId w:val="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Reading certain memory ICs</w:t>
            </w:r>
          </w:p>
          <w:p w14:paraId="0BBB9D60" w14:textId="77777777" w:rsidR="00696BE6" w:rsidRPr="00DD2710" w:rsidRDefault="00696BE6">
            <w:pPr>
              <w:pStyle w:val="ListParagraph"/>
              <w:numPr>
                <w:ilvl w:val="0"/>
                <w:numId w:val="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Accessing DACs and ADCs</w:t>
            </w:r>
          </w:p>
          <w:p w14:paraId="37911D67" w14:textId="77777777" w:rsidR="00696BE6" w:rsidRPr="00DD2710" w:rsidRDefault="00696BE6">
            <w:pPr>
              <w:pStyle w:val="ListParagraph"/>
              <w:numPr>
                <w:ilvl w:val="0"/>
                <w:numId w:val="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Transmitting and controlling user-directed actions</w:t>
            </w:r>
          </w:p>
          <w:p w14:paraId="5521D4BB" w14:textId="77777777" w:rsidR="00696BE6" w:rsidRPr="00DD2710" w:rsidRDefault="00696BE6">
            <w:pPr>
              <w:pStyle w:val="ListParagraph"/>
              <w:numPr>
                <w:ilvl w:val="0"/>
                <w:numId w:val="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Reading hardware sensors</w:t>
            </w:r>
          </w:p>
          <w:p w14:paraId="0DEADB62" w14:textId="77777777" w:rsidR="00696BE6" w:rsidRPr="00DD2710" w:rsidRDefault="00696BE6">
            <w:pPr>
              <w:pStyle w:val="ListParagraph"/>
              <w:numPr>
                <w:ilvl w:val="0"/>
                <w:numId w:val="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Communicating with multiple micro-controller</w:t>
            </w:r>
          </w:p>
          <w:p w14:paraId="2B17151F" w14:textId="77777777" w:rsidR="00696BE6" w:rsidRPr="00DD2710" w:rsidRDefault="00696BE6" w:rsidP="00B01480">
            <w:pPr>
              <w:pStyle w:val="ListParagraph"/>
              <w:spacing w:line="360" w:lineRule="auto"/>
              <w:ind w:left="754"/>
              <w:jc w:val="both"/>
              <w:rPr>
                <w:rFonts w:ascii="Cambria" w:eastAsia="Cambria" w:hAnsi="Cambria" w:cs="Cambria"/>
                <w:iCs/>
                <w:sz w:val="24"/>
                <w:szCs w:val="24"/>
              </w:rPr>
            </w:pPr>
          </w:p>
          <w:p w14:paraId="05EF0317"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Advantages of I2C</w:t>
            </w:r>
          </w:p>
          <w:p w14:paraId="3D563D9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There are the following advantages:</w:t>
            </w:r>
          </w:p>
          <w:p w14:paraId="308547C2"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flexible data transmission rates.</w:t>
            </w:r>
          </w:p>
          <w:p w14:paraId="041EB406"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long-distance communication than SPI.</w:t>
            </w:r>
          </w:p>
          <w:p w14:paraId="28ECF5CA"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Each device on the bus is controlled independently.</w:t>
            </w:r>
          </w:p>
          <w:p w14:paraId="259E1549"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increases the complexity of firmware or low-level hardware.</w:t>
            </w:r>
          </w:p>
          <w:p w14:paraId="3CA34F43"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This protocol imposes overhead that also reduces throughput.</w:t>
            </w:r>
          </w:p>
          <w:p w14:paraId="60248A97"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This protocol requires only two cables.</w:t>
            </w:r>
          </w:p>
          <w:p w14:paraId="74E5A71B" w14:textId="77777777" w:rsidR="00696BE6" w:rsidRPr="00DD2710" w:rsidRDefault="00696BE6">
            <w:pPr>
              <w:pStyle w:val="ListParagraph"/>
              <w:numPr>
                <w:ilvl w:val="0"/>
                <w:numId w:val="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can accommodate several master interactions through arbitration and collision detection.</w:t>
            </w:r>
          </w:p>
          <w:p w14:paraId="3C4F26A9" w14:textId="77777777" w:rsidR="00696BE6" w:rsidRPr="00DD2710" w:rsidRDefault="00696BE6" w:rsidP="00B01480">
            <w:pPr>
              <w:pStyle w:val="ListParagraph"/>
              <w:spacing w:line="360" w:lineRule="auto"/>
              <w:ind w:left="754"/>
              <w:jc w:val="both"/>
              <w:rPr>
                <w:rFonts w:ascii="Cambria" w:eastAsia="Cambria" w:hAnsi="Cambria" w:cs="Cambria"/>
                <w:iCs/>
                <w:sz w:val="24"/>
                <w:szCs w:val="24"/>
              </w:rPr>
            </w:pPr>
          </w:p>
          <w:p w14:paraId="43541250" w14:textId="35E3BB11"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I2C</w:t>
            </w:r>
          </w:p>
          <w:p w14:paraId="24B870F2" w14:textId="77777777" w:rsidR="00696BE6" w:rsidRPr="00DD2710" w:rsidRDefault="00696BE6">
            <w:pPr>
              <w:pStyle w:val="ListParagraph"/>
              <w:numPr>
                <w:ilvl w:val="0"/>
                <w:numId w:val="5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complexity of hardware increases when no. of master/slave devices are high in the circuit.</w:t>
            </w:r>
          </w:p>
          <w:p w14:paraId="52D1CCA1" w14:textId="77777777" w:rsidR="00696BE6" w:rsidRPr="00DD2710" w:rsidRDefault="00696BE6">
            <w:pPr>
              <w:pStyle w:val="ListParagraph"/>
              <w:numPr>
                <w:ilvl w:val="0"/>
                <w:numId w:val="5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a half-duplex mode for communication.</w:t>
            </w:r>
          </w:p>
          <w:p w14:paraId="55A418B9" w14:textId="77777777" w:rsidR="00696BE6" w:rsidRPr="00DD2710" w:rsidRDefault="00696BE6">
            <w:pPr>
              <w:pStyle w:val="ListParagraph"/>
              <w:numPr>
                <w:ilvl w:val="0"/>
                <w:numId w:val="5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is managed by the stack.</w:t>
            </w:r>
          </w:p>
          <w:p w14:paraId="63191091" w14:textId="4E8C0AE4" w:rsidR="00696BE6" w:rsidRPr="00DD2710" w:rsidRDefault="00696BE6">
            <w:pPr>
              <w:pStyle w:val="ListParagraph"/>
              <w:numPr>
                <w:ilvl w:val="0"/>
                <w:numId w:val="5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Many devices have multiple addresses stored, which can cause conflicts.</w:t>
            </w:r>
          </w:p>
          <w:p w14:paraId="4D9F5554" w14:textId="00B60CE3"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 between the I2C and SPI protocol.</w:t>
            </w:r>
          </w:p>
          <w:p w14:paraId="749951BA"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61A3F3CC" wp14:editId="69CCC168">
                  <wp:extent cx="5140960" cy="241669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48207" cy="2420102"/>
                          </a:xfrm>
                          <a:prstGeom prst="rect">
                            <a:avLst/>
                          </a:prstGeom>
                        </pic:spPr>
                      </pic:pic>
                    </a:graphicData>
                  </a:graphic>
                </wp:inline>
              </w:drawing>
            </w:r>
          </w:p>
          <w:p w14:paraId="38E14116" w14:textId="77777777" w:rsidR="00696BE6"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Sliding Window Protocol</w:t>
            </w:r>
          </w:p>
          <w:p w14:paraId="348AADDA"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sliding window is a technique for sending multiple frames at a time. It controls the data packets between the two devices where reliable and gradual delivery of data frames is needed. It is also used in TCP (Transmission Control Protocol).</w:t>
            </w:r>
          </w:p>
          <w:p w14:paraId="473C5B43"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this technique, each frame has sent from the sequence number. The sequence numbers are used to find the missing data in the receiver end. The purpose of the sliding window technique is to avoid duplicate data, so it uses the sequence number.</w:t>
            </w:r>
          </w:p>
          <w:p w14:paraId="7185F5B9"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Types of Sliding Window Protocol</w:t>
            </w:r>
          </w:p>
          <w:p w14:paraId="3B30B8FC"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Sliding window protocol has two types:</w:t>
            </w:r>
          </w:p>
          <w:p w14:paraId="57358246" w14:textId="77777777" w:rsidR="00696BE6" w:rsidRPr="00DD2710" w:rsidRDefault="00696BE6">
            <w:pPr>
              <w:pStyle w:val="ListParagraph"/>
              <w:numPr>
                <w:ilvl w:val="0"/>
                <w:numId w:val="5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Go-Back-N ARQ</w:t>
            </w:r>
          </w:p>
          <w:p w14:paraId="3AD39265" w14:textId="77777777" w:rsidR="00696BE6" w:rsidRPr="00DD2710" w:rsidRDefault="00696BE6">
            <w:pPr>
              <w:pStyle w:val="ListParagraph"/>
              <w:numPr>
                <w:ilvl w:val="0"/>
                <w:numId w:val="5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Selective Repeat ARQ</w:t>
            </w:r>
          </w:p>
          <w:p w14:paraId="0591AE04" w14:textId="77777777" w:rsidR="00696BE6" w:rsidRPr="00DD2710" w:rsidRDefault="00696BE6" w:rsidP="00B01480">
            <w:pPr>
              <w:pStyle w:val="ListParagraph"/>
              <w:spacing w:line="360" w:lineRule="auto"/>
              <w:ind w:left="754"/>
              <w:jc w:val="both"/>
              <w:rPr>
                <w:rFonts w:ascii="Cambria" w:eastAsia="Cambria" w:hAnsi="Cambria" w:cs="Cambria"/>
                <w:iCs/>
                <w:sz w:val="24"/>
                <w:szCs w:val="24"/>
              </w:rPr>
            </w:pPr>
          </w:p>
          <w:p w14:paraId="5327B187"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Go-Back-N ARQ</w:t>
            </w:r>
          </w:p>
          <w:p w14:paraId="34D26E9F"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Go-Back-N ARQ protocol is also known as Go-Back-N Automatic Repeat Request. It is a data link layer protocol that uses a sliding window method. In this, if any frame is corrupted or lost, all subsequent frames have to be sent again.</w:t>
            </w:r>
          </w:p>
          <w:p w14:paraId="07EA96CB"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size of the sender window is N in this protocol. For example, Go-Back-8, the size of the sender window, will be 8. The receiver window size is always 1.</w:t>
            </w:r>
          </w:p>
          <w:p w14:paraId="7B4E4DAF" w14:textId="77777777" w:rsidR="00696BE6" w:rsidRPr="00DD2710" w:rsidRDefault="00696BE6" w:rsidP="00B01480">
            <w:pPr>
              <w:spacing w:line="360" w:lineRule="auto"/>
              <w:ind w:left="34"/>
              <w:jc w:val="both"/>
              <w:rPr>
                <w:rFonts w:ascii="Cambria" w:eastAsia="Cambria" w:hAnsi="Cambria" w:cs="Cambria"/>
                <w:iCs/>
                <w:sz w:val="24"/>
                <w:szCs w:val="24"/>
              </w:rPr>
            </w:pPr>
          </w:p>
          <w:p w14:paraId="4DA792BB"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If the receiver receives a corrupted frame, it cancels it. The receiver does not accept a corrupted frame. When the timer expires, the sender sends the correct frame again. The design of the Go-Back-N ARQ protocol is shown below.</w:t>
            </w:r>
          </w:p>
          <w:p w14:paraId="30B4F77C" w14:textId="77777777" w:rsidR="00696BE6" w:rsidRPr="00DD2710" w:rsidRDefault="00696BE6" w:rsidP="00E379F1">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4186F954" wp14:editId="3D14C1BF">
                  <wp:extent cx="3946071" cy="3683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48585" cy="3685347"/>
                          </a:xfrm>
                          <a:prstGeom prst="rect">
                            <a:avLst/>
                          </a:prstGeom>
                          <a:noFill/>
                        </pic:spPr>
                      </pic:pic>
                    </a:graphicData>
                  </a:graphic>
                </wp:inline>
              </w:drawing>
            </w:r>
          </w:p>
          <w:p w14:paraId="135FBD12" w14:textId="6059812B" w:rsidR="00DC4B44" w:rsidRPr="00DD2710" w:rsidRDefault="00696BE6" w:rsidP="00E379F1">
            <w:pPr>
              <w:spacing w:line="360" w:lineRule="auto"/>
              <w:rPr>
                <w:rFonts w:ascii="Cambria" w:eastAsia="Cambria" w:hAnsi="Cambria" w:cs="Cambria"/>
                <w:iCs/>
                <w:sz w:val="24"/>
                <w:szCs w:val="24"/>
              </w:rPr>
            </w:pPr>
            <w:r w:rsidRPr="00DD2710">
              <w:rPr>
                <w:rFonts w:ascii="Cambria" w:eastAsia="Cambria" w:hAnsi="Cambria" w:cs="Cambria"/>
                <w:iCs/>
                <w:sz w:val="24"/>
                <w:szCs w:val="24"/>
              </w:rPr>
              <w:t>The example of Go-Back-N ARQ is shown below in the figure.</w:t>
            </w:r>
          </w:p>
          <w:p w14:paraId="2021E244" w14:textId="5137BCD3" w:rsidR="00DC4B44"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7790156F" wp14:editId="2F364D14">
                  <wp:extent cx="5133340" cy="3743325"/>
                  <wp:effectExtent l="0" t="0" r="0" b="0"/>
                  <wp:docPr id="8176297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33340" cy="3743325"/>
                          </a:xfrm>
                          <a:prstGeom prst="rect">
                            <a:avLst/>
                          </a:prstGeom>
                          <a:noFill/>
                        </pic:spPr>
                      </pic:pic>
                    </a:graphicData>
                  </a:graphic>
                </wp:inline>
              </w:drawing>
            </w:r>
          </w:p>
          <w:p w14:paraId="643D1292"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Selective Repeat ARQ</w:t>
            </w:r>
          </w:p>
          <w:p w14:paraId="15FE510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Selective Repeat ARQ is also known as the Selective Repeat Automatic Repeat Request. It is a data link layer protocol that uses a sliding window method. The Go-back-N ARQ protocol works well if it has fewer errors. But if there is a lot of error in the frame, lots of bandwidth loss in sending the frames again. So, we use the Selective Repeat ARQ protocol. In this protocol, the size of the sender window is always equal to the size of the receiver window. The size of the sliding window is always greater than 1.</w:t>
            </w:r>
          </w:p>
          <w:p w14:paraId="5876E87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If the receiver receives a corrupt frame, it does not directly discard it. It sends a negative acknowledgment to the sender. The sender sends that frame again as soon as on the receiving negative acknowledgment. There is no waiting for any time-out to send that frame. The design of the Selective Repeat ARQ protocol is shown below.</w:t>
            </w:r>
          </w:p>
          <w:p w14:paraId="3723A031"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66616EB3"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426CC6F0" w14:textId="25F49A98" w:rsidR="00DC4B44"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33DB87D2" wp14:editId="3D5F9946">
                  <wp:extent cx="5047849" cy="44196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8718" cy="4420361"/>
                          </a:xfrm>
                          <a:prstGeom prst="rect">
                            <a:avLst/>
                          </a:prstGeom>
                          <a:noFill/>
                        </pic:spPr>
                      </pic:pic>
                    </a:graphicData>
                  </a:graphic>
                </wp:inline>
              </w:drawing>
            </w:r>
          </w:p>
          <w:p w14:paraId="386FEE87" w14:textId="77777777" w:rsidR="00696BE6" w:rsidRPr="00DD2710" w:rsidRDefault="00696BE6" w:rsidP="00B01480">
            <w:pPr>
              <w:pStyle w:val="NormalWeb"/>
              <w:shd w:val="clear" w:color="auto" w:fill="FFFFFF"/>
              <w:spacing w:line="360" w:lineRule="auto"/>
              <w:jc w:val="both"/>
              <w:rPr>
                <w:rFonts w:ascii="Cambria" w:hAnsi="Cambria" w:cs="Segoe UI"/>
                <w:color w:val="333333"/>
              </w:rPr>
            </w:pPr>
            <w:r w:rsidRPr="00DD2710">
              <w:rPr>
                <w:rFonts w:ascii="Cambria" w:hAnsi="Cambria"/>
                <w:noProof/>
              </w:rPr>
              <w:drawing>
                <wp:anchor distT="0" distB="0" distL="114300" distR="114300" simplePos="0" relativeHeight="251685888" behindDoc="0" locked="0" layoutInCell="1" allowOverlap="1" wp14:anchorId="391E9573" wp14:editId="65581F89">
                  <wp:simplePos x="0" y="0"/>
                  <wp:positionH relativeFrom="column">
                    <wp:posOffset>-65405</wp:posOffset>
                  </wp:positionH>
                  <wp:positionV relativeFrom="paragraph">
                    <wp:posOffset>589280</wp:posOffset>
                  </wp:positionV>
                  <wp:extent cx="5162550" cy="29571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164150" cy="2958112"/>
                          </a:xfrm>
                          <a:prstGeom prst="rect">
                            <a:avLst/>
                          </a:prstGeom>
                        </pic:spPr>
                      </pic:pic>
                    </a:graphicData>
                  </a:graphic>
                  <wp14:sizeRelH relativeFrom="page">
                    <wp14:pctWidth>0</wp14:pctWidth>
                  </wp14:sizeRelH>
                  <wp14:sizeRelV relativeFrom="page">
                    <wp14:pctHeight>0</wp14:pctHeight>
                  </wp14:sizeRelV>
                </wp:anchor>
              </w:drawing>
            </w:r>
            <w:r w:rsidRPr="00DD2710">
              <w:rPr>
                <w:rFonts w:ascii="Cambria" w:hAnsi="Cambria" w:cs="Segoe UI"/>
                <w:color w:val="333333"/>
              </w:rPr>
              <w:t>The example of the Selective Repeat ARQ protocol is shown below in the figure.</w:t>
            </w:r>
          </w:p>
          <w:p w14:paraId="682C1AD2"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0F0E7076"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 between the Go-Back-N ARQ and Selective Repeat ARQ?</w:t>
            </w:r>
          </w:p>
          <w:p w14:paraId="37FD1544"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32435CE0" wp14:editId="3A85F8D2">
                  <wp:extent cx="5150121" cy="2331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61782" cy="2336999"/>
                          </a:xfrm>
                          <a:prstGeom prst="rect">
                            <a:avLst/>
                          </a:prstGeom>
                        </pic:spPr>
                      </pic:pic>
                    </a:graphicData>
                  </a:graphic>
                </wp:inline>
              </w:drawing>
            </w:r>
          </w:p>
          <w:p w14:paraId="0325A69A" w14:textId="77777777" w:rsidR="00696BE6"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SNMP (Simple Network Management Protocol)</w:t>
            </w:r>
          </w:p>
          <w:p w14:paraId="56750DB4"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SNMP was defined by </w:t>
            </w:r>
            <w:r w:rsidRPr="00DD2710">
              <w:rPr>
                <w:rFonts w:ascii="Cambria" w:eastAsia="Cambria" w:hAnsi="Cambria" w:cs="Cambria"/>
                <w:b/>
                <w:bCs/>
                <w:iCs/>
                <w:sz w:val="24"/>
                <w:szCs w:val="24"/>
              </w:rPr>
              <w:t>IETF (Internet Engineering Task Force)</w:t>
            </w:r>
            <w:r w:rsidRPr="00DD2710">
              <w:rPr>
                <w:rFonts w:ascii="Cambria" w:eastAsia="Cambria" w:hAnsi="Cambria" w:cs="Cambria"/>
                <w:iCs/>
                <w:sz w:val="24"/>
                <w:szCs w:val="24"/>
              </w:rPr>
              <w:t>. It is used to manage the network. It is an internet standard protocol that monitors devices in IP networks and collects and organizes the information (data) of these devices. SNMP is supported by most network devices such as the hub, switch, router, bridge, server, modem, and printer, etc.</w:t>
            </w:r>
          </w:p>
          <w:p w14:paraId="639B8F3A"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concept of SNMP is based on the manager and agent. A manager is like a host that controls a group of agents, such as routers.</w:t>
            </w:r>
          </w:p>
          <w:p w14:paraId="61D296EF"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347AEC77" wp14:editId="6ACE5796">
                  <wp:extent cx="5130800" cy="2605174"/>
                  <wp:effectExtent l="0" t="0" r="0" b="5080"/>
                  <wp:docPr id="26" name="Picture 26" descr="SN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N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52247" cy="2616064"/>
                          </a:xfrm>
                          <a:prstGeom prst="rect">
                            <a:avLst/>
                          </a:prstGeom>
                          <a:noFill/>
                          <a:ln>
                            <a:noFill/>
                          </a:ln>
                        </pic:spPr>
                      </pic:pic>
                    </a:graphicData>
                  </a:graphic>
                </wp:inline>
              </w:drawing>
            </w:r>
          </w:p>
          <w:p w14:paraId="66F53A1F" w14:textId="77777777" w:rsidR="00696BE6" w:rsidRPr="00DD2710" w:rsidRDefault="00696BE6" w:rsidP="00B01480">
            <w:pPr>
              <w:spacing w:line="360" w:lineRule="auto"/>
              <w:ind w:left="34"/>
              <w:jc w:val="both"/>
              <w:rPr>
                <w:rFonts w:ascii="Cambria" w:eastAsia="Cambria" w:hAnsi="Cambria" w:cs="Cambria"/>
                <w:b/>
                <w:bCs/>
                <w:iCs/>
                <w:sz w:val="24"/>
                <w:szCs w:val="24"/>
              </w:rPr>
            </w:pPr>
          </w:p>
          <w:p w14:paraId="27C0603C"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SNMP Manager:</w:t>
            </w:r>
            <w:r w:rsidRPr="00DD2710">
              <w:rPr>
                <w:rFonts w:ascii="Cambria" w:eastAsia="Cambria" w:hAnsi="Cambria" w:cs="Cambria"/>
                <w:iCs/>
                <w:sz w:val="24"/>
                <w:szCs w:val="24"/>
              </w:rPr>
              <w:t xml:space="preserve"> It is a computer system that monitors network traffic by the SNMP agent, and it queries these agents, takes answers, and controls them.</w:t>
            </w:r>
          </w:p>
          <w:p w14:paraId="1A38A61B"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SNMP Agent:</w:t>
            </w:r>
            <w:r w:rsidRPr="00DD2710">
              <w:rPr>
                <w:rFonts w:ascii="Cambria" w:eastAsia="Cambria" w:hAnsi="Cambria" w:cs="Cambria"/>
                <w:iCs/>
                <w:sz w:val="24"/>
                <w:szCs w:val="24"/>
              </w:rPr>
              <w:t xml:space="preserve"> It is a software program that is located in a network element. It collects real-time information from the device and passes this information to the SNMP manager.</w:t>
            </w:r>
          </w:p>
          <w:p w14:paraId="0A491827"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Management components</w:t>
            </w:r>
          </w:p>
          <w:p w14:paraId="31304871" w14:textId="77777777" w:rsidR="00696BE6" w:rsidRPr="00DD2710" w:rsidRDefault="00696BE6"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has two components</w:t>
            </w:r>
          </w:p>
          <w:p w14:paraId="2457DA57" w14:textId="77777777" w:rsidR="00696BE6" w:rsidRPr="00DD2710" w:rsidRDefault="00696BE6">
            <w:pPr>
              <w:pStyle w:val="ListParagraph"/>
              <w:numPr>
                <w:ilvl w:val="0"/>
                <w:numId w:val="5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SMI</w:t>
            </w:r>
          </w:p>
          <w:p w14:paraId="595FF36D" w14:textId="77777777" w:rsidR="00696BE6" w:rsidRPr="00DD2710" w:rsidRDefault="00696BE6">
            <w:pPr>
              <w:pStyle w:val="ListParagraph"/>
              <w:numPr>
                <w:ilvl w:val="0"/>
                <w:numId w:val="5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MIB</w:t>
            </w:r>
          </w:p>
          <w:p w14:paraId="510A82CD"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noProof/>
                <w:sz w:val="24"/>
                <w:szCs w:val="24"/>
              </w:rPr>
              <w:drawing>
                <wp:inline distT="0" distB="0" distL="0" distR="0" wp14:anchorId="32A372AB" wp14:editId="4372E8E8">
                  <wp:extent cx="4152900" cy="17811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52900" cy="1781175"/>
                          </a:xfrm>
                          <a:prstGeom prst="rect">
                            <a:avLst/>
                          </a:prstGeom>
                          <a:noFill/>
                        </pic:spPr>
                      </pic:pic>
                    </a:graphicData>
                  </a:graphic>
                </wp:inline>
              </w:drawing>
            </w:r>
          </w:p>
          <w:p w14:paraId="1B48C306"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 xml:space="preserve">SNMP: </w:t>
            </w:r>
            <w:r w:rsidRPr="00DD2710">
              <w:rPr>
                <w:rFonts w:ascii="Cambria" w:eastAsia="Cambria" w:hAnsi="Cambria" w:cs="Cambria"/>
                <w:iCs/>
                <w:sz w:val="24"/>
                <w:szCs w:val="24"/>
              </w:rPr>
              <w:t>It defines the structure of packets that is shared between a manager and an agent.</w:t>
            </w:r>
          </w:p>
          <w:p w14:paraId="516E7AC5"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SMI (Structure of Management Information):</w:t>
            </w:r>
            <w:r w:rsidRPr="00DD2710">
              <w:rPr>
                <w:rFonts w:ascii="Cambria" w:eastAsia="Cambria" w:hAnsi="Cambria" w:cs="Cambria"/>
                <w:iCs/>
                <w:sz w:val="24"/>
                <w:szCs w:val="24"/>
              </w:rPr>
              <w:t xml:space="preserve"> SMI is a network management component that defines the standard rules for the naming object and object type (including range and length) and also shows how to encode objects and values.</w:t>
            </w:r>
          </w:p>
          <w:p w14:paraId="1668BD3F"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MIB (Management Information Base):</w:t>
            </w:r>
            <w:r w:rsidRPr="00DD2710">
              <w:rPr>
                <w:rFonts w:ascii="Cambria" w:eastAsia="Cambria" w:hAnsi="Cambria" w:cs="Cambria"/>
                <w:iCs/>
                <w:sz w:val="24"/>
                <w:szCs w:val="24"/>
              </w:rPr>
              <w:t xml:space="preserve"> MIB is the second component of the network management. It is virtual information storage where management information is stored.</w:t>
            </w:r>
          </w:p>
          <w:p w14:paraId="4B30E005"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SNMP basic operation</w:t>
            </w:r>
          </w:p>
          <w:p w14:paraId="4F03DB16" w14:textId="77777777" w:rsidR="00696BE6" w:rsidRPr="00DD2710" w:rsidRDefault="00696BE6">
            <w:pPr>
              <w:pStyle w:val="ListParagraph"/>
              <w:numPr>
                <w:ilvl w:val="0"/>
                <w:numId w:val="5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GetRequest:</w:t>
            </w:r>
            <w:r w:rsidRPr="00DD2710">
              <w:rPr>
                <w:rFonts w:ascii="Cambria" w:eastAsia="Cambria" w:hAnsi="Cambria" w:cs="Cambria"/>
                <w:iCs/>
                <w:sz w:val="24"/>
                <w:szCs w:val="24"/>
              </w:rPr>
              <w:t xml:space="preserve"> The GetRequest operation is used by the SNMP manager to derive one or more values from the SNMP agent</w:t>
            </w:r>
            <w:r w:rsidRPr="00DD2710">
              <w:rPr>
                <w:rFonts w:ascii="Cambria" w:eastAsia="Cambria" w:hAnsi="Cambria" w:cs="Cambria"/>
                <w:b/>
                <w:bCs/>
                <w:iCs/>
                <w:sz w:val="24"/>
                <w:szCs w:val="24"/>
              </w:rPr>
              <w:t xml:space="preserve"> </w:t>
            </w:r>
          </w:p>
          <w:p w14:paraId="7366F250" w14:textId="00E79320" w:rsidR="00696BE6" w:rsidRPr="00DD2710" w:rsidRDefault="00696BE6">
            <w:pPr>
              <w:pStyle w:val="ListParagraph"/>
              <w:numPr>
                <w:ilvl w:val="0"/>
                <w:numId w:val="5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GetNextRequest:</w:t>
            </w:r>
            <w:r w:rsidRPr="00DD2710">
              <w:rPr>
                <w:rFonts w:ascii="Cambria" w:eastAsia="Cambria" w:hAnsi="Cambria" w:cs="Cambria"/>
                <w:iCs/>
                <w:sz w:val="24"/>
                <w:szCs w:val="24"/>
              </w:rPr>
              <w:t xml:space="preserve"> The GetNextRequest is similar to the GetRequest operation, but it is used to get the next value from the SNMP agent.</w:t>
            </w:r>
          </w:p>
          <w:p w14:paraId="4F6AE730" w14:textId="77777777" w:rsidR="00696BE6" w:rsidRPr="00DD2710" w:rsidRDefault="00696BE6">
            <w:pPr>
              <w:pStyle w:val="ListParagraph"/>
              <w:numPr>
                <w:ilvl w:val="0"/>
                <w:numId w:val="5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SetRequest:</w:t>
            </w:r>
            <w:r w:rsidRPr="00DD2710">
              <w:rPr>
                <w:rFonts w:ascii="Cambria" w:eastAsia="Cambria" w:hAnsi="Cambria" w:cs="Cambria"/>
                <w:iCs/>
                <w:sz w:val="24"/>
                <w:szCs w:val="24"/>
              </w:rPr>
              <w:t xml:space="preserve"> It is used by the manager to set the value of the agent device.</w:t>
            </w:r>
          </w:p>
          <w:p w14:paraId="53340DA7" w14:textId="77777777" w:rsidR="00696BE6" w:rsidRPr="00DD2710" w:rsidRDefault="00696BE6">
            <w:pPr>
              <w:pStyle w:val="ListParagraph"/>
              <w:numPr>
                <w:ilvl w:val="0"/>
                <w:numId w:val="5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Trap:</w:t>
            </w:r>
            <w:r w:rsidRPr="00DD2710">
              <w:rPr>
                <w:rFonts w:ascii="Cambria" w:eastAsia="Cambria" w:hAnsi="Cambria" w:cs="Cambria"/>
                <w:iCs/>
                <w:sz w:val="24"/>
                <w:szCs w:val="24"/>
              </w:rPr>
              <w:t xml:space="preserve"> This command is used by the SNMP agent to send acknowledgment messages to the SNMP manager.</w:t>
            </w:r>
          </w:p>
          <w:p w14:paraId="0EFCAB1E" w14:textId="77777777" w:rsidR="00696BE6" w:rsidRPr="00DD2710" w:rsidRDefault="00696BE6">
            <w:pPr>
              <w:pStyle w:val="ListParagraph"/>
              <w:numPr>
                <w:ilvl w:val="0"/>
                <w:numId w:val="5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GetBulkRequest:</w:t>
            </w:r>
            <w:r w:rsidRPr="00DD2710">
              <w:rPr>
                <w:rFonts w:ascii="Cambria" w:eastAsia="Cambria" w:hAnsi="Cambria" w:cs="Cambria"/>
                <w:iCs/>
                <w:sz w:val="24"/>
                <w:szCs w:val="24"/>
              </w:rPr>
              <w:t xml:space="preserve"> It is used by the SNMP manager to retrieve the large data from the SNMP agent.</w:t>
            </w:r>
          </w:p>
          <w:p w14:paraId="2D0EFA42" w14:textId="6893D111"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rPr>
              <w:t>Difference between all versions of the SNMP?</w:t>
            </w:r>
            <w:r w:rsidRPr="00DD2710">
              <w:rPr>
                <w:rFonts w:ascii="Cambria" w:eastAsia="Cambria" w:hAnsi="Cambria" w:cs="Cambria"/>
                <w:iCs/>
                <w:sz w:val="24"/>
                <w:szCs w:val="24"/>
              </w:rPr>
              <w:t>.</w:t>
            </w:r>
          </w:p>
          <w:tbl>
            <w:tblPr>
              <w:tblW w:w="8005"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83"/>
              <w:gridCol w:w="1725"/>
              <w:gridCol w:w="1934"/>
              <w:gridCol w:w="2863"/>
            </w:tblGrid>
            <w:tr w:rsidR="00696BE6" w:rsidRPr="00DD2710" w14:paraId="5EC47D76" w14:textId="77777777" w:rsidTr="00136802">
              <w:trPr>
                <w:trHeight w:val="589"/>
              </w:trPr>
              <w:tc>
                <w:tcPr>
                  <w:tcW w:w="1483" w:type="dxa"/>
                  <w:shd w:val="clear" w:color="auto" w:fill="C7CCBE"/>
                  <w:tcMar>
                    <w:top w:w="180" w:type="dxa"/>
                    <w:left w:w="180" w:type="dxa"/>
                    <w:bottom w:w="180" w:type="dxa"/>
                    <w:right w:w="180" w:type="dxa"/>
                  </w:tcMar>
                  <w:hideMark/>
                </w:tcPr>
                <w:p w14:paraId="7EC4F3D5" w14:textId="77777777" w:rsidR="00696BE6" w:rsidRPr="00DD2710" w:rsidRDefault="00696BE6"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Feature</w:t>
                  </w:r>
                </w:p>
              </w:tc>
              <w:tc>
                <w:tcPr>
                  <w:tcW w:w="1725" w:type="dxa"/>
                  <w:shd w:val="clear" w:color="auto" w:fill="C7CCBE"/>
                  <w:tcMar>
                    <w:top w:w="180" w:type="dxa"/>
                    <w:left w:w="180" w:type="dxa"/>
                    <w:bottom w:w="180" w:type="dxa"/>
                    <w:right w:w="180" w:type="dxa"/>
                  </w:tcMar>
                  <w:hideMark/>
                </w:tcPr>
                <w:p w14:paraId="64CB399F" w14:textId="77777777" w:rsidR="00696BE6" w:rsidRPr="00DD2710" w:rsidRDefault="00696BE6"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SNMP Version 1</w:t>
                  </w:r>
                </w:p>
              </w:tc>
              <w:tc>
                <w:tcPr>
                  <w:tcW w:w="1934" w:type="dxa"/>
                  <w:shd w:val="clear" w:color="auto" w:fill="C7CCBE"/>
                  <w:tcMar>
                    <w:top w:w="180" w:type="dxa"/>
                    <w:left w:w="180" w:type="dxa"/>
                    <w:bottom w:w="180" w:type="dxa"/>
                    <w:right w:w="180" w:type="dxa"/>
                  </w:tcMar>
                  <w:hideMark/>
                </w:tcPr>
                <w:p w14:paraId="636E83B8" w14:textId="77777777" w:rsidR="00696BE6" w:rsidRPr="00DD2710" w:rsidRDefault="00696BE6"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SNMP Version 2</w:t>
                  </w:r>
                </w:p>
              </w:tc>
              <w:tc>
                <w:tcPr>
                  <w:tcW w:w="2863" w:type="dxa"/>
                  <w:shd w:val="clear" w:color="auto" w:fill="C7CCBE"/>
                  <w:tcMar>
                    <w:top w:w="180" w:type="dxa"/>
                    <w:left w:w="180" w:type="dxa"/>
                    <w:bottom w:w="180" w:type="dxa"/>
                    <w:right w:w="180" w:type="dxa"/>
                  </w:tcMar>
                  <w:hideMark/>
                </w:tcPr>
                <w:p w14:paraId="21C00675" w14:textId="77777777" w:rsidR="00696BE6" w:rsidRPr="00DD2710" w:rsidRDefault="00696BE6" w:rsidP="00E379F1">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SNMP Version 3</w:t>
                  </w:r>
                </w:p>
              </w:tc>
            </w:tr>
            <w:tr w:rsidR="00696BE6" w:rsidRPr="00DD2710" w14:paraId="227C5A0D" w14:textId="77777777" w:rsidTr="00136802">
              <w:trPr>
                <w:trHeight w:val="609"/>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0DF23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Developed Year</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129D85"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1988</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31DA39"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1993</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8D8D8F"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2002</w:t>
                  </w:r>
                </w:p>
              </w:tc>
            </w:tr>
            <w:tr w:rsidR="00696BE6" w:rsidRPr="00DD2710" w14:paraId="55FA6962" w14:textId="77777777" w:rsidTr="00136802">
              <w:trPr>
                <w:trHeight w:val="1887"/>
              </w:trPr>
              <w:tc>
                <w:tcPr>
                  <w:tcW w:w="1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9779E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Access Control</w:t>
                  </w:r>
                </w:p>
              </w:tc>
              <w:tc>
                <w:tcPr>
                  <w:tcW w:w="1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2CF401"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based on the SNMP community and MIB view.</w:t>
                  </w:r>
                </w:p>
              </w:tc>
              <w:tc>
                <w:tcPr>
                  <w:tcW w:w="1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996B7"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based on the SNMP community and MIB view.</w:t>
                  </w:r>
                </w:p>
              </w:tc>
              <w:tc>
                <w:tcPr>
                  <w:tcW w:w="28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37C7D7"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 is based on the SNMP user, group, and MIB view.</w:t>
                  </w:r>
                </w:p>
              </w:tc>
            </w:tr>
            <w:tr w:rsidR="00696BE6" w:rsidRPr="00DD2710" w14:paraId="6D446B2D" w14:textId="77777777" w:rsidTr="00136802">
              <w:trPr>
                <w:trHeight w:val="1553"/>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9AC32"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Authentication and privacy</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3FBA9A"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SNMP v1 is not secure because anyone can access the network.</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E687E2"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SNMPv2 failed to improve on security.</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F79CB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Its primary feature is enhanced security.</w:t>
                  </w:r>
                </w:p>
              </w:tc>
            </w:tr>
            <w:tr w:rsidR="00696BE6" w:rsidRPr="00DD2710" w14:paraId="0ED9D892" w14:textId="77777777" w:rsidTr="00136802">
              <w:trPr>
                <w:trHeight w:val="1887"/>
              </w:trPr>
              <w:tc>
                <w:tcPr>
                  <w:tcW w:w="1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D094D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Standards</w:t>
                  </w:r>
                </w:p>
              </w:tc>
              <w:tc>
                <w:tcPr>
                  <w:tcW w:w="1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EB8AFA"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RFC-1155.1157.1212</w:t>
                  </w:r>
                </w:p>
              </w:tc>
              <w:tc>
                <w:tcPr>
                  <w:tcW w:w="1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3F3E35"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RFC-1441,1452 RFC-1909.1910 RFC- 1901 to 1908</w:t>
                  </w:r>
                </w:p>
              </w:tc>
              <w:tc>
                <w:tcPr>
                  <w:tcW w:w="28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42699A"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RFC-1902 to 1908,2271 to 2275</w:t>
                  </w:r>
                </w:p>
              </w:tc>
            </w:tr>
            <w:tr w:rsidR="00696BE6" w:rsidRPr="00DD2710" w14:paraId="46429023" w14:textId="77777777" w:rsidTr="00136802">
              <w:trPr>
                <w:trHeight w:val="1238"/>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55FF2E"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Message Format</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2B5B03"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There are five messages format in the SNMP version 1 (GetRequest, GetNextRequest, SetRequest, Trap, Response).</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4F6332"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Seven messages instead of five (inform-request, get-bulk-request)</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9D5E97"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Implements SNMP v1 and v2 specifications along with proposed new features</w:t>
                  </w:r>
                </w:p>
              </w:tc>
            </w:tr>
            <w:tr w:rsidR="00696BE6" w:rsidRPr="00DD2710" w14:paraId="453427C4" w14:textId="77777777" w:rsidTr="00136802">
              <w:trPr>
                <w:trHeight w:val="924"/>
              </w:trPr>
              <w:tc>
                <w:tcPr>
                  <w:tcW w:w="1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A05AEC"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Default/known passwords</w:t>
                  </w:r>
                </w:p>
              </w:tc>
              <w:tc>
                <w:tcPr>
                  <w:tcW w:w="1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CCB8C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DA3245"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28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74879"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r w:rsidR="00696BE6" w:rsidRPr="00DD2710" w14:paraId="334B96B0" w14:textId="77777777" w:rsidTr="00136802">
              <w:trPr>
                <w:trHeight w:val="943"/>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673EC"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Susceptible to replay attacks</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FA3041"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9E97C"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1EF28A"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r w:rsidR="00696BE6" w:rsidRPr="00DD2710" w14:paraId="0C823C0D" w14:textId="77777777" w:rsidTr="00136802">
              <w:trPr>
                <w:trHeight w:val="924"/>
              </w:trPr>
              <w:tc>
                <w:tcPr>
                  <w:tcW w:w="1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E0AFD5"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Susceptible to injection attacks</w:t>
                  </w:r>
                </w:p>
              </w:tc>
              <w:tc>
                <w:tcPr>
                  <w:tcW w:w="1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C66CAC"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43EAB6"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c>
                <w:tcPr>
                  <w:tcW w:w="28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9014FF"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r w:rsidR="00696BE6" w:rsidRPr="00DD2710" w14:paraId="4906F857" w14:textId="77777777" w:rsidTr="00136802">
              <w:trPr>
                <w:trHeight w:val="943"/>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468826"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Susceptible to brute- force attacks</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E21A4E"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180FF6"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28F9E1"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r w:rsidR="00696BE6" w:rsidRPr="00DD2710" w14:paraId="726413CB" w14:textId="77777777" w:rsidTr="00136802">
              <w:trPr>
                <w:trHeight w:val="1258"/>
              </w:trPr>
              <w:tc>
                <w:tcPr>
                  <w:tcW w:w="1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720603"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Susceptible to buffer-overflow attacks</w:t>
                  </w:r>
                </w:p>
              </w:tc>
              <w:tc>
                <w:tcPr>
                  <w:tcW w:w="1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5D63DA"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CC75F8"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28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D6616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r w:rsidR="00696BE6" w:rsidRPr="00DD2710" w14:paraId="1AD3BA94" w14:textId="77777777" w:rsidTr="00136802">
              <w:trPr>
                <w:trHeight w:val="924"/>
              </w:trPr>
              <w:tc>
                <w:tcPr>
                  <w:tcW w:w="1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584F5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b/>
                      <w:bCs/>
                      <w:color w:val="333333"/>
                      <w:kern w:val="0"/>
                      <w:sz w:val="24"/>
                      <w:szCs w:val="24"/>
                      <w:lang w:eastAsia="en-PH"/>
                      <w14:ligatures w14:val="none"/>
                    </w:rPr>
                    <w:t>Susceptible to sniffing of session keys</w:t>
                  </w:r>
                </w:p>
              </w:tc>
              <w:tc>
                <w:tcPr>
                  <w:tcW w:w="1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90C3B"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Yes</w:t>
                  </w:r>
                </w:p>
              </w:tc>
              <w:tc>
                <w:tcPr>
                  <w:tcW w:w="1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8719C9"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c>
                <w:tcPr>
                  <w:tcW w:w="28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F51280" w14:textId="77777777" w:rsidR="00696BE6" w:rsidRPr="00DD2710" w:rsidRDefault="00696BE6" w:rsidP="00E379F1">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No</w:t>
                  </w:r>
                </w:p>
              </w:tc>
            </w:tr>
          </w:tbl>
          <w:p w14:paraId="4603118C" w14:textId="77777777" w:rsidR="00696BE6" w:rsidRPr="00DD2710" w:rsidRDefault="00696BE6" w:rsidP="00B01480">
            <w:pPr>
              <w:spacing w:line="360" w:lineRule="auto"/>
              <w:jc w:val="both"/>
              <w:rPr>
                <w:rFonts w:ascii="Cambria" w:eastAsia="Cambria" w:hAnsi="Cambria" w:cs="Cambria"/>
                <w:b/>
                <w:bCs/>
                <w:iCs/>
                <w:sz w:val="24"/>
                <w:szCs w:val="24"/>
              </w:rPr>
            </w:pPr>
          </w:p>
          <w:p w14:paraId="5C367FB2" w14:textId="77777777" w:rsidR="00696BE6" w:rsidRPr="00DD2710" w:rsidRDefault="00696BE6"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SNMP Port</w:t>
            </w:r>
          </w:p>
          <w:p w14:paraId="31CDAAB4"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SNMP sends instructions and messages using both port 161 and port 162. The SNMP agent uses the port 161, and the SNMP manager uses the port 162.</w:t>
            </w:r>
          </w:p>
          <w:p w14:paraId="3A1A8977" w14:textId="58128AAA" w:rsidR="00696BE6" w:rsidRPr="00DD2710" w:rsidRDefault="00696BE6"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rPr>
              <w:t>SPI Protocol</w:t>
            </w:r>
          </w:p>
          <w:p w14:paraId="27187E69"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 xml:space="preserve">SPI stands for the </w:t>
            </w:r>
            <w:r w:rsidRPr="00DD2710">
              <w:rPr>
                <w:rFonts w:ascii="Cambria" w:eastAsia="Cambria" w:hAnsi="Cambria" w:cs="Cambria"/>
                <w:b/>
                <w:bCs/>
                <w:iCs/>
                <w:sz w:val="24"/>
                <w:szCs w:val="24"/>
              </w:rPr>
              <w:t>Serial Peripheral Interface</w:t>
            </w:r>
            <w:r w:rsidRPr="00DD2710">
              <w:rPr>
                <w:rFonts w:ascii="Cambria" w:eastAsia="Cambria" w:hAnsi="Cambria" w:cs="Cambria"/>
                <w:iCs/>
                <w:sz w:val="24"/>
                <w:szCs w:val="24"/>
              </w:rPr>
              <w:t xml:space="preserve">. It is a serial communication protocol that is used to connect low-speed devices. It was developed by </w:t>
            </w:r>
            <w:r w:rsidRPr="00DD2710">
              <w:rPr>
                <w:rFonts w:ascii="Cambria" w:eastAsia="Cambria" w:hAnsi="Cambria" w:cs="Cambria"/>
                <w:b/>
                <w:bCs/>
                <w:iCs/>
                <w:sz w:val="24"/>
                <w:szCs w:val="24"/>
              </w:rPr>
              <w:t>Motorola in the mid-1980</w:t>
            </w:r>
            <w:r w:rsidRPr="00DD2710">
              <w:rPr>
                <w:rFonts w:ascii="Cambria" w:eastAsia="Cambria" w:hAnsi="Cambria" w:cs="Cambria"/>
                <w:iCs/>
                <w:sz w:val="24"/>
                <w:szCs w:val="24"/>
              </w:rPr>
              <w:t xml:space="preserve"> for inter-chip communication. It is commonly used for communication with flash memory, sensors, real-time clock (RTC), analog-to-digital converters, and more. It is a full-duplex synchronous serial communication, which means that data can be simultaneously transmitted from both directions.</w:t>
            </w:r>
          </w:p>
          <w:p w14:paraId="71B6565C"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main advantage of the SPI is to transfer the data without any interruption. Many bits can be sent or received at a time in this protocol.</w:t>
            </w:r>
          </w:p>
          <w:p w14:paraId="7B1C0DEA"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In this protocol, devices are communicated in the master-slave relationship. The master device controls the slave device, and the slave device takes the instruction from the master device. The simplest configuration of the Serial Peripheral Interface (SPI) is a combination of a single slave and a single master. But, one master device can control multiple slave devices.</w:t>
            </w:r>
          </w:p>
          <w:p w14:paraId="7E4ECC01"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SPI Interface</w:t>
            </w:r>
          </w:p>
          <w:p w14:paraId="2FF54843" w14:textId="77777777" w:rsidR="00696BE6" w:rsidRPr="00DD2710" w:rsidRDefault="00696BE6"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rPr>
              <w:t>The SPI protocol uses the four wires for the communication. There are shown in the figure.</w:t>
            </w:r>
          </w:p>
          <w:p w14:paraId="6FE1FC97" w14:textId="77777777" w:rsidR="00696BE6" w:rsidRPr="00DD2710" w:rsidRDefault="00696BE6" w:rsidP="00E379F1">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0" distR="0" wp14:anchorId="51151DB2" wp14:editId="32211101">
                  <wp:extent cx="4210050" cy="1987144"/>
                  <wp:effectExtent l="0" t="0" r="0" b="0"/>
                  <wp:docPr id="29" name="Picture 29" descr="SPI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I Protoco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15453" cy="1989694"/>
                          </a:xfrm>
                          <a:prstGeom prst="rect">
                            <a:avLst/>
                          </a:prstGeom>
                          <a:noFill/>
                          <a:ln>
                            <a:noFill/>
                          </a:ln>
                        </pic:spPr>
                      </pic:pic>
                    </a:graphicData>
                  </a:graphic>
                </wp:inline>
              </w:drawing>
            </w:r>
          </w:p>
          <w:p w14:paraId="4BA42D48" w14:textId="77777777" w:rsidR="00696BE6" w:rsidRPr="00DD2710" w:rsidRDefault="00696BE6">
            <w:pPr>
              <w:pStyle w:val="ListParagraph"/>
              <w:numPr>
                <w:ilvl w:val="0"/>
                <w:numId w:val="5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 xml:space="preserve">MOSI: </w:t>
            </w:r>
            <w:r w:rsidRPr="00DD2710">
              <w:rPr>
                <w:rFonts w:ascii="Cambria" w:eastAsia="Cambria" w:hAnsi="Cambria" w:cs="Cambria"/>
                <w:iCs/>
                <w:sz w:val="24"/>
                <w:szCs w:val="24"/>
              </w:rPr>
              <w:t>MOSI stands for Master Output Slave Input. It is used to send data from the master to the slave.</w:t>
            </w:r>
          </w:p>
          <w:p w14:paraId="746A09E1" w14:textId="77777777" w:rsidR="00696BE6" w:rsidRPr="00DD2710" w:rsidRDefault="00696BE6">
            <w:pPr>
              <w:pStyle w:val="ListParagraph"/>
              <w:numPr>
                <w:ilvl w:val="0"/>
                <w:numId w:val="55"/>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 xml:space="preserve">MISO: </w:t>
            </w:r>
            <w:r w:rsidRPr="00DD2710">
              <w:rPr>
                <w:rFonts w:ascii="Cambria" w:eastAsia="Cambria" w:hAnsi="Cambria" w:cs="Cambria"/>
                <w:iCs/>
                <w:sz w:val="24"/>
                <w:szCs w:val="24"/>
              </w:rPr>
              <w:t>MISO stands for Master Input Slave Output. It is used to send data from the slave to the master.</w:t>
            </w:r>
          </w:p>
          <w:p w14:paraId="2309FE11" w14:textId="77777777" w:rsidR="00696BE6" w:rsidRPr="00DD2710" w:rsidRDefault="00696BE6">
            <w:pPr>
              <w:pStyle w:val="ListParagraph"/>
              <w:numPr>
                <w:ilvl w:val="0"/>
                <w:numId w:val="5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 xml:space="preserve">SCK or SCLK (Serial Clock): </w:t>
            </w:r>
            <w:r w:rsidRPr="00DD2710">
              <w:rPr>
                <w:rFonts w:ascii="Cambria" w:eastAsia="Cambria" w:hAnsi="Cambria" w:cs="Cambria"/>
                <w:iCs/>
                <w:sz w:val="24"/>
                <w:szCs w:val="24"/>
              </w:rPr>
              <w:t>It is used to the clock signal.</w:t>
            </w:r>
          </w:p>
          <w:p w14:paraId="257D4A0D" w14:textId="77777777" w:rsidR="009B14CB" w:rsidRPr="00DD2710" w:rsidRDefault="009B14CB">
            <w:pPr>
              <w:pStyle w:val="ListParagraph"/>
              <w:numPr>
                <w:ilvl w:val="0"/>
                <w:numId w:val="5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rPr>
              <w:t xml:space="preserve">SS/CS (Slave Select / Chip Select): </w:t>
            </w:r>
            <w:r w:rsidRPr="00DD2710">
              <w:rPr>
                <w:rFonts w:ascii="Cambria" w:eastAsia="Cambria" w:hAnsi="Cambria" w:cs="Cambria"/>
                <w:iCs/>
                <w:sz w:val="24"/>
                <w:szCs w:val="24"/>
              </w:rPr>
              <w:t>It is used by the master to send data by selecting a slave.</w:t>
            </w:r>
          </w:p>
          <w:p w14:paraId="1B5F0733" w14:textId="77777777" w:rsidR="00696BE6" w:rsidRPr="00DD2710" w:rsidRDefault="00696BE6"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Advantages of SPI</w:t>
            </w:r>
          </w:p>
          <w:p w14:paraId="27A3FB22"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 main advantage of the SPI is to transfer the data without any interruption.</w:t>
            </w:r>
          </w:p>
          <w:p w14:paraId="58E60564"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is simple hardware.</w:t>
            </w:r>
          </w:p>
          <w:p w14:paraId="0B69B675"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full-duplex communication.</w:t>
            </w:r>
          </w:p>
          <w:p w14:paraId="718953E8"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There is no need for a unique address of the slave in this protocol.</w:t>
            </w:r>
          </w:p>
          <w:p w14:paraId="3C64EE55"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This protocol does not require precise oscillation of slave devices because it uses the master's clock.</w:t>
            </w:r>
          </w:p>
          <w:p w14:paraId="071800E2"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In this, software implementation is very simple.</w:t>
            </w:r>
          </w:p>
          <w:p w14:paraId="3EE694F3"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provides high transfer speed.</w:t>
            </w:r>
          </w:p>
          <w:p w14:paraId="2EED069F"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Signals are unidirectional.</w:t>
            </w:r>
          </w:p>
          <w:p w14:paraId="5623BB28" w14:textId="77777777" w:rsidR="00696BE6" w:rsidRPr="00DD2710" w:rsidRDefault="00696BE6">
            <w:pPr>
              <w:pStyle w:val="ListParagraph"/>
              <w:numPr>
                <w:ilvl w:val="0"/>
                <w:numId w:val="5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has separate lines of MISO and MOSI, so the data can be sent and received at the same time.</w:t>
            </w:r>
          </w:p>
          <w:p w14:paraId="33CFCC9E" w14:textId="77777777" w:rsidR="00696BE6" w:rsidRPr="00DD2710" w:rsidRDefault="00696BE6"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rPr>
              <w:t>Disadvantages of SPI</w:t>
            </w:r>
          </w:p>
          <w:p w14:paraId="45E99021" w14:textId="77777777" w:rsidR="00696BE6" w:rsidRPr="00DD2710" w:rsidRDefault="00696BE6">
            <w:pPr>
              <w:pStyle w:val="ListParagraph"/>
              <w:numPr>
                <w:ilvl w:val="0"/>
                <w:numId w:val="5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Usually, it supports only one master.</w:t>
            </w:r>
          </w:p>
          <w:p w14:paraId="2C4B2DD0" w14:textId="77777777" w:rsidR="00696BE6" w:rsidRPr="00DD2710" w:rsidRDefault="00696BE6">
            <w:pPr>
              <w:pStyle w:val="ListParagraph"/>
              <w:numPr>
                <w:ilvl w:val="0"/>
                <w:numId w:val="5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does not check the error like the UART.</w:t>
            </w:r>
          </w:p>
          <w:p w14:paraId="5B2946A6" w14:textId="77777777" w:rsidR="00696BE6" w:rsidRPr="00DD2710" w:rsidRDefault="00696BE6">
            <w:pPr>
              <w:pStyle w:val="ListParagraph"/>
              <w:numPr>
                <w:ilvl w:val="0"/>
                <w:numId w:val="5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uses more pins than the other protocol.</w:t>
            </w:r>
          </w:p>
          <w:p w14:paraId="59883016" w14:textId="77777777" w:rsidR="00696BE6" w:rsidRPr="00DD2710" w:rsidRDefault="00696BE6">
            <w:pPr>
              <w:pStyle w:val="ListParagraph"/>
              <w:numPr>
                <w:ilvl w:val="0"/>
                <w:numId w:val="5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can be used only from a short distance.</w:t>
            </w:r>
          </w:p>
          <w:p w14:paraId="58A99767" w14:textId="77777777" w:rsidR="00696BE6" w:rsidRPr="00DD2710" w:rsidRDefault="00696BE6">
            <w:pPr>
              <w:pStyle w:val="ListParagraph"/>
              <w:numPr>
                <w:ilvl w:val="0"/>
                <w:numId w:val="5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It does not give any acknowledgment that the data is received or not.</w:t>
            </w:r>
          </w:p>
          <w:p w14:paraId="7D223B55" w14:textId="77777777" w:rsidR="00696BE6" w:rsidRPr="00DD2710" w:rsidRDefault="00696BE6"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Applications of SPI</w:t>
            </w:r>
          </w:p>
          <w:p w14:paraId="254B21D1" w14:textId="77777777" w:rsidR="00696BE6" w:rsidRPr="00DD2710" w:rsidRDefault="00696BE6">
            <w:pPr>
              <w:pStyle w:val="ListParagraph"/>
              <w:numPr>
                <w:ilvl w:val="0"/>
                <w:numId w:val="5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Memory: SD Card, MMC, EEPROM, and Flash.</w:t>
            </w:r>
          </w:p>
          <w:p w14:paraId="4E5D252B" w14:textId="77777777" w:rsidR="00696BE6" w:rsidRPr="00DD2710" w:rsidRDefault="00696BE6">
            <w:pPr>
              <w:pStyle w:val="ListParagraph"/>
              <w:numPr>
                <w:ilvl w:val="0"/>
                <w:numId w:val="5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Sensors: Temperature and Pressure.</w:t>
            </w:r>
          </w:p>
          <w:p w14:paraId="6667BF15" w14:textId="77777777" w:rsidR="00696BE6" w:rsidRPr="00DD2710" w:rsidRDefault="00696BE6">
            <w:pPr>
              <w:pStyle w:val="ListParagraph"/>
              <w:numPr>
                <w:ilvl w:val="0"/>
                <w:numId w:val="5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Control Devices: ADC, DAC, digital POTS, and Audio Codec.</w:t>
            </w:r>
          </w:p>
          <w:p w14:paraId="68C3954B" w14:textId="18B43ABF" w:rsidR="00696BE6" w:rsidRPr="00DD2710" w:rsidRDefault="00696BE6">
            <w:pPr>
              <w:pStyle w:val="ListParagraph"/>
              <w:numPr>
                <w:ilvl w:val="0"/>
                <w:numId w:val="5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rPr>
              <w:t>Others: Camera Lens Mount, Touchscreen, LCD, RTC, video game controller, etc.</w:t>
            </w:r>
          </w:p>
          <w:p w14:paraId="1B77F6F8" w14:textId="77777777" w:rsidR="00E379F1" w:rsidRPr="00DD2710" w:rsidRDefault="00E379F1" w:rsidP="00E379F1">
            <w:pPr>
              <w:pStyle w:val="ListParagraph"/>
              <w:spacing w:line="360" w:lineRule="auto"/>
              <w:ind w:left="754"/>
              <w:jc w:val="both"/>
              <w:rPr>
                <w:rFonts w:ascii="Cambria" w:eastAsia="Cambria" w:hAnsi="Cambria" w:cs="Cambria"/>
                <w:iCs/>
                <w:sz w:val="24"/>
                <w:szCs w:val="24"/>
              </w:rPr>
            </w:pPr>
          </w:p>
          <w:p w14:paraId="0E67223A" w14:textId="77777777" w:rsidR="00FB3C29" w:rsidRPr="00DD2710" w:rsidRDefault="00FB3C29" w:rsidP="00E379F1">
            <w:pPr>
              <w:pStyle w:val="ListParagraph"/>
              <w:spacing w:line="360" w:lineRule="auto"/>
              <w:ind w:left="754"/>
              <w:jc w:val="both"/>
              <w:rPr>
                <w:rFonts w:ascii="Cambria" w:eastAsia="Cambria" w:hAnsi="Cambria" w:cs="Cambria"/>
                <w:iCs/>
                <w:sz w:val="24"/>
                <w:szCs w:val="24"/>
              </w:rPr>
            </w:pPr>
          </w:p>
          <w:p w14:paraId="0043AF23" w14:textId="77777777" w:rsidR="004802E3" w:rsidRPr="00DD2710" w:rsidRDefault="004802E3" w:rsidP="00B01480">
            <w:pPr>
              <w:spacing w:line="360" w:lineRule="auto"/>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What is IP?</w:t>
            </w:r>
          </w:p>
          <w:p w14:paraId="3FA288F0"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Here, IP stands for internet protocol. It is a protocol defined in the TCP/IP model used for sending the packets from source to destination. The main task of IP is to deliver the packets from source to the destination based on the IP addresses available in the packet headers. IP defines the packet structure that hides the data which is to be delivered as well as the addressing method that labels the datagram with a source and destination information.</w:t>
            </w:r>
          </w:p>
          <w:p w14:paraId="596C3402"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IP protocol provides the connectionless service, which is accompanied by two transport protocols, i.e., TCP/IP and UDP/IP, so internet protocol is also known as TCP/IP or UDP/IP.</w:t>
            </w:r>
          </w:p>
          <w:p w14:paraId="27140A45"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first version of IP (Internet Protocol) was IPv4. After IPv4, IPv6 came into the market, which has been increasingly used on the public internet since 2006.</w:t>
            </w:r>
          </w:p>
          <w:p w14:paraId="5E15C400" w14:textId="77777777" w:rsidR="00E379F1" w:rsidRPr="00DD2710" w:rsidRDefault="00E379F1" w:rsidP="00E379F1">
            <w:pPr>
              <w:spacing w:line="360" w:lineRule="auto"/>
              <w:jc w:val="both"/>
              <w:rPr>
                <w:rFonts w:ascii="Cambria" w:eastAsia="Cambria" w:hAnsi="Cambria" w:cs="Cambria"/>
                <w:iCs/>
                <w:sz w:val="24"/>
                <w:szCs w:val="24"/>
              </w:rPr>
            </w:pPr>
          </w:p>
          <w:p w14:paraId="554E885A" w14:textId="77777777" w:rsidR="00E379F1" w:rsidRPr="00DD2710" w:rsidRDefault="004802E3" w:rsidP="00E379F1">
            <w:pPr>
              <w:spacing w:line="360" w:lineRule="auto"/>
              <w:ind w:left="34"/>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History of Internet Protocol</w:t>
            </w:r>
          </w:p>
          <w:p w14:paraId="3624779F" w14:textId="553E6250" w:rsidR="004802E3" w:rsidRPr="00DD2710" w:rsidRDefault="004802E3" w:rsidP="00E379F1">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lang w:val="en-US"/>
              </w:rPr>
              <w:t>The development of the protocol gets started in 1974 by Bob Kahn and Vint Cerf. It is used in conjunction with the Transmission Control Protocol (TCP), so they together named the TCP/IP.</w:t>
            </w:r>
          </w:p>
          <w:p w14:paraId="300DE89A"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first major version of the internet protocol was IPv4, which was version 4. This protocol was officially declared in RFC 791 by the Internet Engineering Task Force (IETF) in 1981.</w:t>
            </w:r>
          </w:p>
          <w:p w14:paraId="4FA56697" w14:textId="10417EE1" w:rsidR="00DC4B44" w:rsidRPr="00DD2710" w:rsidRDefault="004802E3" w:rsidP="00E379F1">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After IPv4, the second major version of the internet protocol was IPv6, which was version 6. It was officially declared by the IETF in 1998. The main reason behind the development of IPv6 was to replace IPv4. There is a big difference between IPv4 and IPv6 is that IPv4 uses 32 bits for addressing, while IPv6 uses 128 bits for addressing.</w:t>
            </w:r>
          </w:p>
          <w:p w14:paraId="134E70EE"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Function</w:t>
            </w:r>
          </w:p>
          <w:p w14:paraId="434F20BE"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main function of the internet protocol is to provide addressing to the hosts, encapsulating the data into a packet structure, and routing the data from source to the destination across one or more IP networks. In order to achieve these functionalities, internet protocol provides two major things which are given below.</w:t>
            </w:r>
          </w:p>
          <w:p w14:paraId="4DA80166"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internet protocol defines two things:</w:t>
            </w:r>
          </w:p>
          <w:p w14:paraId="414A80DE" w14:textId="77777777" w:rsidR="004802E3" w:rsidRPr="00DD2710" w:rsidRDefault="004802E3">
            <w:pPr>
              <w:pStyle w:val="ListParagraph"/>
              <w:numPr>
                <w:ilvl w:val="0"/>
                <w:numId w:val="6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Format of IP packet</w:t>
            </w:r>
          </w:p>
          <w:p w14:paraId="623EA42E" w14:textId="77777777" w:rsidR="004802E3" w:rsidRPr="00DD2710" w:rsidRDefault="004802E3">
            <w:pPr>
              <w:pStyle w:val="ListParagraph"/>
              <w:numPr>
                <w:ilvl w:val="0"/>
                <w:numId w:val="5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IP Addressing system</w:t>
            </w:r>
          </w:p>
          <w:p w14:paraId="182D6942" w14:textId="77777777" w:rsidR="004802E3" w:rsidRPr="00DD2710" w:rsidRDefault="004802E3" w:rsidP="00B01480">
            <w:pPr>
              <w:pStyle w:val="ListParagraph"/>
              <w:spacing w:line="360" w:lineRule="auto"/>
              <w:ind w:left="394"/>
              <w:jc w:val="both"/>
              <w:rPr>
                <w:rFonts w:ascii="Cambria" w:eastAsia="Cambria" w:hAnsi="Cambria" w:cs="Cambria"/>
                <w:iCs/>
                <w:sz w:val="24"/>
                <w:szCs w:val="24"/>
              </w:rPr>
            </w:pPr>
          </w:p>
          <w:p w14:paraId="212BB5B6"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What is an IP packet?</w:t>
            </w:r>
          </w:p>
          <w:p w14:paraId="24E6CB74"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Before an IP packet is sent over the network, two major components are added in an IP packet, i.e., header and a payload.</w:t>
            </w:r>
          </w:p>
          <w:p w14:paraId="793DF2BF" w14:textId="12BDAD80" w:rsidR="00DC4B44" w:rsidRPr="00DD2710" w:rsidRDefault="00E379F1"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114300" distR="114300" wp14:anchorId="61C54086" wp14:editId="4A9878BC">
                  <wp:extent cx="5054441" cy="4043552"/>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70" cstate="print"/>
                          <a:srcRect/>
                          <a:stretch/>
                        </pic:blipFill>
                        <pic:spPr>
                          <a:xfrm>
                            <a:off x="0" y="0"/>
                            <a:ext cx="5054441" cy="4043552"/>
                          </a:xfrm>
                          <a:prstGeom prst="rect">
                            <a:avLst/>
                          </a:prstGeom>
                        </pic:spPr>
                      </pic:pic>
                    </a:graphicData>
                  </a:graphic>
                </wp:inline>
              </w:drawing>
            </w:r>
          </w:p>
          <w:p w14:paraId="4F478DA7" w14:textId="610EE03F" w:rsidR="004802E3" w:rsidRPr="00DD2710" w:rsidRDefault="004802E3"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An IP header contains lots of information about the IP packet which includes:</w:t>
            </w:r>
          </w:p>
          <w:p w14:paraId="07122A38" w14:textId="77777777" w:rsidR="004802E3" w:rsidRPr="00DD2710" w:rsidRDefault="004802E3">
            <w:pPr>
              <w:pStyle w:val="ListParagraph"/>
              <w:numPr>
                <w:ilvl w:val="0"/>
                <w:numId w:val="6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Source IP address: The source is the one who is sending the data.</w:t>
            </w:r>
          </w:p>
          <w:p w14:paraId="5EEA650F" w14:textId="77777777" w:rsidR="004802E3" w:rsidRPr="00DD2710" w:rsidRDefault="004802E3">
            <w:pPr>
              <w:pStyle w:val="ListParagraph"/>
              <w:numPr>
                <w:ilvl w:val="0"/>
                <w:numId w:val="6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Destination IP address: The destination is a host that receives the data from the sender.</w:t>
            </w:r>
          </w:p>
          <w:p w14:paraId="6133CB8F" w14:textId="77777777" w:rsidR="004802E3" w:rsidRPr="00DD2710" w:rsidRDefault="004802E3">
            <w:pPr>
              <w:pStyle w:val="ListParagraph"/>
              <w:numPr>
                <w:ilvl w:val="0"/>
                <w:numId w:val="6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Header length</w:t>
            </w:r>
          </w:p>
          <w:p w14:paraId="1B15285C" w14:textId="77777777" w:rsidR="004802E3" w:rsidRPr="00DD2710" w:rsidRDefault="004802E3">
            <w:pPr>
              <w:pStyle w:val="ListParagraph"/>
              <w:numPr>
                <w:ilvl w:val="0"/>
                <w:numId w:val="6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Packet length</w:t>
            </w:r>
          </w:p>
          <w:p w14:paraId="15BA0B1F" w14:textId="77777777" w:rsidR="004802E3" w:rsidRPr="00DD2710" w:rsidRDefault="004802E3">
            <w:pPr>
              <w:pStyle w:val="ListParagraph"/>
              <w:numPr>
                <w:ilvl w:val="0"/>
                <w:numId w:val="6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TTL (Time to Live): The number of hops occurs before the packet gets discarded.</w:t>
            </w:r>
          </w:p>
          <w:p w14:paraId="1D49527F" w14:textId="77777777" w:rsidR="004802E3" w:rsidRPr="00DD2710" w:rsidRDefault="004802E3">
            <w:pPr>
              <w:pStyle w:val="ListParagraph"/>
              <w:numPr>
                <w:ilvl w:val="0"/>
                <w:numId w:val="6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Transport protocol: The transport protocol used by the internet protocol, either it can be TCP or UDP.</w:t>
            </w:r>
          </w:p>
          <w:p w14:paraId="20EE8863"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There is a total of 14 fields exist in the IP header, and one of them is optional.</w:t>
            </w:r>
          </w:p>
          <w:p w14:paraId="79F304EB"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Payload:</w:t>
            </w:r>
            <w:r w:rsidRPr="00DD2710">
              <w:rPr>
                <w:rFonts w:ascii="Cambria" w:eastAsia="Cambria" w:hAnsi="Cambria" w:cs="Cambria"/>
                <w:iCs/>
                <w:sz w:val="24"/>
                <w:szCs w:val="24"/>
                <w:lang w:val="en-US"/>
              </w:rPr>
              <w:t xml:space="preserve"> Payload is the data that is to be transported.</w:t>
            </w:r>
          </w:p>
          <w:p w14:paraId="718E7FAA"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does the IP routing perform?</w:t>
            </w:r>
          </w:p>
          <w:p w14:paraId="02C48297"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IP routing is a process of determining the path for data so that it can travel from the source to the destination. As we know that the data is divided into multiple packets, and each packet will pass through a web of the router until it reaches the final destination. The path that the data packet follows is determined by the routing algorithm. The routing algorithm considers various factors like the size of the packet and its header to determine the efficient route for the data from the source to the destination. When the data packet reaches some router, then the source address and destination address are used with a routing table to determine the next hop's address. This process goes on until it reaches the destination. The data is divided into multiple packets so all the packets will travel individually to reach the destination.</w:t>
            </w:r>
          </w:p>
          <w:p w14:paraId="47D288A3" w14:textId="77777777" w:rsidR="004802E3" w:rsidRPr="00DD2710" w:rsidRDefault="004802E3"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For example, when an email is sent from the email server, then the TCP layer in this email server divides the data into multiple packets, provides numbering to these packets and transmits them to the IP layer. This IP layer further transmits the packet to the destination email server. On the side of the destination server, the IP layer transmits these data packets to the TCP layer, and the TCP layer recombines these data packets into the message. The message is sent to the email application.</w:t>
            </w:r>
          </w:p>
          <w:p w14:paraId="72D0AE61" w14:textId="77777777" w:rsidR="004802E3" w:rsidRPr="00DD2710" w:rsidRDefault="004802E3" w:rsidP="00B01480">
            <w:pPr>
              <w:spacing w:line="360" w:lineRule="auto"/>
              <w:ind w:left="34"/>
              <w:jc w:val="both"/>
              <w:rPr>
                <w:rFonts w:ascii="Cambria" w:eastAsia="Cambria" w:hAnsi="Cambria" w:cs="Cambria"/>
                <w:iCs/>
                <w:sz w:val="24"/>
                <w:szCs w:val="24"/>
              </w:rPr>
            </w:pPr>
          </w:p>
          <w:p w14:paraId="729032F9" w14:textId="77777777" w:rsidR="00FB3C29" w:rsidRPr="00DD2710" w:rsidRDefault="00FB3C29" w:rsidP="00B01480">
            <w:pPr>
              <w:spacing w:line="360" w:lineRule="auto"/>
              <w:ind w:left="34"/>
              <w:jc w:val="both"/>
              <w:rPr>
                <w:rFonts w:ascii="Cambria" w:eastAsia="Cambria" w:hAnsi="Cambria" w:cs="Cambria"/>
                <w:iCs/>
                <w:sz w:val="24"/>
                <w:szCs w:val="24"/>
              </w:rPr>
            </w:pPr>
          </w:p>
          <w:p w14:paraId="4ABEB5ED"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What is IP Addressing?</w:t>
            </w:r>
          </w:p>
          <w:p w14:paraId="11561426"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IP address is a unique identifier assigned to the computer which is connected to the internet. Each IP address consists of a series of characters like 192.168.1.2. Users cannot access the domain name of each website with the help of these characters, so DNS resolvers are used that convert the human-readable domain names into a series of characters. Each IP packet contains two addresses, i.e., the IP address of the device, which is sending the packet, and the IP address of the device which is receiving the packet.</w:t>
            </w:r>
          </w:p>
          <w:p w14:paraId="0AE099A4"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Types of IP addresses</w:t>
            </w:r>
          </w:p>
          <w:p w14:paraId="6572F215"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IPv4 addresses are divided into two categories:</w:t>
            </w:r>
          </w:p>
          <w:p w14:paraId="05BDF0BD" w14:textId="77777777" w:rsidR="004802E3" w:rsidRPr="00DD2710" w:rsidRDefault="004802E3">
            <w:pPr>
              <w:pStyle w:val="ListParagraph"/>
              <w:numPr>
                <w:ilvl w:val="0"/>
                <w:numId w:val="6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Public address</w:t>
            </w:r>
          </w:p>
          <w:p w14:paraId="62C945B8" w14:textId="77777777" w:rsidR="004802E3" w:rsidRPr="00DD2710" w:rsidRDefault="004802E3">
            <w:pPr>
              <w:pStyle w:val="ListParagraph"/>
              <w:numPr>
                <w:ilvl w:val="0"/>
                <w:numId w:val="68"/>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Private address</w:t>
            </w:r>
          </w:p>
          <w:p w14:paraId="5E84937C" w14:textId="77777777" w:rsidR="004802E3" w:rsidRPr="00DD2710" w:rsidRDefault="004802E3" w:rsidP="00B01480">
            <w:pPr>
              <w:spacing w:line="360" w:lineRule="auto"/>
              <w:ind w:left="34"/>
              <w:jc w:val="both"/>
              <w:rPr>
                <w:rFonts w:ascii="Cambria" w:eastAsia="Cambria" w:hAnsi="Cambria" w:cs="Cambria"/>
                <w:b/>
                <w:bCs/>
                <w:iCs/>
                <w:sz w:val="24"/>
                <w:szCs w:val="24"/>
                <w:lang w:val="en-US"/>
              </w:rPr>
            </w:pPr>
          </w:p>
          <w:p w14:paraId="1F1AEE9D"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Public address</w:t>
            </w:r>
          </w:p>
          <w:p w14:paraId="6740CC75"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public address is also known as an external address as they are grouped under the WAN addresses. We can also define the public address as a way to communicate outside the network. This address is used to access the internet. The public address available on our computer provides the remote access to our computer. With the help of a public address, we can set up the home server to access the internet. This address is generally assigned by the ISP (Internet Service Provider).</w:t>
            </w:r>
          </w:p>
          <w:p w14:paraId="3BF09306"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Key points related to public address are:</w:t>
            </w:r>
          </w:p>
          <w:p w14:paraId="174523F3" w14:textId="77777777" w:rsidR="004802E3" w:rsidRPr="00DD2710" w:rsidRDefault="004802E3">
            <w:pPr>
              <w:pStyle w:val="ListParagraph"/>
              <w:numPr>
                <w:ilvl w:val="0"/>
                <w:numId w:val="6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scope of the public address is global, which means that we can communicate outside the network.</w:t>
            </w:r>
          </w:p>
          <w:p w14:paraId="5280E1CA" w14:textId="77777777" w:rsidR="004802E3" w:rsidRPr="00DD2710" w:rsidRDefault="004802E3">
            <w:pPr>
              <w:pStyle w:val="ListParagraph"/>
              <w:numPr>
                <w:ilvl w:val="0"/>
                <w:numId w:val="7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This address is assigned by the ISP (Internet Service Provider).</w:t>
            </w:r>
          </w:p>
          <w:p w14:paraId="3562EB49" w14:textId="77777777" w:rsidR="004802E3" w:rsidRPr="00DD2710" w:rsidRDefault="004802E3">
            <w:pPr>
              <w:pStyle w:val="ListParagraph"/>
              <w:numPr>
                <w:ilvl w:val="0"/>
                <w:numId w:val="7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is not available at free of cost.</w:t>
            </w:r>
          </w:p>
          <w:p w14:paraId="2EE90E63" w14:textId="77777777" w:rsidR="004802E3" w:rsidRPr="00DD2710" w:rsidRDefault="004802E3">
            <w:pPr>
              <w:pStyle w:val="ListParagraph"/>
              <w:numPr>
                <w:ilvl w:val="0"/>
                <w:numId w:val="7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We can get the Public IP by typing on Google "What is my IP".</w:t>
            </w:r>
          </w:p>
          <w:p w14:paraId="3DD9AEA7" w14:textId="77777777" w:rsidR="004802E3" w:rsidRPr="00DD2710" w:rsidRDefault="004802E3" w:rsidP="00B01480">
            <w:pPr>
              <w:pStyle w:val="ListParagraph"/>
              <w:spacing w:line="360" w:lineRule="auto"/>
              <w:ind w:left="394"/>
              <w:jc w:val="both"/>
              <w:rPr>
                <w:rFonts w:ascii="Cambria" w:eastAsia="Cambria" w:hAnsi="Cambria" w:cs="Cambria"/>
                <w:iCs/>
                <w:sz w:val="24"/>
                <w:szCs w:val="24"/>
              </w:rPr>
            </w:pPr>
          </w:p>
          <w:p w14:paraId="630E0978"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Private address</w:t>
            </w:r>
          </w:p>
          <w:p w14:paraId="23E3E3B0" w14:textId="4387BD0B" w:rsidR="00DC4B44"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lang w:val="en-US"/>
              </w:rPr>
              <w:t>A private address is also known as an internal address, as it is grouped under the LAN addresses. It is used to communicate within the network. These addresses are not routed on the internet so that no traffic can come from the internet to this private address. The address space for the private address is allocated using InterNIC to create our own network. The private addresses are assigned to mainly those computers, printers, smartphones, which are kept inside the home or the computers that are kept within the organization.</w:t>
            </w:r>
          </w:p>
          <w:p w14:paraId="551EDDFC"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For example, a private address is assigned to the printer, which is kept inside our home, so that our family member can take out the print from the printer.</w:t>
            </w:r>
          </w:p>
          <w:p w14:paraId="1C36EB2F"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If the computer is assigned with a private address, then the devices available within the local network can view the computer through the private ip address. However, the devices available outside the local network cannot view the computer through the private IP address, but they can access the computer if they know the router's public address. To access the computer directly, NAT (Network Address Translator) is to be used.</w:t>
            </w:r>
          </w:p>
          <w:p w14:paraId="01E92D5D"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Key points related to private address are:</w:t>
            </w:r>
          </w:p>
          <w:p w14:paraId="697E009B" w14:textId="77777777" w:rsidR="004802E3" w:rsidRPr="00DD2710" w:rsidRDefault="004802E3">
            <w:pPr>
              <w:pStyle w:val="ListParagraph"/>
              <w:numPr>
                <w:ilvl w:val="0"/>
                <w:numId w:val="7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Its scope is local, as we can communicate within the network only.</w:t>
            </w:r>
          </w:p>
          <w:p w14:paraId="21EA2084" w14:textId="77777777" w:rsidR="004802E3" w:rsidRPr="00DD2710" w:rsidRDefault="004802E3">
            <w:pPr>
              <w:pStyle w:val="ListParagraph"/>
              <w:numPr>
                <w:ilvl w:val="0"/>
                <w:numId w:val="7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is generally used for creating a local area network.</w:t>
            </w:r>
          </w:p>
          <w:p w14:paraId="2DEE2924" w14:textId="77777777" w:rsidR="004802E3" w:rsidRPr="00DD2710" w:rsidRDefault="004802E3">
            <w:pPr>
              <w:pStyle w:val="ListParagraph"/>
              <w:numPr>
                <w:ilvl w:val="0"/>
                <w:numId w:val="7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is available at free of cost.</w:t>
            </w:r>
          </w:p>
          <w:p w14:paraId="607909DA" w14:textId="2448D8AF" w:rsidR="004802E3" w:rsidRPr="00DD2710" w:rsidRDefault="004802E3">
            <w:pPr>
              <w:pStyle w:val="ListParagraph"/>
              <w:numPr>
                <w:ilvl w:val="0"/>
                <w:numId w:val="7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We can get to know the private IP address by simply typing the "ipconfig" on the command prompt.</w:t>
            </w:r>
          </w:p>
          <w:p w14:paraId="1E7BEA08" w14:textId="77777777" w:rsidR="004802E3" w:rsidRPr="00DD2710" w:rsidRDefault="004802E3"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ARP Commands</w:t>
            </w:r>
          </w:p>
          <w:p w14:paraId="12CDF5B9"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ARP commands to view, display, or modify the details/information in an ARP table/cache.</w:t>
            </w:r>
          </w:p>
          <w:p w14:paraId="02587242"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ARP cache or table has the dynamic list of IP and MAC addresses of those devices to which your computer has communicated recently in a local network. The purpose of maintaining an ARP table is that when you want to communicate with another device, your device does not need to send the ARP request for the MAC address of that device.</w:t>
            </w:r>
          </w:p>
          <w:p w14:paraId="1623FC5C"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ARP commands also helps to find out the duplicate IP address and invalid entries in an ARP table/cache.</w:t>
            </w:r>
          </w:p>
          <w:p w14:paraId="7D95199B"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Some ARP commands are given below:</w:t>
            </w:r>
          </w:p>
          <w:p w14:paraId="1EFB1BA4" w14:textId="77777777" w:rsidR="004802E3" w:rsidRPr="00DD2710" w:rsidRDefault="004802E3">
            <w:pPr>
              <w:pStyle w:val="ListParagraph"/>
              <w:numPr>
                <w:ilvl w:val="0"/>
                <w:numId w:val="77"/>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-a:</w:t>
            </w:r>
            <w:r w:rsidRPr="00DD2710">
              <w:rPr>
                <w:rFonts w:ascii="Cambria" w:eastAsia="Cambria" w:hAnsi="Cambria" w:cs="Cambria"/>
                <w:iCs/>
                <w:sz w:val="24"/>
                <w:szCs w:val="24"/>
                <w:lang w:val="en-US"/>
              </w:rPr>
              <w:t xml:space="preserve"> This command is used to display the ARP table for a particular IP address. It also shows all the entries of the ARP cache or table.</w:t>
            </w:r>
          </w:p>
          <w:p w14:paraId="22601981" w14:textId="77777777" w:rsidR="004802E3" w:rsidRPr="00DD2710" w:rsidRDefault="004802E3">
            <w:pPr>
              <w:pStyle w:val="ListParagraph"/>
              <w:numPr>
                <w:ilvl w:val="0"/>
                <w:numId w:val="7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-g:</w:t>
            </w:r>
            <w:r w:rsidRPr="00DD2710">
              <w:rPr>
                <w:rFonts w:ascii="Cambria" w:eastAsia="Cambria" w:hAnsi="Cambria" w:cs="Cambria"/>
                <w:iCs/>
                <w:sz w:val="24"/>
                <w:szCs w:val="24"/>
                <w:lang w:val="en-US"/>
              </w:rPr>
              <w:t xml:space="preserve"> This command works the same as the arp -a command.</w:t>
            </w:r>
          </w:p>
          <w:p w14:paraId="5BBF22CF" w14:textId="77777777" w:rsidR="004802E3" w:rsidRPr="00DD2710" w:rsidRDefault="004802E3">
            <w:pPr>
              <w:pStyle w:val="ListParagraph"/>
              <w:numPr>
                <w:ilvl w:val="0"/>
                <w:numId w:val="7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-d:</w:t>
            </w:r>
            <w:r w:rsidRPr="00DD2710">
              <w:rPr>
                <w:rFonts w:ascii="Cambria" w:eastAsia="Cambria" w:hAnsi="Cambria" w:cs="Cambria"/>
                <w:iCs/>
                <w:sz w:val="24"/>
                <w:szCs w:val="24"/>
                <w:lang w:val="en-US"/>
              </w:rPr>
              <w:t xml:space="preserve"> This command is used when you want to delete an entry from the ARP table for a particular interface. To delete an entry, write arp -d command along with the IP address in a command prompt you want to delete.</w:t>
            </w:r>
          </w:p>
          <w:p w14:paraId="0A502F4C" w14:textId="77777777" w:rsidR="004802E3" w:rsidRPr="00DD2710" w:rsidRDefault="004802E3"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Syntax: arp -d 192.168.43.255  </w:t>
            </w:r>
          </w:p>
          <w:p w14:paraId="41333EC4" w14:textId="77777777" w:rsidR="004802E3" w:rsidRPr="00DD2710" w:rsidRDefault="004802E3">
            <w:pPr>
              <w:pStyle w:val="ListParagraph"/>
              <w:numPr>
                <w:ilvl w:val="0"/>
                <w:numId w:val="8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-d *:</w:t>
            </w:r>
            <w:r w:rsidRPr="00DD2710">
              <w:rPr>
                <w:rFonts w:ascii="Cambria" w:eastAsia="Cambria" w:hAnsi="Cambria" w:cs="Cambria"/>
                <w:iCs/>
                <w:sz w:val="24"/>
                <w:szCs w:val="24"/>
                <w:lang w:val="en-US"/>
              </w:rPr>
              <w:t xml:space="preserve"> You can also delete all the entries from the ARP table. This command will remove or flush all the entries from the table.</w:t>
            </w:r>
          </w:p>
          <w:p w14:paraId="65FBBBF8" w14:textId="77777777" w:rsidR="004802E3" w:rsidRPr="00DD2710" w:rsidRDefault="004802E3">
            <w:pPr>
              <w:pStyle w:val="ListParagraph"/>
              <w:numPr>
                <w:ilvl w:val="0"/>
                <w:numId w:val="81"/>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-s</w:t>
            </w:r>
            <w:r w:rsidRPr="00DD2710">
              <w:rPr>
                <w:rFonts w:ascii="Cambria" w:eastAsia="Cambria" w:hAnsi="Cambria" w:cs="Cambria"/>
                <w:iCs/>
                <w:sz w:val="24"/>
                <w:szCs w:val="24"/>
                <w:lang w:val="en-US"/>
              </w:rPr>
              <w:t>: This command is used to add the static entry in the ARP table, which resolves the InetAddr (IP address) to the EtherAddr (physical address). To add a static entry in an ARP table, write arp -s command along with the IP address and MAC address of the device in a command prompt.</w:t>
            </w:r>
          </w:p>
          <w:p w14:paraId="0566FFF9" w14:textId="77777777" w:rsidR="004802E3" w:rsidRPr="00DD2710" w:rsidRDefault="004802E3"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Syntax: arp -s  192.168.43.160  00-aa-00-62-c6-09  </w:t>
            </w:r>
          </w:p>
          <w:p w14:paraId="5B76B5FE"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Where, IP address =</w:t>
            </w:r>
            <w:r w:rsidRPr="00DD2710">
              <w:rPr>
                <w:rFonts w:ascii="Cambria" w:eastAsia="Cambria" w:hAnsi="Cambria" w:cs="Cambria"/>
                <w:iCs/>
                <w:sz w:val="24"/>
                <w:szCs w:val="24"/>
                <w:lang w:val="en-US"/>
              </w:rPr>
              <w:t xml:space="preserve"> 192.168.43.160</w:t>
            </w:r>
          </w:p>
          <w:p w14:paraId="7430B680"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MAC address</w:t>
            </w:r>
            <w:r w:rsidRPr="00DD2710">
              <w:rPr>
                <w:rFonts w:ascii="Cambria" w:eastAsia="Cambria" w:hAnsi="Cambria" w:cs="Cambria"/>
                <w:iCs/>
                <w:sz w:val="24"/>
                <w:szCs w:val="24"/>
                <w:lang w:val="en-US"/>
              </w:rPr>
              <w:t xml:space="preserve"> = 00-aa-00-62-c6-09</w:t>
            </w:r>
          </w:p>
          <w:p w14:paraId="0BD6358E" w14:textId="77777777" w:rsidR="004802E3" w:rsidRPr="00DD2710" w:rsidRDefault="004802E3">
            <w:pPr>
              <w:pStyle w:val="ListParagraph"/>
              <w:numPr>
                <w:ilvl w:val="0"/>
                <w:numId w:val="8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 xml:space="preserve">/?: </w:t>
            </w:r>
            <w:r w:rsidRPr="00DD2710">
              <w:rPr>
                <w:rFonts w:ascii="Cambria" w:eastAsia="Cambria" w:hAnsi="Cambria" w:cs="Cambria"/>
                <w:iCs/>
                <w:sz w:val="24"/>
                <w:szCs w:val="24"/>
                <w:lang w:val="en-US"/>
              </w:rPr>
              <w:t>This command is used to show the help at the command prompt.</w:t>
            </w:r>
          </w:p>
          <w:p w14:paraId="33D12F2D" w14:textId="77777777" w:rsidR="004802E3" w:rsidRPr="00DD2710" w:rsidRDefault="004802E3">
            <w:pPr>
              <w:pStyle w:val="ListParagraph"/>
              <w:numPr>
                <w:ilvl w:val="0"/>
                <w:numId w:val="83"/>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purge-delay:</w:t>
            </w:r>
            <w:r w:rsidRPr="00DD2710">
              <w:rPr>
                <w:rFonts w:ascii="Cambria" w:eastAsia="Cambria" w:hAnsi="Cambria" w:cs="Cambria"/>
                <w:iCs/>
                <w:sz w:val="24"/>
                <w:szCs w:val="24"/>
                <w:lang w:val="en-US"/>
              </w:rPr>
              <w:t xml:space="preserve"> The arp purge-delay command delays the purging in the ARP entries in an ARP table/cache when the interface goes down or slows down. When the interface comes up within the delay time, the ARP entries are restored, and packet loss with ECMP (Equal Cost Multipath) is restricted.</w:t>
            </w:r>
          </w:p>
          <w:p w14:paraId="7B0B99BA" w14:textId="77777777" w:rsidR="004802E3" w:rsidRPr="00DD2710" w:rsidRDefault="004802E3">
            <w:pPr>
              <w:pStyle w:val="ListParagraph"/>
              <w:numPr>
                <w:ilvl w:val="0"/>
                <w:numId w:val="8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no arp purge-delay:</w:t>
            </w:r>
            <w:r w:rsidRPr="00DD2710">
              <w:rPr>
                <w:rFonts w:ascii="Cambria" w:eastAsia="Cambria" w:hAnsi="Cambria" w:cs="Cambria"/>
                <w:iCs/>
                <w:sz w:val="24"/>
                <w:szCs w:val="24"/>
                <w:lang w:val="en-US"/>
              </w:rPr>
              <w:t xml:space="preserve"> This command is used to turn off the purge delay.</w:t>
            </w:r>
          </w:p>
          <w:p w14:paraId="0715603F" w14:textId="77777777" w:rsidR="004802E3" w:rsidRPr="00DD2710" w:rsidRDefault="004802E3">
            <w:pPr>
              <w:pStyle w:val="ListParagraph"/>
              <w:numPr>
                <w:ilvl w:val="0"/>
                <w:numId w:val="8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arp timeout:</w:t>
            </w:r>
            <w:r w:rsidRPr="00DD2710">
              <w:rPr>
                <w:rFonts w:ascii="Cambria" w:eastAsia="Cambria" w:hAnsi="Cambria" w:cs="Cambria"/>
                <w:iCs/>
                <w:sz w:val="24"/>
                <w:szCs w:val="24"/>
                <w:lang w:val="en-US"/>
              </w:rPr>
              <w:t xml:space="preserve"> This command is used to determine how long the dynamic entries learned on the interface resides in the ARP cache. This command is also used in the interface configuration mode. When the timeout of an interface changes, this change only applies to that particular interface.</w:t>
            </w:r>
          </w:p>
          <w:p w14:paraId="542B0D1B" w14:textId="77777777" w:rsidR="004802E3" w:rsidRPr="00DD2710" w:rsidRDefault="004802E3">
            <w:pPr>
              <w:pStyle w:val="ListParagraph"/>
              <w:numPr>
                <w:ilvl w:val="0"/>
                <w:numId w:val="8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show interface:</w:t>
            </w:r>
            <w:r w:rsidRPr="00DD2710">
              <w:rPr>
                <w:rFonts w:ascii="Cambria" w:eastAsia="Cambria" w:hAnsi="Cambria" w:cs="Cambria"/>
                <w:iCs/>
                <w:sz w:val="24"/>
                <w:szCs w:val="24"/>
                <w:lang w:val="en-US"/>
              </w:rPr>
              <w:t xml:space="preserve"> This command is used to show the ARP timeout value. The format of the timeout value is hours: minutes: seconds.</w:t>
            </w:r>
          </w:p>
          <w:p w14:paraId="12A29E5A" w14:textId="77777777" w:rsidR="004802E3" w:rsidRPr="00DD2710" w:rsidRDefault="004802E3">
            <w:pPr>
              <w:pStyle w:val="ListParagraph"/>
              <w:numPr>
                <w:ilvl w:val="0"/>
                <w:numId w:val="87"/>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clear arp cache</w:t>
            </w:r>
            <w:r w:rsidRPr="00DD2710">
              <w:rPr>
                <w:rFonts w:ascii="Cambria" w:eastAsia="Cambria" w:hAnsi="Cambria" w:cs="Cambria"/>
                <w:iCs/>
                <w:sz w:val="24"/>
                <w:szCs w:val="24"/>
                <w:lang w:val="en-US"/>
              </w:rPr>
              <w:t>: This command deletes/removes all the dynamic entries from the ARP table.</w:t>
            </w:r>
          </w:p>
          <w:p w14:paraId="03A1987F" w14:textId="77777777" w:rsidR="004802E3" w:rsidRPr="00DD2710" w:rsidRDefault="004802E3">
            <w:pPr>
              <w:pStyle w:val="ListParagraph"/>
              <w:numPr>
                <w:ilvl w:val="0"/>
                <w:numId w:val="8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proxy-arp:</w:t>
            </w:r>
            <w:r w:rsidRPr="00DD2710">
              <w:rPr>
                <w:rFonts w:ascii="Cambria" w:eastAsia="Cambria" w:hAnsi="Cambria" w:cs="Cambria"/>
                <w:iCs/>
                <w:sz w:val="24"/>
                <w:szCs w:val="24"/>
                <w:lang w:val="en-US"/>
              </w:rPr>
              <w:t xml:space="preserve"> This command is used to enable the proxy ARP on an interface. The network devices are able to respond to ARP requests only when the proxy ARP is enabled.</w:t>
            </w:r>
          </w:p>
          <w:p w14:paraId="696403A5" w14:textId="77777777" w:rsidR="004802E3" w:rsidRPr="00DD2710" w:rsidRDefault="004802E3">
            <w:pPr>
              <w:pStyle w:val="ListParagraph"/>
              <w:numPr>
                <w:ilvl w:val="0"/>
                <w:numId w:val="8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no proxy-arp:</w:t>
            </w:r>
            <w:r w:rsidRPr="00DD2710">
              <w:rPr>
                <w:rFonts w:ascii="Cambria" w:eastAsia="Cambria" w:hAnsi="Cambria" w:cs="Cambria"/>
                <w:iCs/>
                <w:sz w:val="24"/>
                <w:szCs w:val="24"/>
                <w:lang w:val="en-US"/>
              </w:rPr>
              <w:t xml:space="preserve"> This command is used to disable the proxy-arp on the interface.</w:t>
            </w:r>
          </w:p>
          <w:p w14:paraId="3CECC408" w14:textId="77777777" w:rsidR="004802E3" w:rsidRPr="00DD2710" w:rsidRDefault="004802E3">
            <w:pPr>
              <w:pStyle w:val="ListParagraph"/>
              <w:numPr>
                <w:ilvl w:val="0"/>
                <w:numId w:val="9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show arp:</w:t>
            </w:r>
            <w:r w:rsidRPr="00DD2710">
              <w:rPr>
                <w:rFonts w:ascii="Cambria" w:eastAsia="Cambria" w:hAnsi="Cambria" w:cs="Cambria"/>
                <w:iCs/>
                <w:sz w:val="24"/>
                <w:szCs w:val="24"/>
                <w:lang w:val="en-US"/>
              </w:rPr>
              <w:t xml:space="preserve"> This command is used to indicate the Address Resolution Protocol. ARP creates a correspondence between network addresses and hardware addresses of Ethernet. The record of each correspondence is stored in an ARP table for a fixed amount of time.</w:t>
            </w:r>
          </w:p>
          <w:p w14:paraId="330E264F" w14:textId="75AAFE3C" w:rsidR="00DC4B44" w:rsidRPr="00DD2710" w:rsidRDefault="004802E3">
            <w:pPr>
              <w:pStyle w:val="ListParagraph"/>
              <w:numPr>
                <w:ilvl w:val="0"/>
                <w:numId w:val="91"/>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show arp traffic</w:t>
            </w:r>
            <w:r w:rsidRPr="00DD2710">
              <w:rPr>
                <w:rFonts w:ascii="Cambria" w:eastAsia="Cambria" w:hAnsi="Cambria" w:cs="Cambria"/>
                <w:iCs/>
                <w:sz w:val="24"/>
                <w:szCs w:val="24"/>
                <w:lang w:val="en-US"/>
              </w:rPr>
              <w:t>: This command is used to display the static traffic on the Address Resolution Protocol (ARP).</w:t>
            </w:r>
          </w:p>
          <w:p w14:paraId="7E0A5552"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2D663028" w14:textId="77777777" w:rsidR="004802E3" w:rsidRPr="00DD2710" w:rsidRDefault="004802E3"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ARP (Address Resolution Protocol) Request</w:t>
            </w:r>
          </w:p>
          <w:p w14:paraId="4452278D"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ARP stands for address resolution protocol. This protocol is used to find the MAC address of the device corresponding to its IP address. This protocol aims to create communication between two devices on a local area network (Ethernet) by providing the other device's MAC address. To establish communication between two devices, the source device needs to generate the ARP request message.</w:t>
            </w:r>
          </w:p>
          <w:p w14:paraId="1EC42ED5" w14:textId="77777777" w:rsidR="004802E3" w:rsidRPr="00DD2710" w:rsidRDefault="004802E3" w:rsidP="00B01480">
            <w:pPr>
              <w:spacing w:line="360" w:lineRule="auto"/>
              <w:ind w:left="34"/>
              <w:jc w:val="both"/>
              <w:rPr>
                <w:rFonts w:ascii="Cambria" w:eastAsia="Cambria" w:hAnsi="Cambria" w:cs="Cambria"/>
                <w:iCs/>
                <w:sz w:val="24"/>
                <w:szCs w:val="24"/>
              </w:rPr>
            </w:pPr>
          </w:p>
          <w:p w14:paraId="58042BA4" w14:textId="77777777" w:rsidR="00FB3C29" w:rsidRPr="00DD2710" w:rsidRDefault="00FB3C29" w:rsidP="00B01480">
            <w:pPr>
              <w:spacing w:line="360" w:lineRule="auto"/>
              <w:ind w:left="34"/>
              <w:jc w:val="both"/>
              <w:rPr>
                <w:rFonts w:ascii="Cambria" w:eastAsia="Cambria" w:hAnsi="Cambria" w:cs="Cambria"/>
                <w:iCs/>
                <w:sz w:val="24"/>
                <w:szCs w:val="24"/>
              </w:rPr>
            </w:pPr>
          </w:p>
          <w:p w14:paraId="6745565A"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ARP Request</w:t>
            </w:r>
          </w:p>
          <w:p w14:paraId="6A0EA4A4" w14:textId="77777777" w:rsidR="004802E3" w:rsidRPr="00DD2710" w:rsidRDefault="004802E3">
            <w:pPr>
              <w:pStyle w:val="ListParagraph"/>
              <w:numPr>
                <w:ilvl w:val="0"/>
                <w:numId w:val="9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When two devices (say, source and destination) want to communicate with each other in a local area network (Ethernet). The source device knows the IP address of the destination device but not the MAC address of the destination device. To know the MAC address, the source device looks up into the ARP cache (Table). If the MAC address of the device is stored in the ARP cache them the source will use that address and start communication.</w:t>
            </w:r>
          </w:p>
          <w:p w14:paraId="4ECF21A3" w14:textId="77777777" w:rsidR="004802E3" w:rsidRPr="00DD2710" w:rsidRDefault="004802E3">
            <w:pPr>
              <w:pStyle w:val="ListParagraph"/>
              <w:numPr>
                <w:ilvl w:val="0"/>
                <w:numId w:val="9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source device generates an ARP request message if the MAC address of the destination is not stored in the ARP cache. This ARP request consists of the IP and MAC addresses of both the device source and destination. The Mac address field of the destination device is kept empty.</w:t>
            </w:r>
          </w:p>
          <w:p w14:paraId="54445FC0" w14:textId="4869041C" w:rsidR="00DC4B44" w:rsidRPr="00DD2710" w:rsidRDefault="004802E3">
            <w:pPr>
              <w:pStyle w:val="ListParagraph"/>
              <w:numPr>
                <w:ilvl w:val="0"/>
                <w:numId w:val="9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ARP request message is broadcast on the local area network (Ethernet). All the devices present on the network receive the ARP request message and compare their IP address with the source device's IP address. When the IP address of the source device matched with any of the devices on the local area network, then that device will generate an ARP reply message. If the IP address of the source device does not match with any of the devices present on the local area network, then the devices will automatically drop the packet.</w:t>
            </w:r>
          </w:p>
          <w:p w14:paraId="68800171" w14:textId="77777777" w:rsidR="004802E3" w:rsidRPr="00DD2710" w:rsidRDefault="004802E3">
            <w:pPr>
              <w:pStyle w:val="ListParagraph"/>
              <w:numPr>
                <w:ilvl w:val="0"/>
                <w:numId w:val="9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ARP reply message is then sent to the source device. The ARP reply message consists of the MAC address of the destination device.</w:t>
            </w:r>
          </w:p>
          <w:p w14:paraId="11C42D50" w14:textId="77777777" w:rsidR="004802E3" w:rsidRPr="00DD2710" w:rsidRDefault="004802E3">
            <w:pPr>
              <w:pStyle w:val="ListParagraph"/>
              <w:numPr>
                <w:ilvl w:val="0"/>
                <w:numId w:val="9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When the source device receives the ARP reply message, the MAC address obtained by the ARP reply message will be updated in the ARP cache along with its IP address.</w:t>
            </w:r>
          </w:p>
          <w:p w14:paraId="2E0B00B3" w14:textId="77777777" w:rsidR="004802E3" w:rsidRPr="00DD2710" w:rsidRDefault="004802E3">
            <w:pPr>
              <w:pStyle w:val="ListParagraph"/>
              <w:numPr>
                <w:ilvl w:val="0"/>
                <w:numId w:val="9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reason behind the maintaining ARP table is that when the source device wants to communicate with the device to which the source had communicated before at that time, the source does not need to broadcast ARP request message again. The information is already stored in the ARP cache until the system reboot again. The source device has to look up the ARP cache and obtain the MAC address of the device from there.</w:t>
            </w:r>
          </w:p>
          <w:p w14:paraId="1E0B1D21" w14:textId="7E11AD96"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There are some important points related to the ARP request are given below:</w:t>
            </w:r>
          </w:p>
          <w:p w14:paraId="2B694372" w14:textId="77777777" w:rsidR="004802E3" w:rsidRPr="00DD2710" w:rsidRDefault="004802E3">
            <w:pPr>
              <w:pStyle w:val="ListParagraph"/>
              <w:numPr>
                <w:ilvl w:val="0"/>
                <w:numId w:val="9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ARP request is broadcast in nature, but the ARP reply is unicast.</w:t>
            </w:r>
          </w:p>
          <w:p w14:paraId="004D38B2" w14:textId="77777777" w:rsidR="004802E3" w:rsidRPr="00DD2710" w:rsidRDefault="004802E3">
            <w:pPr>
              <w:pStyle w:val="ListParagraph"/>
              <w:numPr>
                <w:ilvl w:val="0"/>
                <w:numId w:val="9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MAC address of the device is kept null because the source has requested for it.</w:t>
            </w:r>
          </w:p>
          <w:p w14:paraId="2D84B4B2" w14:textId="77777777" w:rsidR="004802E3" w:rsidRPr="00DD2710" w:rsidRDefault="004802E3">
            <w:pPr>
              <w:pStyle w:val="ListParagraph"/>
              <w:numPr>
                <w:ilvl w:val="0"/>
                <w:numId w:val="10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ARP cache has less memory storage. So it deletes its entries periodically to free up space.</w:t>
            </w:r>
          </w:p>
          <w:p w14:paraId="5530BC8E" w14:textId="49DD29C0" w:rsidR="004802E3" w:rsidRPr="00DD2710" w:rsidRDefault="004802E3">
            <w:pPr>
              <w:pStyle w:val="ListParagraph"/>
              <w:numPr>
                <w:ilvl w:val="0"/>
                <w:numId w:val="10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If the device does not know its IP address, then it uses RARP (Reverse Address Resolution Protocol) instead of ARP and broadcast the RARP request.</w:t>
            </w:r>
          </w:p>
          <w:p w14:paraId="49BE7225"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need for ARP request</w:t>
            </w:r>
          </w:p>
          <w:p w14:paraId="2A2DD820"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need for an ARP request arises when a device wants to know the MAC address of the device to which the source wants to communicate with. It is necessary for both the devices to know each other's both the IP and MAC address. Each device in a network knows the IP address of the other devices but not the MAC address. So, the ARP request is generated by the source device to obtain the destination device's MAC address.</w:t>
            </w:r>
          </w:p>
          <w:p w14:paraId="2CFB3D87"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582AD51D" w14:textId="77777777" w:rsidR="004802E3" w:rsidRPr="00DD2710" w:rsidRDefault="004802E3" w:rsidP="00B01480">
            <w:pPr>
              <w:shd w:val="clear" w:color="auto" w:fill="FFCC99"/>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Note: The ARP request is generated only for the device present in the same network in which the source device is present. If the destination device is present in another device, the ARP request will not generate.</w:t>
            </w:r>
          </w:p>
          <w:p w14:paraId="5FF1B64D" w14:textId="77777777" w:rsidR="004802E3" w:rsidRPr="00DD2710" w:rsidRDefault="004802E3" w:rsidP="00B01480">
            <w:pPr>
              <w:spacing w:line="360" w:lineRule="auto"/>
              <w:ind w:left="34"/>
              <w:jc w:val="center"/>
              <w:rPr>
                <w:rFonts w:ascii="Cambria" w:eastAsia="Cambria" w:hAnsi="Cambria" w:cs="Cambria"/>
                <w:b/>
                <w:bCs/>
                <w:iCs/>
                <w:sz w:val="24"/>
                <w:szCs w:val="24"/>
                <w:lang w:val="en-US"/>
              </w:rPr>
            </w:pPr>
          </w:p>
          <w:p w14:paraId="4879D19D" w14:textId="36832365" w:rsidR="004802E3" w:rsidRPr="00DD2710" w:rsidRDefault="004802E3" w:rsidP="00B01480">
            <w:pPr>
              <w:spacing w:line="360" w:lineRule="auto"/>
              <w:ind w:left="34"/>
              <w:jc w:val="center"/>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Address Resolution Protocol (ARP)</w:t>
            </w:r>
          </w:p>
          <w:p w14:paraId="046B4D21" w14:textId="77777777"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ARP stands for Address Resolution Protocol, which is used to find the MAC address of the device from its known IP address. This means, the source device already knows the IP address but not the MAC address of the destination device. The MAC address of the device is required because you cannot communicate with a device in a local area network (Ethernet) without knowing its MAC address. So, the Address Resolution Protocol helps to obtain the MAC address of the destination device.</w:t>
            </w:r>
          </w:p>
          <w:p w14:paraId="237A9D58" w14:textId="77777777" w:rsidR="004802E3" w:rsidRPr="00DD2710" w:rsidRDefault="004802E3" w:rsidP="00B01480">
            <w:pPr>
              <w:spacing w:line="360" w:lineRule="auto"/>
              <w:ind w:left="34"/>
              <w:jc w:val="both"/>
              <w:rPr>
                <w:rFonts w:ascii="Cambria" w:eastAsia="Cambria" w:hAnsi="Cambria" w:cs="Cambria"/>
                <w:iCs/>
                <w:sz w:val="24"/>
                <w:szCs w:val="24"/>
                <w:lang w:val="en-US"/>
              </w:rPr>
            </w:pPr>
          </w:p>
          <w:p w14:paraId="31F2EED8" w14:textId="77777777" w:rsidR="004802E3" w:rsidRPr="00DD2710" w:rsidRDefault="004802E3" w:rsidP="00B01480">
            <w:pPr>
              <w:spacing w:line="360" w:lineRule="auto"/>
              <w:ind w:left="34"/>
              <w:jc w:val="center"/>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6A6A5E71" wp14:editId="2D0491F5">
                  <wp:extent cx="3465272" cy="804545"/>
                  <wp:effectExtent l="0" t="0" r="1905"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71" cstate="print"/>
                          <a:srcRect/>
                          <a:stretch/>
                        </pic:blipFill>
                        <pic:spPr>
                          <a:xfrm>
                            <a:off x="0" y="0"/>
                            <a:ext cx="3468420" cy="805276"/>
                          </a:xfrm>
                          <a:prstGeom prst="rect">
                            <a:avLst/>
                          </a:prstGeom>
                        </pic:spPr>
                      </pic:pic>
                    </a:graphicData>
                  </a:graphic>
                </wp:inline>
              </w:drawing>
            </w:r>
          </w:p>
          <w:p w14:paraId="51FB98E2" w14:textId="13FC8732"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b/>
                <w:bCs/>
                <w:iCs/>
                <w:sz w:val="24"/>
                <w:szCs w:val="24"/>
                <w:lang w:val="en-US"/>
              </w:rPr>
              <w:t>Scenario 1:</w:t>
            </w:r>
            <w:r w:rsidRPr="00DD2710">
              <w:rPr>
                <w:rFonts w:ascii="Cambria" w:eastAsia="Cambria" w:hAnsi="Cambria" w:cs="Cambria"/>
                <w:iCs/>
                <w:sz w:val="24"/>
                <w:szCs w:val="24"/>
                <w:lang w:val="en-US"/>
              </w:rPr>
              <w:t xml:space="preserve"> When the data packet is lost or erroneous.</w:t>
            </w:r>
          </w:p>
          <w:p w14:paraId="3C24F051" w14:textId="77777777"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The purpose of ARP is to convert the 32-bit logical address (IPv4 address) to the 48-bit physical address (MAC address). This protocol works between layer 2 and layer 3 of the OSI model. The MAC address resides at layer 2, which is also known as the data link layer and IP address resides at layer 3, this layer is also known as the network layer.</w:t>
            </w:r>
          </w:p>
          <w:p w14:paraId="70242193" w14:textId="77777777" w:rsidR="004802E3" w:rsidRPr="00DD2710" w:rsidRDefault="004802E3" w:rsidP="00B01480">
            <w:pPr>
              <w:shd w:val="clear" w:color="auto" w:fill="FFCC99"/>
              <w:spacing w:line="360" w:lineRule="auto"/>
              <w:jc w:val="both"/>
              <w:rPr>
                <w:rFonts w:ascii="Cambria" w:eastAsia="Cambria" w:hAnsi="Cambria" w:cs="Cambria"/>
                <w:iCs/>
                <w:sz w:val="24"/>
                <w:szCs w:val="24"/>
                <w:lang w:val="en-US"/>
              </w:rPr>
            </w:pPr>
            <w:r w:rsidRPr="00DD2710">
              <w:rPr>
                <w:rFonts w:ascii="Cambria" w:eastAsia="Cambria" w:hAnsi="Cambria" w:cs="Cambria"/>
                <w:iCs/>
                <w:sz w:val="24"/>
                <w:szCs w:val="24"/>
                <w:lang w:val="en-US"/>
              </w:rPr>
              <w:t>Note: The ARP request is generated only when both the devices (source and destination) are in the same network.</w:t>
            </w:r>
          </w:p>
          <w:p w14:paraId="7E1D63DB" w14:textId="77777777" w:rsidR="004802E3" w:rsidRPr="00DD2710" w:rsidRDefault="004802E3" w:rsidP="00B01480">
            <w:pPr>
              <w:spacing w:line="360" w:lineRule="auto"/>
              <w:ind w:left="34"/>
              <w:jc w:val="both"/>
              <w:rPr>
                <w:rFonts w:ascii="Cambria" w:eastAsia="Cambria" w:hAnsi="Cambria" w:cs="Cambria"/>
                <w:b/>
                <w:bCs/>
                <w:iCs/>
                <w:sz w:val="24"/>
                <w:szCs w:val="24"/>
                <w:lang w:val="en-US"/>
              </w:rPr>
            </w:pPr>
          </w:p>
          <w:p w14:paraId="3528EF8D" w14:textId="186F3A54"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b/>
                <w:bCs/>
                <w:iCs/>
                <w:sz w:val="24"/>
                <w:szCs w:val="24"/>
                <w:lang w:val="en-US"/>
              </w:rPr>
              <w:t>Example</w:t>
            </w:r>
            <w:r w:rsidRPr="00DD2710">
              <w:rPr>
                <w:rFonts w:ascii="Cambria" w:eastAsia="Cambria" w:hAnsi="Cambria" w:cs="Cambria"/>
                <w:iCs/>
                <w:sz w:val="24"/>
                <w:szCs w:val="24"/>
                <w:lang w:val="en-US"/>
              </w:rPr>
              <w:t>: Suppose two devices (device A and device B) want to communicate with each other. The device A already knows the IP address of the Device B. But in order to communicate with the device B, device A still needs the MAC address of the device B. The IP address is used to locate a device on a local area network and the MAC address is used to identify the actual device. The device A first look at its internal list known as ARP cache (table) to check if the IP address of the device B already consists of its MAC address or not. If the ARP table consists of the MAC address of the device B, then device A simply use that MAC address and start communication.</w:t>
            </w:r>
          </w:p>
          <w:p w14:paraId="7E7AC478" w14:textId="77777777" w:rsidR="004802E3" w:rsidRPr="00DD2710" w:rsidRDefault="004802E3" w:rsidP="00B01480">
            <w:pPr>
              <w:spacing w:line="360" w:lineRule="auto"/>
              <w:ind w:left="34"/>
              <w:jc w:val="both"/>
              <w:rPr>
                <w:rFonts w:ascii="Cambria" w:eastAsia="Cambria" w:hAnsi="Cambria" w:cs="Cambria"/>
                <w:iCs/>
                <w:sz w:val="24"/>
                <w:szCs w:val="24"/>
                <w:lang w:val="en-US"/>
              </w:rPr>
            </w:pPr>
          </w:p>
          <w:p w14:paraId="391D3595" w14:textId="59DB5763"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If the table does not consist of the MAC address of device B, then device A sends an ARP broadcast message on the network to know which device has that specific IP address and ask for the MAC address of that particular device. Then the device that has matching IP address to the source address sends an ARP response message that consists of the MAC address of the device B. When device A obtains the MAC address of the device B, it will store the information in the ARP cache (table). The ARP cache is used to make the network more efficient. It stores the IP address of the device along with its MAC address. The stored information is used when device A wants to communicate with device B on a network, and it does not need to broadcast a message on the network again. It will simply check the ARP cache for the entries and then use it for communication.</w:t>
            </w:r>
          </w:p>
          <w:p w14:paraId="309D67B3" w14:textId="77777777" w:rsidR="004802E3" w:rsidRPr="00DD2710" w:rsidRDefault="004802E3" w:rsidP="00B01480">
            <w:pPr>
              <w:shd w:val="clear" w:color="auto" w:fill="FFCC99"/>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Note: The ARP request message is broadcast in nature, but the ARP response message is unicast.</w:t>
            </w:r>
          </w:p>
          <w:p w14:paraId="21A01E50" w14:textId="77777777" w:rsidR="004802E3" w:rsidRPr="00DD2710" w:rsidRDefault="004802E3" w:rsidP="00B01480">
            <w:pPr>
              <w:spacing w:line="360" w:lineRule="auto"/>
              <w:ind w:left="34"/>
              <w:jc w:val="both"/>
              <w:rPr>
                <w:rFonts w:ascii="Cambria" w:eastAsia="Cambria" w:hAnsi="Cambria" w:cs="Cambria"/>
                <w:iCs/>
                <w:sz w:val="24"/>
                <w:szCs w:val="24"/>
                <w:lang w:val="en-US"/>
              </w:rPr>
            </w:pPr>
          </w:p>
          <w:p w14:paraId="16B7A633" w14:textId="77777777" w:rsidR="004802E3" w:rsidRPr="00DD2710" w:rsidRDefault="004802E3" w:rsidP="00B01480">
            <w:pPr>
              <w:spacing w:line="360" w:lineRule="auto"/>
              <w:ind w:left="34"/>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Types of Mapping in ARP</w:t>
            </w:r>
          </w:p>
          <w:p w14:paraId="40901460" w14:textId="4EB46314"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There are two different ways to map the IP address into the MAC address, which are given below:</w:t>
            </w:r>
          </w:p>
          <w:p w14:paraId="726A76AC" w14:textId="77777777" w:rsidR="004802E3" w:rsidRPr="00DD2710" w:rsidRDefault="004802E3">
            <w:pPr>
              <w:pStyle w:val="ListParagraph"/>
              <w:numPr>
                <w:ilvl w:val="0"/>
                <w:numId w:val="102"/>
              </w:numPr>
              <w:spacing w:line="360" w:lineRule="auto"/>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Static Mapping</w:t>
            </w:r>
          </w:p>
          <w:p w14:paraId="79578F7B" w14:textId="77777777" w:rsidR="004802E3" w:rsidRPr="00DD2710" w:rsidRDefault="004802E3">
            <w:pPr>
              <w:pStyle w:val="ListParagraph"/>
              <w:numPr>
                <w:ilvl w:val="0"/>
                <w:numId w:val="103"/>
              </w:numPr>
              <w:spacing w:line="360" w:lineRule="auto"/>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Dynamic Mapping</w:t>
            </w:r>
          </w:p>
          <w:p w14:paraId="37B3BC14" w14:textId="7949E89A"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b/>
                <w:bCs/>
                <w:iCs/>
                <w:sz w:val="24"/>
                <w:szCs w:val="24"/>
                <w:lang w:val="en-US"/>
              </w:rPr>
              <w:t>Static Mapping -</w:t>
            </w:r>
            <w:r w:rsidRPr="00DD2710">
              <w:rPr>
                <w:rFonts w:ascii="Cambria" w:eastAsia="Cambria" w:hAnsi="Cambria" w:cs="Cambria"/>
                <w:iCs/>
                <w:sz w:val="24"/>
                <w:szCs w:val="24"/>
                <w:lang w:val="en-US"/>
              </w:rPr>
              <w:t xml:space="preserve"> In the static mapping, a table consists of a logical address and corresponding physical address of the destination device. In this, the IP and MAC address of the device is entered manually in an ARP table. The source device has to access the table first if a source wants to communicate with the destination device.</w:t>
            </w:r>
          </w:p>
          <w:p w14:paraId="7C9CE6D9" w14:textId="236D6331"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b/>
                <w:bCs/>
                <w:iCs/>
                <w:sz w:val="24"/>
                <w:szCs w:val="24"/>
                <w:lang w:val="en-US"/>
              </w:rPr>
              <w:t>Dynamic Mapping</w:t>
            </w:r>
            <w:r w:rsidRPr="00DD2710">
              <w:rPr>
                <w:rFonts w:ascii="Cambria" w:eastAsia="Cambria" w:hAnsi="Cambria" w:cs="Cambria"/>
                <w:iCs/>
                <w:sz w:val="24"/>
                <w:szCs w:val="24"/>
                <w:lang w:val="en-US"/>
              </w:rPr>
              <w:t xml:space="preserve"> - In the dynamic mapping, if a device knows the logical address of the other device, then by using the Address Resolution protocol, this device will also find the physical address of the device. The dynamic entries are created automatically when the source device sends an ARP broadcast request. These entries are not permanent and cleared periodically.</w:t>
            </w:r>
          </w:p>
          <w:p w14:paraId="2A5105A0" w14:textId="77777777" w:rsidR="004802E3" w:rsidRPr="00DD2710" w:rsidRDefault="004802E3" w:rsidP="00B01480">
            <w:pPr>
              <w:shd w:val="clear" w:color="auto" w:fill="FFCC99"/>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Note: The dynamic mapping is also used in the Reverse Address Resolution Protocol.</w:t>
            </w:r>
          </w:p>
          <w:p w14:paraId="01518918" w14:textId="77777777" w:rsidR="004802E3" w:rsidRPr="00DD2710" w:rsidRDefault="004802E3" w:rsidP="00B01480">
            <w:pPr>
              <w:spacing w:line="360" w:lineRule="auto"/>
              <w:ind w:left="34"/>
              <w:jc w:val="both"/>
              <w:rPr>
                <w:rFonts w:ascii="Cambria" w:eastAsia="Cambria" w:hAnsi="Cambria" w:cs="Cambria"/>
                <w:iCs/>
                <w:sz w:val="24"/>
                <w:szCs w:val="24"/>
                <w:lang w:val="en-US"/>
              </w:rPr>
            </w:pPr>
          </w:p>
          <w:p w14:paraId="30051983" w14:textId="77777777" w:rsidR="004802E3" w:rsidRPr="00DD2710" w:rsidRDefault="004802E3"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Address Resolution Protocol (ARP) and its types</w:t>
            </w:r>
          </w:p>
          <w:p w14:paraId="6656EC7F" w14:textId="483A2088"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Address Resolution Protocol (ARP) is a communication protocol used to find the MAC (Media Access Control) address of a device from its IP address. This protocol is used when a device wants to communicate with another device on a Local Area Network or Ethernet.</w:t>
            </w:r>
          </w:p>
          <w:p w14:paraId="2FBBA432"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Types of ARP</w:t>
            </w:r>
          </w:p>
          <w:p w14:paraId="541F7D16" w14:textId="488CC35E"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There are four types of Address Resolution Protocol, which is given below:</w:t>
            </w:r>
          </w:p>
          <w:p w14:paraId="570EA250" w14:textId="77777777" w:rsidR="004802E3" w:rsidRPr="00DD2710" w:rsidRDefault="004802E3">
            <w:pPr>
              <w:pStyle w:val="ListParagraph"/>
              <w:numPr>
                <w:ilvl w:val="0"/>
                <w:numId w:val="10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Proxy ARP</w:t>
            </w:r>
          </w:p>
          <w:p w14:paraId="6775B16D" w14:textId="77777777" w:rsidR="004802E3" w:rsidRPr="00DD2710" w:rsidRDefault="004802E3">
            <w:pPr>
              <w:pStyle w:val="ListParagraph"/>
              <w:numPr>
                <w:ilvl w:val="0"/>
                <w:numId w:val="10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Gratuitous ARP</w:t>
            </w:r>
          </w:p>
          <w:p w14:paraId="29247EB0" w14:textId="77777777" w:rsidR="004802E3" w:rsidRPr="00DD2710" w:rsidRDefault="004802E3">
            <w:pPr>
              <w:pStyle w:val="ListParagraph"/>
              <w:numPr>
                <w:ilvl w:val="0"/>
                <w:numId w:val="10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Reverse ARP (RARP)</w:t>
            </w:r>
          </w:p>
          <w:p w14:paraId="781CE27A" w14:textId="77777777" w:rsidR="004802E3" w:rsidRPr="00DD2710" w:rsidRDefault="004802E3">
            <w:pPr>
              <w:pStyle w:val="ListParagraph"/>
              <w:numPr>
                <w:ilvl w:val="0"/>
                <w:numId w:val="10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Inverse ARP</w:t>
            </w:r>
          </w:p>
          <w:p w14:paraId="07295989" w14:textId="77777777" w:rsidR="004802E3" w:rsidRPr="00DD2710" w:rsidRDefault="004802E3" w:rsidP="00B01480">
            <w:pPr>
              <w:pStyle w:val="ListParagraph"/>
              <w:spacing w:line="360" w:lineRule="auto"/>
              <w:ind w:left="39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1A0D164F" wp14:editId="0D3D348A">
                  <wp:extent cx="2383971" cy="1915885"/>
                  <wp:effectExtent l="0" t="0" r="0" b="8255"/>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2" cstate="print"/>
                          <a:srcRect/>
                          <a:stretch/>
                        </pic:blipFill>
                        <pic:spPr>
                          <a:xfrm>
                            <a:off x="0" y="0"/>
                            <a:ext cx="2406109" cy="1933676"/>
                          </a:xfrm>
                          <a:prstGeom prst="rect">
                            <a:avLst/>
                          </a:prstGeom>
                        </pic:spPr>
                      </pic:pic>
                    </a:graphicData>
                  </a:graphic>
                </wp:inline>
              </w:drawing>
            </w:r>
          </w:p>
          <w:p w14:paraId="720B1313" w14:textId="00154A7C"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Proxy ARP -</w:t>
            </w:r>
            <w:r w:rsidRPr="00DD2710">
              <w:rPr>
                <w:rFonts w:ascii="Cambria" w:eastAsia="Cambria" w:hAnsi="Cambria" w:cs="Cambria"/>
                <w:iCs/>
                <w:sz w:val="24"/>
                <w:szCs w:val="24"/>
                <w:lang w:val="en-US"/>
              </w:rPr>
              <w:t xml:space="preserve"> Proxy ARP is a method through which a Layer 3 devices may respond to ARP requests for a target that is in a different network from the sender. The Proxy ARP configured router responds to the ARP and map the MAC address of the router with the target IP address and fool the sender that it is reached at its destination.</w:t>
            </w:r>
          </w:p>
          <w:p w14:paraId="2B690419" w14:textId="4BD71AF0"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At the backend, the proxy router sends its packets to the appropriate destination because the packets contain the necessary information.</w:t>
            </w:r>
          </w:p>
          <w:p w14:paraId="76CEED86"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Example</w:t>
            </w:r>
            <w:r w:rsidRPr="00DD2710">
              <w:rPr>
                <w:rFonts w:ascii="Cambria" w:eastAsia="Cambria" w:hAnsi="Cambria" w:cs="Cambria"/>
                <w:iCs/>
                <w:sz w:val="24"/>
                <w:szCs w:val="24"/>
                <w:lang w:val="en-US"/>
              </w:rPr>
              <w:t xml:space="preserve"> - If Host A wants to transmit data to Host B, which is on the different network, then Host A sends an ARP request message to receive a MAC address for Host B. The router responds to Host A with its own MAC address pretend itself as a destination. When the data is transmitted to the destination by Host A, it will send to the gateway so that it sends to Host B. This is known as proxy ARP.</w:t>
            </w:r>
          </w:p>
          <w:p w14:paraId="7B7B2197" w14:textId="77777777" w:rsidR="004802E3" w:rsidRPr="00DD2710" w:rsidRDefault="004802E3" w:rsidP="00B01480">
            <w:pPr>
              <w:spacing w:line="360" w:lineRule="auto"/>
              <w:jc w:val="both"/>
              <w:rPr>
                <w:rFonts w:ascii="Cambria" w:eastAsia="Cambria" w:hAnsi="Cambria" w:cs="Cambria"/>
                <w:iCs/>
                <w:sz w:val="24"/>
                <w:szCs w:val="24"/>
              </w:rPr>
            </w:pPr>
          </w:p>
          <w:p w14:paraId="3AF07732" w14:textId="16314341"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Gratuitous ARP -</w:t>
            </w:r>
            <w:r w:rsidRPr="00DD2710">
              <w:rPr>
                <w:rFonts w:ascii="Cambria" w:eastAsia="Cambria" w:hAnsi="Cambria" w:cs="Cambria"/>
                <w:iCs/>
                <w:sz w:val="24"/>
                <w:szCs w:val="24"/>
                <w:lang w:val="en-US"/>
              </w:rPr>
              <w:t xml:space="preserve"> Gratuitous ARP is an ARP request of the host that helps to identify the duplicate IP address. It is a broadcast request for the IP address of the router. If an ARP request is sent by a switch or router to get its IP address and no ARP responses are received, so all other nodes cannot use the IP address allocated to that switch or router. Yet if a router or switch sends an ARP request for its IP address and receives an ARP response, another node uses the IP address allocated to the switch or router.</w:t>
            </w:r>
          </w:p>
          <w:p w14:paraId="0F2373C9" w14:textId="7AEDE276"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There are some primary use cases of gratuitous ARP that are given below:</w:t>
            </w:r>
          </w:p>
          <w:p w14:paraId="5E1DB225" w14:textId="77777777" w:rsidR="004802E3" w:rsidRPr="00DD2710" w:rsidRDefault="004802E3">
            <w:pPr>
              <w:pStyle w:val="ListParagraph"/>
              <w:numPr>
                <w:ilvl w:val="0"/>
                <w:numId w:val="10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gratuitous ARP is used to update the ARP table of other devices.</w:t>
            </w:r>
          </w:p>
          <w:p w14:paraId="34482443" w14:textId="77777777" w:rsidR="004802E3" w:rsidRPr="00DD2710" w:rsidRDefault="004802E3">
            <w:pPr>
              <w:pStyle w:val="ListParagraph"/>
              <w:numPr>
                <w:ilvl w:val="0"/>
                <w:numId w:val="10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also checks whether the host is using the original IP address or a duplicate one.</w:t>
            </w:r>
          </w:p>
          <w:p w14:paraId="016C85CB" w14:textId="1315BE82"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Reverse ARP (RARP)</w:t>
            </w:r>
            <w:r w:rsidRPr="00DD2710">
              <w:rPr>
                <w:rFonts w:ascii="Cambria" w:eastAsia="Cambria" w:hAnsi="Cambria" w:cs="Cambria"/>
                <w:iCs/>
                <w:sz w:val="24"/>
                <w:szCs w:val="24"/>
                <w:lang w:val="en-US"/>
              </w:rPr>
              <w:t xml:space="preserve"> - It is a networking protocol used by the client system in a local area network (LAN) to request its IPv4 address from the ARP gateway router table. A table is created by the network administrator in the gateway-router that is used to find out the MAC address to the corresponding IP address.</w:t>
            </w:r>
          </w:p>
          <w:p w14:paraId="5A3A4FCC" w14:textId="090D232B"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a new system is set up or any machine that has no memory to store the IP address, then the user has to find the IP address of the device. The device sends a RARP broadcast packet, including its own MAC address in the address field of both the sender and the receiver hardware. A host installed inside of the local network called the RARP-server is prepared to respond to such type of broadcast packet. The RARP server is then trying to locate a mapping table entry in the IP to MAC address. If any entry matches the item in the table, then the RARP server sends the response packet along with the IP address to the requesting computer.</w:t>
            </w:r>
          </w:p>
          <w:p w14:paraId="4418FDBD" w14:textId="443A3B99"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Inverse ARP (InARP) -</w:t>
            </w:r>
            <w:r w:rsidRPr="00DD2710">
              <w:rPr>
                <w:rFonts w:ascii="Cambria" w:eastAsia="Cambria" w:hAnsi="Cambria" w:cs="Cambria"/>
                <w:iCs/>
                <w:sz w:val="24"/>
                <w:szCs w:val="24"/>
                <w:lang w:val="en-US"/>
              </w:rPr>
              <w:t xml:space="preserve"> Inverse ARP is inverse of the ARP, and it is used to find the IP addresses of the nodes from the data link layer addresses. These are mainly used for the frame relays, and ATM networks, where Layer 2 virtual circuit addressing are often acquired from Layer 2 signaling. When using these virtual circuits, the relevant Layer 3 addresses are available.</w:t>
            </w:r>
          </w:p>
          <w:p w14:paraId="0DCB120E"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ARP conversions Layer 3 addresses to Layer 2 addresses. However, its opposite address can be defined by InARP. The InARP has a similar packet format as ARP, but operational codes are different.</w:t>
            </w:r>
          </w:p>
          <w:p w14:paraId="4280671F" w14:textId="77777777" w:rsidR="004802E3" w:rsidRPr="00DD2710" w:rsidRDefault="004802E3" w:rsidP="00B01480">
            <w:pPr>
              <w:spacing w:line="360" w:lineRule="auto"/>
              <w:ind w:left="34"/>
              <w:jc w:val="both"/>
              <w:rPr>
                <w:rFonts w:ascii="Cambria" w:eastAsia="Cambria" w:hAnsi="Cambria" w:cs="Cambria"/>
                <w:iCs/>
                <w:sz w:val="24"/>
                <w:szCs w:val="24"/>
              </w:rPr>
            </w:pPr>
          </w:p>
          <w:p w14:paraId="5300E767" w14:textId="77777777" w:rsidR="004802E3" w:rsidRPr="00DD2710" w:rsidRDefault="004802E3"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TCP Retransmission</w:t>
            </w:r>
          </w:p>
          <w:p w14:paraId="57E0A939" w14:textId="580AE024"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TCP retransmission means resending the packets over the network that have been either lost or damaged. Here, retransmission is a mechanism used by protocols such as TCP to provide reliable communication. Here, reliable communication means that the protocol guarantees packet's delivery even if the data packet has been lost or damaged.</w:t>
            </w:r>
          </w:p>
          <w:p w14:paraId="60C8D6CF"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networks are unreliable and do not guarantee the delay or the retransmission of the lost or damaged packets. The network which uses a combination of acknowledgment and retransmission of damaged or lost packets offers reliability.</w:t>
            </w:r>
          </w:p>
          <w:p w14:paraId="13E59AA5" w14:textId="77777777" w:rsidR="004802E3" w:rsidRPr="00DD2710" w:rsidRDefault="004802E3" w:rsidP="00B01480">
            <w:pPr>
              <w:spacing w:line="360" w:lineRule="auto"/>
              <w:ind w:left="34"/>
              <w:jc w:val="both"/>
              <w:rPr>
                <w:rFonts w:ascii="Cambria" w:eastAsia="Cambria" w:hAnsi="Cambria" w:cs="Cambria"/>
                <w:iCs/>
                <w:sz w:val="24"/>
                <w:szCs w:val="24"/>
              </w:rPr>
            </w:pPr>
          </w:p>
          <w:p w14:paraId="56270CB5"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Retransmission mechanism</w:t>
            </w:r>
          </w:p>
          <w:p w14:paraId="331F6FF8"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Here, retransmission means the data packets have been lost, which leads to a lack of acknowledgment. This lack of acknowledgment triggers a timer to timeout, which leads to the retransmission of data packets. Here, the timer means that if no acknowledgment is received before the timer expires, the data packet is retransmitted.</w:t>
            </w:r>
          </w:p>
          <w:p w14:paraId="58174C5E" w14:textId="77777777" w:rsidR="004802E3" w:rsidRPr="00DD2710" w:rsidRDefault="004802E3" w:rsidP="00B01480">
            <w:pPr>
              <w:spacing w:line="360" w:lineRule="auto"/>
              <w:ind w:left="34"/>
              <w:jc w:val="both"/>
              <w:rPr>
                <w:rFonts w:ascii="Cambria" w:eastAsia="Cambria" w:hAnsi="Cambria" w:cs="Cambria"/>
                <w:iCs/>
                <w:sz w:val="24"/>
                <w:szCs w:val="24"/>
              </w:rPr>
            </w:pPr>
          </w:p>
          <w:p w14:paraId="39A80D64" w14:textId="77777777" w:rsidR="00FB3C29" w:rsidRPr="00DD2710" w:rsidRDefault="00FB3C29" w:rsidP="00B01480">
            <w:pPr>
              <w:spacing w:line="360" w:lineRule="auto"/>
              <w:ind w:left="34"/>
              <w:jc w:val="both"/>
              <w:rPr>
                <w:rFonts w:ascii="Cambria" w:eastAsia="Cambria" w:hAnsi="Cambria" w:cs="Cambria"/>
                <w:iCs/>
                <w:sz w:val="24"/>
                <w:szCs w:val="24"/>
              </w:rPr>
            </w:pPr>
          </w:p>
          <w:p w14:paraId="05DEEEF2" w14:textId="565D687A"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Let's consider the following scenarios of retransmission.</w:t>
            </w:r>
          </w:p>
          <w:p w14:paraId="548179AD"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Scenario 1: When the data packet is lost or erroneous.</w:t>
            </w:r>
          </w:p>
          <w:p w14:paraId="5CFEC923" w14:textId="77777777" w:rsidR="004802E3" w:rsidRPr="00DD2710" w:rsidRDefault="004802E3" w:rsidP="00B01480">
            <w:pPr>
              <w:spacing w:line="360" w:lineRule="auto"/>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5DC00FDC" wp14:editId="40889B5A">
                  <wp:extent cx="1828800" cy="2743200"/>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73" cstate="print"/>
                          <a:srcRect/>
                          <a:stretch/>
                        </pic:blipFill>
                        <pic:spPr>
                          <a:xfrm>
                            <a:off x="0" y="0"/>
                            <a:ext cx="1829424" cy="2744136"/>
                          </a:xfrm>
                          <a:prstGeom prst="rect">
                            <a:avLst/>
                          </a:prstGeom>
                        </pic:spPr>
                      </pic:pic>
                    </a:graphicData>
                  </a:graphic>
                </wp:inline>
              </w:drawing>
            </w:r>
          </w:p>
          <w:p w14:paraId="3A502D3C" w14:textId="5BD9FB28" w:rsidR="004802E3" w:rsidRPr="00DD2710" w:rsidRDefault="004802E3"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 this scenario, the packet is sent to the receiver, but no acknowledgment is received within that timeout period. When the timeout period expires, then the packet is resent again. When the packet is retransmitted, the acknowledgment is received. Once the acknowledgment is received, retransmission will not occur again.</w:t>
            </w:r>
          </w:p>
          <w:p w14:paraId="30E42E8A"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Scenario 2: When the packet is received but the acknowledgment is lost.</w:t>
            </w:r>
          </w:p>
          <w:p w14:paraId="3CDA3282" w14:textId="77777777" w:rsidR="004802E3" w:rsidRPr="00DD2710" w:rsidRDefault="004802E3" w:rsidP="00B01480">
            <w:pPr>
              <w:spacing w:line="360" w:lineRule="auto"/>
              <w:ind w:left="34"/>
              <w:jc w:val="center"/>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6106EF40" wp14:editId="02EF9607">
                  <wp:extent cx="1752600" cy="2865120"/>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74" cstate="print"/>
                          <a:srcRect/>
                          <a:stretch/>
                        </pic:blipFill>
                        <pic:spPr>
                          <a:xfrm>
                            <a:off x="0" y="0"/>
                            <a:ext cx="1753198" cy="2866097"/>
                          </a:xfrm>
                          <a:prstGeom prst="rect">
                            <a:avLst/>
                          </a:prstGeom>
                        </pic:spPr>
                      </pic:pic>
                    </a:graphicData>
                  </a:graphic>
                </wp:inline>
              </w:drawing>
            </w:r>
          </w:p>
          <w:p w14:paraId="6A1A0784" w14:textId="3C5B3FD1" w:rsidR="004802E3" w:rsidRPr="00DD2710" w:rsidRDefault="004802E3" w:rsidP="00FB3C29">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this scenario, the packet is received on the other side, but the acknowledgment is lost, i.e., the ACK is not received on the sender side. Once the timeout period expires, the packet is resent. There are two copies of the packets on the other side; though the packet is received correctly, the acknowledgment is not received, so the sender retransmits the packet. In this case, the retransmission could have been avoided, but due to the loss of the ACK, the packet is retransmitted.</w:t>
            </w:r>
          </w:p>
          <w:p w14:paraId="21385FF1" w14:textId="039F3AE2" w:rsidR="004802E3" w:rsidRPr="00DD2710" w:rsidRDefault="004802E3" w:rsidP="00B01480">
            <w:pPr>
              <w:spacing w:line="360" w:lineRule="auto"/>
              <w:ind w:left="34"/>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Scenario 3: When the early timeout occurs.</w:t>
            </w:r>
          </w:p>
          <w:p w14:paraId="3AEF5E9A" w14:textId="77777777" w:rsidR="004802E3" w:rsidRPr="00DD2710" w:rsidRDefault="004802E3" w:rsidP="00B01480">
            <w:pPr>
              <w:spacing w:line="360" w:lineRule="auto"/>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66ADE355" wp14:editId="4BD87C89">
                  <wp:extent cx="1962150" cy="3514725"/>
                  <wp:effectExtent l="0" t="0" r="0" b="0"/>
                  <wp:docPr id="103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75" cstate="print"/>
                          <a:srcRect/>
                          <a:stretch/>
                        </pic:blipFill>
                        <pic:spPr>
                          <a:xfrm>
                            <a:off x="0" y="0"/>
                            <a:ext cx="1966056" cy="3521722"/>
                          </a:xfrm>
                          <a:prstGeom prst="rect">
                            <a:avLst/>
                          </a:prstGeom>
                        </pic:spPr>
                      </pic:pic>
                    </a:graphicData>
                  </a:graphic>
                </wp:inline>
              </w:drawing>
            </w:r>
          </w:p>
          <w:p w14:paraId="6CB9F7D1" w14:textId="0EA2A11C"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this scenario, the packet is sent, but due to the delay in acknowledgment or timeout has occurred before the actual timeout, the packet is retransmitted. In this case, the packet has been sent again unnecessarily due to the delay in acknowledgment or the timeout has been set earlier than the actual timeout.</w:t>
            </w:r>
          </w:p>
          <w:p w14:paraId="356510CD"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the above scenarios, the first scenario cannot be avoided, but the other two scenarios can be avoided. Let's see how we can avoid these situations.</w:t>
            </w:r>
          </w:p>
          <w:p w14:paraId="01425654" w14:textId="77777777" w:rsidR="004802E3" w:rsidRPr="00DD2710" w:rsidRDefault="004802E3" w:rsidP="00B01480">
            <w:pPr>
              <w:spacing w:line="360" w:lineRule="auto"/>
              <w:ind w:left="34"/>
              <w:jc w:val="both"/>
              <w:rPr>
                <w:rFonts w:ascii="Cambria" w:eastAsia="Cambria" w:hAnsi="Cambria" w:cs="Cambria"/>
                <w:iCs/>
                <w:sz w:val="24"/>
                <w:szCs w:val="24"/>
              </w:rPr>
            </w:pPr>
          </w:p>
          <w:p w14:paraId="4B96F42E" w14:textId="77777777" w:rsidR="00FB3C29" w:rsidRPr="00DD2710" w:rsidRDefault="00FB3C29" w:rsidP="00B01480">
            <w:pPr>
              <w:spacing w:line="360" w:lineRule="auto"/>
              <w:ind w:left="34"/>
              <w:jc w:val="both"/>
              <w:rPr>
                <w:rFonts w:ascii="Cambria" w:eastAsia="Cambria" w:hAnsi="Cambria" w:cs="Cambria"/>
                <w:iCs/>
                <w:sz w:val="24"/>
                <w:szCs w:val="24"/>
              </w:rPr>
            </w:pPr>
          </w:p>
          <w:p w14:paraId="53369F2E" w14:textId="100B5AB5"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long should the sender wait?</w:t>
            </w:r>
          </w:p>
          <w:p w14:paraId="2C45F330" w14:textId="1EA399B0"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sender sets the timeout period for an ACK. The timeout period can be of two types:</w:t>
            </w:r>
          </w:p>
          <w:p w14:paraId="128F3150" w14:textId="77777777" w:rsidR="004802E3" w:rsidRPr="00DD2710" w:rsidRDefault="004802E3">
            <w:pPr>
              <w:pStyle w:val="ListParagraph"/>
              <w:numPr>
                <w:ilvl w:val="0"/>
                <w:numId w:val="11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Too short</w:t>
            </w:r>
            <w:r w:rsidRPr="00DD2710">
              <w:rPr>
                <w:rFonts w:ascii="Cambria" w:eastAsia="Cambria" w:hAnsi="Cambria" w:cs="Cambria"/>
                <w:iCs/>
                <w:sz w:val="24"/>
                <w:szCs w:val="24"/>
                <w:lang w:val="en-US"/>
              </w:rPr>
              <w:t>: If the timeout period is too short, then the retransmissions will be wasted.</w:t>
            </w:r>
          </w:p>
          <w:p w14:paraId="1A63785F" w14:textId="77777777" w:rsidR="004802E3" w:rsidRPr="00DD2710" w:rsidRDefault="004802E3">
            <w:pPr>
              <w:pStyle w:val="ListParagraph"/>
              <w:numPr>
                <w:ilvl w:val="0"/>
                <w:numId w:val="111"/>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Too long:</w:t>
            </w:r>
            <w:r w:rsidRPr="00DD2710">
              <w:rPr>
                <w:rFonts w:ascii="Cambria" w:eastAsia="Cambria" w:hAnsi="Cambria" w:cs="Cambria"/>
                <w:iCs/>
                <w:sz w:val="24"/>
                <w:szCs w:val="24"/>
                <w:lang w:val="en-US"/>
              </w:rPr>
              <w:t xml:space="preserve"> If the timeout period is too long, then there will be an excessive delay when the packet is lost.</w:t>
            </w:r>
          </w:p>
          <w:p w14:paraId="750D91BA"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order to overcome the above two situations, TCP sets the timeout as a function of the RTT (round trip time) where round trip time is the time required for the packet to travel from the source to the destination and then come back again.</w:t>
            </w:r>
          </w:p>
          <w:p w14:paraId="249C75C6" w14:textId="77777777" w:rsidR="004802E3" w:rsidRPr="00DD2710" w:rsidRDefault="004802E3" w:rsidP="00B01480">
            <w:pPr>
              <w:spacing w:line="360" w:lineRule="auto"/>
              <w:jc w:val="both"/>
              <w:rPr>
                <w:rFonts w:ascii="Cambria" w:eastAsia="Cambria" w:hAnsi="Cambria" w:cs="Cambria"/>
                <w:iCs/>
                <w:sz w:val="24"/>
                <w:szCs w:val="24"/>
              </w:rPr>
            </w:pPr>
          </w:p>
          <w:p w14:paraId="4FF645E7" w14:textId="4B2E601F"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can we obtain the RTT?</w:t>
            </w:r>
          </w:p>
          <w:p w14:paraId="19A4A011" w14:textId="4D2A629F"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RTT can vary depending upon the network's characteristics, i.e., if the network is congested, it means that the RTT is very high. We can estimate the RTT by simply watching the ACKs.</w:t>
            </w:r>
          </w:p>
          <w:p w14:paraId="4279382A" w14:textId="27BE20A4"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see how we can measure the RTT.</w:t>
            </w:r>
          </w:p>
          <w:p w14:paraId="3F6C7441"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We will use the </w:t>
            </w:r>
            <w:r w:rsidRPr="00DD2710">
              <w:rPr>
                <w:rFonts w:ascii="Cambria" w:eastAsia="Cambria" w:hAnsi="Cambria" w:cs="Cambria"/>
                <w:b/>
                <w:bCs/>
                <w:iCs/>
                <w:sz w:val="24"/>
                <w:szCs w:val="24"/>
                <w:lang w:val="en-US"/>
              </w:rPr>
              <w:t>original algorithm</w:t>
            </w:r>
            <w:r w:rsidRPr="00DD2710">
              <w:rPr>
                <w:rFonts w:ascii="Cambria" w:eastAsia="Cambria" w:hAnsi="Cambria" w:cs="Cambria"/>
                <w:iCs/>
                <w:sz w:val="24"/>
                <w:szCs w:val="24"/>
                <w:lang w:val="en-US"/>
              </w:rPr>
              <w:t xml:space="preserve"> to measure the RTT.</w:t>
            </w:r>
          </w:p>
          <w:p w14:paraId="3EB4C904" w14:textId="77777777" w:rsidR="004802E3" w:rsidRPr="00DD2710" w:rsidRDefault="004802E3" w:rsidP="00B01480">
            <w:pPr>
              <w:spacing w:line="360" w:lineRule="auto"/>
              <w:ind w:left="34"/>
              <w:jc w:val="both"/>
              <w:rPr>
                <w:rFonts w:ascii="Cambria" w:eastAsia="Cambria" w:hAnsi="Cambria" w:cs="Cambria"/>
                <w:iCs/>
                <w:sz w:val="24"/>
                <w:szCs w:val="24"/>
              </w:rPr>
            </w:pPr>
          </w:p>
          <w:p w14:paraId="17753D2A" w14:textId="43F6F344"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Step 1</w:t>
            </w:r>
            <w:r w:rsidRPr="00DD2710">
              <w:rPr>
                <w:rFonts w:ascii="Cambria" w:eastAsia="Cambria" w:hAnsi="Cambria" w:cs="Cambria"/>
                <w:iCs/>
                <w:sz w:val="24"/>
                <w:szCs w:val="24"/>
                <w:lang w:val="en-US"/>
              </w:rPr>
              <w:t xml:space="preserve">: First, we measure the </w:t>
            </w:r>
            <w:r w:rsidRPr="00DD2710">
              <w:rPr>
                <w:rFonts w:ascii="Cambria" w:eastAsia="Cambria" w:hAnsi="Cambria" w:cs="Cambria"/>
                <w:b/>
                <w:bCs/>
                <w:iCs/>
                <w:sz w:val="24"/>
                <w:szCs w:val="24"/>
                <w:lang w:val="en-US"/>
              </w:rPr>
              <w:t>SampleRTT</w:t>
            </w:r>
            <w:r w:rsidRPr="00DD2710">
              <w:rPr>
                <w:rFonts w:ascii="Cambria" w:eastAsia="Cambria" w:hAnsi="Cambria" w:cs="Cambria"/>
                <w:iCs/>
                <w:sz w:val="24"/>
                <w:szCs w:val="24"/>
                <w:lang w:val="en-US"/>
              </w:rPr>
              <w:t xml:space="preserve"> for each segment or ACK pair. When the sender sends the packet, then we know the timer at which the packet is sent, and also, we know the timer at which acknowledgment is received. Calculate the time between these two, and that becomes the </w:t>
            </w:r>
            <w:r w:rsidRPr="00DD2710">
              <w:rPr>
                <w:rFonts w:ascii="Cambria" w:eastAsia="Cambria" w:hAnsi="Cambria" w:cs="Cambria"/>
                <w:b/>
                <w:bCs/>
                <w:iCs/>
                <w:sz w:val="24"/>
                <w:szCs w:val="24"/>
                <w:lang w:val="en-US"/>
              </w:rPr>
              <w:t>SampleRTT.</w:t>
            </w:r>
          </w:p>
          <w:p w14:paraId="07B83992"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Step 2:</w:t>
            </w:r>
            <w:r w:rsidRPr="00DD2710">
              <w:rPr>
                <w:rFonts w:ascii="Cambria" w:eastAsia="Cambria" w:hAnsi="Cambria" w:cs="Cambria"/>
                <w:iCs/>
                <w:sz w:val="24"/>
                <w:szCs w:val="24"/>
                <w:lang w:val="en-US"/>
              </w:rPr>
              <w:t xml:space="preserve"> We will not take only one sample. We will keep on taking different samples and calculate the weighted average of these samples, and this becomes the EstRTT (Estimated RTT).</w:t>
            </w:r>
          </w:p>
          <w:p w14:paraId="41854A30" w14:textId="77777777" w:rsidR="004802E3" w:rsidRPr="00DD2710" w:rsidRDefault="004802E3" w:rsidP="00B01480">
            <w:pPr>
              <w:spacing w:line="360" w:lineRule="auto"/>
              <w:ind w:left="34"/>
              <w:jc w:val="both"/>
              <w:rPr>
                <w:rFonts w:ascii="Cambria" w:eastAsia="Cambria" w:hAnsi="Cambria" w:cs="Cambria"/>
                <w:iCs/>
                <w:sz w:val="24"/>
                <w:szCs w:val="24"/>
              </w:rPr>
            </w:pPr>
          </w:p>
          <w:p w14:paraId="7CB77287" w14:textId="73DF60AD"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where, α+ β = 1</w:t>
            </w:r>
          </w:p>
          <w:p w14:paraId="4CE101DC" w14:textId="5B8CB90B"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α lies between 0.8 and 0.9</w:t>
            </w:r>
          </w:p>
          <w:p w14:paraId="6F112E3C"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β lies between 0.1 and 0.2</w:t>
            </w:r>
          </w:p>
          <w:p w14:paraId="0127A16C" w14:textId="77777777" w:rsidR="004802E3" w:rsidRPr="00DD2710" w:rsidRDefault="004802E3" w:rsidP="00B01480">
            <w:pPr>
              <w:spacing w:line="360" w:lineRule="auto"/>
              <w:ind w:left="34"/>
              <w:jc w:val="both"/>
              <w:rPr>
                <w:rFonts w:ascii="Cambria" w:eastAsia="Cambria" w:hAnsi="Cambria" w:cs="Cambria"/>
                <w:iCs/>
                <w:sz w:val="24"/>
                <w:szCs w:val="24"/>
              </w:rPr>
            </w:pPr>
          </w:p>
          <w:p w14:paraId="686855D1" w14:textId="7777777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Step 3:</w:t>
            </w:r>
            <w:r w:rsidRPr="00DD2710">
              <w:rPr>
                <w:rFonts w:ascii="Cambria" w:eastAsia="Cambria" w:hAnsi="Cambria" w:cs="Cambria"/>
                <w:iCs/>
                <w:sz w:val="24"/>
                <w:szCs w:val="24"/>
                <w:lang w:val="en-US"/>
              </w:rPr>
              <w:t xml:space="preserve"> The timeout is set based on EstRTT.</w:t>
            </w:r>
          </w:p>
          <w:p w14:paraId="245DBB9B" w14:textId="40A3BFED" w:rsidR="004802E3" w:rsidRPr="00DD2710" w:rsidRDefault="004802E3"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timeout = 2 * EstRTT.</w:t>
            </w:r>
          </w:p>
          <w:p w14:paraId="13DE87BE" w14:textId="4D3EBEB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timeout is set to be twice the estimated RTT. This is how the actual timeout factor is calculated.</w:t>
            </w:r>
          </w:p>
          <w:p w14:paraId="355E5460" w14:textId="6506B446"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A Flaw in this approach</w:t>
            </w:r>
          </w:p>
          <w:p w14:paraId="34AA4DEE" w14:textId="1B168E05"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There is a flaw in the original algorithm. Let's consider two scenarios.</w:t>
            </w:r>
          </w:p>
          <w:p w14:paraId="4D16A2B8" w14:textId="77777777" w:rsidR="004802E3" w:rsidRPr="00DD2710" w:rsidRDefault="004802E3" w:rsidP="00FB3C29">
            <w:pPr>
              <w:spacing w:line="360" w:lineRule="auto"/>
              <w:jc w:val="both"/>
              <w:rPr>
                <w:rFonts w:ascii="Cambria" w:eastAsia="Cambria" w:hAnsi="Cambria" w:cs="Cambria"/>
                <w:b/>
                <w:bCs/>
                <w:iCs/>
                <w:sz w:val="24"/>
                <w:szCs w:val="24"/>
              </w:rPr>
            </w:pPr>
          </w:p>
          <w:p w14:paraId="047C80E7"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Scenario 1.</w:t>
            </w:r>
          </w:p>
          <w:p w14:paraId="3769BE70" w14:textId="77777777"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2070A87F" wp14:editId="1CFCC184">
                  <wp:extent cx="2857500" cy="2807494"/>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76" cstate="print"/>
                          <a:srcRect/>
                          <a:stretch/>
                        </pic:blipFill>
                        <pic:spPr>
                          <a:xfrm>
                            <a:off x="0" y="0"/>
                            <a:ext cx="2857500" cy="2807494"/>
                          </a:xfrm>
                          <a:prstGeom prst="rect">
                            <a:avLst/>
                          </a:prstGeom>
                        </pic:spPr>
                      </pic:pic>
                    </a:graphicData>
                  </a:graphic>
                </wp:inline>
              </w:drawing>
            </w:r>
          </w:p>
          <w:p w14:paraId="528F3C88" w14:textId="792256DC" w:rsidR="004802E3" w:rsidRPr="00DD2710" w:rsidRDefault="004802E3" w:rsidP="00FB3C29">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The above diagram shows that the sender sends the data, which is said to be an original transmission. Within the timeout period, no acknowledgment is received. So, the sender retransmits the data. After retransmitting the data, the acknowledgment is received. Let's assume that acknowledgment is received for the original transmission, not for the retransmission. Since we get the acknowledgment of the original transmission, so </w:t>
            </w:r>
            <w:r w:rsidRPr="00DD2710">
              <w:rPr>
                <w:rFonts w:ascii="Cambria" w:eastAsia="Cambria" w:hAnsi="Cambria" w:cs="Cambria"/>
                <w:b/>
                <w:bCs/>
                <w:iCs/>
                <w:sz w:val="24"/>
                <w:szCs w:val="24"/>
                <w:lang w:val="en-US"/>
              </w:rPr>
              <w:t>SampleRTT</w:t>
            </w:r>
            <w:r w:rsidRPr="00DD2710">
              <w:rPr>
                <w:rFonts w:ascii="Cambria" w:eastAsia="Cambria" w:hAnsi="Cambria" w:cs="Cambria"/>
                <w:iCs/>
                <w:sz w:val="24"/>
                <w:szCs w:val="24"/>
                <w:lang w:val="en-US"/>
              </w:rPr>
              <w:t xml:space="preserve"> is calculated between the time of the original transmission and the time at which the acknowledgment is received. But actually, the should have been between the time of the retransmission and time of the acknowledgment.</w:t>
            </w:r>
          </w:p>
          <w:p w14:paraId="69E07FC9" w14:textId="77777777" w:rsidR="00FB3C29" w:rsidRPr="00DD2710" w:rsidRDefault="00FB3C29" w:rsidP="00FB3C29">
            <w:pPr>
              <w:spacing w:line="360" w:lineRule="auto"/>
              <w:ind w:left="34"/>
              <w:jc w:val="both"/>
              <w:rPr>
                <w:rFonts w:ascii="Cambria" w:eastAsia="Cambria" w:hAnsi="Cambria" w:cs="Cambria"/>
                <w:iCs/>
                <w:sz w:val="24"/>
                <w:szCs w:val="24"/>
              </w:rPr>
            </w:pPr>
          </w:p>
          <w:p w14:paraId="26A8F746"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Scenario 2.</w:t>
            </w:r>
          </w:p>
          <w:p w14:paraId="3B230CCD" w14:textId="77777777"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2798B354" wp14:editId="28247735">
                  <wp:extent cx="2857500" cy="2807494"/>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77" cstate="print"/>
                          <a:srcRect/>
                          <a:stretch/>
                        </pic:blipFill>
                        <pic:spPr>
                          <a:xfrm>
                            <a:off x="0" y="0"/>
                            <a:ext cx="2857500" cy="2807494"/>
                          </a:xfrm>
                          <a:prstGeom prst="rect">
                            <a:avLst/>
                          </a:prstGeom>
                        </pic:spPr>
                      </pic:pic>
                    </a:graphicData>
                  </a:graphic>
                </wp:inline>
              </w:drawing>
            </w:r>
          </w:p>
          <w:p w14:paraId="3141A408" w14:textId="00341FBF"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above diagram shows that the sender sends the original data packet for which we get the acknowledgment also. But the acknowledgment is received after retransmitting the data. If we assume that acknowledgment belongs to the retransmission, then SampleRTT is calculated between the time of the retransmission and the time of the acknowledgment.</w:t>
            </w:r>
          </w:p>
          <w:p w14:paraId="03929219" w14:textId="6AB28FB7" w:rsidR="004802E3" w:rsidRPr="00DD2710" w:rsidRDefault="004802E3"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the above both the scenarios, there is an ambiguity of not knowing whether the acknowledgment is for the original transmission or for the retransmission.</w:t>
            </w:r>
          </w:p>
          <w:p w14:paraId="520615B5" w14:textId="5F405B90"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Conclusion of the above algorithm.</w:t>
            </w:r>
          </w:p>
          <w:p w14:paraId="4E7BA8AE" w14:textId="77777777" w:rsidR="004802E3" w:rsidRPr="00DD2710" w:rsidRDefault="004802E3">
            <w:pPr>
              <w:pStyle w:val="ListParagraph"/>
              <w:numPr>
                <w:ilvl w:val="0"/>
                <w:numId w:val="11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Here, ACK does not mean to acknowledge a transmission, but actually, it acknowledges a receipt of the data.</w:t>
            </w:r>
          </w:p>
          <w:p w14:paraId="7902F293" w14:textId="77777777" w:rsidR="004802E3" w:rsidRPr="00DD2710" w:rsidRDefault="004802E3">
            <w:pPr>
              <w:pStyle w:val="ListParagraph"/>
              <w:numPr>
                <w:ilvl w:val="0"/>
                <w:numId w:val="11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If we consider the first scenario, the retransmission is done for the lost packet. In this case, we are assuming that ACK belongs to the original transmission due to which the SampleRTT is coming out to be very large.</w:t>
            </w:r>
          </w:p>
          <w:p w14:paraId="0120E9AB" w14:textId="77777777" w:rsidR="004802E3" w:rsidRPr="00DD2710" w:rsidRDefault="004802E3">
            <w:pPr>
              <w:pStyle w:val="ListParagraph"/>
              <w:numPr>
                <w:ilvl w:val="0"/>
                <w:numId w:val="11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If we consider the second scenario, two same packets are sent so duplicity occurs in this case. In this case, we are assuming that ACK belongs to the retransmission due to which the SampleRTT is coming to be very small.</w:t>
            </w:r>
          </w:p>
          <w:p w14:paraId="2B91B609" w14:textId="13670ED2" w:rsidR="004802E3" w:rsidRPr="00DD2710" w:rsidRDefault="004802E3" w:rsidP="00FB3C29">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To overcome the above problems, a simple solution is given by the Karn/Partridge algorithm. This algorithm gave a simple solution that collects the samples sent at one time and does not consider the samples at the retransmission time for calculating the estimated RTT.</w:t>
            </w:r>
          </w:p>
          <w:p w14:paraId="4EBD6C82" w14:textId="77777777" w:rsidR="00FB3C29" w:rsidRPr="00DD2710" w:rsidRDefault="00FB3C29" w:rsidP="00FB3C29">
            <w:pPr>
              <w:spacing w:line="360" w:lineRule="auto"/>
              <w:ind w:left="34"/>
              <w:jc w:val="both"/>
              <w:rPr>
                <w:rFonts w:ascii="Cambria" w:eastAsia="Cambria" w:hAnsi="Cambria" w:cs="Cambria"/>
                <w:iCs/>
                <w:sz w:val="24"/>
                <w:szCs w:val="24"/>
              </w:rPr>
            </w:pPr>
          </w:p>
          <w:p w14:paraId="10014B7E" w14:textId="77777777"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Karn/Partridge Algorithm</w:t>
            </w:r>
          </w:p>
          <w:p w14:paraId="2101E210" w14:textId="0DD701E0" w:rsidR="004802E3" w:rsidRPr="00DD2710" w:rsidRDefault="004802E3"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In the above two scenarios, retransmission occurs, and we have considered the Sample RTT. But this algorithm does not consider the Sample RTT when retransmitting. Since the retransmission has occurred, which means that something happens in this round-trip time or some congestion may occur in a network. To overcome this problem, this algorithm doubles the timeout after each retransmission. This algorithm is implemented in the TCP network.</w:t>
            </w:r>
          </w:p>
          <w:p w14:paraId="037478BF" w14:textId="77777777" w:rsidR="00FB3C29" w:rsidRPr="00DD2710" w:rsidRDefault="00FB3C29" w:rsidP="00B01480">
            <w:pPr>
              <w:spacing w:line="360" w:lineRule="auto"/>
              <w:ind w:left="34"/>
              <w:jc w:val="both"/>
              <w:rPr>
                <w:rFonts w:ascii="Cambria" w:eastAsia="Cambria" w:hAnsi="Cambria" w:cs="Cambria"/>
                <w:iCs/>
                <w:sz w:val="24"/>
                <w:szCs w:val="24"/>
              </w:rPr>
            </w:pPr>
          </w:p>
          <w:p w14:paraId="196AB1E3" w14:textId="430583BF"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Limitation</w:t>
            </w:r>
          </w:p>
          <w:p w14:paraId="32526866" w14:textId="459C0776" w:rsidR="004802E3" w:rsidRPr="00DD2710" w:rsidRDefault="004802E3"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It does not consider the variance in RTT.</w:t>
            </w:r>
          </w:p>
          <w:p w14:paraId="1E7BCF79" w14:textId="77777777" w:rsidR="004802E3" w:rsidRPr="00DD2710" w:rsidRDefault="004802E3">
            <w:pPr>
              <w:pStyle w:val="ListParagraph"/>
              <w:numPr>
                <w:ilvl w:val="0"/>
                <w:numId w:val="11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If the variance is small, the EstimatedRTT comes out to be accurate. If the variance is large, the EstimatedRTT is not accurate.</w:t>
            </w:r>
          </w:p>
          <w:p w14:paraId="0C1ECEA9" w14:textId="14EAEBDC" w:rsidR="00FB3C29" w:rsidRPr="00DD2710" w:rsidRDefault="004802E3" w:rsidP="00FB3C29">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To overcome the above limitation, the Jacobson/Karels algorithm was developed that introduces the variance factor in RTT.</w:t>
            </w:r>
          </w:p>
          <w:p w14:paraId="561C3552" w14:textId="77777777" w:rsidR="00FB3C29" w:rsidRPr="00DD2710" w:rsidRDefault="00FB3C29" w:rsidP="00FB3C29">
            <w:pPr>
              <w:spacing w:line="360" w:lineRule="auto"/>
              <w:ind w:left="34"/>
              <w:jc w:val="both"/>
              <w:rPr>
                <w:rFonts w:ascii="Cambria" w:eastAsia="Cambria" w:hAnsi="Cambria" w:cs="Cambria"/>
                <w:iCs/>
                <w:sz w:val="24"/>
                <w:szCs w:val="24"/>
                <w:lang w:val="en-US"/>
              </w:rPr>
            </w:pPr>
          </w:p>
          <w:p w14:paraId="277D54A5" w14:textId="77777777" w:rsidR="00FB3C29" w:rsidRPr="00DD2710" w:rsidRDefault="00FB3C29" w:rsidP="00FB3C29">
            <w:pPr>
              <w:spacing w:line="360" w:lineRule="auto"/>
              <w:ind w:left="34"/>
              <w:jc w:val="both"/>
              <w:rPr>
                <w:rFonts w:ascii="Cambria" w:eastAsia="Cambria" w:hAnsi="Cambria" w:cs="Cambria"/>
                <w:iCs/>
                <w:sz w:val="24"/>
                <w:szCs w:val="24"/>
                <w:lang w:val="en-US"/>
              </w:rPr>
            </w:pPr>
          </w:p>
          <w:p w14:paraId="6BADDF98"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Jacobson/Karels Algorithm</w:t>
            </w:r>
          </w:p>
          <w:p w14:paraId="0867CB8C"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This algorithm was developed to overcome the limitation of the Karn/Partridge algorithm. It computes the difference between the SampleRTT and EstimatedRTT, and boost the RTT based on the difference.</w:t>
            </w:r>
          </w:p>
          <w:p w14:paraId="10F8811F"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Calculations for average RTT</w:t>
            </w:r>
          </w:p>
          <w:p w14:paraId="287E2BC6" w14:textId="77777777" w:rsidR="00804061" w:rsidRPr="00DD2710" w:rsidRDefault="00804061">
            <w:pPr>
              <w:pStyle w:val="ListParagraph"/>
              <w:numPr>
                <w:ilvl w:val="0"/>
                <w:numId w:val="11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First, we calculate the difference factor.</w:t>
            </w:r>
          </w:p>
          <w:p w14:paraId="0B621689"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Diff = SampleRTT - EstimatedRTT</w:t>
            </w:r>
          </w:p>
          <w:p w14:paraId="4D0743CF" w14:textId="77777777" w:rsidR="00804061" w:rsidRPr="00DD2710" w:rsidRDefault="00804061">
            <w:pPr>
              <w:pStyle w:val="ListParagraph"/>
              <w:numPr>
                <w:ilvl w:val="0"/>
                <w:numId w:val="11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Now, we calculate the EstimatedRTT, which will be calculated in the same way as we did above.</w:t>
            </w:r>
          </w:p>
          <w:p w14:paraId="2AC14553"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EstRTT = EstRTT + (δ*Diff)</w:t>
            </w:r>
          </w:p>
          <w:p w14:paraId="538D54EC" w14:textId="77777777" w:rsidR="00804061" w:rsidRPr="00DD2710" w:rsidRDefault="00804061">
            <w:pPr>
              <w:pStyle w:val="ListParagraph"/>
              <w:numPr>
                <w:ilvl w:val="0"/>
                <w:numId w:val="11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Now, we calculate the average of the difference factor.</w:t>
            </w:r>
          </w:p>
          <w:p w14:paraId="6FFFBE6B"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Dev = Dev + δ ( |Diff| - Dev)</w:t>
            </w:r>
          </w:p>
          <w:p w14:paraId="41390329"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Here, Dev is a deviation factor, and δ is a factor between 0 and 1. The Dev is an estimate of the variance from the </w:t>
            </w:r>
            <w:r w:rsidRPr="00DD2710">
              <w:rPr>
                <w:rFonts w:ascii="Cambria" w:eastAsia="Cambria" w:hAnsi="Cambria" w:cs="Cambria"/>
                <w:b/>
                <w:bCs/>
                <w:iCs/>
                <w:sz w:val="24"/>
                <w:szCs w:val="24"/>
                <w:lang w:val="en-US"/>
              </w:rPr>
              <w:t>EstRTT.</w:t>
            </w:r>
          </w:p>
          <w:p w14:paraId="433B1223" w14:textId="77777777" w:rsidR="00804061" w:rsidRPr="00DD2710" w:rsidRDefault="00804061">
            <w:pPr>
              <w:pStyle w:val="ListParagraph"/>
              <w:numPr>
                <w:ilvl w:val="0"/>
                <w:numId w:val="11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We will consider the variance while calculating the timeout value.</w:t>
            </w:r>
          </w:p>
          <w:p w14:paraId="4C33A52D"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Timeout = µ * EstRTT + ɸ * Dev</w:t>
            </w:r>
          </w:p>
          <w:p w14:paraId="74548EBA"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lang w:val="en-US"/>
              </w:rPr>
              <w:t xml:space="preserve">Where, </w:t>
            </w:r>
            <w:r w:rsidRPr="00DD2710">
              <w:rPr>
                <w:rFonts w:ascii="Cambria" w:eastAsia="Cambria" w:hAnsi="Cambria" w:cs="Cambria"/>
                <w:b/>
                <w:bCs/>
                <w:iCs/>
                <w:sz w:val="24"/>
                <w:szCs w:val="24"/>
                <w:lang w:val="en-US"/>
              </w:rPr>
              <w:t>µ =1 and ɸ =4</w:t>
            </w:r>
          </w:p>
          <w:p w14:paraId="6AF47E89" w14:textId="77777777" w:rsidR="00804061" w:rsidRPr="00DD2710" w:rsidRDefault="00804061" w:rsidP="00FB3C29">
            <w:pPr>
              <w:spacing w:line="360" w:lineRule="auto"/>
              <w:jc w:val="both"/>
              <w:rPr>
                <w:rFonts w:ascii="Cambria" w:eastAsia="Cambria" w:hAnsi="Cambria" w:cs="Cambria"/>
                <w:iCs/>
                <w:sz w:val="24"/>
                <w:szCs w:val="24"/>
              </w:rPr>
            </w:pPr>
          </w:p>
          <w:p w14:paraId="40A74F78"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Fast Retransmission</w:t>
            </w:r>
          </w:p>
          <w:p w14:paraId="6DA0989D"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timeout-based strategy for retransmission is inefficient. TCP is a sliding-window kind of protocol, so whenever the retransmission occurs, it starts sending it from the lost packet onward.</w:t>
            </w:r>
          </w:p>
          <w:p w14:paraId="52BAA7B1" w14:textId="2D5CEF56" w:rsidR="004802E3" w:rsidRPr="00DD2710" w:rsidRDefault="00804061"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0" distR="0" wp14:anchorId="351A878A" wp14:editId="3EC7A1E7">
                  <wp:extent cx="3907694" cy="3657600"/>
                  <wp:effectExtent l="0" t="0" r="0" b="0"/>
                  <wp:docPr id="946440790" name="Picture 1" descr="TCP Re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Retransmiss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22723" cy="3671667"/>
                          </a:xfrm>
                          <a:prstGeom prst="rect">
                            <a:avLst/>
                          </a:prstGeom>
                          <a:noFill/>
                          <a:ln>
                            <a:noFill/>
                          </a:ln>
                        </pic:spPr>
                      </pic:pic>
                    </a:graphicData>
                  </a:graphic>
                </wp:inline>
              </w:drawing>
            </w:r>
          </w:p>
          <w:p w14:paraId="2CBF3812" w14:textId="77777777" w:rsidR="00DC4B44" w:rsidRPr="00DD2710" w:rsidRDefault="00DC4B44" w:rsidP="00FB3C29">
            <w:pPr>
              <w:spacing w:line="360" w:lineRule="auto"/>
              <w:jc w:val="both"/>
              <w:rPr>
                <w:rFonts w:ascii="Cambria" w:eastAsia="Cambria" w:hAnsi="Cambria" w:cs="Cambria"/>
                <w:b/>
                <w:bCs/>
                <w:iCs/>
                <w:sz w:val="24"/>
                <w:szCs w:val="24"/>
              </w:rPr>
            </w:pPr>
          </w:p>
          <w:p w14:paraId="2B7CE528"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Suppose I transmit the packets 0, 1, 2, and 3. Since packet 0 and packet 1 are received on the other side, packet 2 is lost in a network. I have received the acknowledgment of packet 0 and packet 1, so I send two more packets, i.e., packet 4 and packet 5. When packets 3, 4, and 5 are sent, then I will get the acknowledgment of packet 1 as TCP acknowledgments are cumulative, so it acknowledges up to the packet that it has received in order. I have not received the acknowledgment of packet 2, 3,4, and 5 within the timeout period, so I retransmit the packets 2, 3, 4, and 5. Since packet 2 is lost, but other packets, i.e., 3, 4,5 are received on the other side, they are still retransmitted because of this timeout mechanism.</w:t>
            </w:r>
          </w:p>
          <w:p w14:paraId="716FED32" w14:textId="77777777" w:rsidR="00804061" w:rsidRPr="00DD2710" w:rsidRDefault="00804061" w:rsidP="00B01480">
            <w:pPr>
              <w:spacing w:line="360" w:lineRule="auto"/>
              <w:ind w:left="34"/>
              <w:jc w:val="both"/>
              <w:rPr>
                <w:rFonts w:ascii="Cambria" w:eastAsia="Cambria" w:hAnsi="Cambria" w:cs="Cambria"/>
                <w:iCs/>
                <w:sz w:val="24"/>
                <w:szCs w:val="24"/>
              </w:rPr>
            </w:pPr>
          </w:p>
          <w:p w14:paraId="6DEB83CF"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can this timeout inefficiency be removed?</w:t>
            </w:r>
          </w:p>
          <w:p w14:paraId="7F2C84B8"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better solution under a sliding window:</w:t>
            </w:r>
          </w:p>
          <w:p w14:paraId="54ED2FF2" w14:textId="69EC9608" w:rsidR="00DC4B44"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lang w:val="en-US"/>
              </w:rPr>
              <w:t>Suppose n packet has been lost, but still, the packets n+1, n+2, and so on have been received. The receiver is continuously receiving the packets and sending the ACK packets saying that the receiver is still awaiting the nth packet. The receiver is sending repeated or duplicate acknowledgments. In the above case, ACK of packet 1 is sent three-time as packet 2 has been lost.</w:t>
            </w:r>
          </w:p>
          <w:p w14:paraId="514E014E" w14:textId="676D0EEC"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This duplicate ACK packet is an indication that the nth packet is missing, but the later packets are received.</w:t>
            </w:r>
          </w:p>
          <w:p w14:paraId="3894F004"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above situation can be solved in the following ways:</w:t>
            </w:r>
          </w:p>
          <w:p w14:paraId="44C8ABC2" w14:textId="77777777" w:rsidR="00804061" w:rsidRPr="00DD2710" w:rsidRDefault="00804061">
            <w:pPr>
              <w:pStyle w:val="ListParagraph"/>
              <w:numPr>
                <w:ilvl w:val="0"/>
                <w:numId w:val="11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sender can take the "duplicate ACKs" as an early hint that the nth packet has been lost so that the sender can do the retransmission as early as possible, i.e., the sender should not wait until the timeout occurs.</w:t>
            </w:r>
          </w:p>
          <w:p w14:paraId="6172174D" w14:textId="77777777" w:rsidR="00804061" w:rsidRPr="00DD2710" w:rsidRDefault="00804061">
            <w:pPr>
              <w:pStyle w:val="ListParagraph"/>
              <w:numPr>
                <w:ilvl w:val="0"/>
                <w:numId w:val="11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sender can implement a fast transmission strategy in TCP. In a fast transmission strategy, the sender should consider the triple duplicate ACKs as a trigger and retransmit it.</w:t>
            </w:r>
          </w:p>
          <w:p w14:paraId="70F4DF67"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TCP uses three duplicate ACKs as a trigger and then performs retransmission. In the above case, when three ACKs of packet 1 are received, then the sender should send the lost packet, i.e., packet 2, without waiting for the timeout period to occur.</w:t>
            </w:r>
          </w:p>
          <w:p w14:paraId="0A82F650" w14:textId="77777777" w:rsidR="00804061" w:rsidRPr="00DD2710" w:rsidRDefault="00804061"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CAN (Controller Area Network) protocol</w:t>
            </w:r>
          </w:p>
          <w:p w14:paraId="5D301B59"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CAN stands for Controller Area Network protocol. It is a protocol that was developed by Robert Bosch in around 1986. The CAN protocol is a standard designed to allow the microcontroller and other devices to communicate with each other without any host computer. The feature that makes the CAN protocol unique among other communication protocols is the broadcast type of bus. Here, broadcast means that the information is transmitted to all the nodes. The node can be a sensor, microcontroller, or a gateway that allows the computer to communicate over the network through the USB cable or ethernet port. The CAN is a message-based protocol, which means that message carries the message identifier, and based on the identifier, priority is decided. There is no need for node identification in the CAN network, so it becomes very easy to insert or delete it from the network. It is a serial half-duplex and asynchronous type of communication protocol. The CAN is a two-wired communication protocol as the CAN network is connected through the two-wired bus. The wires are twisted pair having 120Ω characteristics impedance connected at each end. Initially, it was mainly designed for communication within the vehicles, but it is now used in many other contexts. Like UDS, and KWP 2000, CAN also be used for the on-board diagnostics.</w:t>
            </w:r>
          </w:p>
          <w:p w14:paraId="19961FB1" w14:textId="77777777" w:rsidR="00804061" w:rsidRPr="00DD2710" w:rsidRDefault="00804061" w:rsidP="00B01480">
            <w:pPr>
              <w:spacing w:line="360" w:lineRule="auto"/>
              <w:jc w:val="both"/>
              <w:rPr>
                <w:rFonts w:ascii="Cambria" w:eastAsia="Cambria" w:hAnsi="Cambria" w:cs="Cambria"/>
                <w:iCs/>
                <w:sz w:val="24"/>
                <w:szCs w:val="24"/>
              </w:rPr>
            </w:pPr>
          </w:p>
          <w:p w14:paraId="2F4A9488"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Why CAN?</w:t>
            </w:r>
          </w:p>
          <w:p w14:paraId="5B30E6F8"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need for a centralized standard communication protocol came because of the increase in the number of electronic devices. For example, there can be more than 7 TCU for various subsystems such as dashboard, transmission control, engine control unit, and many more in a modern vehicle. If all the nodes are connected one-to-one, then the speed of the communication would be very high, but the complexity and cost of the wires would be very high. In the above example, a single dashboard requires 8 connectors, so to overcome this issue, CAN was introduced as a centralized solution that requires two wires, i.e., CAN high and CAN low. The solution of using CAN protocol is quite efficient due to its message prioritization, and flexible as a node can be inserted or removed without affecting the network.</w:t>
            </w:r>
          </w:p>
          <w:p w14:paraId="7E198F75" w14:textId="77777777" w:rsidR="00804061" w:rsidRPr="00DD2710" w:rsidRDefault="00804061" w:rsidP="00B01480">
            <w:pPr>
              <w:spacing w:line="360" w:lineRule="auto"/>
              <w:ind w:left="34"/>
              <w:jc w:val="both"/>
              <w:rPr>
                <w:rFonts w:ascii="Cambria" w:eastAsia="Cambria" w:hAnsi="Cambria" w:cs="Cambria"/>
                <w:iCs/>
                <w:sz w:val="24"/>
                <w:szCs w:val="24"/>
              </w:rPr>
            </w:pPr>
          </w:p>
          <w:p w14:paraId="35A173C4"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Applications of CAN protocol</w:t>
            </w:r>
          </w:p>
          <w:p w14:paraId="55D95672" w14:textId="6F324A20"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Initially, CAN protocol was designed to target the communication issue that occurs within the vehicles. But later on, due to the features it offers, it is used in various other fields. The following are the applications of CAN protocol:</w:t>
            </w:r>
          </w:p>
          <w:p w14:paraId="0DD64289" w14:textId="77777777" w:rsidR="00804061" w:rsidRPr="00DD2710" w:rsidRDefault="00804061">
            <w:pPr>
              <w:pStyle w:val="ListParagraph"/>
              <w:numPr>
                <w:ilvl w:val="0"/>
                <w:numId w:val="11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Automotive (passenger vehicles, trucks, buses)</w:t>
            </w:r>
          </w:p>
          <w:p w14:paraId="6FC3438E" w14:textId="77777777" w:rsidR="00804061" w:rsidRPr="00DD2710" w:rsidRDefault="00804061">
            <w:pPr>
              <w:pStyle w:val="ListParagraph"/>
              <w:numPr>
                <w:ilvl w:val="0"/>
                <w:numId w:val="12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Electronic equipment for aviation and navigation</w:t>
            </w:r>
          </w:p>
          <w:p w14:paraId="31038ADC" w14:textId="77777777" w:rsidR="00804061" w:rsidRPr="00DD2710" w:rsidRDefault="00804061">
            <w:pPr>
              <w:pStyle w:val="ListParagraph"/>
              <w:numPr>
                <w:ilvl w:val="0"/>
                <w:numId w:val="12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Industrial automation and mechanical control</w:t>
            </w:r>
          </w:p>
          <w:p w14:paraId="6FF2DF87" w14:textId="77777777" w:rsidR="00804061" w:rsidRPr="00DD2710" w:rsidRDefault="00804061">
            <w:pPr>
              <w:pStyle w:val="ListParagraph"/>
              <w:numPr>
                <w:ilvl w:val="0"/>
                <w:numId w:val="12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Elevator and escalators</w:t>
            </w:r>
          </w:p>
          <w:p w14:paraId="5376346E" w14:textId="77777777" w:rsidR="00804061" w:rsidRPr="00DD2710" w:rsidRDefault="00804061">
            <w:pPr>
              <w:pStyle w:val="ListParagraph"/>
              <w:numPr>
                <w:ilvl w:val="0"/>
                <w:numId w:val="12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Building automation</w:t>
            </w:r>
          </w:p>
          <w:p w14:paraId="78C6397F" w14:textId="77777777" w:rsidR="00804061" w:rsidRPr="00DD2710" w:rsidRDefault="00804061">
            <w:pPr>
              <w:pStyle w:val="ListParagraph"/>
              <w:numPr>
                <w:ilvl w:val="0"/>
                <w:numId w:val="12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Medical instruments and equipment</w:t>
            </w:r>
          </w:p>
          <w:p w14:paraId="6798BFA9" w14:textId="77777777" w:rsidR="00804061" w:rsidRPr="00DD2710" w:rsidRDefault="00804061">
            <w:pPr>
              <w:pStyle w:val="ListParagraph"/>
              <w:numPr>
                <w:ilvl w:val="0"/>
                <w:numId w:val="12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Marine, medical, industrial, medical</w:t>
            </w:r>
          </w:p>
          <w:p w14:paraId="69FDA06A" w14:textId="77777777" w:rsidR="00804061" w:rsidRPr="00DD2710" w:rsidRDefault="00804061" w:rsidP="00B01480">
            <w:pPr>
              <w:pStyle w:val="ListParagraph"/>
              <w:spacing w:line="360" w:lineRule="auto"/>
              <w:ind w:left="394"/>
              <w:jc w:val="both"/>
              <w:rPr>
                <w:rFonts w:ascii="Cambria" w:eastAsia="Cambria" w:hAnsi="Cambria" w:cs="Cambria"/>
                <w:iCs/>
                <w:sz w:val="24"/>
                <w:szCs w:val="24"/>
              </w:rPr>
            </w:pPr>
          </w:p>
          <w:p w14:paraId="42000389"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CAN layered architecture</w:t>
            </w:r>
          </w:p>
          <w:p w14:paraId="1594705F"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As we know that the OSI model partitions the communication system into 7 different layers. But the CAN layered architecture consists of two layers, i.e., data-link layer and physical layer.</w:t>
            </w:r>
          </w:p>
          <w:p w14:paraId="7AA79891" w14:textId="77777777" w:rsidR="00804061" w:rsidRPr="00DD2710" w:rsidRDefault="00804061" w:rsidP="00B01480">
            <w:pPr>
              <w:spacing w:line="360" w:lineRule="auto"/>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1C8541E1" wp14:editId="3F3D1746">
                  <wp:extent cx="2857500" cy="1859972"/>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79" cstate="print"/>
                          <a:srcRect/>
                          <a:stretch/>
                        </pic:blipFill>
                        <pic:spPr>
                          <a:xfrm>
                            <a:off x="0" y="0"/>
                            <a:ext cx="2857500" cy="1859972"/>
                          </a:xfrm>
                          <a:prstGeom prst="rect">
                            <a:avLst/>
                          </a:prstGeom>
                        </pic:spPr>
                      </pic:pic>
                    </a:graphicData>
                  </a:graphic>
                </wp:inline>
              </w:drawing>
            </w:r>
          </w:p>
          <w:p w14:paraId="0E17006C" w14:textId="77529938"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Let's understand both the layers.</w:t>
            </w:r>
          </w:p>
          <w:p w14:paraId="2377DF57" w14:textId="77777777" w:rsidR="00804061" w:rsidRPr="00DD2710" w:rsidRDefault="00804061">
            <w:pPr>
              <w:pStyle w:val="ListParagraph"/>
              <w:numPr>
                <w:ilvl w:val="0"/>
                <w:numId w:val="12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Data-link layer:</w:t>
            </w:r>
            <w:r w:rsidRPr="00DD2710">
              <w:rPr>
                <w:rFonts w:ascii="Cambria" w:eastAsia="Cambria" w:hAnsi="Cambria" w:cs="Cambria"/>
                <w:iCs/>
                <w:sz w:val="24"/>
                <w:szCs w:val="24"/>
                <w:lang w:val="en-US"/>
              </w:rPr>
              <w:t xml:space="preserve"> This layer is responsible for node to node data transfer. It allows you to establish and terminate the connection. It is also responsible for detecting and correcting the errors that may occur at the physical layer. Data-link layer is subdivided into two sub-layers:</w:t>
            </w:r>
          </w:p>
          <w:p w14:paraId="48BFD79C" w14:textId="77777777" w:rsidR="00804061" w:rsidRPr="00DD2710" w:rsidRDefault="00804061">
            <w:pPr>
              <w:pStyle w:val="ListParagraph"/>
              <w:numPr>
                <w:ilvl w:val="0"/>
                <w:numId w:val="127"/>
              </w:numPr>
              <w:spacing w:line="360" w:lineRule="auto"/>
              <w:ind w:left="754"/>
              <w:jc w:val="both"/>
              <w:rPr>
                <w:rFonts w:ascii="Cambria" w:eastAsia="Cambria" w:hAnsi="Cambria" w:cs="Cambria"/>
                <w:iCs/>
                <w:sz w:val="24"/>
                <w:szCs w:val="24"/>
              </w:rPr>
            </w:pPr>
            <w:r w:rsidRPr="00DD2710">
              <w:rPr>
                <w:rFonts w:ascii="Cambria" w:eastAsia="Cambria" w:hAnsi="Cambria" w:cs="Cambria"/>
                <w:b/>
                <w:bCs/>
                <w:iCs/>
                <w:sz w:val="24"/>
                <w:szCs w:val="24"/>
                <w:lang w:val="en-US"/>
              </w:rPr>
              <w:t>MAC:</w:t>
            </w:r>
            <w:r w:rsidRPr="00DD2710">
              <w:rPr>
                <w:rFonts w:ascii="Cambria" w:eastAsia="Cambria" w:hAnsi="Cambria" w:cs="Cambria"/>
                <w:iCs/>
                <w:sz w:val="24"/>
                <w:szCs w:val="24"/>
                <w:lang w:val="en-US"/>
              </w:rPr>
              <w:t xml:space="preserve"> MAC stands for Media Access Control. It defines how devices in a network gain access to the medium. It provides Encapsulation and Decapsulation of data, Error detection, and signaling.</w:t>
            </w:r>
          </w:p>
          <w:p w14:paraId="02BF4EB2" w14:textId="77777777" w:rsidR="00804061" w:rsidRPr="00DD2710" w:rsidRDefault="00804061" w:rsidP="00B01480">
            <w:pPr>
              <w:spacing w:line="360" w:lineRule="auto"/>
              <w:ind w:left="360"/>
              <w:jc w:val="both"/>
              <w:rPr>
                <w:rFonts w:ascii="Cambria" w:eastAsia="Cambria" w:hAnsi="Cambria" w:cs="Cambria"/>
                <w:iCs/>
                <w:sz w:val="24"/>
                <w:szCs w:val="24"/>
              </w:rPr>
            </w:pPr>
            <w:r w:rsidRPr="00DD2710">
              <w:rPr>
                <w:rFonts w:ascii="Cambria" w:eastAsia="Cambria" w:hAnsi="Cambria" w:cs="Cambria"/>
                <w:iCs/>
                <w:sz w:val="24"/>
                <w:szCs w:val="24"/>
                <w:lang w:val="en-US"/>
              </w:rPr>
              <w:t xml:space="preserve"> 2. </w:t>
            </w:r>
            <w:r w:rsidRPr="00DD2710">
              <w:rPr>
                <w:rFonts w:ascii="Cambria" w:eastAsia="Cambria" w:hAnsi="Cambria" w:cs="Cambria"/>
                <w:b/>
                <w:bCs/>
                <w:iCs/>
                <w:sz w:val="24"/>
                <w:szCs w:val="24"/>
                <w:lang w:val="en-US"/>
              </w:rPr>
              <w:t>LLC:</w:t>
            </w:r>
            <w:r w:rsidRPr="00DD2710">
              <w:rPr>
                <w:rFonts w:ascii="Cambria" w:eastAsia="Cambria" w:hAnsi="Cambria" w:cs="Cambria"/>
                <w:iCs/>
                <w:sz w:val="24"/>
                <w:szCs w:val="24"/>
                <w:lang w:val="en-US"/>
              </w:rPr>
              <w:t xml:space="preserve"> LLC stands for Logical link control. It is responsible for frame acceptance filtering, overload notification, and recovery management.</w:t>
            </w:r>
          </w:p>
          <w:p w14:paraId="003AC009" w14:textId="77777777" w:rsidR="00804061" w:rsidRPr="00DD2710" w:rsidRDefault="00804061">
            <w:pPr>
              <w:pStyle w:val="ListParagraph"/>
              <w:numPr>
                <w:ilvl w:val="0"/>
                <w:numId w:val="12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Physical layer:</w:t>
            </w:r>
            <w:r w:rsidRPr="00DD2710">
              <w:rPr>
                <w:rFonts w:ascii="Cambria" w:eastAsia="Cambria" w:hAnsi="Cambria" w:cs="Cambria"/>
                <w:iCs/>
                <w:sz w:val="24"/>
                <w:szCs w:val="24"/>
                <w:lang w:val="en-US"/>
              </w:rPr>
              <w:t xml:space="preserve"> The physical layer is responsible for the transmission of raw data. It defines the specifications for the parameters such as voltage level, timing, data rates, and connector.</w:t>
            </w:r>
          </w:p>
          <w:p w14:paraId="5190D3B4" w14:textId="57DD3BC2"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CAN specifications define CAN protocol and CAN physical layer, which are defined in the CAN standard ISO 11898. ISO 11898 has three parts:</w:t>
            </w:r>
          </w:p>
          <w:p w14:paraId="3C1686BE" w14:textId="77777777" w:rsidR="00804061" w:rsidRPr="00DD2710" w:rsidRDefault="00804061">
            <w:pPr>
              <w:pStyle w:val="ListParagraph"/>
              <w:numPr>
                <w:ilvl w:val="0"/>
                <w:numId w:val="12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ISO 11898-1</w:t>
            </w:r>
            <w:r w:rsidRPr="00DD2710">
              <w:rPr>
                <w:rFonts w:ascii="Cambria" w:eastAsia="Cambria" w:hAnsi="Cambria" w:cs="Cambria"/>
                <w:iCs/>
                <w:sz w:val="24"/>
                <w:szCs w:val="24"/>
                <w:lang w:val="en-US"/>
              </w:rPr>
              <w:t>: This part contains the specification of the Data-link layer and physical signal link.</w:t>
            </w:r>
          </w:p>
          <w:p w14:paraId="473C0582" w14:textId="77777777" w:rsidR="00804061" w:rsidRPr="00DD2710" w:rsidRDefault="00804061">
            <w:pPr>
              <w:pStyle w:val="ListParagraph"/>
              <w:numPr>
                <w:ilvl w:val="0"/>
                <w:numId w:val="13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ISO 11898-2:</w:t>
            </w:r>
            <w:r w:rsidRPr="00DD2710">
              <w:rPr>
                <w:rFonts w:ascii="Cambria" w:eastAsia="Cambria" w:hAnsi="Cambria" w:cs="Cambria"/>
                <w:iCs/>
                <w:sz w:val="24"/>
                <w:szCs w:val="24"/>
                <w:lang w:val="en-US"/>
              </w:rPr>
              <w:t xml:space="preserve"> This part comes under CAN physical layer for high speed CAN. The high- speed CAN allows data rate upto 1 Mbps used in the power train and the charges area of the vehicle.</w:t>
            </w:r>
          </w:p>
          <w:p w14:paraId="64AC27F0" w14:textId="77777777" w:rsidR="00804061" w:rsidRPr="00DD2710" w:rsidRDefault="00804061">
            <w:pPr>
              <w:pStyle w:val="ListParagraph"/>
              <w:numPr>
                <w:ilvl w:val="0"/>
                <w:numId w:val="131"/>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ISO 11898-3:</w:t>
            </w:r>
            <w:r w:rsidRPr="00DD2710">
              <w:rPr>
                <w:rFonts w:ascii="Cambria" w:eastAsia="Cambria" w:hAnsi="Cambria" w:cs="Cambria"/>
                <w:iCs/>
                <w:sz w:val="24"/>
                <w:szCs w:val="24"/>
                <w:lang w:val="en-US"/>
              </w:rPr>
              <w:t xml:space="preserve"> This part also comes under CAN physical layer for low-speed CAN. It allows data rate upto 125 kbps, and the low speed CAN is used where the speed of communication is not a critical factor.</w:t>
            </w:r>
          </w:p>
          <w:p w14:paraId="79A8547C" w14:textId="45D54AC9" w:rsidR="00804061" w:rsidRPr="00DD2710" w:rsidRDefault="00804061" w:rsidP="00FB3C29">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CiA DS-102: The full form of CiA is CAN in Automation, which defines the specifications for the CAN connector.</w:t>
            </w:r>
          </w:p>
          <w:p w14:paraId="49BE1700" w14:textId="77777777" w:rsidR="00804061" w:rsidRPr="00DD2710" w:rsidRDefault="00804061"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As far as the implementation is concerned, the CAN controller and CAN transceiver are implemented in the software with the help of the application, operating system, and network management functions.</w:t>
            </w:r>
          </w:p>
          <w:p w14:paraId="7D3DF156" w14:textId="77777777" w:rsidR="00804061" w:rsidRPr="00DD2710" w:rsidRDefault="00804061" w:rsidP="00FB3C29">
            <w:pPr>
              <w:spacing w:line="360" w:lineRule="auto"/>
              <w:jc w:val="both"/>
              <w:rPr>
                <w:rFonts w:ascii="Cambria" w:eastAsia="Cambria" w:hAnsi="Cambria" w:cs="Cambria"/>
                <w:iCs/>
                <w:sz w:val="24"/>
                <w:szCs w:val="24"/>
              </w:rPr>
            </w:pPr>
          </w:p>
          <w:p w14:paraId="29D64575"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CAN Framing</w:t>
            </w:r>
          </w:p>
          <w:p w14:paraId="1C3356DF"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understand the structure of the CAN frame.</w:t>
            </w:r>
          </w:p>
          <w:p w14:paraId="789879C8" w14:textId="77777777" w:rsidR="00804061" w:rsidRPr="00DD2710" w:rsidRDefault="00804061" w:rsidP="00B01480">
            <w:pPr>
              <w:spacing w:line="360" w:lineRule="auto"/>
              <w:jc w:val="both"/>
              <w:rPr>
                <w:rFonts w:ascii="Cambria" w:eastAsia="Cambria" w:hAnsi="Cambria" w:cs="Cambria"/>
                <w:iCs/>
                <w:sz w:val="24"/>
                <w:szCs w:val="24"/>
              </w:rPr>
            </w:pPr>
            <w:r w:rsidRPr="00DD2710">
              <w:rPr>
                <w:rFonts w:ascii="Cambria" w:hAnsi="Cambria"/>
                <w:noProof/>
                <w:sz w:val="24"/>
                <w:szCs w:val="24"/>
              </w:rPr>
              <w:drawing>
                <wp:inline distT="0" distB="0" distL="114300" distR="114300" wp14:anchorId="1CA2E69A" wp14:editId="29AF1395">
                  <wp:extent cx="5072742" cy="1208314"/>
                  <wp:effectExtent l="0" t="0" r="0" b="0"/>
                  <wp:docPr id="104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80" cstate="print"/>
                          <a:srcRect/>
                          <a:stretch/>
                        </pic:blipFill>
                        <pic:spPr>
                          <a:xfrm>
                            <a:off x="0" y="0"/>
                            <a:ext cx="5115260" cy="1218442"/>
                          </a:xfrm>
                          <a:prstGeom prst="rect">
                            <a:avLst/>
                          </a:prstGeom>
                        </pic:spPr>
                      </pic:pic>
                    </a:graphicData>
                  </a:graphic>
                </wp:inline>
              </w:drawing>
            </w:r>
          </w:p>
          <w:p w14:paraId="0C84E685" w14:textId="77777777" w:rsidR="00804061" w:rsidRPr="00DD2710" w:rsidRDefault="00804061">
            <w:pPr>
              <w:pStyle w:val="ListParagraph"/>
              <w:numPr>
                <w:ilvl w:val="0"/>
                <w:numId w:val="13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SOF</w:t>
            </w:r>
            <w:r w:rsidRPr="00DD2710">
              <w:rPr>
                <w:rFonts w:ascii="Cambria" w:eastAsia="Cambria" w:hAnsi="Cambria" w:cs="Cambria"/>
                <w:iCs/>
                <w:sz w:val="24"/>
                <w:szCs w:val="24"/>
                <w:lang w:val="en-US"/>
              </w:rPr>
              <w:t>: SOF stands for the start of frame, which indicates that the new frame is entered in a network. It is of 1 bit.</w:t>
            </w:r>
          </w:p>
          <w:p w14:paraId="618C2F57" w14:textId="77777777" w:rsidR="00804061" w:rsidRPr="00DD2710" w:rsidRDefault="00804061">
            <w:pPr>
              <w:pStyle w:val="ListParagraph"/>
              <w:numPr>
                <w:ilvl w:val="0"/>
                <w:numId w:val="133"/>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Identifier:</w:t>
            </w:r>
            <w:r w:rsidRPr="00DD2710">
              <w:rPr>
                <w:rFonts w:ascii="Cambria" w:eastAsia="Cambria" w:hAnsi="Cambria" w:cs="Cambria"/>
                <w:iCs/>
                <w:sz w:val="24"/>
                <w:szCs w:val="24"/>
                <w:lang w:val="en-US"/>
              </w:rPr>
              <w:t xml:space="preserve"> A standard data format defined under the CAN 2.0 A specification uses an 11-bit message identifier for arbitration. Basically, this message identifier sets the priority of the data frame.</w:t>
            </w:r>
          </w:p>
          <w:p w14:paraId="5A011131" w14:textId="77777777" w:rsidR="00804061" w:rsidRPr="00DD2710" w:rsidRDefault="00804061">
            <w:pPr>
              <w:pStyle w:val="ListParagraph"/>
              <w:numPr>
                <w:ilvl w:val="0"/>
                <w:numId w:val="134"/>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RTR:</w:t>
            </w:r>
            <w:r w:rsidRPr="00DD2710">
              <w:rPr>
                <w:rFonts w:ascii="Cambria" w:eastAsia="Cambria" w:hAnsi="Cambria" w:cs="Cambria"/>
                <w:iCs/>
                <w:sz w:val="24"/>
                <w:szCs w:val="24"/>
                <w:lang w:val="en-US"/>
              </w:rPr>
              <w:t xml:space="preserve"> RTR stands for Remote Transmission Request, which defines the frame type, whether it is a data frame or a remote frame. It is of 1-bit.</w:t>
            </w:r>
          </w:p>
          <w:p w14:paraId="75FD76EA" w14:textId="77777777" w:rsidR="00804061" w:rsidRPr="00DD2710" w:rsidRDefault="00804061">
            <w:pPr>
              <w:pStyle w:val="ListParagraph"/>
              <w:numPr>
                <w:ilvl w:val="0"/>
                <w:numId w:val="13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Control field:</w:t>
            </w:r>
            <w:r w:rsidRPr="00DD2710">
              <w:rPr>
                <w:rFonts w:ascii="Cambria" w:eastAsia="Cambria" w:hAnsi="Cambria" w:cs="Cambria"/>
                <w:iCs/>
                <w:sz w:val="24"/>
                <w:szCs w:val="24"/>
                <w:lang w:val="en-US"/>
              </w:rPr>
              <w:t xml:space="preserve"> It has user-defined functions.</w:t>
            </w:r>
          </w:p>
          <w:p w14:paraId="17C7E15A" w14:textId="77777777" w:rsidR="00804061" w:rsidRPr="00DD2710" w:rsidRDefault="00804061">
            <w:pPr>
              <w:pStyle w:val="ListParagraph"/>
              <w:numPr>
                <w:ilvl w:val="0"/>
                <w:numId w:val="136"/>
              </w:numPr>
              <w:spacing w:line="360" w:lineRule="auto"/>
              <w:ind w:left="754"/>
              <w:jc w:val="both"/>
              <w:rPr>
                <w:rFonts w:ascii="Cambria" w:eastAsia="Cambria" w:hAnsi="Cambria" w:cs="Cambria"/>
                <w:iCs/>
                <w:sz w:val="24"/>
                <w:szCs w:val="24"/>
              </w:rPr>
            </w:pPr>
            <w:r w:rsidRPr="00DD2710">
              <w:rPr>
                <w:rFonts w:ascii="Cambria" w:eastAsia="Cambria" w:hAnsi="Cambria" w:cs="Cambria"/>
                <w:b/>
                <w:bCs/>
                <w:iCs/>
                <w:sz w:val="24"/>
                <w:szCs w:val="24"/>
                <w:lang w:val="en-US"/>
              </w:rPr>
              <w:t>IDE:</w:t>
            </w:r>
            <w:r w:rsidRPr="00DD2710">
              <w:rPr>
                <w:rFonts w:ascii="Cambria" w:eastAsia="Cambria" w:hAnsi="Cambria" w:cs="Cambria"/>
                <w:iCs/>
                <w:sz w:val="24"/>
                <w:szCs w:val="24"/>
                <w:lang w:val="en-US"/>
              </w:rPr>
              <w:t xml:space="preserve"> An IDE bit in a control field stands for identifier extension. A dominant IDE bit defines the 11-bit standard identifier, whereas recessive IDE bit defines the 29-bit extended identifier.</w:t>
            </w:r>
          </w:p>
          <w:p w14:paraId="6A1CF45D" w14:textId="77777777" w:rsidR="00804061" w:rsidRPr="00DD2710" w:rsidRDefault="00804061" w:rsidP="00B01480">
            <w:pPr>
              <w:spacing w:line="360" w:lineRule="auto"/>
              <w:ind w:left="39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 2.  </w:t>
            </w:r>
            <w:r w:rsidRPr="00DD2710">
              <w:rPr>
                <w:rFonts w:ascii="Cambria" w:eastAsia="Cambria" w:hAnsi="Cambria" w:cs="Cambria"/>
                <w:b/>
                <w:bCs/>
                <w:iCs/>
                <w:sz w:val="24"/>
                <w:szCs w:val="24"/>
                <w:lang w:val="en-US"/>
              </w:rPr>
              <w:t>DLC:</w:t>
            </w:r>
            <w:r w:rsidRPr="00DD2710">
              <w:rPr>
                <w:rFonts w:ascii="Cambria" w:eastAsia="Cambria" w:hAnsi="Cambria" w:cs="Cambria"/>
                <w:iCs/>
                <w:sz w:val="24"/>
                <w:szCs w:val="24"/>
                <w:lang w:val="en-US"/>
              </w:rPr>
              <w:t xml:space="preserve"> DLC stands for Data Length Code, which defines the data length in a data field. It is of 4 bits.</w:t>
            </w:r>
          </w:p>
          <w:p w14:paraId="73D7763D" w14:textId="77777777" w:rsidR="00804061" w:rsidRPr="00DD2710" w:rsidRDefault="00804061" w:rsidP="00B01480">
            <w:pPr>
              <w:spacing w:line="360" w:lineRule="auto"/>
              <w:ind w:left="39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 3.  </w:t>
            </w:r>
            <w:r w:rsidRPr="00DD2710">
              <w:rPr>
                <w:rFonts w:ascii="Cambria" w:eastAsia="Cambria" w:hAnsi="Cambria" w:cs="Cambria"/>
                <w:b/>
                <w:bCs/>
                <w:iCs/>
                <w:sz w:val="24"/>
                <w:szCs w:val="24"/>
                <w:lang w:val="en-US"/>
              </w:rPr>
              <w:t>Data field:</w:t>
            </w:r>
            <w:r w:rsidRPr="00DD2710">
              <w:rPr>
                <w:rFonts w:ascii="Cambria" w:eastAsia="Cambria" w:hAnsi="Cambria" w:cs="Cambria"/>
                <w:iCs/>
                <w:sz w:val="24"/>
                <w:szCs w:val="24"/>
                <w:lang w:val="en-US"/>
              </w:rPr>
              <w:t xml:space="preserve"> The data field can contain upto 8 bytes.</w:t>
            </w:r>
          </w:p>
          <w:p w14:paraId="2BDFF5ED" w14:textId="77777777" w:rsidR="00804061" w:rsidRPr="00DD2710" w:rsidRDefault="00804061">
            <w:pPr>
              <w:pStyle w:val="ListParagraph"/>
              <w:numPr>
                <w:ilvl w:val="0"/>
                <w:numId w:val="137"/>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CRC field</w:t>
            </w:r>
            <w:r w:rsidRPr="00DD2710">
              <w:rPr>
                <w:rFonts w:ascii="Cambria" w:eastAsia="Cambria" w:hAnsi="Cambria" w:cs="Cambria"/>
                <w:iCs/>
                <w:sz w:val="24"/>
                <w:szCs w:val="24"/>
                <w:lang w:val="en-US"/>
              </w:rPr>
              <w:t>: The data frame also contains a cyclic redundancy check field of 15 bit, which is used to detect the corruption if it occurs during the transmission time. The sender will compute the CRC before sending the data frame, and the receiver also computes the CRC and then compares the computed CRC with the CRC received from the sender. If the CRC does not match, then the receiver will generate the error.</w:t>
            </w:r>
          </w:p>
          <w:p w14:paraId="49EA5100" w14:textId="77777777" w:rsidR="00804061" w:rsidRPr="00DD2710" w:rsidRDefault="00804061">
            <w:pPr>
              <w:pStyle w:val="ListParagraph"/>
              <w:numPr>
                <w:ilvl w:val="0"/>
                <w:numId w:val="13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ACK field:</w:t>
            </w:r>
            <w:r w:rsidRPr="00DD2710">
              <w:rPr>
                <w:rFonts w:ascii="Cambria" w:eastAsia="Cambria" w:hAnsi="Cambria" w:cs="Cambria"/>
                <w:iCs/>
                <w:sz w:val="24"/>
                <w:szCs w:val="24"/>
                <w:lang w:val="en-US"/>
              </w:rPr>
              <w:t xml:space="preserve"> This is the receiver's acknowledgment. In other protocols, a separate packet for an acknowledgment is sent after receiving all the packets, but in case of CAN protocol, no separate packet is sent for an acknowledgment.</w:t>
            </w:r>
          </w:p>
          <w:p w14:paraId="3D3246EA" w14:textId="77777777" w:rsidR="00804061" w:rsidRPr="00DD2710" w:rsidRDefault="00804061">
            <w:pPr>
              <w:pStyle w:val="ListParagraph"/>
              <w:numPr>
                <w:ilvl w:val="0"/>
                <w:numId w:val="13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 xml:space="preserve">EOF: </w:t>
            </w:r>
            <w:r w:rsidRPr="00DD2710">
              <w:rPr>
                <w:rFonts w:ascii="Cambria" w:eastAsia="Cambria" w:hAnsi="Cambria" w:cs="Cambria"/>
                <w:iCs/>
                <w:sz w:val="24"/>
                <w:szCs w:val="24"/>
                <w:lang w:val="en-US"/>
              </w:rPr>
              <w:t>EOF stands for end of frame. It contains 7 consecutive recessive bits known End of frame.</w:t>
            </w:r>
          </w:p>
          <w:p w14:paraId="4CD757A6"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Now we will see how data is transmitted through the CAN network.</w:t>
            </w:r>
          </w:p>
          <w:p w14:paraId="7C4A5092" w14:textId="77777777" w:rsidR="00804061" w:rsidRPr="00DD2710" w:rsidRDefault="00804061" w:rsidP="00FB3C29">
            <w:pPr>
              <w:spacing w:line="360" w:lineRule="auto"/>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24E42DA9" wp14:editId="279A34D5">
                  <wp:extent cx="4312920" cy="1676400"/>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81" cstate="print"/>
                          <a:srcRect/>
                          <a:stretch/>
                        </pic:blipFill>
                        <pic:spPr>
                          <a:xfrm>
                            <a:off x="0" y="0"/>
                            <a:ext cx="4321542" cy="1679751"/>
                          </a:xfrm>
                          <a:prstGeom prst="rect">
                            <a:avLst/>
                          </a:prstGeom>
                        </pic:spPr>
                      </pic:pic>
                    </a:graphicData>
                  </a:graphic>
                </wp:inline>
              </w:drawing>
            </w:r>
          </w:p>
          <w:p w14:paraId="45E17CAB" w14:textId="4A7F7A11"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 CAN network consists of multiple of CAN nodes. In the above case, we have considered three CAN nodes, and named them as node A, node B, and node C. CAN node consists of three elements which are given below:</w:t>
            </w:r>
          </w:p>
          <w:p w14:paraId="767890D2" w14:textId="77777777" w:rsidR="00804061" w:rsidRPr="00DD2710" w:rsidRDefault="00804061">
            <w:pPr>
              <w:pStyle w:val="ListParagraph"/>
              <w:numPr>
                <w:ilvl w:val="0"/>
                <w:numId w:val="14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Host</w:t>
            </w:r>
          </w:p>
          <w:p w14:paraId="0A58CD4A"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 host is a microcontroller or microprocessor which is running some application to do a specific job. A host decides what the received message means and what message it should send next.</w:t>
            </w:r>
          </w:p>
          <w:p w14:paraId="0BC8533F" w14:textId="77777777" w:rsidR="00804061" w:rsidRPr="00DD2710" w:rsidRDefault="00804061">
            <w:pPr>
              <w:pStyle w:val="ListParagraph"/>
              <w:numPr>
                <w:ilvl w:val="0"/>
                <w:numId w:val="14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CAN Controller</w:t>
            </w:r>
          </w:p>
          <w:p w14:paraId="1F2E56AE"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CAN controller deals with the communication functions described by the CAN protocol. It also triggers the transmission, or the reception of the CAN messages.</w:t>
            </w:r>
          </w:p>
          <w:p w14:paraId="4FC00CEE" w14:textId="77777777" w:rsidR="00804061" w:rsidRPr="00DD2710" w:rsidRDefault="00804061">
            <w:pPr>
              <w:pStyle w:val="ListParagraph"/>
              <w:numPr>
                <w:ilvl w:val="0"/>
                <w:numId w:val="14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CAN Transceiver</w:t>
            </w:r>
          </w:p>
          <w:p w14:paraId="15BCD763"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CAN transceiver is responsible for the transmission or the reception of the data on the CAN bus. It converts the data signal into the stream of data collected from the CAN bus that the CAN controller can understand.</w:t>
            </w:r>
          </w:p>
          <w:p w14:paraId="089FAB0A"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In the above diagram, unshielded twisted pair cable is used to transmit or receive the data. It is also known as CAN bus, and CAN bus consists of two lines, i.e., CAN low line and CAN high line, which are also known as CANH and CANL, respectively. The transmission occurs due to the differential voltage applied to these lines. The CAN uses twisted pair cable and differential voltage because of its environment. For example, in a car, motor, ignition system, and many other devices can cause data loss and data corruption due to noise. The twisting of the two lines also reduces the magnetic field. The bus is terminated with 120Ω resistance at each end.</w:t>
            </w:r>
          </w:p>
          <w:p w14:paraId="70714957" w14:textId="77777777" w:rsidR="00804061" w:rsidRPr="00DD2710" w:rsidRDefault="00804061" w:rsidP="00B01480">
            <w:pPr>
              <w:spacing w:line="360" w:lineRule="auto"/>
              <w:ind w:left="34"/>
              <w:jc w:val="both"/>
              <w:rPr>
                <w:rFonts w:ascii="Cambria" w:eastAsia="Cambria" w:hAnsi="Cambria" w:cs="Cambria"/>
                <w:iCs/>
                <w:sz w:val="24"/>
                <w:szCs w:val="24"/>
              </w:rPr>
            </w:pPr>
          </w:p>
          <w:p w14:paraId="5A9ACBB3" w14:textId="77777777" w:rsidR="00FB3C29" w:rsidRPr="00DD2710" w:rsidRDefault="00FB3C29" w:rsidP="00B01480">
            <w:pPr>
              <w:spacing w:line="360" w:lineRule="auto"/>
              <w:ind w:left="34"/>
              <w:jc w:val="both"/>
              <w:rPr>
                <w:rFonts w:ascii="Cambria" w:eastAsia="Cambria" w:hAnsi="Cambria" w:cs="Cambria"/>
                <w:iCs/>
                <w:sz w:val="24"/>
                <w:szCs w:val="24"/>
              </w:rPr>
            </w:pPr>
          </w:p>
          <w:p w14:paraId="3BA4DF8A" w14:textId="77777777" w:rsidR="00FB3C29" w:rsidRPr="00DD2710" w:rsidRDefault="00FB3C29" w:rsidP="00B01480">
            <w:pPr>
              <w:spacing w:line="360" w:lineRule="auto"/>
              <w:ind w:left="34"/>
              <w:jc w:val="both"/>
              <w:rPr>
                <w:rFonts w:ascii="Cambria" w:eastAsia="Cambria" w:hAnsi="Cambria" w:cs="Cambria"/>
                <w:iCs/>
                <w:sz w:val="24"/>
                <w:szCs w:val="24"/>
              </w:rPr>
            </w:pPr>
          </w:p>
          <w:p w14:paraId="5B7DE6C9" w14:textId="77777777" w:rsidR="00FB3C29" w:rsidRPr="00DD2710" w:rsidRDefault="00FB3C29" w:rsidP="00B01480">
            <w:pPr>
              <w:spacing w:line="360" w:lineRule="auto"/>
              <w:ind w:left="34"/>
              <w:jc w:val="both"/>
              <w:rPr>
                <w:rFonts w:ascii="Cambria" w:eastAsia="Cambria" w:hAnsi="Cambria" w:cs="Cambria"/>
                <w:iCs/>
                <w:sz w:val="24"/>
                <w:szCs w:val="24"/>
              </w:rPr>
            </w:pPr>
          </w:p>
          <w:p w14:paraId="45177CFA"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CAN Characteristics</w:t>
            </w:r>
          </w:p>
          <w:p w14:paraId="31224BBA" w14:textId="77777777" w:rsidR="00804061" w:rsidRPr="00DD2710" w:rsidRDefault="00804061"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1FA6D8A1" wp14:editId="56A0036C">
                  <wp:extent cx="3973286" cy="2503715"/>
                  <wp:effectExtent l="0" t="0" r="0" b="0"/>
                  <wp:docPr id="104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82" cstate="print"/>
                          <a:srcRect/>
                          <a:stretch/>
                        </pic:blipFill>
                        <pic:spPr>
                          <a:xfrm>
                            <a:off x="0" y="0"/>
                            <a:ext cx="3985430" cy="2511368"/>
                          </a:xfrm>
                          <a:prstGeom prst="rect">
                            <a:avLst/>
                          </a:prstGeom>
                        </pic:spPr>
                      </pic:pic>
                    </a:graphicData>
                  </a:graphic>
                </wp:inline>
              </w:drawing>
            </w:r>
          </w:p>
          <w:p w14:paraId="5D259746" w14:textId="78F3870E"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With the help of differential voltage, we will determine how 0 and 1 are transmitted through the CAN bus. The above figure is the voltage graph that shows the voltage level of CAN low and CAN high. In CAN terminology, logic 1 is said to be recessive while logic 0 is dominant. When CAN high line and CAN low line are applied with 2.5 volts, then the actual differential voltage would be zero volt. A zero volt on CAN bus is read by the CAN transceiver as a recessive or logic 1. A zero volt on CAN bus is an ideal state of the bus. When CAN high line is pulled up to 3.5 volt and the CAN low line is pulled down to 1.5 volt, then the bus's actual differential voltage would be 2 volts. It is treated as a dominant bit or logic 0 by the CAN transceiver. If the bus state is reached to dominant or logic 0 then it would become impossible to move to the recessive state by any other node.</w:t>
            </w:r>
          </w:p>
          <w:p w14:paraId="784BD246" w14:textId="6EA988D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Key points learnt from the CAN characteristics</w:t>
            </w:r>
          </w:p>
          <w:p w14:paraId="0FCEC89C" w14:textId="77777777" w:rsidR="00804061" w:rsidRPr="00DD2710" w:rsidRDefault="00804061">
            <w:pPr>
              <w:pStyle w:val="ListParagraph"/>
              <w:numPr>
                <w:ilvl w:val="0"/>
                <w:numId w:val="14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Logic 1 is a recessive state. To transmit 1 on CAN bus, both CAN high and CAN low should be applied with 2.5V.</w:t>
            </w:r>
          </w:p>
          <w:p w14:paraId="0AF2C1D9" w14:textId="77777777" w:rsidR="00804061" w:rsidRPr="00DD2710" w:rsidRDefault="00804061">
            <w:pPr>
              <w:pStyle w:val="ListParagraph"/>
              <w:numPr>
                <w:ilvl w:val="0"/>
                <w:numId w:val="14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Logic 0 is a dominant state. To transmit 0 on CAN bus, CAN high should be applied at 3.5V and CAN low should be applied at 1.5V.</w:t>
            </w:r>
          </w:p>
          <w:p w14:paraId="1E0345A6" w14:textId="77777777" w:rsidR="00804061" w:rsidRPr="00DD2710" w:rsidRDefault="00804061">
            <w:pPr>
              <w:pStyle w:val="ListParagraph"/>
              <w:numPr>
                <w:ilvl w:val="0"/>
                <w:numId w:val="14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ideal state of the bus is recessive.</w:t>
            </w:r>
          </w:p>
          <w:p w14:paraId="7E93C466" w14:textId="77777777" w:rsidR="00804061" w:rsidRPr="00DD2710" w:rsidRDefault="00804061">
            <w:pPr>
              <w:pStyle w:val="ListParagraph"/>
              <w:numPr>
                <w:ilvl w:val="0"/>
                <w:numId w:val="14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If the node reaches the dominant state, it cannot move back to the recessive state by any other node.</w:t>
            </w:r>
          </w:p>
          <w:p w14:paraId="05E267C2" w14:textId="77777777" w:rsidR="00804061" w:rsidRPr="00DD2710" w:rsidRDefault="00804061" w:rsidP="00FB3C29">
            <w:pPr>
              <w:spacing w:line="360" w:lineRule="auto"/>
              <w:jc w:val="both"/>
              <w:rPr>
                <w:rFonts w:ascii="Cambria" w:eastAsia="Cambria" w:hAnsi="Cambria" w:cs="Cambria"/>
                <w:iCs/>
                <w:sz w:val="24"/>
                <w:szCs w:val="24"/>
              </w:rPr>
            </w:pPr>
          </w:p>
          <w:p w14:paraId="59B323C4" w14:textId="77777777" w:rsidR="00804061" w:rsidRPr="00DD2710" w:rsidRDefault="00804061" w:rsidP="00B01480">
            <w:pPr>
              <w:spacing w:line="360" w:lineRule="auto"/>
              <w:ind w:left="34"/>
              <w:jc w:val="both"/>
              <w:rPr>
                <w:rFonts w:ascii="Cambria" w:hAnsi="Cambria"/>
                <w:sz w:val="24"/>
                <w:szCs w:val="24"/>
              </w:rPr>
            </w:pPr>
            <w:r w:rsidRPr="00DD2710">
              <w:rPr>
                <w:rFonts w:ascii="Cambria" w:eastAsia="Cambria" w:hAnsi="Cambria" w:cs="Cambria"/>
                <w:b/>
                <w:bCs/>
                <w:iCs/>
                <w:sz w:val="24"/>
                <w:szCs w:val="24"/>
                <w:lang w:val="en-US"/>
              </w:rPr>
              <w:t>CAN bus logic</w:t>
            </w:r>
          </w:p>
          <w:p w14:paraId="486FE913" w14:textId="77777777" w:rsidR="00804061" w:rsidRPr="00DD2710" w:rsidRDefault="00804061" w:rsidP="00B01480">
            <w:pPr>
              <w:spacing w:line="360" w:lineRule="auto"/>
              <w:jc w:val="center"/>
              <w:rPr>
                <w:rFonts w:ascii="Cambria" w:eastAsia="Cambria" w:hAnsi="Cambria" w:cs="Cambria"/>
                <w:b/>
                <w:bCs/>
                <w:iCs/>
                <w:sz w:val="24"/>
                <w:szCs w:val="24"/>
              </w:rPr>
            </w:pPr>
            <w:r w:rsidRPr="00DD2710">
              <w:rPr>
                <w:rFonts w:ascii="Cambria" w:hAnsi="Cambria"/>
                <w:noProof/>
                <w:sz w:val="24"/>
                <w:szCs w:val="24"/>
              </w:rPr>
              <w:drawing>
                <wp:inline distT="0" distB="0" distL="114300" distR="114300" wp14:anchorId="2180F031" wp14:editId="5AE5F396">
                  <wp:extent cx="3929742" cy="1828800"/>
                  <wp:effectExtent l="0" t="0" r="0" b="0"/>
                  <wp:docPr id="104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83" cstate="print"/>
                          <a:srcRect/>
                          <a:stretch/>
                        </pic:blipFill>
                        <pic:spPr>
                          <a:xfrm>
                            <a:off x="0" y="0"/>
                            <a:ext cx="3949714" cy="1838094"/>
                          </a:xfrm>
                          <a:prstGeom prst="rect">
                            <a:avLst/>
                          </a:prstGeom>
                        </pic:spPr>
                      </pic:pic>
                    </a:graphicData>
                  </a:graphic>
                </wp:inline>
              </w:drawing>
            </w:r>
          </w:p>
          <w:p w14:paraId="084D53B3" w14:textId="77777777" w:rsidR="00804061" w:rsidRPr="00DD2710" w:rsidRDefault="00804061" w:rsidP="00B01480">
            <w:pPr>
              <w:spacing w:line="360" w:lineRule="auto"/>
              <w:ind w:left="34"/>
              <w:jc w:val="center"/>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7FA96832" wp14:editId="463210E8">
                  <wp:extent cx="4082143" cy="1733005"/>
                  <wp:effectExtent l="0" t="0" r="0" b="635"/>
                  <wp:docPr id="104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84" cstate="print"/>
                          <a:srcRect/>
                          <a:stretch/>
                        </pic:blipFill>
                        <pic:spPr>
                          <a:xfrm>
                            <a:off x="0" y="0"/>
                            <a:ext cx="4093355" cy="1737765"/>
                          </a:xfrm>
                          <a:prstGeom prst="rect">
                            <a:avLst/>
                          </a:prstGeom>
                        </pic:spPr>
                      </pic:pic>
                    </a:graphicData>
                  </a:graphic>
                </wp:inline>
              </w:drawing>
            </w:r>
          </w:p>
          <w:p w14:paraId="1990ACAE"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From the above scenario, we get to know that the dominant state overwrites the recessive state. When the node sends the dominant and the recessive bit simultaneously, then the bus remains dominant. The recessive level occurs only when all the nodes send the recessive bit. Such logic is known as AND logic, and physically it is implemented as an open collector circuit.</w:t>
            </w:r>
          </w:p>
          <w:p w14:paraId="5E3D60F5" w14:textId="77777777" w:rsidR="00804061" w:rsidRPr="00DD2710" w:rsidRDefault="00804061" w:rsidP="00B01480">
            <w:pPr>
              <w:spacing w:line="360" w:lineRule="auto"/>
              <w:ind w:left="34"/>
              <w:jc w:val="both"/>
              <w:rPr>
                <w:rFonts w:ascii="Cambria" w:eastAsia="Cambria" w:hAnsi="Cambria" w:cs="Cambria"/>
                <w:iCs/>
                <w:sz w:val="24"/>
                <w:szCs w:val="24"/>
              </w:rPr>
            </w:pPr>
          </w:p>
          <w:p w14:paraId="73BD775C"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CAN Communication Principle</w:t>
            </w:r>
          </w:p>
          <w:p w14:paraId="74F79B07" w14:textId="42BEABE4"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As we know that the message is sent based on the priority set in the arbitration field. For the standard frame, the message identifier is 11 bit, while for the extended frame, the message identifier is 29 bit. It allows the system designer to design the message identifier at the design itself. The smaller the message identifier, the higher, would be the message priority.</w:t>
            </w:r>
          </w:p>
          <w:p w14:paraId="5A035154"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understand how arbitration works through a flow chart.</w:t>
            </w:r>
          </w:p>
          <w:p w14:paraId="4C53F209" w14:textId="77777777" w:rsidR="00804061" w:rsidRPr="00DD2710" w:rsidRDefault="00804061" w:rsidP="00B01480">
            <w:pPr>
              <w:spacing w:line="360" w:lineRule="auto"/>
              <w:ind w:left="34"/>
              <w:jc w:val="both"/>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61A3DA8D" wp14:editId="7361BAF9">
                  <wp:extent cx="4876800" cy="5196840"/>
                  <wp:effectExtent l="0" t="0" r="0" b="0"/>
                  <wp:docPr id="104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85" cstate="print"/>
                          <a:srcRect/>
                          <a:stretch/>
                        </pic:blipFill>
                        <pic:spPr>
                          <a:xfrm>
                            <a:off x="0" y="0"/>
                            <a:ext cx="4893225" cy="5214343"/>
                          </a:xfrm>
                          <a:prstGeom prst="rect">
                            <a:avLst/>
                          </a:prstGeom>
                        </pic:spPr>
                      </pic:pic>
                    </a:graphicData>
                  </a:graphic>
                </wp:inline>
              </w:drawing>
            </w:r>
          </w:p>
          <w:p w14:paraId="4B791A09"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sender wants to send the message and waiting for the CAN bus to become idle. If the CAN bus is idle, then the sender sends the SOF or the dominant bit for the bus access. Then, it sends the message identifier bit in the most significant bit. If the node detects the dominant bit on the bus while it has transmitted the recessive bit, it means that the node has lost the arbitration and stops transmitting further bits. The sender will wait and resend the message once the bus is free.</w:t>
            </w:r>
          </w:p>
          <w:p w14:paraId="6DDEF8D8" w14:textId="77777777" w:rsidR="00FB3C29" w:rsidRPr="00DD2710" w:rsidRDefault="00FB3C29" w:rsidP="00FB3C29">
            <w:pPr>
              <w:spacing w:line="360" w:lineRule="auto"/>
              <w:jc w:val="both"/>
              <w:rPr>
                <w:rFonts w:ascii="Cambria" w:eastAsia="Cambria" w:hAnsi="Cambria" w:cs="Cambria"/>
                <w:iCs/>
                <w:sz w:val="24"/>
                <w:szCs w:val="24"/>
              </w:rPr>
            </w:pPr>
          </w:p>
          <w:p w14:paraId="74358EEF" w14:textId="77777777" w:rsidR="00FB3C29" w:rsidRPr="00DD2710" w:rsidRDefault="00FB3C29" w:rsidP="00FB3C29">
            <w:pPr>
              <w:spacing w:line="360" w:lineRule="auto"/>
              <w:jc w:val="both"/>
              <w:rPr>
                <w:rFonts w:ascii="Cambria" w:eastAsia="Cambria" w:hAnsi="Cambria" w:cs="Cambria"/>
                <w:iCs/>
                <w:sz w:val="24"/>
                <w:szCs w:val="24"/>
              </w:rPr>
            </w:pPr>
          </w:p>
          <w:p w14:paraId="1D071E58" w14:textId="77777777" w:rsidR="00804061" w:rsidRPr="00DD2710" w:rsidRDefault="00804061"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CAN Arbitration Example</w:t>
            </w:r>
          </w:p>
          <w:p w14:paraId="3523D4D6" w14:textId="77777777" w:rsidR="00804061" w:rsidRPr="00DD2710" w:rsidRDefault="00804061"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49782E07" wp14:editId="2D00F5BE">
                  <wp:extent cx="3614057" cy="1502229"/>
                  <wp:effectExtent l="0" t="0" r="0" b="0"/>
                  <wp:docPr id="104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pic:cNvPicPr/>
                        </pic:nvPicPr>
                        <pic:blipFill>
                          <a:blip r:embed="rId86" cstate="print"/>
                          <a:srcRect/>
                          <a:stretch/>
                        </pic:blipFill>
                        <pic:spPr>
                          <a:xfrm>
                            <a:off x="0" y="0"/>
                            <a:ext cx="3624336" cy="1506502"/>
                          </a:xfrm>
                          <a:prstGeom prst="rect">
                            <a:avLst/>
                          </a:prstGeom>
                        </pic:spPr>
                      </pic:pic>
                    </a:graphicData>
                  </a:graphic>
                </wp:inline>
              </w:drawing>
            </w:r>
          </w:p>
          <w:p w14:paraId="3AA8D86E" w14:textId="77777777"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If we consider three nodes, i.e., Node 1, Node 2, and Node 3, the message identifiers of these nodes are 0x7F3, 0x6B3, and 0x6D9, respectively.</w:t>
            </w:r>
          </w:p>
          <w:p w14:paraId="7A83C0C2" w14:textId="77777777" w:rsidR="00804061" w:rsidRPr="00DD2710" w:rsidRDefault="00804061"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3A5090C4" wp14:editId="0F2C272E">
                  <wp:extent cx="4517571" cy="2536371"/>
                  <wp:effectExtent l="0" t="0" r="0" b="0"/>
                  <wp:docPr id="104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pic:cNvPicPr/>
                        </pic:nvPicPr>
                        <pic:blipFill>
                          <a:blip r:embed="rId87" cstate="print"/>
                          <a:srcRect/>
                          <a:stretch/>
                        </pic:blipFill>
                        <pic:spPr>
                          <a:xfrm>
                            <a:off x="0" y="0"/>
                            <a:ext cx="4530521" cy="2543642"/>
                          </a:xfrm>
                          <a:prstGeom prst="rect">
                            <a:avLst/>
                          </a:prstGeom>
                        </pic:spPr>
                      </pic:pic>
                    </a:graphicData>
                  </a:graphic>
                </wp:inline>
              </w:drawing>
            </w:r>
          </w:p>
          <w:p w14:paraId="6F5882DA" w14:textId="77CCFC5C"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transmission of all the three nodes with the most significant bit is shown in the above diagram.</w:t>
            </w:r>
          </w:p>
          <w:p w14:paraId="048A6C02" w14:textId="2BE7D46C"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11th bit: As all the three bits of nodes are recessive, so bus bit will also remain recessive.</w:t>
            </w:r>
          </w:p>
          <w:p w14:paraId="35DBEA2C" w14:textId="0DFA606B"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10th bit: All the nodes have 10th bit as recessive, so the bus will also remain recessive.</w:t>
            </w:r>
          </w:p>
          <w:p w14:paraId="0DF6A845" w14:textId="59519A3F"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9th bit: Node 1 has recessive bit while other nodes have a dominant bit, so the bus will also remain dominant. In this case, node 1 has lost the arbitration, so it stops sending bits.</w:t>
            </w:r>
          </w:p>
          <w:p w14:paraId="47074C29" w14:textId="2A9757A0" w:rsidR="00804061" w:rsidRPr="00DD2710" w:rsidRDefault="00804061"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8th bit: Both node 2 and node 3 are sending recessive bit, so that the bus state will remain recessive.</w:t>
            </w:r>
          </w:p>
          <w:p w14:paraId="205BF7E0" w14:textId="7C835DBB" w:rsidR="00DC4B44" w:rsidRPr="00DD2710" w:rsidRDefault="00804061"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7th bit: The node 2 is sending dominant bit while node 3 has sent recessive bit, so that the bus state will remain dominant. In this case, the node 3 has lost the arbitration, so it stops sending the message while the node 2 has won the arbitration means that it will continue to hold the bus until the message is received.</w:t>
            </w:r>
          </w:p>
          <w:p w14:paraId="7BBB5B75" w14:textId="77777777" w:rsidR="00FB3C29" w:rsidRPr="00DD2710" w:rsidRDefault="00FB3C29" w:rsidP="00B01480">
            <w:pPr>
              <w:spacing w:line="360" w:lineRule="auto"/>
              <w:ind w:left="34"/>
              <w:jc w:val="both"/>
              <w:rPr>
                <w:rFonts w:ascii="Cambria" w:eastAsia="Cambria" w:hAnsi="Cambria" w:cs="Cambria"/>
                <w:iCs/>
                <w:sz w:val="24"/>
                <w:szCs w:val="24"/>
              </w:rPr>
            </w:pPr>
          </w:p>
          <w:p w14:paraId="492DD8A6" w14:textId="77777777" w:rsidR="002616F7" w:rsidRPr="00DD2710" w:rsidRDefault="002616F7"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HTTP Status Codes</w:t>
            </w:r>
          </w:p>
          <w:p w14:paraId="06B708AB" w14:textId="21C01AA4"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status code determines whether the request made by the client has been successfully completed or not. The server's status codes are provided in response to the client's request to the server. In short, we can say that when the client makes a request, then the HTTP status codes sent by the server allow the clients to know about whether the request was a success, a failure, or something in-between.</w:t>
            </w:r>
          </w:p>
          <w:p w14:paraId="089D1BA2" w14:textId="6973FD0F"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understand the HTTP status code in detail.</w:t>
            </w:r>
          </w:p>
          <w:p w14:paraId="5CEA0AC9" w14:textId="5DB09ADA" w:rsidR="002616F7" w:rsidRPr="00DD2710" w:rsidRDefault="002616F7" w:rsidP="00FB3C29">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the browser sends a request to the server, the server responds back with an HTTP status code of three digits long.</w:t>
            </w:r>
            <w:r w:rsidRPr="00DD2710">
              <w:rPr>
                <w:rFonts w:ascii="Cambria" w:hAnsi="Cambria"/>
                <w:noProof/>
                <w:sz w:val="24"/>
                <w:szCs w:val="24"/>
              </w:rPr>
              <w:t xml:space="preserve"> </w:t>
            </w:r>
          </w:p>
          <w:p w14:paraId="71C0878D"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30D87FB" w14:textId="25E56FD3" w:rsidR="00DC4B44" w:rsidRPr="00DD2710" w:rsidRDefault="00FB3C29" w:rsidP="00FB3C29">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114300" distR="114300" wp14:anchorId="6DFFB3BD" wp14:editId="0A61C8E3">
                  <wp:extent cx="3535680" cy="2042160"/>
                  <wp:effectExtent l="0" t="0" r="0" b="0"/>
                  <wp:docPr id="1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pic:cNvPicPr/>
                        </pic:nvPicPr>
                        <pic:blipFill>
                          <a:blip r:embed="rId88" cstate="print"/>
                          <a:srcRect/>
                          <a:stretch/>
                        </pic:blipFill>
                        <pic:spPr>
                          <a:xfrm>
                            <a:off x="0" y="0"/>
                            <a:ext cx="3535680" cy="2042160"/>
                          </a:xfrm>
                          <a:prstGeom prst="rect">
                            <a:avLst/>
                          </a:prstGeom>
                        </pic:spPr>
                      </pic:pic>
                    </a:graphicData>
                  </a:graphic>
                </wp:inline>
              </w:drawing>
            </w:r>
          </w:p>
          <w:p w14:paraId="46231FAC" w14:textId="0D5F9C32" w:rsidR="00DC4B44" w:rsidRPr="00DD2710" w:rsidRDefault="00DC4B44" w:rsidP="00B01480">
            <w:pPr>
              <w:spacing w:line="360" w:lineRule="auto"/>
              <w:ind w:left="34"/>
              <w:jc w:val="center"/>
              <w:rPr>
                <w:rFonts w:ascii="Cambria" w:eastAsia="Cambria" w:hAnsi="Cambria" w:cs="Cambria"/>
                <w:b/>
                <w:bCs/>
                <w:iCs/>
                <w:sz w:val="24"/>
                <w:szCs w:val="24"/>
              </w:rPr>
            </w:pPr>
          </w:p>
          <w:p w14:paraId="22287E4A"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status codes are divided into five classes. The first digit of the HTTP status code defines the class out of these five classes while the last two digits do not have any role of categorization. The IANA (Internet Assigned Numbers Authority) is an organization that contains the official registry of HTTP status codes. The following are the five classed defined by the IANA standard:</w:t>
            </w:r>
          </w:p>
          <w:p w14:paraId="0681B2C1" w14:textId="77777777" w:rsidR="002616F7" w:rsidRPr="00DD2710" w:rsidRDefault="002616F7">
            <w:pPr>
              <w:pStyle w:val="ListParagraph"/>
              <w:numPr>
                <w:ilvl w:val="0"/>
                <w:numId w:val="1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1xx- informational</w:t>
            </w:r>
          </w:p>
          <w:p w14:paraId="38B34FBC" w14:textId="77777777" w:rsidR="002616F7" w:rsidRPr="00DD2710" w:rsidRDefault="002616F7">
            <w:pPr>
              <w:pStyle w:val="ListParagraph"/>
              <w:numPr>
                <w:ilvl w:val="0"/>
                <w:numId w:val="1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2xx- Success</w:t>
            </w:r>
          </w:p>
          <w:p w14:paraId="5206ACEC" w14:textId="77777777" w:rsidR="002616F7" w:rsidRPr="00DD2710" w:rsidRDefault="002616F7">
            <w:pPr>
              <w:pStyle w:val="ListParagraph"/>
              <w:numPr>
                <w:ilvl w:val="0"/>
                <w:numId w:val="1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3xx- Redirection</w:t>
            </w:r>
          </w:p>
          <w:p w14:paraId="6524BA77" w14:textId="77777777" w:rsidR="002616F7" w:rsidRPr="00DD2710" w:rsidRDefault="002616F7">
            <w:pPr>
              <w:pStyle w:val="ListParagraph"/>
              <w:numPr>
                <w:ilvl w:val="0"/>
                <w:numId w:val="1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4xx- Client error</w:t>
            </w:r>
          </w:p>
          <w:p w14:paraId="4D12542D" w14:textId="77777777" w:rsidR="002616F7" w:rsidRPr="00DD2710" w:rsidRDefault="002616F7">
            <w:pPr>
              <w:pStyle w:val="ListParagraph"/>
              <w:numPr>
                <w:ilvl w:val="0"/>
                <w:numId w:val="15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5xx- Server error</w:t>
            </w:r>
          </w:p>
          <w:p w14:paraId="5334203B"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100 blocks are informational requests, 200 blocks are success requests, 300 blocks are for redirects, 400 blocks will be for client errors, and 500 blocks will be server errors.</w:t>
            </w:r>
          </w:p>
          <w:p w14:paraId="11C56821" w14:textId="77777777" w:rsidR="002616F7" w:rsidRPr="00DD2710" w:rsidRDefault="002616F7" w:rsidP="00B01480">
            <w:pPr>
              <w:spacing w:line="360" w:lineRule="auto"/>
              <w:ind w:left="34"/>
              <w:jc w:val="both"/>
              <w:rPr>
                <w:rFonts w:ascii="Cambria" w:eastAsia="Cambria" w:hAnsi="Cambria" w:cs="Cambria"/>
                <w:iCs/>
                <w:sz w:val="24"/>
                <w:szCs w:val="24"/>
              </w:rPr>
            </w:pPr>
          </w:p>
          <w:p w14:paraId="5D3874A8"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1xx informational response</w:t>
            </w:r>
          </w:p>
          <w:p w14:paraId="59E0337C"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codes which are starting with one will give some information while the connection is still in progress. This class of status code defines that the request has been received, and processing has been started. An informational response is issued to inform the client that the request processing has been started and waits for a final response. The response consists of only the status line and the optional header fields. It is terminated by an empty line.</w:t>
            </w:r>
          </w:p>
          <w:p w14:paraId="37084D73" w14:textId="77777777" w:rsidR="002616F7" w:rsidRPr="00DD2710" w:rsidRDefault="002616F7" w:rsidP="00FB3C29">
            <w:pPr>
              <w:spacing w:line="360" w:lineRule="auto"/>
              <w:jc w:val="both"/>
              <w:rPr>
                <w:rFonts w:ascii="Cambria" w:eastAsia="Cambria" w:hAnsi="Cambria" w:cs="Cambria"/>
                <w:b/>
                <w:bCs/>
                <w:iCs/>
                <w:sz w:val="24"/>
                <w:szCs w:val="24"/>
                <w:lang w:val="en-US"/>
              </w:rPr>
            </w:pPr>
          </w:p>
          <w:p w14:paraId="09240FD1" w14:textId="1469B9C4"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100 continue</w:t>
            </w:r>
          </w:p>
          <w:p w14:paraId="477F6A64"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100 continue is an informational status response code that indicates till now everything is OK, and the client should continue sending the request body. If the request is finished, then ignore this status code.</w:t>
            </w:r>
          </w:p>
          <w:p w14:paraId="7E215145" w14:textId="77777777" w:rsidR="002616F7" w:rsidRPr="00DD2710" w:rsidRDefault="002616F7" w:rsidP="00B01480">
            <w:pPr>
              <w:spacing w:line="360" w:lineRule="auto"/>
              <w:ind w:left="34"/>
              <w:jc w:val="both"/>
              <w:rPr>
                <w:rFonts w:ascii="Cambria" w:eastAsia="Cambria" w:hAnsi="Cambria" w:cs="Cambria"/>
                <w:iCs/>
                <w:sz w:val="24"/>
                <w:szCs w:val="24"/>
              </w:rPr>
            </w:pPr>
          </w:p>
          <w:p w14:paraId="5F37C73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 client should send the Expect</w:t>
            </w:r>
            <w:r w:rsidRPr="00DD2710">
              <w:rPr>
                <w:rFonts w:ascii="Cambria" w:eastAsia="Cambria" w:hAnsi="Cambria" w:cs="Cambria"/>
                <w:b/>
                <w:bCs/>
                <w:iCs/>
                <w:sz w:val="24"/>
                <w:szCs w:val="24"/>
                <w:lang w:val="en-US"/>
              </w:rPr>
              <w:t>: 100- continue</w:t>
            </w:r>
            <w:r w:rsidRPr="00DD2710">
              <w:rPr>
                <w:rFonts w:ascii="Cambria" w:eastAsia="Cambria" w:hAnsi="Cambria" w:cs="Cambria"/>
                <w:iCs/>
                <w:sz w:val="24"/>
                <w:szCs w:val="24"/>
                <w:lang w:val="en-US"/>
              </w:rPr>
              <w:t xml:space="preserve"> as a header in an initial request so that the server can check the request's header, the client will receive the </w:t>
            </w:r>
            <w:r w:rsidRPr="00DD2710">
              <w:rPr>
                <w:rFonts w:ascii="Cambria" w:eastAsia="Cambria" w:hAnsi="Cambria" w:cs="Cambria"/>
                <w:b/>
                <w:bCs/>
                <w:iCs/>
                <w:sz w:val="24"/>
                <w:szCs w:val="24"/>
                <w:lang w:val="en-US"/>
              </w:rPr>
              <w:t>100 continue HTTP status code</w:t>
            </w:r>
            <w:r w:rsidRPr="00DD2710">
              <w:rPr>
                <w:rFonts w:ascii="Cambria" w:eastAsia="Cambria" w:hAnsi="Cambria" w:cs="Cambria"/>
                <w:iCs/>
                <w:sz w:val="24"/>
                <w:szCs w:val="24"/>
                <w:lang w:val="en-US"/>
              </w:rPr>
              <w:t xml:space="preserve"> in response before sending the request body.</w:t>
            </w:r>
          </w:p>
          <w:p w14:paraId="59BF7987" w14:textId="3216167E"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100 switching protocol</w:t>
            </w:r>
          </w:p>
          <w:p w14:paraId="21A604CA"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client has requested the server to switch the protocol. The server sends the 100 switching protocol as a response code to inform the client that it is switching to the protocol as requested by the client, which sent the message that includes the upgrade request header. In short, we can say that server responds to the upgrade request header.</w:t>
            </w:r>
          </w:p>
          <w:p w14:paraId="79127D9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102 processing</w:t>
            </w:r>
          </w:p>
          <w:p w14:paraId="556808C1"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102 processing status code is sent by the server to inform the client that it has accepted the complete request and processing the request, but still, no response is available.</w:t>
            </w:r>
          </w:p>
          <w:p w14:paraId="1324AF4E" w14:textId="77777777" w:rsidR="002616F7" w:rsidRPr="00DD2710" w:rsidRDefault="002616F7" w:rsidP="00B01480">
            <w:pPr>
              <w:spacing w:line="360" w:lineRule="auto"/>
              <w:ind w:left="34"/>
              <w:jc w:val="both"/>
              <w:rPr>
                <w:rFonts w:ascii="Cambria" w:eastAsia="Cambria" w:hAnsi="Cambria" w:cs="Cambria"/>
                <w:iCs/>
                <w:sz w:val="24"/>
                <w:szCs w:val="24"/>
              </w:rPr>
            </w:pPr>
          </w:p>
          <w:p w14:paraId="0165F8FD"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2xx Success</w:t>
            </w:r>
          </w:p>
          <w:p w14:paraId="400DB77C" w14:textId="77777777" w:rsidR="002616F7" w:rsidRPr="00DD2710" w:rsidRDefault="002616F7"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The 2xx class means that the request made by the client was received, understood, and accepted. Or we can say that the 2xx http status code represents that the Http request was successful.</w:t>
            </w:r>
          </w:p>
          <w:p w14:paraId="192F0FD8" w14:textId="77777777" w:rsidR="00FB3C29" w:rsidRPr="00DD2710" w:rsidRDefault="00FB3C29" w:rsidP="00B01480">
            <w:pPr>
              <w:spacing w:line="360" w:lineRule="auto"/>
              <w:ind w:left="34"/>
              <w:jc w:val="both"/>
              <w:rPr>
                <w:rFonts w:ascii="Cambria" w:eastAsia="Cambria" w:hAnsi="Cambria" w:cs="Cambria"/>
                <w:iCs/>
                <w:sz w:val="24"/>
                <w:szCs w:val="24"/>
              </w:rPr>
            </w:pPr>
          </w:p>
          <w:p w14:paraId="6944E504"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200 OK</w:t>
            </w:r>
          </w:p>
          <w:p w14:paraId="4ED0B06C" w14:textId="549005EC"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Whenever the server sends back the 200 OK status code in response to the request made by the client is accepted and successful. The actual response with 200 OK might be dependent on the HTTP request method. The following methods can be sent in the HTTP request header:</w:t>
            </w:r>
          </w:p>
          <w:p w14:paraId="370D112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Get method:</w:t>
            </w:r>
            <w:r w:rsidRPr="00DD2710">
              <w:rPr>
                <w:rFonts w:ascii="Cambria" w:eastAsia="Cambria" w:hAnsi="Cambria" w:cs="Cambria"/>
                <w:iCs/>
                <w:sz w:val="24"/>
                <w:szCs w:val="24"/>
                <w:lang w:val="en-US"/>
              </w:rPr>
              <w:t xml:space="preserve"> The Get() method is used when we want something from the server. For example, we requested some resources from the server; then, the requested resource would be sent in the response body.</w:t>
            </w:r>
          </w:p>
          <w:p w14:paraId="0B56D61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b/>
                <w:bCs/>
                <w:iCs/>
                <w:sz w:val="24"/>
                <w:szCs w:val="24"/>
                <w:lang w:val="en-US"/>
              </w:rPr>
              <w:t>Head method:</w:t>
            </w:r>
            <w:r w:rsidRPr="00DD2710">
              <w:rPr>
                <w:rFonts w:ascii="Cambria" w:eastAsia="Cambria" w:hAnsi="Cambria" w:cs="Cambria"/>
                <w:iCs/>
                <w:sz w:val="24"/>
                <w:szCs w:val="24"/>
                <w:lang w:val="en-US"/>
              </w:rPr>
              <w:t xml:space="preserve"> The head() method is used only when we are requesting the headers. The entity-header fields of the requested resource sent in the response body without any message.</w:t>
            </w:r>
          </w:p>
          <w:p w14:paraId="1D5EEAB2" w14:textId="77777777" w:rsidR="002616F7" w:rsidRPr="00DD2710" w:rsidRDefault="002616F7"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b/>
                <w:bCs/>
                <w:iCs/>
                <w:sz w:val="24"/>
                <w:szCs w:val="24"/>
                <w:lang w:val="en-US"/>
              </w:rPr>
              <w:t>Post method:</w:t>
            </w:r>
            <w:r w:rsidRPr="00DD2710">
              <w:rPr>
                <w:rFonts w:ascii="Cambria" w:eastAsia="Cambria" w:hAnsi="Cambria" w:cs="Cambria"/>
                <w:iCs/>
                <w:sz w:val="24"/>
                <w:szCs w:val="24"/>
                <w:lang w:val="en-US"/>
              </w:rPr>
              <w:t xml:space="preserve"> If we send the post() method to the server, we are requesting some new resources. An entity describing the result of the action is transmitted in the message body.</w:t>
            </w:r>
          </w:p>
          <w:p w14:paraId="1BB4B19D" w14:textId="77777777" w:rsidR="002616F7" w:rsidRPr="00DD2710" w:rsidRDefault="002616F7" w:rsidP="00B01480">
            <w:pPr>
              <w:spacing w:line="360" w:lineRule="auto"/>
              <w:ind w:left="34"/>
              <w:jc w:val="both"/>
              <w:rPr>
                <w:rFonts w:ascii="Cambria" w:eastAsia="Cambria" w:hAnsi="Cambria" w:cs="Cambria"/>
                <w:iCs/>
                <w:sz w:val="24"/>
                <w:szCs w:val="24"/>
              </w:rPr>
            </w:pPr>
          </w:p>
          <w:p w14:paraId="5D5E820F"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201 Created</w:t>
            </w:r>
          </w:p>
          <w:p w14:paraId="0DB059A9" w14:textId="77777777" w:rsidR="002616F7" w:rsidRPr="00DD2710" w:rsidRDefault="002616F7"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When the server sends back the 201 created as the response code, which says that the request made by the client to the server to create a new resource was successful. The server returns the information regarding the location of the newly created resource in the header field. In short, we can say that the 201 Created response is used to provide the URI in the location header field of the newly created resource.</w:t>
            </w:r>
          </w:p>
          <w:p w14:paraId="416C6490" w14:textId="77777777" w:rsidR="002616F7" w:rsidRPr="00DD2710" w:rsidRDefault="002616F7" w:rsidP="00B01480">
            <w:pPr>
              <w:spacing w:line="360" w:lineRule="auto"/>
              <w:ind w:left="34"/>
              <w:jc w:val="both"/>
              <w:rPr>
                <w:rFonts w:ascii="Cambria" w:eastAsia="Cambria" w:hAnsi="Cambria" w:cs="Cambria"/>
                <w:iCs/>
                <w:sz w:val="24"/>
                <w:szCs w:val="24"/>
              </w:rPr>
            </w:pPr>
          </w:p>
          <w:p w14:paraId="765ABCAE" w14:textId="77777777" w:rsidR="002616F7" w:rsidRPr="00DD2710" w:rsidRDefault="002616F7" w:rsidP="00B01480">
            <w:pPr>
              <w:spacing w:line="360" w:lineRule="auto"/>
              <w:ind w:left="34"/>
              <w:jc w:val="both"/>
              <w:rPr>
                <w:rFonts w:ascii="Cambria" w:eastAsia="Cambria" w:hAnsi="Cambria" w:cs="Cambria"/>
                <w:b/>
                <w:bCs/>
                <w:iCs/>
                <w:sz w:val="24"/>
                <w:szCs w:val="24"/>
                <w:lang w:val="en-US"/>
              </w:rPr>
            </w:pPr>
            <w:r w:rsidRPr="00DD2710">
              <w:rPr>
                <w:rFonts w:ascii="Cambria" w:eastAsia="Cambria" w:hAnsi="Cambria" w:cs="Cambria"/>
                <w:b/>
                <w:bCs/>
                <w:iCs/>
                <w:sz w:val="24"/>
                <w:szCs w:val="24"/>
                <w:lang w:val="en-US"/>
              </w:rPr>
              <w:t>202 Accepted</w:t>
            </w:r>
          </w:p>
          <w:p w14:paraId="12054D4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sends 202 accepted in response to inform the client that we have accepted the request and will do the request processing later. This response is used when there is heavy computational processing required or request needs to be processed in the near future. For example, a client sends a request to server for a NEFT where NEFT is used to transfer the money from one account to another account in another bank. NEFT request is processed three times a day, i.e., one in the morning, second in the afternoon, and third in the evening. In such cases, a 202 accepted response is sent that says your request for transfer money is accepted, but I will do it later.</w:t>
            </w:r>
          </w:p>
          <w:p w14:paraId="7072968C" w14:textId="77777777" w:rsidR="002616F7" w:rsidRPr="00DD2710" w:rsidRDefault="002616F7" w:rsidP="00B01480">
            <w:pPr>
              <w:spacing w:line="360" w:lineRule="auto"/>
              <w:ind w:left="34"/>
              <w:jc w:val="both"/>
              <w:rPr>
                <w:rFonts w:ascii="Cambria" w:eastAsia="Cambria" w:hAnsi="Cambria" w:cs="Cambria"/>
                <w:iCs/>
                <w:sz w:val="24"/>
                <w:szCs w:val="24"/>
              </w:rPr>
            </w:pPr>
          </w:p>
          <w:p w14:paraId="63A860B8" w14:textId="77777777" w:rsidR="00FB3C29" w:rsidRPr="00DD2710" w:rsidRDefault="00FB3C29" w:rsidP="00B01480">
            <w:pPr>
              <w:spacing w:line="360" w:lineRule="auto"/>
              <w:ind w:left="34"/>
              <w:jc w:val="both"/>
              <w:rPr>
                <w:rFonts w:ascii="Cambria" w:eastAsia="Cambria" w:hAnsi="Cambria" w:cs="Cambria"/>
                <w:iCs/>
                <w:sz w:val="24"/>
                <w:szCs w:val="24"/>
              </w:rPr>
            </w:pPr>
          </w:p>
          <w:p w14:paraId="2730E467" w14:textId="77777777" w:rsidR="00FB3C29" w:rsidRPr="00DD2710" w:rsidRDefault="00FB3C29" w:rsidP="00B01480">
            <w:pPr>
              <w:spacing w:line="360" w:lineRule="auto"/>
              <w:ind w:left="34"/>
              <w:jc w:val="both"/>
              <w:rPr>
                <w:rFonts w:ascii="Cambria" w:eastAsia="Cambria" w:hAnsi="Cambria" w:cs="Cambria"/>
                <w:iCs/>
                <w:sz w:val="24"/>
                <w:szCs w:val="24"/>
              </w:rPr>
            </w:pPr>
          </w:p>
          <w:p w14:paraId="77067F6D"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203 Non-Authoritative Information</w:t>
            </w:r>
          </w:p>
          <w:p w14:paraId="4F53817E"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uses another response code, i.e., 203 Non-Authoritative Information, which lets the client know that the proxy server is sitting between the client and the server. The proxy may or may not change the header information.</w:t>
            </w:r>
          </w:p>
          <w:p w14:paraId="519B9338" w14:textId="77777777" w:rsidR="002616F7" w:rsidRPr="00DD2710" w:rsidRDefault="002616F7" w:rsidP="00B01480">
            <w:pPr>
              <w:spacing w:line="360" w:lineRule="auto"/>
              <w:ind w:left="34"/>
              <w:jc w:val="both"/>
              <w:rPr>
                <w:rFonts w:ascii="Cambria" w:eastAsia="Cambria" w:hAnsi="Cambria" w:cs="Cambria"/>
                <w:iCs/>
                <w:sz w:val="24"/>
                <w:szCs w:val="24"/>
              </w:rPr>
            </w:pPr>
          </w:p>
          <w:p w14:paraId="586B9A04"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204 No Content</w:t>
            </w:r>
          </w:p>
          <w:p w14:paraId="33008104"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204 No Content is used when the client's request is successful, but the server has nothing to send in the response body. Instead of simply saying 204, the server says 204 that your request is successful. In this response, the message body is empty.</w:t>
            </w:r>
          </w:p>
          <w:p w14:paraId="35625011" w14:textId="77777777" w:rsidR="002616F7" w:rsidRPr="00DD2710" w:rsidRDefault="002616F7" w:rsidP="00B01480">
            <w:pPr>
              <w:spacing w:line="360" w:lineRule="auto"/>
              <w:ind w:left="34"/>
              <w:jc w:val="both"/>
              <w:rPr>
                <w:rFonts w:ascii="Cambria" w:eastAsia="Cambria" w:hAnsi="Cambria" w:cs="Cambria"/>
                <w:iCs/>
                <w:sz w:val="24"/>
                <w:szCs w:val="24"/>
              </w:rPr>
            </w:pPr>
          </w:p>
          <w:p w14:paraId="17A67F4F"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205 Reset Content</w:t>
            </w:r>
          </w:p>
          <w:p w14:paraId="696EB916"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Sometimes the client also gets the 205 Reset Content HTTP response, and this response is used in cases when the server wants client viewport to be reset. For example, the client creates a form through which we can create a category, and we submit it, the server sends back the 205 response. This response means that the client needs to reset the input category to blank or to reset the input category for the name of the category that was earlier used.</w:t>
            </w:r>
          </w:p>
          <w:p w14:paraId="57BF7475" w14:textId="77777777" w:rsidR="002616F7" w:rsidRPr="00DD2710" w:rsidRDefault="002616F7" w:rsidP="00B01480">
            <w:pPr>
              <w:spacing w:line="360" w:lineRule="auto"/>
              <w:ind w:left="34"/>
              <w:jc w:val="both"/>
              <w:rPr>
                <w:rFonts w:ascii="Cambria" w:eastAsia="Cambria" w:hAnsi="Cambria" w:cs="Cambria"/>
                <w:iCs/>
                <w:sz w:val="24"/>
                <w:szCs w:val="24"/>
              </w:rPr>
            </w:pPr>
          </w:p>
          <w:p w14:paraId="66E382D2"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206 Partial Content</w:t>
            </w:r>
          </w:p>
          <w:p w14:paraId="411E95B8"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client can also receive the 206 partial content response, and this response means that the server has fulfilled the partial GET request, not the complete one. The client can use the Range Header field that indicates the desired range, so 206 can navigate to a bigger response. The client can also include the If-Range header field to make the request conditional.</w:t>
            </w:r>
          </w:p>
          <w:p w14:paraId="4D628F1B" w14:textId="77777777" w:rsidR="002616F7" w:rsidRPr="00DD2710" w:rsidRDefault="002616F7" w:rsidP="00B01480">
            <w:pPr>
              <w:spacing w:line="360" w:lineRule="auto"/>
              <w:ind w:left="34"/>
              <w:jc w:val="both"/>
              <w:rPr>
                <w:rFonts w:ascii="Cambria" w:eastAsia="Cambria" w:hAnsi="Cambria" w:cs="Cambria"/>
                <w:iCs/>
                <w:sz w:val="24"/>
                <w:szCs w:val="24"/>
              </w:rPr>
            </w:pPr>
          </w:p>
          <w:p w14:paraId="1EC2577B" w14:textId="77777777" w:rsidR="00FB3C29" w:rsidRPr="00DD2710" w:rsidRDefault="00FB3C29" w:rsidP="00B01480">
            <w:pPr>
              <w:spacing w:line="360" w:lineRule="auto"/>
              <w:ind w:left="34"/>
              <w:jc w:val="both"/>
              <w:rPr>
                <w:rFonts w:ascii="Cambria" w:eastAsia="Cambria" w:hAnsi="Cambria" w:cs="Cambria"/>
                <w:iCs/>
                <w:sz w:val="24"/>
                <w:szCs w:val="24"/>
              </w:rPr>
            </w:pPr>
          </w:p>
          <w:p w14:paraId="5918E1C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207 Multi-Status</w:t>
            </w:r>
          </w:p>
          <w:p w14:paraId="2A9ADA33"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207 Multi-Status is a new addition in the response code. For example, the client sends a request to the server; then the server prepares a response. To prepare a response, the server needs to connect with three different machines, i.e., database system, file system, and the cache system. Let's suppose that the database system is down, and it sends 500; in such cases, the server cannot say that it was successful or not successful, so it sends back 207 responses. The multi-status code is included in a response body as a text/xml or application/xml.</w:t>
            </w:r>
          </w:p>
          <w:p w14:paraId="11B1ABE0" w14:textId="77777777" w:rsidR="002616F7" w:rsidRPr="00DD2710" w:rsidRDefault="002616F7" w:rsidP="00B01480">
            <w:pPr>
              <w:spacing w:line="360" w:lineRule="auto"/>
              <w:ind w:left="34"/>
              <w:jc w:val="both"/>
              <w:rPr>
                <w:rFonts w:ascii="Cambria" w:eastAsia="Cambria" w:hAnsi="Cambria" w:cs="Cambria"/>
                <w:iCs/>
                <w:sz w:val="24"/>
                <w:szCs w:val="24"/>
              </w:rPr>
            </w:pPr>
          </w:p>
          <w:p w14:paraId="681B5F94"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208 Already Reported</w:t>
            </w:r>
          </w:p>
          <w:p w14:paraId="7D2E9B3C"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208 is similar to 207, but it is used only for WebDAV. WebDAV stands for Web Distributed Authoring and Versioning. WebDAV is an extension of Hypertext Transfer Protocol (HTTP) that allows clients to perform remote web content authoring operations on the distributed net.</w:t>
            </w:r>
          </w:p>
          <w:p w14:paraId="00065146" w14:textId="77777777" w:rsidR="002616F7" w:rsidRPr="00DD2710" w:rsidRDefault="002616F7" w:rsidP="00B01480">
            <w:pPr>
              <w:spacing w:line="360" w:lineRule="auto"/>
              <w:ind w:left="34"/>
              <w:jc w:val="both"/>
              <w:rPr>
                <w:rFonts w:ascii="Cambria" w:eastAsia="Cambria" w:hAnsi="Cambria" w:cs="Cambria"/>
                <w:iCs/>
                <w:sz w:val="24"/>
                <w:szCs w:val="24"/>
              </w:rPr>
            </w:pPr>
          </w:p>
          <w:p w14:paraId="0D68A34E"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3xx Redirection</w:t>
            </w:r>
          </w:p>
          <w:p w14:paraId="024D95A6"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3xx block is a class used for redirection. It indicates that the client needs to take some additional measures to complete the request. Here Redirection means URL forwarding is a process of providing more one URL to the page. The HTTP provides HTTP redirect response for such kind of operations.</w:t>
            </w:r>
          </w:p>
          <w:p w14:paraId="7572A5D0" w14:textId="77777777" w:rsidR="002616F7" w:rsidRPr="00DD2710" w:rsidRDefault="002616F7" w:rsidP="00B01480">
            <w:pPr>
              <w:spacing w:line="360" w:lineRule="auto"/>
              <w:ind w:left="34"/>
              <w:jc w:val="both"/>
              <w:rPr>
                <w:rFonts w:ascii="Cambria" w:eastAsia="Cambria" w:hAnsi="Cambria" w:cs="Cambria"/>
                <w:iCs/>
                <w:sz w:val="24"/>
                <w:szCs w:val="24"/>
              </w:rPr>
            </w:pPr>
          </w:p>
          <w:p w14:paraId="4A50002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redirects are mainly divided into three categories:</w:t>
            </w:r>
          </w:p>
          <w:p w14:paraId="7A231D4D" w14:textId="77777777" w:rsidR="002616F7" w:rsidRPr="00DD2710" w:rsidRDefault="002616F7">
            <w:pPr>
              <w:pStyle w:val="ListParagraph"/>
              <w:numPr>
                <w:ilvl w:val="0"/>
                <w:numId w:val="14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Permanent redirects</w:t>
            </w:r>
          </w:p>
          <w:p w14:paraId="30280F34" w14:textId="77777777" w:rsidR="002616F7" w:rsidRPr="00DD2710" w:rsidRDefault="002616F7">
            <w:pPr>
              <w:pStyle w:val="ListParagraph"/>
              <w:numPr>
                <w:ilvl w:val="0"/>
                <w:numId w:val="148"/>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Temporary redirects</w:t>
            </w:r>
          </w:p>
          <w:p w14:paraId="0BDC1E07" w14:textId="77777777" w:rsidR="002616F7" w:rsidRPr="00DD2710" w:rsidRDefault="002616F7">
            <w:pPr>
              <w:pStyle w:val="ListParagraph"/>
              <w:numPr>
                <w:ilvl w:val="0"/>
                <w:numId w:val="149"/>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Special redirects</w:t>
            </w:r>
          </w:p>
          <w:p w14:paraId="1678A7BF" w14:textId="77777777" w:rsidR="002616F7" w:rsidRPr="00DD2710" w:rsidRDefault="002616F7" w:rsidP="00B01480">
            <w:pPr>
              <w:pStyle w:val="ListParagraph"/>
              <w:spacing w:line="360" w:lineRule="auto"/>
              <w:ind w:left="394"/>
              <w:jc w:val="both"/>
              <w:rPr>
                <w:rFonts w:ascii="Cambria" w:eastAsia="Cambria" w:hAnsi="Cambria" w:cs="Cambria"/>
                <w:iCs/>
                <w:sz w:val="24"/>
                <w:szCs w:val="24"/>
              </w:rPr>
            </w:pPr>
          </w:p>
          <w:p w14:paraId="2DC7FC84"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Permanent redirections</w:t>
            </w:r>
          </w:p>
          <w:p w14:paraId="6C2F1B48"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permanent redirections are those redirections in which the new URL replaces the existing URL. This means that the original URL is no longer exists and replaced by the new one.</w:t>
            </w:r>
          </w:p>
          <w:p w14:paraId="6636965C" w14:textId="77777777" w:rsidR="002616F7" w:rsidRPr="00DD2710" w:rsidRDefault="002616F7" w:rsidP="00B01480">
            <w:pPr>
              <w:spacing w:line="360" w:lineRule="auto"/>
              <w:ind w:left="34"/>
              <w:jc w:val="both"/>
              <w:rPr>
                <w:rFonts w:ascii="Cambria" w:eastAsia="Cambria" w:hAnsi="Cambria" w:cs="Cambria"/>
                <w:iCs/>
                <w:sz w:val="24"/>
                <w:szCs w:val="24"/>
              </w:rPr>
            </w:pPr>
          </w:p>
          <w:p w14:paraId="57333557"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following are the status codes of the permanent redirections:</w:t>
            </w:r>
          </w:p>
          <w:p w14:paraId="6292365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301 Moved permanently</w:t>
            </w:r>
          </w:p>
          <w:p w14:paraId="1E3BFC2E" w14:textId="77777777" w:rsidR="002616F7" w:rsidRPr="00DD2710" w:rsidRDefault="002616F7" w:rsidP="00B01480">
            <w:pPr>
              <w:spacing w:line="360" w:lineRule="auto"/>
              <w:ind w:left="34"/>
              <w:jc w:val="both"/>
              <w:rPr>
                <w:rFonts w:ascii="Cambria" w:eastAsia="Cambria" w:hAnsi="Cambria" w:cs="Cambria"/>
                <w:iCs/>
                <w:sz w:val="24"/>
                <w:szCs w:val="24"/>
              </w:rPr>
            </w:pPr>
          </w:p>
          <w:p w14:paraId="65B5E249" w14:textId="7E0E9D29"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301 HTTP status code tells the browser that the uri of the resource has been changed permanently to the new uri specified in the 'Location' response header. If we make a new request in the browser, then subsequently browser will not make another request to the original link.</w:t>
            </w:r>
          </w:p>
          <w:p w14:paraId="0DB6FF0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For example,</w:t>
            </w:r>
          </w:p>
          <w:p w14:paraId="4062C10E"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Client request:  </w:t>
            </w:r>
          </w:p>
          <w:p w14:paraId="27950630"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GET /index.php HTTP/1.1  </w:t>
            </w:r>
          </w:p>
          <w:p w14:paraId="1B1B1996"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Host: www.example.org  </w:t>
            </w:r>
          </w:p>
          <w:p w14:paraId="79B1412B"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Server response:  </w:t>
            </w:r>
          </w:p>
          <w:p w14:paraId="201DF8DF"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HTTP/1.1 301 Moved Permanently  </w:t>
            </w:r>
          </w:p>
          <w:p w14:paraId="38E14C5E"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Location: http://www.example.org/index.asp  </w:t>
            </w:r>
          </w:p>
          <w:p w14:paraId="363B8552"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In the above example, when the user manually types the url, i.e., </w:t>
            </w:r>
            <w:r w:rsidRPr="00DD2710">
              <w:rPr>
                <w:rFonts w:ascii="Cambria" w:eastAsia="Cambria" w:hAnsi="Cambria" w:cs="Cambria"/>
                <w:b/>
                <w:bCs/>
                <w:iCs/>
                <w:sz w:val="24"/>
                <w:szCs w:val="24"/>
                <w:lang w:val="en-US"/>
              </w:rPr>
              <w:t>www.example.org/index.php</w:t>
            </w:r>
            <w:r w:rsidRPr="00DD2710">
              <w:rPr>
                <w:rFonts w:ascii="Cambria" w:eastAsia="Cambria" w:hAnsi="Cambria" w:cs="Cambria"/>
                <w:iCs/>
                <w:sz w:val="24"/>
                <w:szCs w:val="24"/>
                <w:lang w:val="en-US"/>
              </w:rPr>
              <w:t xml:space="preserve">, then the browser will make the call to the </w:t>
            </w:r>
            <w:r w:rsidRPr="00DD2710">
              <w:rPr>
                <w:rFonts w:ascii="Cambria" w:eastAsia="Cambria" w:hAnsi="Cambria" w:cs="Cambria"/>
                <w:b/>
                <w:bCs/>
                <w:iCs/>
                <w:sz w:val="24"/>
                <w:szCs w:val="24"/>
                <w:lang w:val="en-US"/>
              </w:rPr>
              <w:t>www.example.org/index.asp</w:t>
            </w:r>
            <w:r w:rsidRPr="00DD2710">
              <w:rPr>
                <w:rFonts w:ascii="Cambria" w:eastAsia="Cambria" w:hAnsi="Cambria" w:cs="Cambria"/>
                <w:iCs/>
                <w:sz w:val="24"/>
                <w:szCs w:val="24"/>
                <w:lang w:val="en-US"/>
              </w:rPr>
              <w:t xml:space="preserve"> as the server responds with a 301 response code having text Moved Permanently and the new location is </w:t>
            </w:r>
            <w:r w:rsidRPr="00DD2710">
              <w:rPr>
                <w:rFonts w:ascii="Cambria" w:eastAsia="Cambria" w:hAnsi="Cambria" w:cs="Cambria"/>
                <w:b/>
                <w:bCs/>
                <w:iCs/>
                <w:sz w:val="24"/>
                <w:szCs w:val="24"/>
                <w:lang w:val="en-US"/>
              </w:rPr>
              <w:t xml:space="preserve"> </w:t>
            </w:r>
          </w:p>
          <w:p w14:paraId="6D376F3F" w14:textId="77777777" w:rsidR="002616F7" w:rsidRPr="00DD2710" w:rsidRDefault="002616F7" w:rsidP="00B01480">
            <w:p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http response status code 301 Moved Permanently is used for permanent URL redirection, which means that the current links are updated. The new URL is provided in the Location field included with a response. The 301 HTTP status code is also used for upgrading the users from HTTP to HTTPS.</w:t>
            </w:r>
          </w:p>
          <w:p w14:paraId="02B3BD80" w14:textId="77777777" w:rsidR="002616F7" w:rsidRPr="00DD2710" w:rsidRDefault="002616F7" w:rsidP="00B01480">
            <w:pPr>
              <w:spacing w:line="360" w:lineRule="auto"/>
              <w:ind w:left="34"/>
              <w:jc w:val="both"/>
              <w:rPr>
                <w:rFonts w:ascii="Cambria" w:eastAsia="Cambria" w:hAnsi="Cambria" w:cs="Cambria"/>
                <w:iCs/>
                <w:sz w:val="24"/>
                <w:szCs w:val="24"/>
              </w:rPr>
            </w:pPr>
          </w:p>
          <w:p w14:paraId="4479837C"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RFC 2616 states that if a 301 status code is received in response to other than GET or HEAD, the client must ask the user before redirecting. In other words, we can say that the 301 response status code does not inform the browsers to automatically redirect the POST method request to the GET method request. But some browsers mistakenly redirect the POST method request to the GET method request.</w:t>
            </w:r>
          </w:p>
          <w:p w14:paraId="04B5F76E" w14:textId="77777777" w:rsidR="002616F7" w:rsidRPr="00DD2710" w:rsidRDefault="002616F7" w:rsidP="00B01480">
            <w:pPr>
              <w:spacing w:line="360" w:lineRule="auto"/>
              <w:ind w:left="34"/>
              <w:jc w:val="both"/>
              <w:rPr>
                <w:rFonts w:ascii="Cambria" w:eastAsia="Cambria" w:hAnsi="Cambria" w:cs="Cambria"/>
                <w:iCs/>
                <w:sz w:val="24"/>
                <w:szCs w:val="24"/>
              </w:rPr>
            </w:pPr>
          </w:p>
          <w:p w14:paraId="53E1F719"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308 Permanent Redirec</w:t>
            </w:r>
          </w:p>
          <w:p w14:paraId="1ED16681"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308 status code came in the HTTP standard in April 2015, as mentioned in the RFC7538 document specification for the 308 status code. The 308 is an HTTP response status code, which is similar to the 301 status code, which means that the requested resource has been replaced by the new uri as specified in the Location header included within the response. The 308 rarely indicates an actual problem, but it mainly occurs due to the changes that occur in the server's behavior or configuration. No other status codes indicate the permanent redirect. The 308 is the only one that indicates the permanent redirect. It also avoids the automatic redirect from the POST method request to the GET method request.</w:t>
            </w:r>
          </w:p>
          <w:p w14:paraId="62563655" w14:textId="77777777" w:rsidR="002616F7" w:rsidRPr="00DD2710" w:rsidRDefault="002616F7" w:rsidP="00B01480">
            <w:pPr>
              <w:spacing w:line="360" w:lineRule="auto"/>
              <w:ind w:left="34"/>
              <w:jc w:val="both"/>
              <w:rPr>
                <w:rFonts w:ascii="Cambria" w:eastAsia="Cambria" w:hAnsi="Cambria" w:cs="Cambria"/>
                <w:iCs/>
                <w:sz w:val="24"/>
                <w:szCs w:val="24"/>
              </w:rPr>
            </w:pPr>
          </w:p>
          <w:p w14:paraId="6745F17E" w14:textId="11B038E4" w:rsidR="002616F7" w:rsidRPr="00DD2710" w:rsidRDefault="002616F7" w:rsidP="00B01480">
            <w:pPr>
              <w:spacing w:line="360" w:lineRule="auto"/>
              <w:ind w:left="34"/>
              <w:jc w:val="both"/>
              <w:rPr>
                <w:rFonts w:ascii="Cambria" w:eastAsia="Cambria" w:hAnsi="Cambria" w:cs="Cambria"/>
                <w:iCs/>
                <w:sz w:val="24"/>
                <w:szCs w:val="24"/>
                <w:lang w:val="en-US"/>
              </w:rPr>
            </w:pPr>
            <w:r w:rsidRPr="00DD2710">
              <w:rPr>
                <w:rFonts w:ascii="Cambria" w:eastAsia="Cambria" w:hAnsi="Cambria" w:cs="Cambria"/>
                <w:iCs/>
                <w:sz w:val="24"/>
                <w:szCs w:val="24"/>
                <w:lang w:val="en-US"/>
              </w:rPr>
              <w:t>All modern browsers detect the 308 Permanent Response and perform the redirection automatically. The server sends a 308 HTTP status code that includes the location header as a response where the location header defines the requested resource location. For example, if the client makes the POST request, then the webserver will configure to redirect to the different uri.</w:t>
            </w:r>
          </w:p>
          <w:p w14:paraId="21C636F6" w14:textId="77777777" w:rsidR="00FB3C29" w:rsidRPr="00DD2710" w:rsidRDefault="00FB3C29" w:rsidP="00B01480">
            <w:pPr>
              <w:spacing w:line="360" w:lineRule="auto"/>
              <w:ind w:left="34"/>
              <w:jc w:val="both"/>
              <w:rPr>
                <w:rFonts w:ascii="Cambria" w:eastAsia="Cambria" w:hAnsi="Cambria" w:cs="Cambria"/>
                <w:iCs/>
                <w:sz w:val="24"/>
                <w:szCs w:val="24"/>
              </w:rPr>
            </w:pPr>
          </w:p>
          <w:p w14:paraId="014E69E3"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Temporary Redirections</w:t>
            </w:r>
          </w:p>
          <w:p w14:paraId="3840C74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temporary redirection means the requested resource has assigned a new uri temporarily specified in the location header.</w:t>
            </w:r>
          </w:p>
          <w:p w14:paraId="282A209A" w14:textId="77777777" w:rsidR="002616F7" w:rsidRPr="00DD2710" w:rsidRDefault="002616F7" w:rsidP="00B01480">
            <w:pPr>
              <w:spacing w:line="360" w:lineRule="auto"/>
              <w:ind w:left="34"/>
              <w:jc w:val="both"/>
              <w:rPr>
                <w:rFonts w:ascii="Cambria" w:eastAsia="Cambria" w:hAnsi="Cambria" w:cs="Cambria"/>
                <w:iCs/>
                <w:sz w:val="24"/>
                <w:szCs w:val="24"/>
              </w:rPr>
            </w:pPr>
          </w:p>
          <w:p w14:paraId="73317428"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following are the HTTP status codes used for the temporary redirects:</w:t>
            </w:r>
          </w:p>
          <w:p w14:paraId="4B4215EC"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302 Found</w:t>
            </w:r>
          </w:p>
          <w:p w14:paraId="414FCE15"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302 Found informs the browser that the uri of the resource has been changed temporarily. When the client makes a request, the browser redirects it to the new location only. The next time when the request comes, then the browser will call the original uri.</w:t>
            </w:r>
          </w:p>
          <w:p w14:paraId="2DA1E32E" w14:textId="77777777" w:rsidR="002616F7" w:rsidRPr="00DD2710" w:rsidRDefault="002616F7" w:rsidP="00B01480">
            <w:pPr>
              <w:spacing w:line="360" w:lineRule="auto"/>
              <w:ind w:left="34"/>
              <w:jc w:val="both"/>
              <w:rPr>
                <w:rFonts w:ascii="Cambria" w:eastAsia="Cambria" w:hAnsi="Cambria" w:cs="Cambria"/>
                <w:iCs/>
                <w:sz w:val="24"/>
                <w:szCs w:val="24"/>
              </w:rPr>
            </w:pPr>
          </w:p>
          <w:p w14:paraId="3695369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303 See other</w:t>
            </w:r>
          </w:p>
          <w:p w14:paraId="155C7216"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sends the 303 response code to the client to get the requested resource at another uri with GET request, that's why the name of this code is see other. The 303 HTTP response code informs the browser to redirect to another page but not to the newly uploaded resources. The response is sent only when the client has made the PUT or POST request. The method that displays the requested page is a GET method.</w:t>
            </w:r>
          </w:p>
          <w:p w14:paraId="16917C0E" w14:textId="77777777" w:rsidR="002616F7" w:rsidRPr="00DD2710" w:rsidRDefault="002616F7" w:rsidP="00B01480">
            <w:pPr>
              <w:spacing w:line="360" w:lineRule="auto"/>
              <w:ind w:left="34"/>
              <w:jc w:val="both"/>
              <w:rPr>
                <w:rFonts w:ascii="Cambria" w:eastAsia="Cambria" w:hAnsi="Cambria" w:cs="Cambria"/>
                <w:iCs/>
                <w:sz w:val="24"/>
                <w:szCs w:val="24"/>
              </w:rPr>
            </w:pPr>
          </w:p>
          <w:p w14:paraId="6650D231"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307 Temporary Redirect</w:t>
            </w:r>
          </w:p>
          <w:p w14:paraId="459C88FA"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307 is similar to 302; the only difference is that it tells the browser that the next request should be made with the same verb as the original. For example, the POST request is made to the original link then it should be redirected to the new link by a POST only.</w:t>
            </w:r>
          </w:p>
          <w:p w14:paraId="213FBD3B"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307 is similar to 302 as both the responses tell the client to temporarily redirect to the different of the requested resource. The only difference between the 307 and 302 is that in 307, the client must use the same request again. For example, if the client issues the POST request as an original request, then the client should follow the same POST request in the next request.</w:t>
            </w:r>
          </w:p>
          <w:p w14:paraId="254B552E" w14:textId="77777777" w:rsidR="002616F7" w:rsidRPr="00DD2710" w:rsidRDefault="002616F7" w:rsidP="00B01480">
            <w:pPr>
              <w:spacing w:line="360" w:lineRule="auto"/>
              <w:ind w:left="34"/>
              <w:jc w:val="both"/>
              <w:rPr>
                <w:rFonts w:ascii="Cambria" w:eastAsia="Cambria" w:hAnsi="Cambria" w:cs="Cambria"/>
                <w:iCs/>
                <w:sz w:val="24"/>
                <w:szCs w:val="24"/>
              </w:rPr>
            </w:pPr>
          </w:p>
          <w:p w14:paraId="560F89E5"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Special Redirections</w:t>
            </w:r>
          </w:p>
          <w:p w14:paraId="2D29FB45"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special redirections include the following HTTP status codes:</w:t>
            </w:r>
          </w:p>
          <w:p w14:paraId="3E99612E"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300 Multiple choices</w:t>
            </w:r>
          </w:p>
          <w:p w14:paraId="1D31F6C2"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the server sends 300 multiple choices, HTTP response indicating that the request has multiple responses. The browser can choose either of them. There is no standard way of choosing among these multiple responses.</w:t>
            </w:r>
          </w:p>
          <w:p w14:paraId="20D42A2C" w14:textId="77777777" w:rsidR="002616F7" w:rsidRPr="00DD2710" w:rsidRDefault="002616F7" w:rsidP="00B01480">
            <w:pPr>
              <w:spacing w:line="360" w:lineRule="auto"/>
              <w:ind w:left="34"/>
              <w:jc w:val="both"/>
              <w:rPr>
                <w:rFonts w:ascii="Cambria" w:eastAsia="Cambria" w:hAnsi="Cambria" w:cs="Cambria"/>
                <w:iCs/>
                <w:sz w:val="24"/>
                <w:szCs w:val="24"/>
              </w:rPr>
            </w:pPr>
          </w:p>
          <w:p w14:paraId="0662AE95"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304 Not Modified</w:t>
            </w:r>
          </w:p>
          <w:p w14:paraId="12D04061"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generates the 304 Not Modified response only when the file is not changed since it was last accessed. This response basically increases the speed of the user's browsing experience. If the page that the user is accessing is not modified, then the client will show the cached data which is stored locally to the user, so that the client does not make the request to the webserver for the file. The 304 response is sent in response to the client's conditional validation request to indicate that the client's copy is available in a cache.</w:t>
            </w:r>
          </w:p>
          <w:p w14:paraId="5A429032"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the client makes a Conditional Validation request, then the client sends the Last-Modified date of its copy with the help of If-Modified-Since header and the cached copy's ETag identifier with the help of If-None-match identifier. The server checks these headers to find whether the latest file is available in the cache or not. If it is the latest, then the server sends back the 304 HTTP response. In this case, the client can use the file from the cache instead sending the request to the server for the file. If the server finds an outdated file in a cache, it then sends back the 200 OK response and a new response body.</w:t>
            </w:r>
          </w:p>
          <w:p w14:paraId="46A2A887" w14:textId="77777777" w:rsidR="002616F7" w:rsidRPr="00DD2710" w:rsidRDefault="002616F7" w:rsidP="00B01480">
            <w:pPr>
              <w:spacing w:line="360" w:lineRule="auto"/>
              <w:ind w:left="34"/>
              <w:jc w:val="both"/>
              <w:rPr>
                <w:rFonts w:ascii="Cambria" w:eastAsia="Cambria" w:hAnsi="Cambria" w:cs="Cambria"/>
                <w:iCs/>
                <w:sz w:val="24"/>
                <w:szCs w:val="24"/>
              </w:rPr>
            </w:pPr>
          </w:p>
          <w:p w14:paraId="69281F21"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4xx Client error</w:t>
            </w:r>
          </w:p>
          <w:p w14:paraId="433F17E5"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sends the 4xx HTTP response status codes to the client when some errors occur in the request made by the client. This response indicates that the browser has sent a wrong request with an error that cannot be processed by the server. To get the proper response, the client needs to send the correct request again.</w:t>
            </w:r>
          </w:p>
          <w:p w14:paraId="66847D09" w14:textId="77777777" w:rsidR="002616F7" w:rsidRPr="00DD2710" w:rsidRDefault="002616F7" w:rsidP="00B01480">
            <w:pPr>
              <w:spacing w:line="360" w:lineRule="auto"/>
              <w:ind w:left="34"/>
              <w:jc w:val="both"/>
              <w:rPr>
                <w:rFonts w:ascii="Cambria" w:eastAsia="Cambria" w:hAnsi="Cambria" w:cs="Cambria"/>
                <w:iCs/>
                <w:sz w:val="24"/>
                <w:szCs w:val="24"/>
              </w:rPr>
            </w:pPr>
          </w:p>
          <w:p w14:paraId="03BDC21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following are the status codes used in 4xx:</w:t>
            </w:r>
          </w:p>
          <w:p w14:paraId="21CC0E47"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400 Invalid Request</w:t>
            </w:r>
          </w:p>
          <w:p w14:paraId="2C4C816D"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If the webserver is not able to serve the requested resource because of the wrong syntax, then the server sends back the 400 HTTP invalid request in response.</w:t>
            </w:r>
          </w:p>
          <w:p w14:paraId="0E0DFEF4" w14:textId="77777777" w:rsidR="002616F7" w:rsidRPr="00DD2710" w:rsidRDefault="002616F7" w:rsidP="00B01480">
            <w:pPr>
              <w:spacing w:line="360" w:lineRule="auto"/>
              <w:ind w:left="34"/>
              <w:jc w:val="both"/>
              <w:rPr>
                <w:rFonts w:ascii="Cambria" w:eastAsia="Cambria" w:hAnsi="Cambria" w:cs="Cambria"/>
                <w:iCs/>
                <w:sz w:val="24"/>
                <w:szCs w:val="24"/>
              </w:rPr>
            </w:pPr>
          </w:p>
          <w:p w14:paraId="49FA8DA3"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401 Unauthorized Request</w:t>
            </w:r>
          </w:p>
          <w:p w14:paraId="2C188C7E"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some webpage requires authentication, and the user tries to access the authenticated resource, then the server sends the 401 Unauthorized Request in response. For example, the webpage is authenticated by the user id and password.</w:t>
            </w:r>
          </w:p>
          <w:p w14:paraId="44D2954A" w14:textId="77777777" w:rsidR="002616F7" w:rsidRPr="00DD2710" w:rsidRDefault="002616F7" w:rsidP="00B01480">
            <w:pPr>
              <w:spacing w:line="360" w:lineRule="auto"/>
              <w:ind w:left="34"/>
              <w:jc w:val="both"/>
              <w:rPr>
                <w:rFonts w:ascii="Cambria" w:eastAsia="Cambria" w:hAnsi="Cambria" w:cs="Cambria"/>
                <w:iCs/>
                <w:sz w:val="24"/>
                <w:szCs w:val="24"/>
              </w:rPr>
            </w:pPr>
          </w:p>
          <w:p w14:paraId="5DB617B7"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402 Payment Required</w:t>
            </w:r>
          </w:p>
          <w:p w14:paraId="2DB8AD8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402 payment required HTTP response indicates that the client is required to make an online payment to process the request. This response status code is not a standard client error and reserved for future use.</w:t>
            </w:r>
          </w:p>
          <w:p w14:paraId="20E62362" w14:textId="77777777" w:rsidR="002616F7" w:rsidRPr="00DD2710" w:rsidRDefault="002616F7" w:rsidP="00B01480">
            <w:pPr>
              <w:spacing w:line="360" w:lineRule="auto"/>
              <w:ind w:left="34"/>
              <w:jc w:val="both"/>
              <w:rPr>
                <w:rFonts w:ascii="Cambria" w:eastAsia="Cambria" w:hAnsi="Cambria" w:cs="Cambria"/>
                <w:iCs/>
                <w:sz w:val="24"/>
                <w:szCs w:val="24"/>
              </w:rPr>
            </w:pPr>
          </w:p>
          <w:p w14:paraId="37E82C70"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403 Forbidden</w:t>
            </w:r>
          </w:p>
          <w:p w14:paraId="60FD834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sends the 403 Forbidden HTTP response when the client sends the correct request, but the server cannot serve it. The 403 is different from 402 as in 402, the user should be authorized to access the web page, whereas, in 403, there is no role of authentication. For example, 403 is sent when some authorized user tries to access the restricted page.</w:t>
            </w:r>
          </w:p>
          <w:p w14:paraId="78A121C9" w14:textId="77777777" w:rsidR="002616F7" w:rsidRPr="00DD2710" w:rsidRDefault="002616F7" w:rsidP="00B01480">
            <w:pPr>
              <w:spacing w:line="360" w:lineRule="auto"/>
              <w:ind w:left="34"/>
              <w:jc w:val="both"/>
              <w:rPr>
                <w:rFonts w:ascii="Cambria" w:eastAsia="Cambria" w:hAnsi="Cambria" w:cs="Cambria"/>
                <w:iCs/>
                <w:sz w:val="24"/>
                <w:szCs w:val="24"/>
              </w:rPr>
            </w:pPr>
          </w:p>
          <w:p w14:paraId="589A1FAB"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404 Not Found</w:t>
            </w:r>
          </w:p>
          <w:p w14:paraId="2BBDC282"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server sends the 404 Not Found error when the requested resource is not available on the server. The reason behind this error could be that the site owner has removed the URL, or the user has mistyped the URL.</w:t>
            </w:r>
          </w:p>
          <w:p w14:paraId="29DBB178" w14:textId="77777777" w:rsidR="002616F7" w:rsidRPr="00DD2710" w:rsidRDefault="002616F7" w:rsidP="00B01480">
            <w:pPr>
              <w:spacing w:line="360" w:lineRule="auto"/>
              <w:ind w:left="34"/>
              <w:jc w:val="both"/>
              <w:rPr>
                <w:rFonts w:ascii="Cambria" w:eastAsia="Cambria" w:hAnsi="Cambria" w:cs="Cambria"/>
                <w:iCs/>
                <w:sz w:val="24"/>
                <w:szCs w:val="24"/>
              </w:rPr>
            </w:pPr>
          </w:p>
          <w:p w14:paraId="6C3423EE"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405 Method not allowed</w:t>
            </w:r>
          </w:p>
          <w:p w14:paraId="27534B6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405 Method not allowed response code is received when the server knows the request method, but the requested resource does not support it. In this case, the server generates the ALLOW header field that contains all the supported methods by the target resource.</w:t>
            </w:r>
          </w:p>
          <w:p w14:paraId="4180CEFD" w14:textId="77777777" w:rsidR="002616F7" w:rsidRPr="00DD2710" w:rsidRDefault="002616F7" w:rsidP="00B01480">
            <w:pPr>
              <w:spacing w:line="360" w:lineRule="auto"/>
              <w:ind w:left="34"/>
              <w:jc w:val="both"/>
              <w:rPr>
                <w:rFonts w:ascii="Cambria" w:eastAsia="Cambria" w:hAnsi="Cambria" w:cs="Cambria"/>
                <w:iCs/>
                <w:sz w:val="24"/>
                <w:szCs w:val="24"/>
              </w:rPr>
            </w:pPr>
          </w:p>
          <w:p w14:paraId="0591A392"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406 Not Acceptable Request</w:t>
            </w:r>
          </w:p>
          <w:p w14:paraId="3F3CBB7B"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406 Not Acceptable Request HTTP response is generated when the client makes a request in a different format. The reason could be the different language or encoding method used in a request.</w:t>
            </w:r>
          </w:p>
          <w:p w14:paraId="17F1344E" w14:textId="77777777" w:rsidR="002616F7" w:rsidRPr="00DD2710" w:rsidRDefault="002616F7" w:rsidP="00B01480">
            <w:pPr>
              <w:spacing w:line="360" w:lineRule="auto"/>
              <w:ind w:left="34"/>
              <w:jc w:val="both"/>
              <w:rPr>
                <w:rFonts w:ascii="Cambria" w:eastAsia="Cambria" w:hAnsi="Cambria" w:cs="Cambria"/>
                <w:iCs/>
                <w:sz w:val="24"/>
                <w:szCs w:val="24"/>
              </w:rPr>
            </w:pPr>
          </w:p>
          <w:p w14:paraId="1B7046EA"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5xx status codes</w:t>
            </w:r>
          </w:p>
          <w:p w14:paraId="3D5D49C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error codes that come under the 5xx range are sent to the client when some problems occur with a server. When the client makes a request for some website, the browser sends a request to the website's server, and if the website's server is not able to serve the request, then the 5xx error code is sent to the client. These errors mainly when the server is facing some problem or unable to perform a request.</w:t>
            </w:r>
          </w:p>
          <w:p w14:paraId="3EE4888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5xx error messages represent the server-side error messages in which the website's server is unsuccessful in performing a request. The server-side error does not mean that problem is coming on a website, computer, or an internet connection.</w:t>
            </w:r>
          </w:p>
          <w:p w14:paraId="6055603A" w14:textId="77777777" w:rsidR="002616F7" w:rsidRPr="00DD2710" w:rsidRDefault="002616F7" w:rsidP="00B01480">
            <w:pPr>
              <w:spacing w:line="360" w:lineRule="auto"/>
              <w:ind w:left="34"/>
              <w:jc w:val="both"/>
              <w:rPr>
                <w:rFonts w:ascii="Cambria" w:eastAsia="Cambria" w:hAnsi="Cambria" w:cs="Cambria"/>
                <w:iCs/>
                <w:sz w:val="24"/>
                <w:szCs w:val="24"/>
              </w:rPr>
            </w:pPr>
          </w:p>
          <w:p w14:paraId="46598715"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There are various 5xx status codes available so that the specific problem can be identified:</w:t>
            </w:r>
          </w:p>
          <w:p w14:paraId="73A00DB0"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500 internet server error</w:t>
            </w:r>
          </w:p>
          <w:p w14:paraId="5E3A09B4"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500 internet server error status code occurs when the server cannot determine the problem then stops responding to the request. This error can occur due to the incorrect server's configuration. To correct this error, the website owner needs to check the server's configuration and contact the web hosting company to fix it.</w:t>
            </w:r>
          </w:p>
          <w:p w14:paraId="73932677" w14:textId="77777777" w:rsidR="002616F7" w:rsidRPr="00DD2710" w:rsidRDefault="002616F7" w:rsidP="00B01480">
            <w:pPr>
              <w:spacing w:line="360" w:lineRule="auto"/>
              <w:ind w:left="34"/>
              <w:jc w:val="both"/>
              <w:rPr>
                <w:rFonts w:ascii="Cambria" w:eastAsia="Cambria" w:hAnsi="Cambria" w:cs="Cambria"/>
                <w:iCs/>
                <w:sz w:val="24"/>
                <w:szCs w:val="24"/>
              </w:rPr>
            </w:pPr>
          </w:p>
          <w:p w14:paraId="6F378888"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501 not implemented</w:t>
            </w:r>
          </w:p>
          <w:p w14:paraId="407DB96D"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501 Not implemented HTTP error response code indicates that the server cannot serve the requested resource as the method mentioned in the request is not supported.</w:t>
            </w:r>
          </w:p>
          <w:p w14:paraId="323F535B" w14:textId="77777777" w:rsidR="002616F7" w:rsidRPr="00DD2710" w:rsidRDefault="002616F7" w:rsidP="00B01480">
            <w:pPr>
              <w:spacing w:line="360" w:lineRule="auto"/>
              <w:ind w:left="34"/>
              <w:jc w:val="both"/>
              <w:rPr>
                <w:rFonts w:ascii="Cambria" w:eastAsia="Cambria" w:hAnsi="Cambria" w:cs="Cambria"/>
                <w:iCs/>
                <w:sz w:val="24"/>
                <w:szCs w:val="24"/>
              </w:rPr>
            </w:pPr>
          </w:p>
          <w:p w14:paraId="426D8BD9"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This error status code also sends the Retry-After header that tells the client when to recheck the functionality. The methods that the server support are GET and HEAD. If the server recognizes the method specified in the request, but it will not support it. In this case, 405 Not Allowed response is sent to the client.</w:t>
            </w:r>
          </w:p>
          <w:p w14:paraId="7F9AC9BD" w14:textId="77777777" w:rsidR="002616F7" w:rsidRPr="00DD2710" w:rsidRDefault="002616F7" w:rsidP="00B01480">
            <w:pPr>
              <w:spacing w:line="360" w:lineRule="auto"/>
              <w:ind w:left="34"/>
              <w:jc w:val="both"/>
              <w:rPr>
                <w:rFonts w:ascii="Cambria" w:eastAsia="Cambria" w:hAnsi="Cambria" w:cs="Cambria"/>
                <w:iCs/>
                <w:sz w:val="24"/>
                <w:szCs w:val="24"/>
              </w:rPr>
            </w:pPr>
          </w:p>
          <w:p w14:paraId="703A438E"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502 Bad Gateway</w:t>
            </w:r>
          </w:p>
          <w:p w14:paraId="063E8E02"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502 Bad Gateway response code means that the proxy server does not get the origin or upstream server's response. If the edge server receives a 502 Bad Gateway from the origin server, then it sends back the 500 Origin Not Reachable response to the client.</w:t>
            </w:r>
          </w:p>
          <w:p w14:paraId="28DA9A1A" w14:textId="77777777" w:rsidR="002616F7" w:rsidRPr="00DD2710" w:rsidRDefault="002616F7" w:rsidP="00B01480">
            <w:pPr>
              <w:spacing w:line="360" w:lineRule="auto"/>
              <w:jc w:val="both"/>
              <w:rPr>
                <w:rFonts w:ascii="Cambria" w:eastAsia="Cambria" w:hAnsi="Cambria" w:cs="Cambria"/>
                <w:iCs/>
                <w:sz w:val="24"/>
                <w:szCs w:val="24"/>
              </w:rPr>
            </w:pPr>
            <w:r w:rsidRPr="00DD2710">
              <w:rPr>
                <w:rFonts w:ascii="Cambria" w:hAnsi="Cambria"/>
                <w:noProof/>
                <w:sz w:val="24"/>
                <w:szCs w:val="24"/>
              </w:rPr>
              <w:drawing>
                <wp:inline distT="0" distB="0" distL="114300" distR="114300" wp14:anchorId="0A573D86" wp14:editId="4FE005FC">
                  <wp:extent cx="4648200" cy="2133600"/>
                  <wp:effectExtent l="0" t="0" r="0" b="0"/>
                  <wp:docPr id="1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pic:cNvPicPr/>
                        </pic:nvPicPr>
                        <pic:blipFill>
                          <a:blip r:embed="rId89" cstate="print"/>
                          <a:srcRect/>
                          <a:stretch/>
                        </pic:blipFill>
                        <pic:spPr>
                          <a:xfrm>
                            <a:off x="0" y="0"/>
                            <a:ext cx="4660977" cy="2139465"/>
                          </a:xfrm>
                          <a:prstGeom prst="rect">
                            <a:avLst/>
                          </a:prstGeom>
                        </pic:spPr>
                      </pic:pic>
                    </a:graphicData>
                  </a:graphic>
                </wp:inline>
              </w:drawing>
            </w:r>
          </w:p>
          <w:p w14:paraId="655693D6"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503 Service Unavailable</w:t>
            </w:r>
          </w:p>
          <w:p w14:paraId="45726204"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503 Service Unavailable response status code is sent when other requests overload the server, or the server is under maintenance. The difference between the 500 and 503 is that in 500, something goes wrong in the server that prevents it from handling the requests, whereas, in 503, the server is working fine and it is also able to serve the request but has opted to send the 503 response.</w:t>
            </w:r>
          </w:p>
          <w:p w14:paraId="50271529" w14:textId="77777777" w:rsidR="002616F7" w:rsidRPr="00DD2710" w:rsidRDefault="002616F7" w:rsidP="00B01480">
            <w:pPr>
              <w:spacing w:line="360" w:lineRule="auto"/>
              <w:ind w:left="34"/>
              <w:jc w:val="both"/>
              <w:rPr>
                <w:rFonts w:ascii="Cambria" w:eastAsia="Cambria" w:hAnsi="Cambria" w:cs="Cambria"/>
                <w:iCs/>
                <w:sz w:val="24"/>
                <w:szCs w:val="24"/>
              </w:rPr>
            </w:pPr>
          </w:p>
          <w:p w14:paraId="3624CA48" w14:textId="30833435"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websites can use the following ways to represent this error:</w:t>
            </w:r>
          </w:p>
          <w:p w14:paraId="3C70FB5B"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Http/1.1 Service Unavailable  </w:t>
            </w:r>
          </w:p>
          <w:p w14:paraId="5567ABAC"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503 Error  </w:t>
            </w:r>
          </w:p>
          <w:p w14:paraId="0531C89E"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503 Service Temporarily Unavailable  </w:t>
            </w:r>
          </w:p>
          <w:p w14:paraId="61EA14C9"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503 Service Unavailable  </w:t>
            </w:r>
          </w:p>
          <w:p w14:paraId="6C2C567B"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Service Unavailable - DNS Failure  </w:t>
            </w:r>
          </w:p>
          <w:p w14:paraId="7BFEA95C"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HTTP Error 503  </w:t>
            </w:r>
          </w:p>
          <w:p w14:paraId="73B43836"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HTTP 503  </w:t>
            </w:r>
          </w:p>
          <w:p w14:paraId="63DD7151" w14:textId="77777777" w:rsidR="002616F7" w:rsidRPr="00DD2710" w:rsidRDefault="002616F7" w:rsidP="00B01480">
            <w:pPr>
              <w:shd w:val="clear" w:color="auto" w:fill="FFE5E5"/>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Error 503 Service Unavailable  </w:t>
            </w:r>
          </w:p>
          <w:p w14:paraId="41511A73"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504 Gateway Timeout</w:t>
            </w:r>
          </w:p>
          <w:p w14:paraId="5F708870"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504 Gateway timeout error occurs when the server does not get the response from another upstream server required to complete the request. When the webserver tries to load a page but didn't get the response from the second server for the required information, then the webserver uses 504 as a response code.</w:t>
            </w:r>
          </w:p>
          <w:p w14:paraId="7B2F28A5" w14:textId="77777777" w:rsidR="002616F7" w:rsidRPr="00DD2710" w:rsidRDefault="002616F7" w:rsidP="00B01480">
            <w:pPr>
              <w:spacing w:line="360" w:lineRule="auto"/>
              <w:ind w:left="34"/>
              <w:jc w:val="both"/>
              <w:rPr>
                <w:rFonts w:ascii="Cambria" w:eastAsia="Cambria" w:hAnsi="Cambria" w:cs="Cambria"/>
                <w:iCs/>
                <w:sz w:val="24"/>
                <w:szCs w:val="24"/>
              </w:rPr>
            </w:pPr>
          </w:p>
          <w:p w14:paraId="5B373AB9"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505 HTTP version is not supported</w:t>
            </w:r>
          </w:p>
          <w:p w14:paraId="70D4C3EA"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505 HTTP version is not supported response code is sent if the server does not support the HTTP version specified in the request.</w:t>
            </w:r>
          </w:p>
          <w:p w14:paraId="2D6CD9C0" w14:textId="77777777" w:rsidR="002616F7" w:rsidRPr="00DD2710" w:rsidRDefault="002616F7" w:rsidP="00B01480">
            <w:pPr>
              <w:spacing w:line="360" w:lineRule="auto"/>
              <w:ind w:left="34"/>
              <w:jc w:val="both"/>
              <w:rPr>
                <w:rFonts w:ascii="Cambria" w:eastAsia="Cambria" w:hAnsi="Cambria" w:cs="Cambria"/>
                <w:iCs/>
                <w:sz w:val="24"/>
                <w:szCs w:val="24"/>
              </w:rPr>
            </w:pPr>
          </w:p>
          <w:p w14:paraId="43EA6A66"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507 Insufficient space</w:t>
            </w:r>
          </w:p>
          <w:p w14:paraId="1300A81E" w14:textId="77777777" w:rsidR="002616F7"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507 Insufficient space is an HTTP response status code introduced by the WebDAV specification. It is used to inform the client that the request could not proceed as no space is available on a disk.</w:t>
            </w:r>
          </w:p>
          <w:p w14:paraId="1B3E514E" w14:textId="77777777" w:rsidR="002616F7" w:rsidRPr="00DD2710" w:rsidRDefault="002616F7" w:rsidP="00B01480">
            <w:pPr>
              <w:spacing w:line="360" w:lineRule="auto"/>
              <w:ind w:left="34"/>
              <w:jc w:val="both"/>
              <w:rPr>
                <w:rFonts w:ascii="Cambria" w:eastAsia="Cambria" w:hAnsi="Cambria" w:cs="Cambria"/>
                <w:iCs/>
                <w:sz w:val="24"/>
                <w:szCs w:val="24"/>
              </w:rPr>
            </w:pPr>
          </w:p>
          <w:p w14:paraId="40C1DEF9" w14:textId="77777777" w:rsidR="002616F7" w:rsidRPr="00DD2710" w:rsidRDefault="002616F7"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510 Extensions are missing</w:t>
            </w:r>
          </w:p>
          <w:p w14:paraId="550FB08C" w14:textId="0B598342" w:rsidR="00DC4B44" w:rsidRPr="00DD2710" w:rsidRDefault="002616F7"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the client sends a request, then it also sends the extension, which is to be used. If the server does not support the extension specified in the request, then the server sends the 510 as a response code.</w:t>
            </w:r>
          </w:p>
          <w:p w14:paraId="01AC7C8A" w14:textId="77777777" w:rsidR="0011783B" w:rsidRPr="00DD2710" w:rsidRDefault="0011783B" w:rsidP="00B01480">
            <w:pPr>
              <w:spacing w:line="360" w:lineRule="auto"/>
              <w:ind w:left="34"/>
              <w:jc w:val="both"/>
              <w:rPr>
                <w:rFonts w:ascii="Cambria" w:eastAsia="Cambria" w:hAnsi="Cambria" w:cs="Cambria"/>
                <w:iCs/>
                <w:sz w:val="24"/>
                <w:szCs w:val="24"/>
              </w:rPr>
            </w:pPr>
          </w:p>
          <w:p w14:paraId="51325D59" w14:textId="77777777" w:rsidR="0011783B" w:rsidRPr="00DD2710" w:rsidRDefault="0011783B"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HTTP vs HTTPS</w:t>
            </w:r>
          </w:p>
          <w:p w14:paraId="1434076A"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What is HTTP?</w:t>
            </w:r>
          </w:p>
          <w:p w14:paraId="2B0D1D17"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HTTP stands for Hypertext Transfer Protocol. The HTTP protocol provides communication between different communication systems. When the user makes an HTTP request on the browser, then the webserver sends the requested data to the user in the form of web pages. In short, we can say that the HTTP protocol allows us to transfer the data from the server to the client.</w:t>
            </w:r>
          </w:p>
          <w:p w14:paraId="3121BBF2"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HTTP is an application layer protocol that comes above the TCP layer. It has provided some standard rules to the web browsers and servers, which they can use to communicate with each other.</w:t>
            </w:r>
          </w:p>
          <w:p w14:paraId="7633FC6A"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An HTTP is a stateless protocol as each transaction is executed separately without having any knowledge of the previous transactions, which means that once the transaction is completed between the web browser and the server, the connection gets lost.</w:t>
            </w:r>
          </w:p>
          <w:p w14:paraId="436775FA" w14:textId="77777777" w:rsidR="0011783B" w:rsidRPr="00DD2710" w:rsidRDefault="0011783B" w:rsidP="00B01480">
            <w:pPr>
              <w:spacing w:line="360" w:lineRule="auto"/>
              <w:ind w:left="34"/>
              <w:jc w:val="both"/>
              <w:rPr>
                <w:rFonts w:ascii="Cambria" w:eastAsia="Cambria" w:hAnsi="Cambria" w:cs="Cambria"/>
                <w:iCs/>
                <w:sz w:val="24"/>
                <w:szCs w:val="24"/>
              </w:rPr>
            </w:pPr>
          </w:p>
          <w:p w14:paraId="7325E13E"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What is HTTPS?</w:t>
            </w:r>
          </w:p>
          <w:p w14:paraId="0F3EF72B"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full form of HTTPS is Hypertext Transfer Protocol Secure. The HTTP protocol does not provide the security of the data, while HTTP ensures the security of the data. Therefore, we can say that HTTPS is a secure version of the HTTP protocol. This protocol allows transferring the data in an encrypted form. The use of HTTPS protocol is mainly required where we need to enter the bank account details. The HTTPS protocol is mainly used where we require to enter the login credentials. In modern browsers such as chrome, both the protocols, i.e., HTTP and HTTPS, are marked differently. To provide encryption, HTTPS uses an encryption protocol known as Transport Layer Security, and officially, it is referred to as a Secure Sockets Layer (SSL). This protocol uses a mechanism known as asymmetric public key infrastructure, and it uses two different keys which are given below:</w:t>
            </w:r>
          </w:p>
          <w:p w14:paraId="7D9CF8F8" w14:textId="77777777" w:rsidR="0011783B" w:rsidRPr="00DD2710" w:rsidRDefault="0011783B">
            <w:pPr>
              <w:pStyle w:val="ListParagraph"/>
              <w:numPr>
                <w:ilvl w:val="0"/>
                <w:numId w:val="151"/>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Private key:</w:t>
            </w:r>
            <w:r w:rsidRPr="00DD2710">
              <w:rPr>
                <w:rFonts w:ascii="Cambria" w:eastAsia="Cambria" w:hAnsi="Cambria" w:cs="Cambria"/>
                <w:iCs/>
                <w:sz w:val="24"/>
                <w:szCs w:val="24"/>
                <w:lang w:val="en-US"/>
              </w:rPr>
              <w:t xml:space="preserve"> This key is available on the web server, which is managed by the owner of a website.</w:t>
            </w:r>
          </w:p>
          <w:p w14:paraId="0A0845D2" w14:textId="77777777" w:rsidR="0011783B" w:rsidRPr="00DD2710" w:rsidRDefault="0011783B" w:rsidP="00B01480">
            <w:pPr>
              <w:spacing w:line="360" w:lineRule="auto"/>
              <w:ind w:left="394"/>
              <w:jc w:val="both"/>
              <w:rPr>
                <w:rFonts w:ascii="Cambria" w:eastAsia="Cambria" w:hAnsi="Cambria" w:cs="Cambria"/>
                <w:iCs/>
                <w:sz w:val="24"/>
                <w:szCs w:val="24"/>
              </w:rPr>
            </w:pPr>
            <w:r w:rsidRPr="00DD2710">
              <w:rPr>
                <w:rFonts w:ascii="Cambria" w:eastAsia="Cambria" w:hAnsi="Cambria" w:cs="Cambria"/>
                <w:iCs/>
                <w:sz w:val="24"/>
                <w:szCs w:val="24"/>
                <w:lang w:val="en-US"/>
              </w:rPr>
              <w:t>It decrypts the information which is encrypted by the public key.</w:t>
            </w:r>
          </w:p>
          <w:p w14:paraId="7A6B4959" w14:textId="77777777" w:rsidR="0011783B" w:rsidRPr="00DD2710" w:rsidRDefault="0011783B">
            <w:pPr>
              <w:pStyle w:val="ListParagraph"/>
              <w:numPr>
                <w:ilvl w:val="0"/>
                <w:numId w:val="152"/>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Public key:</w:t>
            </w:r>
            <w:r w:rsidRPr="00DD2710">
              <w:rPr>
                <w:rFonts w:ascii="Cambria" w:eastAsia="Cambria" w:hAnsi="Cambria" w:cs="Cambria"/>
                <w:iCs/>
                <w:sz w:val="24"/>
                <w:szCs w:val="24"/>
                <w:lang w:val="en-US"/>
              </w:rPr>
              <w:t xml:space="preserve"> This key is available to everyone. It converts the data into an encrypted form.</w:t>
            </w:r>
          </w:p>
          <w:p w14:paraId="2855748C" w14:textId="77777777" w:rsidR="0011783B" w:rsidRPr="00DD2710" w:rsidRDefault="0011783B" w:rsidP="00B01480">
            <w:p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Main difference between the HTTP and HTTPS</w:t>
            </w:r>
          </w:p>
          <w:p w14:paraId="47EDFBFD" w14:textId="040D3B32"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major difference between the HTTP and HTTPS is the SSL certificate. The HTTPS protocol is an extended version of the HTTP protocol with an additional feature of security.</w:t>
            </w:r>
          </w:p>
          <w:p w14:paraId="0FE8EB69"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This additional feature of security is very important for those websites which transmit sensitive data such as credit card information.</w:t>
            </w:r>
          </w:p>
          <w:p w14:paraId="759BCE18"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114300" distR="114300" wp14:anchorId="79921767" wp14:editId="05DCFCEF">
                  <wp:extent cx="4770120" cy="2819400"/>
                  <wp:effectExtent l="0" t="0" r="0" b="0"/>
                  <wp:docPr id="105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pic:cNvPicPr/>
                        </pic:nvPicPr>
                        <pic:blipFill>
                          <a:blip r:embed="rId90" cstate="print"/>
                          <a:srcRect/>
                          <a:stretch/>
                        </pic:blipFill>
                        <pic:spPr>
                          <a:xfrm>
                            <a:off x="0" y="0"/>
                            <a:ext cx="4782132" cy="2826500"/>
                          </a:xfrm>
                          <a:prstGeom prst="rect">
                            <a:avLst/>
                          </a:prstGeom>
                        </pic:spPr>
                      </pic:pic>
                    </a:graphicData>
                  </a:graphic>
                </wp:inline>
              </w:drawing>
            </w:r>
          </w:p>
          <w:p w14:paraId="753E5C56"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HTTPS protocol is secured due to the SSL protocol. The SSL protocol encrypts the data which the client transmits to the server. If someone tries to steal the information which is being communicated between the client and the server, then he/she would not be able to understand due to the encryption. This is the main difference between the HTTP and HTTPS that the HTTP does not contain SSL, whereas the HTTPS contains SSL that provides secure communication between the client and the server.</w:t>
            </w:r>
          </w:p>
          <w:p w14:paraId="7469458D" w14:textId="77777777" w:rsidR="0011783B" w:rsidRPr="00DD2710" w:rsidRDefault="0011783B" w:rsidP="00B01480">
            <w:pPr>
              <w:spacing w:line="360" w:lineRule="auto"/>
              <w:ind w:left="34"/>
              <w:jc w:val="both"/>
              <w:rPr>
                <w:rFonts w:ascii="Cambria" w:eastAsia="Cambria" w:hAnsi="Cambria" w:cs="Cambria"/>
                <w:iCs/>
                <w:sz w:val="24"/>
                <w:szCs w:val="24"/>
              </w:rPr>
            </w:pPr>
          </w:p>
          <w:p w14:paraId="059E2B3C"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Which is better, HTTP or HTTPS?</w:t>
            </w:r>
          </w:p>
          <w:p w14:paraId="1FED5DC3"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Till now, we read that the HTTPS is better than HTTP because it provides security. Sometimes our website does not contain an e-commerce page that requires sensitive data; in that case, we can switch to the HTTP protocol. Despite the security, HTTPS also provides SEO. So, we do need to put more effort into boosting our SEO.</w:t>
            </w:r>
          </w:p>
          <w:p w14:paraId="7032C7D2" w14:textId="77777777" w:rsidR="0011783B" w:rsidRPr="00DD2710" w:rsidRDefault="0011783B" w:rsidP="00B01480">
            <w:pPr>
              <w:spacing w:line="360" w:lineRule="auto"/>
              <w:ind w:left="34"/>
              <w:jc w:val="both"/>
              <w:rPr>
                <w:rFonts w:ascii="Cambria" w:eastAsia="Cambria" w:hAnsi="Cambria" w:cs="Cambria"/>
                <w:iCs/>
                <w:sz w:val="24"/>
                <w:szCs w:val="24"/>
              </w:rPr>
            </w:pPr>
          </w:p>
          <w:p w14:paraId="6728B627"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HTTP vs HTTPS performance</w:t>
            </w:r>
          </w:p>
          <w:p w14:paraId="11395024" w14:textId="74BB81AF"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speed of HTTP is faster than the HTTPS as the HTTPS contains SSL protocol, while HTTPS does not contain an SSL protocol. This additional feature of SSL in HTTPS makes the page loading slower.</w:t>
            </w:r>
          </w:p>
          <w:p w14:paraId="5EC422DC"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Differences between HTTP and HTTPS</w:t>
            </w:r>
          </w:p>
          <w:p w14:paraId="257A2B17" w14:textId="77777777" w:rsidR="0011783B" w:rsidRPr="00DD2710" w:rsidRDefault="0011783B"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24F843A1" wp14:editId="63474F61">
                  <wp:extent cx="2857500" cy="1517650"/>
                  <wp:effectExtent l="0" t="0" r="0" b="0"/>
                  <wp:docPr id="105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pic:cNvPicPr/>
                        </pic:nvPicPr>
                        <pic:blipFill>
                          <a:blip r:embed="rId91" cstate="print"/>
                          <a:srcRect/>
                          <a:stretch/>
                        </pic:blipFill>
                        <pic:spPr>
                          <a:xfrm>
                            <a:off x="0" y="0"/>
                            <a:ext cx="2857500" cy="1517650"/>
                          </a:xfrm>
                          <a:prstGeom prst="rect">
                            <a:avLst/>
                          </a:prstGeom>
                        </pic:spPr>
                      </pic:pic>
                    </a:graphicData>
                  </a:graphic>
                </wp:inline>
              </w:drawing>
            </w:r>
          </w:p>
          <w:p w14:paraId="0A1326F8" w14:textId="09E01613"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following are the differences between the HTTP and HTTPS:</w:t>
            </w:r>
          </w:p>
          <w:p w14:paraId="1BCA9C96" w14:textId="77777777" w:rsidR="0011783B" w:rsidRPr="00DD2710" w:rsidRDefault="0011783B">
            <w:pPr>
              <w:pStyle w:val="ListParagraph"/>
              <w:numPr>
                <w:ilvl w:val="0"/>
                <w:numId w:val="153"/>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Protocol</w:t>
            </w:r>
          </w:p>
          <w:p w14:paraId="46E5EB93"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protocol stands for Hypertext Transfer Protocol, whereas the HTTPS stands for Hypertext Transfer Protocol Secure.</w:t>
            </w:r>
          </w:p>
          <w:p w14:paraId="7D8B525F" w14:textId="77777777" w:rsidR="0011783B" w:rsidRPr="00DD2710" w:rsidRDefault="0011783B">
            <w:pPr>
              <w:pStyle w:val="ListParagraph"/>
              <w:numPr>
                <w:ilvl w:val="0"/>
                <w:numId w:val="154"/>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Security</w:t>
            </w:r>
          </w:p>
          <w:p w14:paraId="64E3FCE6"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protocol is not secure protocol as it does not contain SSL (Secure Sockets Layer), which means that the data can be stolen when the data is transmitted from the client to the server. Whereas, the HTTPS protocol contains the SSL certificate that converts the data into an encrypted form, so no data can be stolen in this case as outsiders do not understand the encrypted text.</w:t>
            </w:r>
          </w:p>
          <w:p w14:paraId="1969DD19" w14:textId="77777777" w:rsidR="0011783B" w:rsidRPr="00DD2710" w:rsidRDefault="0011783B">
            <w:pPr>
              <w:pStyle w:val="ListParagraph"/>
              <w:numPr>
                <w:ilvl w:val="0"/>
                <w:numId w:val="155"/>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Port numbers</w:t>
            </w:r>
          </w:p>
          <w:p w14:paraId="0D53BDE2"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transmits the data over port number 80, whereas the HTTPS transmits the data over 443 port number. Under the documentation issued by Tim Berners-Lee, he stated that "if the port number is not specified, then it will be considered as HTTP".</w:t>
            </w:r>
          </w:p>
          <w:p w14:paraId="60A84A9C"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RFC 1340 was announced, then the IETF (Internet Engineering Task Force) provided port number 80 to the HTTP. When the new RFC was released in the year 1994, the HTTPS is assigned with a port number 443.</w:t>
            </w:r>
          </w:p>
          <w:p w14:paraId="334335C3" w14:textId="77777777" w:rsidR="0011783B" w:rsidRPr="00DD2710" w:rsidRDefault="0011783B">
            <w:pPr>
              <w:pStyle w:val="ListParagraph"/>
              <w:numPr>
                <w:ilvl w:val="0"/>
                <w:numId w:val="156"/>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Layers</w:t>
            </w:r>
          </w:p>
          <w:p w14:paraId="347253AE"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protocol works on the application layer while the HTTPS protocol works on the transport layer. As we know that the responsibility of the transport layer is to move the data from the client to the server, and data security is a major concern. HTTPS operates in the transport layer, so it is wrapped with a security layer.</w:t>
            </w:r>
          </w:p>
          <w:p w14:paraId="21010BE3" w14:textId="77777777" w:rsidR="0011783B" w:rsidRPr="00DD2710" w:rsidRDefault="0011783B">
            <w:pPr>
              <w:pStyle w:val="ListParagraph"/>
              <w:numPr>
                <w:ilvl w:val="0"/>
                <w:numId w:val="157"/>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SSL Certificates</w:t>
            </w:r>
          </w:p>
          <w:p w14:paraId="4031B67E"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we want our websites to have an HTTPS protocol, then we need to install the signed SSL certificate. The SSL certificates can be available for both free and paid service. The service can be chosen based on business needs.</w:t>
            </w:r>
          </w:p>
          <w:p w14:paraId="4E32CDFF"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HTTP does not contain any SSL certificates, so it does not decrypt the data, and the data is sent in the form of plain text.</w:t>
            </w:r>
          </w:p>
          <w:p w14:paraId="0E15A1C2" w14:textId="77777777" w:rsidR="0011783B" w:rsidRPr="00DD2710" w:rsidRDefault="0011783B">
            <w:pPr>
              <w:pStyle w:val="ListParagraph"/>
              <w:numPr>
                <w:ilvl w:val="0"/>
                <w:numId w:val="158"/>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SEO Advantages</w:t>
            </w:r>
          </w:p>
          <w:p w14:paraId="6EEB3517"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SEO advantages are provided to those websites that use HTTPS as GOOGLE gives the preferences to those websites that use HTTPS rather than the websites that use HTTP.</w:t>
            </w:r>
          </w:p>
          <w:p w14:paraId="5060943D" w14:textId="77777777" w:rsidR="0011783B" w:rsidRPr="00DD2710" w:rsidRDefault="0011783B">
            <w:pPr>
              <w:pStyle w:val="ListParagraph"/>
              <w:numPr>
                <w:ilvl w:val="0"/>
                <w:numId w:val="159"/>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Online Transactions</w:t>
            </w:r>
          </w:p>
          <w:p w14:paraId="2423BCC2"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If we are running an online business, then it becomes necessary to have HTTPS. If we do not use the HTTPS in an online business, then the customers would not purchase as they are scared that their data can be stolen by the outsiders.</w:t>
            </w:r>
          </w:p>
          <w:p w14:paraId="0A0D14BA" w14:textId="77777777" w:rsidR="0011783B" w:rsidRPr="00DD2710" w:rsidRDefault="0011783B" w:rsidP="00B01480">
            <w:pPr>
              <w:spacing w:line="360" w:lineRule="auto"/>
              <w:ind w:left="34"/>
              <w:jc w:val="both"/>
              <w:rPr>
                <w:rFonts w:ascii="Cambria" w:eastAsia="Cambria" w:hAnsi="Cambria" w:cs="Cambria"/>
                <w:b/>
                <w:bCs/>
                <w:iCs/>
                <w:sz w:val="24"/>
                <w:szCs w:val="24"/>
              </w:rPr>
            </w:pPr>
          </w:p>
          <w:p w14:paraId="1DB4D4DF" w14:textId="77777777" w:rsidR="0011783B" w:rsidRPr="00DD2710" w:rsidRDefault="0011783B" w:rsidP="00B01480">
            <w:pPr>
              <w:spacing w:line="360" w:lineRule="auto"/>
              <w:ind w:left="34"/>
              <w:jc w:val="both"/>
              <w:rPr>
                <w:rFonts w:ascii="Cambria" w:eastAsia="Cambria" w:hAnsi="Cambria" w:cs="Cambria"/>
                <w:b/>
                <w:bCs/>
                <w:iCs/>
                <w:sz w:val="24"/>
                <w:szCs w:val="24"/>
              </w:rPr>
            </w:pPr>
          </w:p>
          <w:p w14:paraId="2AD19133" w14:textId="32E0EA87" w:rsidR="00DC4B44"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understand the differences in a tabular form</w:t>
            </w:r>
          </w:p>
          <w:tbl>
            <w:tblPr>
              <w:tblW w:w="809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4834"/>
            </w:tblGrid>
            <w:tr w:rsidR="0011783B" w:rsidRPr="0011783B" w14:paraId="0E44AC99" w14:textId="77777777" w:rsidTr="0011783B">
              <w:trPr>
                <w:trHeight w:val="291"/>
              </w:trPr>
              <w:tc>
                <w:tcPr>
                  <w:tcW w:w="3264" w:type="dxa"/>
                  <w:shd w:val="clear" w:color="auto" w:fill="C7CCBE"/>
                  <w:tcMar>
                    <w:top w:w="180" w:type="dxa"/>
                    <w:left w:w="180" w:type="dxa"/>
                    <w:bottom w:w="180" w:type="dxa"/>
                    <w:right w:w="180" w:type="dxa"/>
                  </w:tcMar>
                  <w:hideMark/>
                </w:tcPr>
                <w:p w14:paraId="7D899EE5" w14:textId="77777777" w:rsidR="0011783B" w:rsidRPr="0011783B" w:rsidRDefault="0011783B" w:rsidP="00B01480">
                  <w:pPr>
                    <w:spacing w:after="0" w:line="360" w:lineRule="auto"/>
                    <w:rPr>
                      <w:rFonts w:ascii="Cambria" w:eastAsia="Times New Roman" w:hAnsi="Cambria" w:cs="Times New Roman"/>
                      <w:b/>
                      <w:bCs/>
                      <w:color w:val="000000"/>
                      <w:kern w:val="0"/>
                      <w:sz w:val="24"/>
                      <w:szCs w:val="24"/>
                      <w:lang w:eastAsia="en-PH"/>
                      <w14:ligatures w14:val="none"/>
                    </w:rPr>
                  </w:pPr>
                  <w:r w:rsidRPr="0011783B">
                    <w:rPr>
                      <w:rFonts w:ascii="Cambria" w:eastAsia="Times New Roman" w:hAnsi="Cambria" w:cs="Times New Roman"/>
                      <w:b/>
                      <w:bCs/>
                      <w:color w:val="000000"/>
                      <w:kern w:val="0"/>
                      <w:sz w:val="24"/>
                      <w:szCs w:val="24"/>
                      <w:lang w:eastAsia="en-PH"/>
                      <w14:ligatures w14:val="none"/>
                    </w:rPr>
                    <w:t>HTTP</w:t>
                  </w:r>
                </w:p>
              </w:tc>
              <w:tc>
                <w:tcPr>
                  <w:tcW w:w="4834" w:type="dxa"/>
                  <w:shd w:val="clear" w:color="auto" w:fill="C7CCBE"/>
                  <w:tcMar>
                    <w:top w:w="180" w:type="dxa"/>
                    <w:left w:w="180" w:type="dxa"/>
                    <w:bottom w:w="180" w:type="dxa"/>
                    <w:right w:w="180" w:type="dxa"/>
                  </w:tcMar>
                  <w:hideMark/>
                </w:tcPr>
                <w:p w14:paraId="23A1B90B" w14:textId="77777777" w:rsidR="0011783B" w:rsidRPr="0011783B" w:rsidRDefault="0011783B" w:rsidP="00B01480">
                  <w:pPr>
                    <w:spacing w:after="0" w:line="360" w:lineRule="auto"/>
                    <w:rPr>
                      <w:rFonts w:ascii="Cambria" w:eastAsia="Times New Roman" w:hAnsi="Cambria" w:cs="Times New Roman"/>
                      <w:b/>
                      <w:bCs/>
                      <w:color w:val="000000"/>
                      <w:kern w:val="0"/>
                      <w:sz w:val="24"/>
                      <w:szCs w:val="24"/>
                      <w:lang w:eastAsia="en-PH"/>
                      <w14:ligatures w14:val="none"/>
                    </w:rPr>
                  </w:pPr>
                  <w:r w:rsidRPr="0011783B">
                    <w:rPr>
                      <w:rFonts w:ascii="Cambria" w:eastAsia="Times New Roman" w:hAnsi="Cambria" w:cs="Times New Roman"/>
                      <w:b/>
                      <w:bCs/>
                      <w:color w:val="000000"/>
                      <w:kern w:val="0"/>
                      <w:sz w:val="24"/>
                      <w:szCs w:val="24"/>
                      <w:lang w:eastAsia="en-PH"/>
                      <w14:ligatures w14:val="none"/>
                    </w:rPr>
                    <w:t>HTTPS</w:t>
                  </w:r>
                </w:p>
              </w:tc>
            </w:tr>
            <w:tr w:rsidR="0011783B" w:rsidRPr="0011783B" w14:paraId="74637D8C" w14:textId="77777777" w:rsidTr="0011783B">
              <w:trPr>
                <w:trHeight w:val="631"/>
              </w:trPr>
              <w:tc>
                <w:tcPr>
                  <w:tcW w:w="32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9E15A3"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full form of HTTP is the Hypertext Transfer Protocol.</w:t>
                  </w:r>
                </w:p>
              </w:tc>
              <w:tc>
                <w:tcPr>
                  <w:tcW w:w="48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B106EC"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full form of HTTPS is Hypertext Transfer Protocol Secure.</w:t>
                  </w:r>
                </w:p>
              </w:tc>
            </w:tr>
            <w:tr w:rsidR="0011783B" w:rsidRPr="0011783B" w14:paraId="6D4F9A1E" w14:textId="77777777" w:rsidTr="0011783B">
              <w:trPr>
                <w:trHeight w:val="315"/>
              </w:trPr>
              <w:tc>
                <w:tcPr>
                  <w:tcW w:w="32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D460C4"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written in the address bar as http://.</w:t>
                  </w:r>
                </w:p>
              </w:tc>
              <w:tc>
                <w:tcPr>
                  <w:tcW w:w="48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911141"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written in the address bar as https://.</w:t>
                  </w:r>
                </w:p>
              </w:tc>
            </w:tr>
            <w:tr w:rsidR="0011783B" w:rsidRPr="0011783B" w14:paraId="5E688F2C" w14:textId="77777777" w:rsidTr="0011783B">
              <w:trPr>
                <w:trHeight w:val="631"/>
              </w:trPr>
              <w:tc>
                <w:tcPr>
                  <w:tcW w:w="32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D850E2"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HTTP transmits the data over port number 80.</w:t>
                  </w:r>
                </w:p>
              </w:tc>
              <w:tc>
                <w:tcPr>
                  <w:tcW w:w="48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3BBCE"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HTTPS transmits the data over port number 443.</w:t>
                  </w:r>
                </w:p>
              </w:tc>
            </w:tr>
            <w:tr w:rsidR="0011783B" w:rsidRPr="0011783B" w14:paraId="0DC6B00D" w14:textId="77777777" w:rsidTr="0011783B">
              <w:trPr>
                <w:trHeight w:val="655"/>
              </w:trPr>
              <w:tc>
                <w:tcPr>
                  <w:tcW w:w="32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4973CF"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unsecured as the plain text is sent, which can be accessible by the hackers.</w:t>
                  </w:r>
                </w:p>
              </w:tc>
              <w:tc>
                <w:tcPr>
                  <w:tcW w:w="48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ECC176"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secure as it sends the encrypted data which hackers cannot understand.</w:t>
                  </w:r>
                </w:p>
              </w:tc>
            </w:tr>
            <w:tr w:rsidR="0011783B" w:rsidRPr="0011783B" w14:paraId="23D61C1E" w14:textId="77777777" w:rsidTr="0011783B">
              <w:trPr>
                <w:trHeight w:val="947"/>
              </w:trPr>
              <w:tc>
                <w:tcPr>
                  <w:tcW w:w="32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5C9095"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mainly used for those websites that provide information like blog writing.</w:t>
                  </w:r>
                </w:p>
              </w:tc>
              <w:tc>
                <w:tcPr>
                  <w:tcW w:w="48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235DE5"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a secure protocol, so it is used for those websites that require to transmit the bank account details or credit card numbers.</w:t>
                  </w:r>
                </w:p>
              </w:tc>
            </w:tr>
            <w:tr w:rsidR="0011783B" w:rsidRPr="0011783B" w14:paraId="73A1B004" w14:textId="77777777" w:rsidTr="0011783B">
              <w:trPr>
                <w:trHeight w:val="315"/>
              </w:trPr>
              <w:tc>
                <w:tcPr>
                  <w:tcW w:w="32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018389"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an application layer protocol.</w:t>
                  </w:r>
                </w:p>
              </w:tc>
              <w:tc>
                <w:tcPr>
                  <w:tcW w:w="48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201A67"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is a transport layer protocol.</w:t>
                  </w:r>
                </w:p>
              </w:tc>
            </w:tr>
            <w:tr w:rsidR="0011783B" w:rsidRPr="0011783B" w14:paraId="73507579" w14:textId="77777777" w:rsidTr="0011783B">
              <w:trPr>
                <w:trHeight w:val="315"/>
              </w:trPr>
              <w:tc>
                <w:tcPr>
                  <w:tcW w:w="32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EA780D"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does not use SSL.</w:t>
                  </w:r>
                </w:p>
              </w:tc>
              <w:tc>
                <w:tcPr>
                  <w:tcW w:w="48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0C4218"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It uses SSL that provides the encryption of the data.</w:t>
                  </w:r>
                </w:p>
              </w:tc>
            </w:tr>
            <w:tr w:rsidR="0011783B" w:rsidRPr="0011783B" w14:paraId="21E83A78" w14:textId="77777777" w:rsidTr="0011783B">
              <w:trPr>
                <w:trHeight w:val="631"/>
              </w:trPr>
              <w:tc>
                <w:tcPr>
                  <w:tcW w:w="32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B78C3B"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Google does not give the preference to the HTTP websites.</w:t>
                  </w:r>
                </w:p>
              </w:tc>
              <w:tc>
                <w:tcPr>
                  <w:tcW w:w="48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8B9537"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Google gives preferences to the HTTPS as HTTPS websites are secure websites.</w:t>
                  </w:r>
                </w:p>
              </w:tc>
            </w:tr>
            <w:tr w:rsidR="0011783B" w:rsidRPr="0011783B" w14:paraId="61BF4C29" w14:textId="77777777" w:rsidTr="0011783B">
              <w:trPr>
                <w:trHeight w:val="947"/>
              </w:trPr>
              <w:tc>
                <w:tcPr>
                  <w:tcW w:w="32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17DF1D"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page loading speed is fast.</w:t>
                  </w:r>
                </w:p>
              </w:tc>
              <w:tc>
                <w:tcPr>
                  <w:tcW w:w="48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74D5A" w14:textId="77777777" w:rsidR="0011783B" w:rsidRPr="0011783B" w:rsidRDefault="0011783B" w:rsidP="00B01480">
                  <w:pPr>
                    <w:spacing w:after="0" w:line="360" w:lineRule="auto"/>
                    <w:jc w:val="both"/>
                    <w:rPr>
                      <w:rFonts w:ascii="Cambria" w:eastAsia="Times New Roman" w:hAnsi="Cambria" w:cs="Segoe UI"/>
                      <w:color w:val="333333"/>
                      <w:kern w:val="0"/>
                      <w:sz w:val="24"/>
                      <w:szCs w:val="24"/>
                      <w:lang w:eastAsia="en-PH"/>
                      <w14:ligatures w14:val="none"/>
                    </w:rPr>
                  </w:pPr>
                  <w:r w:rsidRPr="0011783B">
                    <w:rPr>
                      <w:rFonts w:ascii="Cambria" w:eastAsia="Times New Roman" w:hAnsi="Cambria" w:cs="Segoe UI"/>
                      <w:color w:val="333333"/>
                      <w:kern w:val="0"/>
                      <w:sz w:val="24"/>
                      <w:szCs w:val="24"/>
                      <w:lang w:eastAsia="en-PH"/>
                      <w14:ligatures w14:val="none"/>
                    </w:rPr>
                    <w:t>The page loading speed is slow as compared to HTTP because of the additional feature that it supports, i.e., security.</w:t>
                  </w:r>
                </w:p>
              </w:tc>
            </w:tr>
          </w:tbl>
          <w:p w14:paraId="007416DC" w14:textId="6B1FC3B9" w:rsidR="00DC4B44" w:rsidRPr="00DD2710" w:rsidRDefault="00DC4B44" w:rsidP="00B01480">
            <w:pPr>
              <w:spacing w:line="360" w:lineRule="auto"/>
              <w:ind w:left="34"/>
              <w:jc w:val="both"/>
              <w:rPr>
                <w:rFonts w:ascii="Cambria" w:eastAsia="Cambria" w:hAnsi="Cambria" w:cs="Cambria"/>
                <w:b/>
                <w:bCs/>
                <w:iCs/>
                <w:sz w:val="24"/>
                <w:szCs w:val="24"/>
              </w:rPr>
            </w:pPr>
          </w:p>
          <w:p w14:paraId="33B43FD8" w14:textId="77777777" w:rsidR="0011783B" w:rsidRPr="00DD2710" w:rsidRDefault="0011783B" w:rsidP="00B01480">
            <w:pPr>
              <w:spacing w:line="360" w:lineRule="auto"/>
              <w:ind w:left="34"/>
              <w:jc w:val="center"/>
              <w:rPr>
                <w:rFonts w:ascii="Cambria" w:eastAsia="Cambria" w:hAnsi="Cambria" w:cs="Cambria"/>
                <w:b/>
                <w:bCs/>
                <w:iCs/>
                <w:sz w:val="24"/>
                <w:szCs w:val="24"/>
              </w:rPr>
            </w:pPr>
            <w:r w:rsidRPr="00DD2710">
              <w:rPr>
                <w:rFonts w:ascii="Cambria" w:eastAsia="Cambria" w:hAnsi="Cambria" w:cs="Cambria"/>
                <w:b/>
                <w:bCs/>
                <w:iCs/>
                <w:sz w:val="24"/>
                <w:szCs w:val="24"/>
                <w:lang w:val="en-US"/>
              </w:rPr>
              <w:t>RIP Protocol</w:t>
            </w:r>
          </w:p>
          <w:p w14:paraId="25021F35"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RIP stands for Routing Information Protocol. RIP is an intra-domain routing protocol used within an autonomous system. Here, intra-domain means routing the packets in a defined domain, for example, web browsing within an institutional area. To understand the RIP protocol, our main focus is to know the structure of the packet, how many fields it contains, and how these fields determine the routing table.</w:t>
            </w:r>
          </w:p>
          <w:p w14:paraId="43E3D337" w14:textId="63E6DFEB"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Before understanding the structure of the packet, we first look at the following points:</w:t>
            </w:r>
          </w:p>
          <w:p w14:paraId="162AC6B1" w14:textId="77777777" w:rsidR="0011783B" w:rsidRPr="00DD2710" w:rsidRDefault="0011783B">
            <w:pPr>
              <w:pStyle w:val="ListParagraph"/>
              <w:numPr>
                <w:ilvl w:val="0"/>
                <w:numId w:val="160"/>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RIP is based on the distance vector-based strategy, so we consider the entire structure as a graph where nodes are the routers, and the links are the networks.</w:t>
            </w:r>
          </w:p>
          <w:p w14:paraId="02152263" w14:textId="77777777" w:rsidR="0011783B" w:rsidRPr="00DD2710" w:rsidRDefault="0011783B">
            <w:pPr>
              <w:pStyle w:val="ListParagraph"/>
              <w:numPr>
                <w:ilvl w:val="0"/>
                <w:numId w:val="16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 a routing table, the first column is the destination, or we can say that it is a network address.</w:t>
            </w:r>
          </w:p>
          <w:p w14:paraId="7FD4D846" w14:textId="77777777" w:rsidR="0011783B" w:rsidRPr="00DD2710" w:rsidRDefault="0011783B">
            <w:pPr>
              <w:pStyle w:val="ListParagraph"/>
              <w:numPr>
                <w:ilvl w:val="0"/>
                <w:numId w:val="16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cost metric is the number of hops to reach the destination. The number of hops available in a network would be the cost. The hop count is the number of networks required to reach the destination.</w:t>
            </w:r>
          </w:p>
          <w:p w14:paraId="2379EAFF" w14:textId="77777777" w:rsidR="0011783B" w:rsidRPr="00DD2710" w:rsidRDefault="0011783B">
            <w:pPr>
              <w:pStyle w:val="ListParagraph"/>
              <w:numPr>
                <w:ilvl w:val="0"/>
                <w:numId w:val="16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 RIP, infinity is defined as 16, which means that the RIP is useful for smaller networks or small autonomous systems. The maximum number of hops that RIP can contain is 15 hops, i.e., it should not have more than 15 hops as 16 is infinity.</w:t>
            </w:r>
          </w:p>
          <w:p w14:paraId="173902E5" w14:textId="77777777" w:rsidR="0011783B" w:rsidRPr="00DD2710" w:rsidRDefault="0011783B">
            <w:pPr>
              <w:pStyle w:val="ListParagraph"/>
              <w:numPr>
                <w:ilvl w:val="0"/>
                <w:numId w:val="16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next column contains the address of the router to which the packet is to be sent to reach the destination.</w:t>
            </w:r>
          </w:p>
          <w:p w14:paraId="0130BEE5" w14:textId="77777777" w:rsidR="0011783B" w:rsidRPr="00DD2710" w:rsidRDefault="0011783B" w:rsidP="00B01480">
            <w:pPr>
              <w:pStyle w:val="ListParagraph"/>
              <w:spacing w:line="360" w:lineRule="auto"/>
              <w:ind w:left="394"/>
              <w:jc w:val="both"/>
              <w:rPr>
                <w:rFonts w:ascii="Cambria" w:eastAsia="Cambria" w:hAnsi="Cambria" w:cs="Cambria"/>
                <w:iCs/>
                <w:sz w:val="24"/>
                <w:szCs w:val="24"/>
              </w:rPr>
            </w:pPr>
          </w:p>
          <w:p w14:paraId="46181768"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is hop count determined?</w:t>
            </w:r>
          </w:p>
          <w:p w14:paraId="2546BDD0"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When the router sends the packet to the network segment, then it is counted as a single hop.</w:t>
            </w:r>
          </w:p>
          <w:p w14:paraId="25EC8904" w14:textId="77777777" w:rsidR="0011783B" w:rsidRPr="00DD2710" w:rsidRDefault="0011783B"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08041F4F" wp14:editId="6E867DDD">
                  <wp:extent cx="3055620" cy="1935480"/>
                  <wp:effectExtent l="0" t="0" r="0" b="0"/>
                  <wp:docPr id="105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pic:cNvPicPr/>
                        </pic:nvPicPr>
                        <pic:blipFill>
                          <a:blip r:embed="rId92" cstate="print"/>
                          <a:srcRect/>
                          <a:stretch/>
                        </pic:blipFill>
                        <pic:spPr>
                          <a:xfrm>
                            <a:off x="0" y="0"/>
                            <a:ext cx="3055620" cy="1935480"/>
                          </a:xfrm>
                          <a:prstGeom prst="rect">
                            <a:avLst/>
                          </a:prstGeom>
                        </pic:spPr>
                      </pic:pic>
                    </a:graphicData>
                  </a:graphic>
                </wp:inline>
              </w:drawing>
            </w:r>
          </w:p>
          <w:p w14:paraId="07BAB838" w14:textId="56F1E942"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iCs/>
                <w:sz w:val="24"/>
                <w:szCs w:val="24"/>
                <w:lang w:val="en-US"/>
              </w:rPr>
              <w:t>In the above figure, when the router 1 forwards the packet to the router 2 then it will count as 1 hop count. Similarly, when the router 2 forwards the packet to the router 3 then it will count as 2 hop count, and when the router 3 forwards the packet to router 4, it will count as 3 hop count. In the same</w:t>
            </w:r>
            <w:r w:rsidRPr="00DD2710">
              <w:rPr>
                <w:rFonts w:ascii="Cambria" w:eastAsia="Cambria" w:hAnsi="Cambria" w:cs="Cambria"/>
                <w:b/>
                <w:bCs/>
                <w:iCs/>
                <w:sz w:val="24"/>
                <w:szCs w:val="24"/>
              </w:rPr>
              <w:t xml:space="preserve"> </w:t>
            </w:r>
            <w:r w:rsidRPr="00DD2710">
              <w:rPr>
                <w:rFonts w:ascii="Cambria" w:eastAsia="Cambria" w:hAnsi="Cambria" w:cs="Cambria"/>
                <w:iCs/>
                <w:sz w:val="24"/>
                <w:szCs w:val="24"/>
                <w:lang w:val="en-US"/>
              </w:rPr>
              <w:t>way, RIP can support maximum upto 15 hops, which means that the 16 routers can be configured in a RIP.</w:t>
            </w:r>
          </w:p>
          <w:p w14:paraId="2139F6B7" w14:textId="77777777" w:rsidR="0011783B" w:rsidRPr="00DD2710" w:rsidRDefault="0011783B" w:rsidP="00B01480">
            <w:pPr>
              <w:spacing w:line="360" w:lineRule="auto"/>
              <w:ind w:left="34"/>
              <w:jc w:val="both"/>
              <w:rPr>
                <w:rFonts w:ascii="Cambria" w:eastAsia="Cambria" w:hAnsi="Cambria" w:cs="Cambria"/>
                <w:iCs/>
                <w:sz w:val="24"/>
                <w:szCs w:val="24"/>
              </w:rPr>
            </w:pPr>
          </w:p>
          <w:p w14:paraId="47BA9110"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RIP Message Format</w:t>
            </w:r>
          </w:p>
          <w:p w14:paraId="5B5BF0B2"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Now, we look at the structure of the RIP message format. The message format is used to share information among different routers. The RIP contains the following fields in a message:</w:t>
            </w:r>
          </w:p>
          <w:p w14:paraId="712DCD5B"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hAnsi="Cambria"/>
                <w:noProof/>
                <w:sz w:val="24"/>
                <w:szCs w:val="24"/>
              </w:rPr>
              <w:drawing>
                <wp:inline distT="0" distB="0" distL="114300" distR="114300" wp14:anchorId="5D953D70" wp14:editId="0EDB6E3C">
                  <wp:extent cx="4373880" cy="2270760"/>
                  <wp:effectExtent l="0" t="0" r="7620" b="0"/>
                  <wp:docPr id="105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pic:cNvPicPr/>
                        </pic:nvPicPr>
                        <pic:blipFill>
                          <a:blip r:embed="rId93" cstate="print"/>
                          <a:srcRect/>
                          <a:stretch/>
                        </pic:blipFill>
                        <pic:spPr>
                          <a:xfrm>
                            <a:off x="0" y="0"/>
                            <a:ext cx="4373880" cy="2270760"/>
                          </a:xfrm>
                          <a:prstGeom prst="rect">
                            <a:avLst/>
                          </a:prstGeom>
                        </pic:spPr>
                      </pic:pic>
                    </a:graphicData>
                  </a:graphic>
                </wp:inline>
              </w:drawing>
            </w:r>
          </w:p>
          <w:p w14:paraId="052BFD18" w14:textId="77777777" w:rsidR="0011783B" w:rsidRPr="00DD2710" w:rsidRDefault="0011783B">
            <w:pPr>
              <w:pStyle w:val="ListParagraph"/>
              <w:numPr>
                <w:ilvl w:val="0"/>
                <w:numId w:val="165"/>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Command:</w:t>
            </w:r>
            <w:r w:rsidRPr="00DD2710">
              <w:rPr>
                <w:rFonts w:ascii="Cambria" w:eastAsia="Cambria" w:hAnsi="Cambria" w:cs="Cambria"/>
                <w:iCs/>
                <w:sz w:val="24"/>
                <w:szCs w:val="24"/>
                <w:lang w:val="en-US"/>
              </w:rPr>
              <w:t xml:space="preserve"> It is an 8-bit field that is used for request or reply. The value of the request is 1, and the value of the reply is 2.</w:t>
            </w:r>
          </w:p>
          <w:p w14:paraId="03993DE4" w14:textId="77777777" w:rsidR="0011783B" w:rsidRPr="00DD2710" w:rsidRDefault="0011783B">
            <w:pPr>
              <w:pStyle w:val="ListParagraph"/>
              <w:numPr>
                <w:ilvl w:val="0"/>
                <w:numId w:val="166"/>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Version:</w:t>
            </w:r>
            <w:r w:rsidRPr="00DD2710">
              <w:rPr>
                <w:rFonts w:ascii="Cambria" w:eastAsia="Cambria" w:hAnsi="Cambria" w:cs="Cambria"/>
                <w:iCs/>
                <w:sz w:val="24"/>
                <w:szCs w:val="24"/>
                <w:lang w:val="en-US"/>
              </w:rPr>
              <w:t xml:space="preserve"> Here, version means that which version of the protocol we are using. Suppose we are using the protocol of version1, then we put the 1 in this field.</w:t>
            </w:r>
          </w:p>
          <w:p w14:paraId="28E801D6" w14:textId="77777777" w:rsidR="0011783B" w:rsidRPr="00DD2710" w:rsidRDefault="0011783B">
            <w:pPr>
              <w:pStyle w:val="ListParagraph"/>
              <w:numPr>
                <w:ilvl w:val="0"/>
                <w:numId w:val="167"/>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Reserved:</w:t>
            </w:r>
            <w:r w:rsidRPr="00DD2710">
              <w:rPr>
                <w:rFonts w:ascii="Cambria" w:eastAsia="Cambria" w:hAnsi="Cambria" w:cs="Cambria"/>
                <w:iCs/>
                <w:sz w:val="24"/>
                <w:szCs w:val="24"/>
                <w:lang w:val="en-US"/>
              </w:rPr>
              <w:t xml:space="preserve"> This is a reserved field, so it is filled with zeroes.</w:t>
            </w:r>
          </w:p>
          <w:p w14:paraId="679B3672" w14:textId="77777777" w:rsidR="0011783B" w:rsidRPr="00DD2710" w:rsidRDefault="0011783B">
            <w:pPr>
              <w:pStyle w:val="ListParagraph"/>
              <w:numPr>
                <w:ilvl w:val="0"/>
                <w:numId w:val="168"/>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Family:</w:t>
            </w:r>
            <w:r w:rsidRPr="00DD2710">
              <w:rPr>
                <w:rFonts w:ascii="Cambria" w:eastAsia="Cambria" w:hAnsi="Cambria" w:cs="Cambria"/>
                <w:iCs/>
                <w:sz w:val="24"/>
                <w:szCs w:val="24"/>
                <w:lang w:val="en-US"/>
              </w:rPr>
              <w:t xml:space="preserve"> It is a 16-bit field. As we are using the TCP/IP family, so we put 2 value in this field.</w:t>
            </w:r>
          </w:p>
          <w:p w14:paraId="4884AD19" w14:textId="77777777" w:rsidR="0011783B" w:rsidRPr="00DD2710" w:rsidRDefault="0011783B">
            <w:pPr>
              <w:pStyle w:val="ListParagraph"/>
              <w:numPr>
                <w:ilvl w:val="0"/>
                <w:numId w:val="169"/>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Network Address:</w:t>
            </w:r>
            <w:r w:rsidRPr="00DD2710">
              <w:rPr>
                <w:rFonts w:ascii="Cambria" w:eastAsia="Cambria" w:hAnsi="Cambria" w:cs="Cambria"/>
                <w:iCs/>
                <w:sz w:val="24"/>
                <w:szCs w:val="24"/>
                <w:lang w:val="en-US"/>
              </w:rPr>
              <w:t xml:space="preserve"> It is defined as 14 bytes field. If we use the IPv4 version, then we use 4 bytes, and the other 10 bytes are all zeroes.</w:t>
            </w:r>
          </w:p>
          <w:p w14:paraId="24F17153" w14:textId="77777777" w:rsidR="0011783B" w:rsidRPr="00DD2710" w:rsidRDefault="0011783B">
            <w:pPr>
              <w:pStyle w:val="ListParagraph"/>
              <w:numPr>
                <w:ilvl w:val="0"/>
                <w:numId w:val="170"/>
              </w:numPr>
              <w:spacing w:line="360" w:lineRule="auto"/>
              <w:jc w:val="both"/>
              <w:rPr>
                <w:rFonts w:ascii="Cambria" w:eastAsia="Cambria" w:hAnsi="Cambria" w:cs="Cambria"/>
                <w:iCs/>
                <w:sz w:val="24"/>
                <w:szCs w:val="24"/>
              </w:rPr>
            </w:pPr>
            <w:r w:rsidRPr="00DD2710">
              <w:rPr>
                <w:rFonts w:ascii="Cambria" w:eastAsia="Cambria" w:hAnsi="Cambria" w:cs="Cambria"/>
                <w:b/>
                <w:bCs/>
                <w:iCs/>
                <w:sz w:val="24"/>
                <w:szCs w:val="24"/>
                <w:lang w:val="en-US"/>
              </w:rPr>
              <w:t>Distance:</w:t>
            </w:r>
            <w:r w:rsidRPr="00DD2710">
              <w:rPr>
                <w:rFonts w:ascii="Cambria" w:eastAsia="Cambria" w:hAnsi="Cambria" w:cs="Cambria"/>
                <w:iCs/>
                <w:sz w:val="24"/>
                <w:szCs w:val="24"/>
                <w:lang w:val="en-US"/>
              </w:rPr>
              <w:t xml:space="preserve"> The distance field specifies the hop count, i.e., the number of hops used to reach the destination.</w:t>
            </w:r>
          </w:p>
          <w:p w14:paraId="7563513E" w14:textId="77777777" w:rsidR="0011783B" w:rsidRPr="00DD2710" w:rsidRDefault="0011783B" w:rsidP="00B01480">
            <w:pPr>
              <w:pStyle w:val="ListParagraph"/>
              <w:spacing w:line="360" w:lineRule="auto"/>
              <w:ind w:left="394"/>
              <w:jc w:val="both"/>
              <w:rPr>
                <w:rFonts w:ascii="Cambria" w:eastAsia="Cambria" w:hAnsi="Cambria" w:cs="Cambria"/>
                <w:iCs/>
                <w:sz w:val="24"/>
                <w:szCs w:val="24"/>
              </w:rPr>
            </w:pPr>
          </w:p>
          <w:p w14:paraId="7E30B387"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does the RIP work?</w:t>
            </w:r>
          </w:p>
          <w:p w14:paraId="2D643390" w14:textId="77777777" w:rsidR="0011783B" w:rsidRPr="00DD2710" w:rsidRDefault="0011783B" w:rsidP="00B01480">
            <w:pPr>
              <w:spacing w:line="360" w:lineRule="auto"/>
              <w:ind w:left="34"/>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66916776" wp14:editId="2A486EA1">
                  <wp:extent cx="4333875" cy="2333625"/>
                  <wp:effectExtent l="0" t="0" r="0" b="9525"/>
                  <wp:docPr id="105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pic:cNvPicPr/>
                        </pic:nvPicPr>
                        <pic:blipFill>
                          <a:blip r:embed="rId94" cstate="print"/>
                          <a:srcRect/>
                          <a:stretch/>
                        </pic:blipFill>
                        <pic:spPr>
                          <a:xfrm>
                            <a:off x="0" y="0"/>
                            <a:ext cx="4333875" cy="2333625"/>
                          </a:xfrm>
                          <a:prstGeom prst="rect">
                            <a:avLst/>
                          </a:prstGeom>
                        </pic:spPr>
                      </pic:pic>
                    </a:graphicData>
                  </a:graphic>
                </wp:inline>
              </w:drawing>
            </w:r>
          </w:p>
          <w:p w14:paraId="781AD5FA"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If there are 8 routers in a network where Router 1 wants to send the data to Router 3. If the network is configured with RIP, it will choose the route which has the least number of hops. There are three routes in the above network, i.e., Route 1, Route 2, and Route 3. The Route 2 contains the least number of hops, i.e., 2 where Route 1 contains 3 hops, and Route 3 contains 4 hops, so RIP will choose Route 2.</w:t>
            </w:r>
          </w:p>
          <w:p w14:paraId="388FE0A4" w14:textId="77777777" w:rsidR="0011783B" w:rsidRPr="00DD2710" w:rsidRDefault="0011783B" w:rsidP="00B01480">
            <w:pPr>
              <w:spacing w:line="360" w:lineRule="auto"/>
              <w:ind w:left="34"/>
              <w:jc w:val="both"/>
              <w:rPr>
                <w:rFonts w:ascii="Cambria" w:eastAsia="Cambria" w:hAnsi="Cambria" w:cs="Cambria"/>
                <w:iCs/>
                <w:sz w:val="24"/>
                <w:szCs w:val="24"/>
              </w:rPr>
            </w:pPr>
          </w:p>
          <w:p w14:paraId="7D885511" w14:textId="77777777" w:rsidR="00FB3C29" w:rsidRPr="00DD2710" w:rsidRDefault="00FB3C29" w:rsidP="00B01480">
            <w:pPr>
              <w:spacing w:line="360" w:lineRule="auto"/>
              <w:ind w:left="34"/>
              <w:jc w:val="both"/>
              <w:rPr>
                <w:rFonts w:ascii="Cambria" w:eastAsia="Cambria" w:hAnsi="Cambria" w:cs="Cambria"/>
                <w:iCs/>
                <w:sz w:val="24"/>
                <w:szCs w:val="24"/>
              </w:rPr>
            </w:pPr>
          </w:p>
          <w:p w14:paraId="02A9C122"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Let's look at another example.</w:t>
            </w:r>
          </w:p>
          <w:p w14:paraId="4562E8C1" w14:textId="77777777" w:rsidR="0011783B" w:rsidRPr="00DD2710" w:rsidRDefault="0011783B" w:rsidP="00B01480">
            <w:pPr>
              <w:spacing w:line="360" w:lineRule="auto"/>
              <w:jc w:val="center"/>
              <w:rPr>
                <w:rFonts w:ascii="Cambria" w:eastAsia="Cambria" w:hAnsi="Cambria" w:cs="Cambria"/>
                <w:iCs/>
                <w:sz w:val="24"/>
                <w:szCs w:val="24"/>
              </w:rPr>
            </w:pPr>
            <w:r w:rsidRPr="00DD2710">
              <w:rPr>
                <w:rFonts w:ascii="Cambria" w:hAnsi="Cambria"/>
                <w:noProof/>
                <w:sz w:val="24"/>
                <w:szCs w:val="24"/>
              </w:rPr>
              <w:drawing>
                <wp:inline distT="0" distB="0" distL="114300" distR="114300" wp14:anchorId="3C02661E" wp14:editId="7AAB3DDD">
                  <wp:extent cx="4057650" cy="2181225"/>
                  <wp:effectExtent l="0" t="0" r="0" b="0"/>
                  <wp:docPr id="105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95" cstate="print"/>
                          <a:srcRect/>
                          <a:stretch/>
                        </pic:blipFill>
                        <pic:spPr>
                          <a:xfrm>
                            <a:off x="0" y="0"/>
                            <a:ext cx="4057650" cy="2181225"/>
                          </a:xfrm>
                          <a:prstGeom prst="rect">
                            <a:avLst/>
                          </a:prstGeom>
                        </pic:spPr>
                      </pic:pic>
                    </a:graphicData>
                  </a:graphic>
                </wp:inline>
              </w:drawing>
            </w:r>
          </w:p>
          <w:p w14:paraId="7E87FED1"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Suppose R1 wants to send the data to R4. There are two possible routes to send data from r1 to r2. As both the routes contain the same number of hops, i.e., 3, so RIP will send the data to both the routes simultaneously. This way, it manages the load balancing, and data reach the destination a bit faster.</w:t>
            </w:r>
          </w:p>
          <w:p w14:paraId="42478C71" w14:textId="77777777" w:rsidR="0011783B" w:rsidRPr="00DD2710" w:rsidRDefault="0011783B" w:rsidP="00B01480">
            <w:pPr>
              <w:spacing w:line="360" w:lineRule="auto"/>
              <w:ind w:left="34"/>
              <w:jc w:val="both"/>
              <w:rPr>
                <w:rFonts w:ascii="Cambria" w:eastAsia="Cambria" w:hAnsi="Cambria" w:cs="Cambria"/>
                <w:iCs/>
                <w:sz w:val="24"/>
                <w:szCs w:val="24"/>
              </w:rPr>
            </w:pPr>
          </w:p>
          <w:p w14:paraId="4DE38FE9"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Disadvantages of RIP</w:t>
            </w:r>
          </w:p>
          <w:p w14:paraId="6B658680" w14:textId="16713B21"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The following are the disadvantages of RIP:</w:t>
            </w:r>
          </w:p>
          <w:p w14:paraId="30E5DB48" w14:textId="77777777" w:rsidR="0011783B" w:rsidRPr="00DD2710" w:rsidRDefault="0011783B">
            <w:pPr>
              <w:pStyle w:val="ListParagraph"/>
              <w:numPr>
                <w:ilvl w:val="0"/>
                <w:numId w:val="17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In RIP, the route is chosen based on the hop count metric. If another route of better bandwidth is available, then that route would not be chosen. Let's understand this scenario through an example.</w:t>
            </w:r>
          </w:p>
          <w:p w14:paraId="7D1A1984" w14:textId="77777777" w:rsidR="0011783B" w:rsidRPr="00DD2710" w:rsidRDefault="0011783B" w:rsidP="00FB3C29">
            <w:pPr>
              <w:spacing w:line="360" w:lineRule="auto"/>
              <w:ind w:left="34"/>
              <w:jc w:val="center"/>
              <w:rPr>
                <w:rFonts w:ascii="Cambria" w:eastAsia="Cambria" w:hAnsi="Cambria" w:cs="Cambria"/>
                <w:iCs/>
                <w:sz w:val="24"/>
                <w:szCs w:val="24"/>
                <w:lang w:val="en-US"/>
              </w:rPr>
            </w:pPr>
            <w:r w:rsidRPr="00DD2710">
              <w:rPr>
                <w:rFonts w:ascii="Cambria" w:hAnsi="Cambria"/>
                <w:noProof/>
                <w:sz w:val="24"/>
                <w:szCs w:val="24"/>
              </w:rPr>
              <w:drawing>
                <wp:inline distT="0" distB="0" distL="114300" distR="114300" wp14:anchorId="01E124E3" wp14:editId="7FCE4367">
                  <wp:extent cx="3992880" cy="2179320"/>
                  <wp:effectExtent l="0" t="0" r="7620" b="0"/>
                  <wp:docPr id="105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pic:cNvPicPr/>
                        </pic:nvPicPr>
                        <pic:blipFill>
                          <a:blip r:embed="rId96" cstate="print"/>
                          <a:srcRect/>
                          <a:stretch/>
                        </pic:blipFill>
                        <pic:spPr>
                          <a:xfrm>
                            <a:off x="0" y="0"/>
                            <a:ext cx="3992880" cy="2179320"/>
                          </a:xfrm>
                          <a:prstGeom prst="rect">
                            <a:avLst/>
                          </a:prstGeom>
                        </pic:spPr>
                      </pic:pic>
                    </a:graphicData>
                  </a:graphic>
                </wp:inline>
              </w:drawing>
            </w:r>
          </w:p>
          <w:p w14:paraId="78C93769" w14:textId="0DBABFF8"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 xml:space="preserve">We can observe that Route 2 is chosen in the above figure as it has the least hop count. The Route 1 is free and data can be reached more faster; instead of this, data is sent to the Route 2 that makes the Route 2 slower due to the heavy traffic. </w:t>
            </w:r>
            <w:r w:rsidRPr="00DD2710">
              <w:rPr>
                <w:rFonts w:ascii="Cambria" w:eastAsia="Cambria" w:hAnsi="Cambria" w:cs="Cambria"/>
                <w:b/>
                <w:bCs/>
                <w:iCs/>
                <w:sz w:val="24"/>
                <w:szCs w:val="24"/>
                <w:lang w:val="en-US"/>
              </w:rPr>
              <w:t>This is one of the biggest disadvantages of RIP.</w:t>
            </w:r>
          </w:p>
          <w:p w14:paraId="5A5FAD74" w14:textId="77777777" w:rsidR="0011783B" w:rsidRPr="00DD2710" w:rsidRDefault="0011783B">
            <w:pPr>
              <w:pStyle w:val="ListParagraph"/>
              <w:numPr>
                <w:ilvl w:val="0"/>
                <w:numId w:val="17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RIP is a classful routing protocol, so it does not support the VLSM (Variable Length Subnet Mask). The classful routing protocol is a protocol that does not include the subnet mask information in the routing updates.</w:t>
            </w:r>
          </w:p>
          <w:p w14:paraId="238E3427" w14:textId="77777777" w:rsidR="0011783B" w:rsidRPr="00DD2710" w:rsidRDefault="0011783B">
            <w:pPr>
              <w:pStyle w:val="ListParagraph"/>
              <w:numPr>
                <w:ilvl w:val="0"/>
                <w:numId w:val="173"/>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broadcasts the routing updates to the entire network that creates a lot of traffic. In RIP, the routing table updates every 30 seconds. Whenever the updates occur, it sends the copy of the update to all the neighbors except the one that has caused the update. The sending of updates to all the neighbors creates a lot of traffic. This rule is known as a split-horizon rule.</w:t>
            </w:r>
          </w:p>
          <w:p w14:paraId="21737D0F" w14:textId="77777777" w:rsidR="0011783B" w:rsidRPr="00DD2710" w:rsidRDefault="0011783B">
            <w:pPr>
              <w:pStyle w:val="ListParagraph"/>
              <w:numPr>
                <w:ilvl w:val="0"/>
                <w:numId w:val="174"/>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faces a problem of Slow convergence. Whenever the router or link fails, then it often takes minutes to stabilize or take an alternative route; This problem is known as Slow convergence.</w:t>
            </w:r>
          </w:p>
          <w:p w14:paraId="44F64FC9" w14:textId="77777777" w:rsidR="0011783B" w:rsidRPr="00DD2710" w:rsidRDefault="0011783B">
            <w:pPr>
              <w:pStyle w:val="ListParagraph"/>
              <w:numPr>
                <w:ilvl w:val="0"/>
                <w:numId w:val="175"/>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RIP supports maximum 15 hops which means that the maximum 16 hops can be configured in a RIP</w:t>
            </w:r>
          </w:p>
          <w:p w14:paraId="385FAF02" w14:textId="77777777" w:rsidR="0011783B" w:rsidRPr="00DD2710" w:rsidRDefault="0011783B">
            <w:pPr>
              <w:pStyle w:val="ListParagraph"/>
              <w:numPr>
                <w:ilvl w:val="0"/>
                <w:numId w:val="176"/>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Administrative distance value is 120 (Ad value). If the Ad value is less, then the protocol is more reliable than the protocol with more Ad value.</w:t>
            </w:r>
          </w:p>
          <w:p w14:paraId="49C9A329" w14:textId="77777777" w:rsidR="0011783B" w:rsidRPr="00DD2710" w:rsidRDefault="0011783B">
            <w:pPr>
              <w:pStyle w:val="ListParagraph"/>
              <w:numPr>
                <w:ilvl w:val="0"/>
                <w:numId w:val="177"/>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The RIP protocol has the highest Ad value, so it is not as reliable as the other routing protocols.</w:t>
            </w:r>
          </w:p>
          <w:p w14:paraId="57854804" w14:textId="77777777" w:rsidR="0011783B" w:rsidRPr="00DD2710" w:rsidRDefault="0011783B" w:rsidP="00B01480">
            <w:pPr>
              <w:pStyle w:val="ListParagraph"/>
              <w:spacing w:line="360" w:lineRule="auto"/>
              <w:ind w:left="394"/>
              <w:jc w:val="both"/>
              <w:rPr>
                <w:rFonts w:ascii="Cambria" w:eastAsia="Cambria" w:hAnsi="Cambria" w:cs="Cambria"/>
                <w:iCs/>
                <w:sz w:val="24"/>
                <w:szCs w:val="24"/>
              </w:rPr>
            </w:pPr>
          </w:p>
          <w:p w14:paraId="2F289F6A"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How RIP updates its Routing table</w:t>
            </w:r>
          </w:p>
          <w:p w14:paraId="5C7299BF" w14:textId="25D46FD5"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following timers are used to update the routing table:</w:t>
            </w:r>
          </w:p>
          <w:p w14:paraId="33811738" w14:textId="77777777" w:rsidR="0011783B" w:rsidRPr="00DD2710" w:rsidRDefault="0011783B">
            <w:pPr>
              <w:pStyle w:val="ListParagraph"/>
              <w:numPr>
                <w:ilvl w:val="0"/>
                <w:numId w:val="178"/>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RIP update timer : 30 sec</w:t>
            </w:r>
          </w:p>
          <w:p w14:paraId="7DF12D4A" w14:textId="77698FA3"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routers configured with RIP send their updates to all the neighboring routers every 30 seconds.</w:t>
            </w:r>
          </w:p>
          <w:p w14:paraId="28636B24" w14:textId="77777777" w:rsidR="0011783B" w:rsidRPr="00DD2710" w:rsidRDefault="0011783B">
            <w:pPr>
              <w:pStyle w:val="ListParagraph"/>
              <w:numPr>
                <w:ilvl w:val="0"/>
                <w:numId w:val="179"/>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RIP Invalid timer : 180 sec</w:t>
            </w:r>
          </w:p>
          <w:p w14:paraId="15ED5F3D" w14:textId="61D304BC"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RIP invalid timer is 180 seconds, which means that if the router is disconnected from the network or some link goes down, then the neighbor router will wait for 180 seconds to take the update. If it does not receive the update within 180 seconds, then it will mark the particular route as not reachable.</w:t>
            </w:r>
          </w:p>
          <w:p w14:paraId="4E6B588A" w14:textId="77777777" w:rsidR="0011783B" w:rsidRPr="00DD2710" w:rsidRDefault="0011783B">
            <w:pPr>
              <w:pStyle w:val="ListParagraph"/>
              <w:numPr>
                <w:ilvl w:val="0"/>
                <w:numId w:val="180"/>
              </w:numPr>
              <w:spacing w:line="360" w:lineRule="auto"/>
              <w:jc w:val="both"/>
              <w:rPr>
                <w:rFonts w:ascii="Cambria" w:eastAsia="Cambria" w:hAnsi="Cambria" w:cs="Cambria"/>
                <w:b/>
                <w:bCs/>
                <w:iCs/>
                <w:sz w:val="24"/>
                <w:szCs w:val="24"/>
              </w:rPr>
            </w:pPr>
            <w:r w:rsidRPr="00DD2710">
              <w:rPr>
                <w:rFonts w:ascii="Cambria" w:eastAsia="Cambria" w:hAnsi="Cambria" w:cs="Cambria"/>
                <w:b/>
                <w:bCs/>
                <w:iCs/>
                <w:sz w:val="24"/>
                <w:szCs w:val="24"/>
                <w:lang w:val="en-US"/>
              </w:rPr>
              <w:t>RIP Flush timer : 240 sec</w:t>
            </w:r>
          </w:p>
          <w:p w14:paraId="07307483" w14:textId="77777777"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RIP flush timer is 240 second which is almost equal to 4 min means that if the router does not receive the update within 240 seconds then the neighbor route will remove that particular route from the routing table which is a very slow process as 4 minutes is a long time to wait.</w:t>
            </w:r>
          </w:p>
          <w:p w14:paraId="3A6C7C99" w14:textId="77777777" w:rsidR="0011783B" w:rsidRPr="00DD2710" w:rsidRDefault="0011783B" w:rsidP="00B01480">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lang w:val="en-US"/>
              </w:rPr>
              <w:t>Advantages of RIP</w:t>
            </w:r>
          </w:p>
          <w:p w14:paraId="3E9C87B9" w14:textId="61D459BC" w:rsidR="0011783B" w:rsidRPr="00DD2710" w:rsidRDefault="0011783B" w:rsidP="00B01480">
            <w:pPr>
              <w:spacing w:line="360" w:lineRule="auto"/>
              <w:ind w:left="34"/>
              <w:jc w:val="both"/>
              <w:rPr>
                <w:rFonts w:ascii="Cambria" w:eastAsia="Cambria" w:hAnsi="Cambria" w:cs="Cambria"/>
                <w:iCs/>
                <w:sz w:val="24"/>
                <w:szCs w:val="24"/>
              </w:rPr>
            </w:pPr>
            <w:r w:rsidRPr="00DD2710">
              <w:rPr>
                <w:rFonts w:ascii="Cambria" w:eastAsia="Cambria" w:hAnsi="Cambria" w:cs="Cambria"/>
                <w:iCs/>
                <w:sz w:val="24"/>
                <w:szCs w:val="24"/>
                <w:lang w:val="en-US"/>
              </w:rPr>
              <w:t>The following are the advantages of a RIP protocol:</w:t>
            </w:r>
          </w:p>
          <w:p w14:paraId="160F8792" w14:textId="77777777" w:rsidR="0011783B" w:rsidRPr="00DD2710" w:rsidRDefault="0011783B">
            <w:pPr>
              <w:pStyle w:val="ListParagraph"/>
              <w:numPr>
                <w:ilvl w:val="0"/>
                <w:numId w:val="181"/>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is easy to configure</w:t>
            </w:r>
          </w:p>
          <w:p w14:paraId="6CD0AAD4" w14:textId="77777777" w:rsidR="0011783B" w:rsidRPr="00DD2710" w:rsidRDefault="0011783B">
            <w:pPr>
              <w:pStyle w:val="ListParagraph"/>
              <w:numPr>
                <w:ilvl w:val="0"/>
                <w:numId w:val="182"/>
              </w:numPr>
              <w:spacing w:line="360" w:lineRule="auto"/>
              <w:jc w:val="both"/>
              <w:rPr>
                <w:rFonts w:ascii="Cambria" w:eastAsia="Cambria" w:hAnsi="Cambria" w:cs="Cambria"/>
                <w:iCs/>
                <w:sz w:val="24"/>
                <w:szCs w:val="24"/>
              </w:rPr>
            </w:pPr>
            <w:r w:rsidRPr="00DD2710">
              <w:rPr>
                <w:rFonts w:ascii="Cambria" w:eastAsia="Cambria" w:hAnsi="Cambria" w:cs="Cambria"/>
                <w:iCs/>
                <w:sz w:val="24"/>
                <w:szCs w:val="24"/>
                <w:lang w:val="en-US"/>
              </w:rPr>
              <w:t>It has less complexity</w:t>
            </w:r>
          </w:p>
          <w:p w14:paraId="777DDFCF" w14:textId="1C366919" w:rsidR="00DC4B44" w:rsidRPr="00DD2710" w:rsidRDefault="0011783B">
            <w:pPr>
              <w:pStyle w:val="ListParagraph"/>
              <w:numPr>
                <w:ilvl w:val="0"/>
                <w:numId w:val="182"/>
              </w:numPr>
              <w:spacing w:line="360" w:lineRule="auto"/>
              <w:jc w:val="both"/>
              <w:rPr>
                <w:rFonts w:ascii="Cambria" w:eastAsia="Cambria" w:hAnsi="Cambria" w:cs="Cambria"/>
                <w:b/>
                <w:bCs/>
                <w:iCs/>
                <w:sz w:val="24"/>
                <w:szCs w:val="24"/>
              </w:rPr>
            </w:pPr>
            <w:r w:rsidRPr="00DD2710">
              <w:rPr>
                <w:rFonts w:ascii="Cambria" w:eastAsia="Cambria" w:hAnsi="Cambria" w:cs="Cambria"/>
                <w:iCs/>
                <w:sz w:val="24"/>
                <w:szCs w:val="24"/>
                <w:lang w:val="en-US"/>
              </w:rPr>
              <w:t>The CPU utilization is less.</w:t>
            </w:r>
          </w:p>
          <w:p w14:paraId="231E4B71"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609CB6CA" w14:textId="77777777" w:rsidR="0011783B" w:rsidRPr="00DD2710" w:rsidRDefault="0011783B" w:rsidP="00B01480">
            <w:pPr>
              <w:spacing w:after="0" w:line="360" w:lineRule="auto"/>
              <w:jc w:val="center"/>
              <w:rPr>
                <w:rFonts w:ascii="Cambria" w:eastAsia="Arial" w:hAnsi="Cambria" w:cs="Arial"/>
                <w:b/>
                <w:sz w:val="24"/>
                <w:szCs w:val="24"/>
              </w:rPr>
            </w:pPr>
            <w:r w:rsidRPr="00DD2710">
              <w:rPr>
                <w:rFonts w:ascii="Cambria" w:eastAsia="Arial" w:hAnsi="Cambria" w:cs="Arial"/>
                <w:b/>
                <w:sz w:val="24"/>
                <w:szCs w:val="24"/>
              </w:rPr>
              <w:t>UDP Protocol</w:t>
            </w:r>
          </w:p>
          <w:p w14:paraId="771D5D96" w14:textId="77777777" w:rsidR="0011783B" w:rsidRPr="00DD2710" w:rsidRDefault="0011783B" w:rsidP="00B01480">
            <w:pPr>
              <w:spacing w:after="0" w:line="360" w:lineRule="auto"/>
              <w:jc w:val="both"/>
              <w:rPr>
                <w:rFonts w:ascii="Cambria" w:eastAsia="Arial" w:hAnsi="Cambria" w:cs="Arial"/>
                <w:sz w:val="24"/>
                <w:szCs w:val="24"/>
              </w:rPr>
            </w:pPr>
            <w:r w:rsidRPr="00DD2710">
              <w:rPr>
                <w:rFonts w:ascii="Cambria" w:eastAsia="Arial" w:hAnsi="Cambria" w:cs="Arial"/>
                <w:sz w:val="24"/>
                <w:szCs w:val="24"/>
              </w:rPr>
              <w:t>In computer networking, the UDP stands for User Datagram Protocol. The David P. Reed developed the UDP protocol in 1980. It is defined in RFC 768, and it is a part of the TCP/IP protocol, so it is a standard protocol over the internet. The UDP protocol allows the computer applications to send the messages in the form of datagrams from one machine to another machine over the Internet Protocol (IP) network. The UDP is an alternative communication protocol to the TCP protocol (transmission control protocol). Like TCP, UDP provides a set of rules that governs how the data should be exchanged over the internet. The UDP works by encapsulating the data into the packet and providing its own header information to the packet. Then, this UDP packet is encapsulated to the IP packet and sent off to its destination. Both the TCP and UDP protocols send the data over the internet protocol network, so it is also known as TCP/IP and UDP/IP. There are many differences between these two protocols. UDP enables the process-to-process communication, whereas the TCP provides host to host communication. Since UDP sends the messages in the form of datagrams, it is considered the best-effort mode of communication. TCP sends the individual packets, so it is a reliable transport medium. Another difference is that the TCP is a connection-oriented protocol whereas, the UDP is a connectionless protocol as it does not require any virtual circuit to transfer the data.</w:t>
            </w:r>
          </w:p>
          <w:p w14:paraId="3C9C4D83" w14:textId="77777777" w:rsidR="0011783B" w:rsidRPr="00DD2710" w:rsidRDefault="0011783B" w:rsidP="00B01480">
            <w:pPr>
              <w:spacing w:after="0" w:line="360" w:lineRule="auto"/>
              <w:jc w:val="both"/>
              <w:rPr>
                <w:rFonts w:ascii="Cambria" w:eastAsia="Arial" w:hAnsi="Cambria" w:cs="Arial"/>
                <w:sz w:val="24"/>
                <w:szCs w:val="24"/>
              </w:rPr>
            </w:pPr>
          </w:p>
          <w:p w14:paraId="5356648B" w14:textId="77777777" w:rsidR="0011783B" w:rsidRPr="00DD2710" w:rsidRDefault="0011783B" w:rsidP="00B01480">
            <w:pPr>
              <w:spacing w:after="0" w:line="360" w:lineRule="auto"/>
              <w:jc w:val="both"/>
              <w:rPr>
                <w:rFonts w:ascii="Cambria" w:eastAsia="Arial" w:hAnsi="Cambria" w:cs="Arial"/>
                <w:sz w:val="24"/>
                <w:szCs w:val="24"/>
              </w:rPr>
            </w:pPr>
            <w:r w:rsidRPr="00DD2710">
              <w:rPr>
                <w:rFonts w:ascii="Cambria" w:eastAsia="Arial" w:hAnsi="Cambria" w:cs="Arial"/>
                <w:sz w:val="24"/>
                <w:szCs w:val="24"/>
              </w:rPr>
              <w:t>UDP also provides a different port number to distinguish different user requests and also provides the checksum capability to verify whether the complete data has arrived or not; the IP layer does not provide these two services.</w:t>
            </w:r>
          </w:p>
          <w:p w14:paraId="345C0D0D" w14:textId="77777777" w:rsidR="0011783B" w:rsidRPr="00DD2710" w:rsidRDefault="0011783B" w:rsidP="00B01480">
            <w:pPr>
              <w:spacing w:line="360" w:lineRule="auto"/>
              <w:jc w:val="both"/>
              <w:rPr>
                <w:rFonts w:ascii="Cambria" w:eastAsia="Cambria" w:hAnsi="Cambria" w:cs="Cambria"/>
                <w:b/>
                <w:sz w:val="24"/>
                <w:szCs w:val="24"/>
              </w:rPr>
            </w:pPr>
          </w:p>
          <w:p w14:paraId="4A6D7C6C" w14:textId="77777777" w:rsidR="0011783B" w:rsidRPr="00DD2710" w:rsidRDefault="0011783B"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Features of UDP protocol</w:t>
            </w:r>
          </w:p>
          <w:p w14:paraId="654B06C3" w14:textId="77777777" w:rsidR="0011783B" w:rsidRPr="00DD2710" w:rsidRDefault="0011783B"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The following are the features of the UDP protocol:</w:t>
            </w:r>
          </w:p>
          <w:p w14:paraId="5D8EB087" w14:textId="77777777" w:rsidR="009E5179" w:rsidRPr="00DD2710" w:rsidRDefault="009E5179">
            <w:pPr>
              <w:pStyle w:val="ListParagraph"/>
              <w:numPr>
                <w:ilvl w:val="0"/>
                <w:numId w:val="184"/>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Transport layer protocol</w:t>
            </w:r>
          </w:p>
          <w:p w14:paraId="46172361"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UDP is the simplest transport layer communication protocol. It contains a minimum amount of communication mechanisms. It is considered an unreliable protocol, and it is based on best-effort delivery services. UDP provides no acknowledgment mechanism, which means that the receiver does not send the acknowledgment for the received packet, and the sender also does not wait for the acknowledgment for the packet that it has sent.</w:t>
            </w:r>
          </w:p>
          <w:p w14:paraId="00B50F24"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Connectionless</w:t>
            </w:r>
          </w:p>
          <w:p w14:paraId="3D1295D2"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UDP is a connectionless protocol as it does not create a virtual path to transfer the data. It does not use the virtual path, so packets are sent in different paths between the sender and the receiver, which leads to the loss of packets or received out of order.</w:t>
            </w:r>
          </w:p>
          <w:p w14:paraId="0D0A668B"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Ordered delivery of data is not guaranteed.</w:t>
            </w:r>
          </w:p>
          <w:p w14:paraId="630CABD9"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In the case of UDP, the datagrams are sent in some order will be received in the same order is not guaranteed as the datagrams are not numbered.</w:t>
            </w:r>
          </w:p>
          <w:p w14:paraId="78299D5D"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Ports</w:t>
            </w:r>
          </w:p>
          <w:p w14:paraId="6F86EA73"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UDP protocol uses different port numbers so that the data can be sent to the correct destination. The port numbers are defined between 0 and 1023.</w:t>
            </w:r>
          </w:p>
          <w:p w14:paraId="25DD2CC0"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Faster transmission</w:t>
            </w:r>
          </w:p>
          <w:p w14:paraId="310A75AD"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UDP enables faster transmission as it is a connectionless protocol, i.e., no virtual path is required to transfer the data. But there is a chance that the individual packet is lost, which affects the transmission quality. On the other hand, if the packet is lost in TCP connection, that packet will be resent, so it guarantees the delivery of the data packets.</w:t>
            </w:r>
          </w:p>
          <w:p w14:paraId="71FDBE44"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Acknowledgment mechanism</w:t>
            </w:r>
          </w:p>
          <w:p w14:paraId="2E7931D0"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UDP does have any acknowledgment mechanism, i.e., there is no handshaking between the UDP sender and UDP receiver. If the message is sent in TCP, then the receiver acknowledges that I am ready, then the sender sends the data. In the case of TCP, the handshaking occurs between the sender and the receiver, whereas in UDP, there is no handshaking between the sender and the receiver.</w:t>
            </w:r>
          </w:p>
          <w:p w14:paraId="7A78BCD2"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Segments are handled independently.</w:t>
            </w:r>
          </w:p>
          <w:p w14:paraId="04F0B057"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Each UDP segment is handled individually of others as each segment takes different path to reach the destination. The UDP segments can be lost or delivered out of order to reach the destination as there is no connection setup between the sender and the receiver.</w:t>
            </w:r>
          </w:p>
          <w:p w14:paraId="20A9AA63"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Stateless</w:t>
            </w:r>
          </w:p>
          <w:p w14:paraId="27FA54F5"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It is a stateless protocol that means that the sender does not get the acknowledgement for the packet which has been sent.</w:t>
            </w:r>
          </w:p>
          <w:p w14:paraId="121D78F6" w14:textId="77777777" w:rsidR="00FB3C29" w:rsidRPr="00DD2710" w:rsidRDefault="00FB3C29" w:rsidP="00B01480">
            <w:pPr>
              <w:spacing w:line="360" w:lineRule="auto"/>
              <w:ind w:left="34"/>
              <w:jc w:val="both"/>
              <w:rPr>
                <w:rFonts w:ascii="Cambria" w:eastAsia="Cambria" w:hAnsi="Cambria" w:cs="Cambria"/>
                <w:sz w:val="24"/>
                <w:szCs w:val="24"/>
              </w:rPr>
            </w:pPr>
          </w:p>
          <w:p w14:paraId="499A0F4C"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Why do we require the UDP protocol?</w:t>
            </w:r>
          </w:p>
          <w:p w14:paraId="36089DB1" w14:textId="4B25CA75" w:rsidR="00DC4B44" w:rsidRPr="00DD2710" w:rsidRDefault="009E5179" w:rsidP="00FB3C29">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As we know that the UDP is an unreliable protocol, but we still require a UDP protocol in some cases. The UDP is deployed where the packets require a large amount of bandwidth along with the actual data. For example, in video streaming, acknowledging thousands of packets is troublesome and wastes a lot of bandwidth. In the case of video streaming, the loss of some packets couldn't create a problem, and it can also be ignored.</w:t>
            </w:r>
          </w:p>
          <w:p w14:paraId="28DBD012"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UDP Header Format</w:t>
            </w:r>
          </w:p>
          <w:p w14:paraId="13CA065B"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29CEAC17" wp14:editId="444A6151">
                  <wp:extent cx="4831080" cy="2651760"/>
                  <wp:effectExtent l="0" t="0" r="7620" b="0"/>
                  <wp:docPr id="19351456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7"/>
                          <a:srcRect/>
                          <a:stretch>
                            <a:fillRect/>
                          </a:stretch>
                        </pic:blipFill>
                        <pic:spPr>
                          <a:xfrm>
                            <a:off x="0" y="0"/>
                            <a:ext cx="4832719" cy="2652660"/>
                          </a:xfrm>
                          <a:prstGeom prst="rect">
                            <a:avLst/>
                          </a:prstGeom>
                          <a:ln/>
                        </pic:spPr>
                      </pic:pic>
                    </a:graphicData>
                  </a:graphic>
                </wp:inline>
              </w:drawing>
            </w:r>
          </w:p>
          <w:p w14:paraId="486283EF"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UDP, the header size is 8 bytes, and the packet size is up to 65,535 bytes. But this packet size is not possible as the data needs to be encapsulated in the IP datagram, and an IP packet, the header size can be 20 bytes; therefore, the maximum of UDP would be 65,535 minus 20. The size of the data that the UDP packet can carry would be 65,535 minus 28 as 8 bytes for the header of the UDP packet and 20 bytes for IP header.</w:t>
            </w:r>
          </w:p>
          <w:p w14:paraId="066C4E7B"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UDP header contains four fields:</w:t>
            </w:r>
          </w:p>
          <w:p w14:paraId="040B7252"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Source port number:  </w:t>
            </w:r>
            <w:r w:rsidRPr="00DD2710">
              <w:rPr>
                <w:rFonts w:ascii="Cambria" w:eastAsia="Cambria" w:hAnsi="Cambria" w:cs="Cambria"/>
                <w:sz w:val="24"/>
                <w:szCs w:val="24"/>
              </w:rPr>
              <w:t>It is 16-bit information that identifies which port is going t send the packet.</w:t>
            </w:r>
          </w:p>
          <w:p w14:paraId="462D58A7"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Destination port number:  </w:t>
            </w:r>
            <w:r w:rsidRPr="00DD2710">
              <w:rPr>
                <w:rFonts w:ascii="Cambria" w:eastAsia="Cambria" w:hAnsi="Cambria" w:cs="Cambria"/>
                <w:sz w:val="24"/>
                <w:szCs w:val="24"/>
              </w:rPr>
              <w:t>It identifies which port is going to accept the information. It is 16-bit information which is used to identify application-level service on the destination machine.</w:t>
            </w:r>
          </w:p>
          <w:p w14:paraId="54AEE698"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Length: </w:t>
            </w:r>
            <w:r w:rsidRPr="00DD2710">
              <w:rPr>
                <w:rFonts w:ascii="Cambria" w:eastAsia="Cambria" w:hAnsi="Cambria" w:cs="Cambria"/>
                <w:sz w:val="24"/>
                <w:szCs w:val="24"/>
              </w:rPr>
              <w:t>It is 16-bit field that specifies the entire length of the UDP packet that includes the header also. The minimum value would be 8-byte as the size of the header is 8 bytes.</w:t>
            </w:r>
          </w:p>
          <w:p w14:paraId="54D12C96" w14:textId="77777777" w:rsidR="009E5179" w:rsidRPr="00DD2710" w:rsidRDefault="009E5179">
            <w:pPr>
              <w:pStyle w:val="ListParagraph"/>
              <w:numPr>
                <w:ilvl w:val="0"/>
                <w:numId w:val="183"/>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Checksum:  </w:t>
            </w:r>
            <w:r w:rsidRPr="00DD2710">
              <w:rPr>
                <w:rFonts w:ascii="Cambria" w:eastAsia="Cambria" w:hAnsi="Cambria" w:cs="Cambria"/>
                <w:sz w:val="24"/>
                <w:szCs w:val="24"/>
              </w:rPr>
              <w:t>It is a 16-bits field, and it is an optional field. This checksum field checks whether the information is accurate or not as there is the possibility that the information can be corrupted while transmission. It is an optional field, which means that it depends upon the application, whether it wants to write the checksum or not. If it does not want to write the checksum, then all the 16 bits are zero; otherwise, it writes the checksum. In UDP, the checksum field is applied to the entire packet, i.e., header as well as data part whereas, in IP, the checksum field is applied to only the header field.</w:t>
            </w:r>
          </w:p>
          <w:p w14:paraId="77A84863"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Concept of Queuing in UDP protocol </w:t>
            </w:r>
          </w:p>
          <w:p w14:paraId="0DEDEC43" w14:textId="77777777" w:rsidR="009E5179" w:rsidRPr="00DD2710" w:rsidRDefault="009E5179" w:rsidP="00FB3C29">
            <w:pPr>
              <w:spacing w:line="360" w:lineRule="auto"/>
              <w:jc w:val="center"/>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13BA83AE" wp14:editId="4441D100">
                  <wp:extent cx="4480560" cy="22860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8"/>
                          <a:srcRect/>
                          <a:stretch>
                            <a:fillRect/>
                          </a:stretch>
                        </pic:blipFill>
                        <pic:spPr>
                          <a:xfrm>
                            <a:off x="0" y="0"/>
                            <a:ext cx="4480560" cy="2286000"/>
                          </a:xfrm>
                          <a:prstGeom prst="rect">
                            <a:avLst/>
                          </a:prstGeom>
                          <a:ln/>
                        </pic:spPr>
                      </pic:pic>
                    </a:graphicData>
                  </a:graphic>
                </wp:inline>
              </w:drawing>
            </w:r>
          </w:p>
          <w:p w14:paraId="7B8D883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UDP protocol, numbers are used to distinguish the different processes on a server and client. We know that UDP provides a process-to-process communication. The client generates the processes that need services while the server generates the processes that provide services. The queues are available for both the processes, i.e., two queues for each process. The first queue is the incoming queue that receives the messages, and the second one is the outgoing queue that sends the messages. The queue functions when the process is running. If the process is terminated then the queue will also get destroyed.</w:t>
            </w:r>
          </w:p>
          <w:p w14:paraId="7FAEFFC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UDP handles the sending and receiving of the UDP packets with the help of the following components:</w:t>
            </w:r>
          </w:p>
          <w:p w14:paraId="7796EA20" w14:textId="77777777" w:rsidR="009E5179" w:rsidRPr="00DD2710" w:rsidRDefault="009E5179">
            <w:pPr>
              <w:pStyle w:val="ListParagraph"/>
              <w:numPr>
                <w:ilvl w:val="0"/>
                <w:numId w:val="185"/>
              </w:numPr>
              <w:spacing w:line="360" w:lineRule="auto"/>
              <w:jc w:val="both"/>
              <w:rPr>
                <w:rFonts w:ascii="Cambria" w:eastAsia="Cambria" w:hAnsi="Cambria" w:cs="Cambria"/>
                <w:sz w:val="24"/>
                <w:szCs w:val="24"/>
              </w:rPr>
            </w:pPr>
            <w:r w:rsidRPr="00DD2710">
              <w:rPr>
                <w:rFonts w:ascii="Cambria" w:eastAsia="Cambria" w:hAnsi="Cambria" w:cs="Cambria"/>
                <w:b/>
                <w:bCs/>
                <w:sz w:val="24"/>
                <w:szCs w:val="24"/>
              </w:rPr>
              <w:t>Input queue:</w:t>
            </w:r>
            <w:r w:rsidRPr="00DD2710">
              <w:rPr>
                <w:rFonts w:ascii="Cambria" w:eastAsia="Cambria" w:hAnsi="Cambria" w:cs="Cambria"/>
                <w:sz w:val="24"/>
                <w:szCs w:val="24"/>
              </w:rPr>
              <w:t xml:space="preserve"> The UDP packets uses a set of queues for each process.</w:t>
            </w:r>
          </w:p>
          <w:p w14:paraId="73A0CB6D" w14:textId="77777777" w:rsidR="009E5179" w:rsidRPr="00DD2710" w:rsidRDefault="009E5179">
            <w:pPr>
              <w:pStyle w:val="ListParagraph"/>
              <w:numPr>
                <w:ilvl w:val="0"/>
                <w:numId w:val="18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Input module: </w:t>
            </w:r>
            <w:r w:rsidRPr="00DD2710">
              <w:rPr>
                <w:rFonts w:ascii="Cambria" w:eastAsia="Cambria" w:hAnsi="Cambria" w:cs="Cambria"/>
                <w:sz w:val="24"/>
                <w:szCs w:val="24"/>
              </w:rPr>
              <w:t>This module takes the user datagram from the IP, and then it finds the information from the control block table of the same port. If it finds the entry in the control block table with the same port as the user datagram, it enqueues the data.</w:t>
            </w:r>
          </w:p>
          <w:p w14:paraId="7AA913E6" w14:textId="77777777" w:rsidR="009E5179" w:rsidRPr="00DD2710" w:rsidRDefault="009E5179">
            <w:pPr>
              <w:pStyle w:val="ListParagraph"/>
              <w:numPr>
                <w:ilvl w:val="0"/>
                <w:numId w:val="18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Control Block Module: </w:t>
            </w:r>
            <w:r w:rsidRPr="00DD2710">
              <w:rPr>
                <w:rFonts w:ascii="Cambria" w:eastAsia="Cambria" w:hAnsi="Cambria" w:cs="Cambria"/>
                <w:sz w:val="24"/>
                <w:szCs w:val="24"/>
              </w:rPr>
              <w:t>It manages the control block table.</w:t>
            </w:r>
          </w:p>
          <w:p w14:paraId="436D4FC5" w14:textId="77777777" w:rsidR="009E5179" w:rsidRPr="00DD2710" w:rsidRDefault="009E5179">
            <w:pPr>
              <w:pStyle w:val="ListParagraph"/>
              <w:numPr>
                <w:ilvl w:val="0"/>
                <w:numId w:val="18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Control Block Table: </w:t>
            </w:r>
            <w:r w:rsidRPr="00DD2710">
              <w:rPr>
                <w:rFonts w:ascii="Cambria" w:eastAsia="Cambria" w:hAnsi="Cambria" w:cs="Cambria"/>
                <w:sz w:val="24"/>
                <w:szCs w:val="24"/>
              </w:rPr>
              <w:t>The control block table contains the entry of open ports.</w:t>
            </w:r>
          </w:p>
          <w:p w14:paraId="539A2416" w14:textId="77777777" w:rsidR="009E5179" w:rsidRPr="00DD2710" w:rsidRDefault="009E5179">
            <w:pPr>
              <w:pStyle w:val="ListParagraph"/>
              <w:numPr>
                <w:ilvl w:val="0"/>
                <w:numId w:val="186"/>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Output module: </w:t>
            </w:r>
            <w:r w:rsidRPr="00DD2710">
              <w:rPr>
                <w:rFonts w:ascii="Cambria" w:eastAsia="Cambria" w:hAnsi="Cambria" w:cs="Cambria"/>
                <w:sz w:val="24"/>
                <w:szCs w:val="24"/>
              </w:rPr>
              <w:t>The output module creates and sends the user datagram.</w:t>
            </w:r>
          </w:p>
          <w:p w14:paraId="5B6752E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Several processes want to use the services of UDP. The UDP multiplexes and demultiplexes the processes so that the multiple processes can run on a single host.</w:t>
            </w:r>
          </w:p>
          <w:p w14:paraId="25E566BA"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Limitations:</w:t>
            </w:r>
          </w:p>
          <w:p w14:paraId="6CA2C77B" w14:textId="77777777" w:rsidR="009E5179" w:rsidRPr="00DD2710" w:rsidRDefault="009E5179">
            <w:pPr>
              <w:pStyle w:val="ListParagraph"/>
              <w:numPr>
                <w:ilvl w:val="0"/>
                <w:numId w:val="186"/>
              </w:numPr>
              <w:spacing w:line="360" w:lineRule="auto"/>
              <w:jc w:val="both"/>
              <w:rPr>
                <w:rFonts w:ascii="Cambria" w:eastAsia="Cambria" w:hAnsi="Cambria" w:cs="Cambria"/>
                <w:sz w:val="24"/>
                <w:szCs w:val="24"/>
              </w:rPr>
            </w:pPr>
            <w:r w:rsidRPr="00DD2710">
              <w:rPr>
                <w:rFonts w:ascii="Cambria" w:eastAsia="Cambria" w:hAnsi="Cambria" w:cs="Cambria"/>
                <w:sz w:val="24"/>
                <w:szCs w:val="24"/>
              </w:rPr>
              <w:t>It provides an unreliable connection delivery service. It does not provide any services of IP except that it provides process-to-process communication.</w:t>
            </w:r>
          </w:p>
          <w:p w14:paraId="3BCBB8B0" w14:textId="77777777" w:rsidR="009E5179" w:rsidRPr="00DD2710" w:rsidRDefault="009E5179">
            <w:pPr>
              <w:pStyle w:val="ListParagraph"/>
              <w:numPr>
                <w:ilvl w:val="0"/>
                <w:numId w:val="186"/>
              </w:numPr>
              <w:spacing w:line="360" w:lineRule="auto"/>
              <w:jc w:val="both"/>
              <w:rPr>
                <w:rFonts w:ascii="Cambria" w:eastAsia="Cambria" w:hAnsi="Cambria" w:cs="Cambria"/>
                <w:sz w:val="24"/>
                <w:szCs w:val="24"/>
              </w:rPr>
            </w:pPr>
            <w:r w:rsidRPr="00DD2710">
              <w:rPr>
                <w:rFonts w:ascii="Cambria" w:eastAsia="Cambria" w:hAnsi="Cambria" w:cs="Cambria"/>
                <w:sz w:val="24"/>
                <w:szCs w:val="24"/>
              </w:rPr>
              <w:t>The UDP message can be lost, delayed, duplicated, or can be out of order.</w:t>
            </w:r>
          </w:p>
          <w:p w14:paraId="11790D49" w14:textId="77777777" w:rsidR="009E5179" w:rsidRPr="00DD2710" w:rsidRDefault="009E5179">
            <w:pPr>
              <w:pStyle w:val="ListParagraph"/>
              <w:numPr>
                <w:ilvl w:val="0"/>
                <w:numId w:val="186"/>
              </w:numPr>
              <w:spacing w:line="360" w:lineRule="auto"/>
              <w:jc w:val="both"/>
              <w:rPr>
                <w:rFonts w:ascii="Cambria" w:eastAsia="Cambria" w:hAnsi="Cambria" w:cs="Cambria"/>
                <w:sz w:val="24"/>
                <w:szCs w:val="24"/>
              </w:rPr>
            </w:pPr>
            <w:r w:rsidRPr="00DD2710">
              <w:rPr>
                <w:rFonts w:ascii="Cambria" w:eastAsia="Cambria" w:hAnsi="Cambria" w:cs="Cambria"/>
                <w:sz w:val="24"/>
                <w:szCs w:val="24"/>
              </w:rPr>
              <w:t>It does not provide a reliable transport delivery service. It does not provide any acknowledgment or flow control mechanism. However, it does provide error control to some extent.</w:t>
            </w:r>
          </w:p>
          <w:p w14:paraId="6BFF58B9"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Advantages:</w:t>
            </w:r>
          </w:p>
          <w:p w14:paraId="3DFB9BA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It produces a minimal number of overheads</w:t>
            </w:r>
          </w:p>
          <w:p w14:paraId="16F3911A" w14:textId="77777777" w:rsidR="009E5179" w:rsidRPr="00DD2710" w:rsidRDefault="009E5179" w:rsidP="00B01480">
            <w:pPr>
              <w:spacing w:line="360" w:lineRule="auto"/>
              <w:jc w:val="both"/>
              <w:rPr>
                <w:rFonts w:ascii="Cambria" w:eastAsia="Cambria" w:hAnsi="Cambria" w:cs="Cambria"/>
                <w:sz w:val="24"/>
                <w:szCs w:val="24"/>
              </w:rPr>
            </w:pPr>
          </w:p>
          <w:p w14:paraId="78904065" w14:textId="77777777" w:rsidR="009E5179" w:rsidRPr="00DD2710" w:rsidRDefault="009E5179" w:rsidP="00B01480">
            <w:pPr>
              <w:spacing w:line="360" w:lineRule="auto"/>
              <w:jc w:val="center"/>
              <w:rPr>
                <w:rFonts w:ascii="Cambria" w:eastAsia="Cambria" w:hAnsi="Cambria" w:cs="Cambria"/>
                <w:b/>
                <w:sz w:val="24"/>
                <w:szCs w:val="24"/>
              </w:rPr>
            </w:pPr>
            <w:r w:rsidRPr="00DD2710">
              <w:rPr>
                <w:rFonts w:ascii="Cambria" w:eastAsia="Cambria" w:hAnsi="Cambria" w:cs="Cambria"/>
                <w:b/>
                <w:sz w:val="24"/>
                <w:szCs w:val="24"/>
              </w:rPr>
              <w:t>ICMP Protocol</w:t>
            </w:r>
          </w:p>
          <w:p w14:paraId="510348E5"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 xml:space="preserve">The ICMP stands for </w:t>
            </w:r>
            <w:r w:rsidRPr="00DD2710">
              <w:rPr>
                <w:rFonts w:ascii="Cambria" w:eastAsia="Cambria" w:hAnsi="Cambria" w:cs="Cambria"/>
                <w:b/>
                <w:bCs/>
                <w:sz w:val="24"/>
                <w:szCs w:val="24"/>
              </w:rPr>
              <w:t>Internet Control Message Protocol</w:t>
            </w:r>
            <w:r w:rsidRPr="00DD2710">
              <w:rPr>
                <w:rFonts w:ascii="Cambria" w:eastAsia="Cambria" w:hAnsi="Cambria" w:cs="Cambria"/>
                <w:sz w:val="24"/>
                <w:szCs w:val="24"/>
              </w:rPr>
              <w:t>. It is a network layer protocol. It is used for error handling in the network layer, and it is primarily used on network devices such as routers. As different types of errors can exist in the network layer, so ICMP can be used to report these errors and to debug those errors.</w:t>
            </w:r>
          </w:p>
          <w:p w14:paraId="061049B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For example, some sender wants to send the message to some destination, but the router couldn't send the message to the destination. In this case, the router sends the message to the sender that I could not send the message to that destination.</w:t>
            </w:r>
          </w:p>
          <w:p w14:paraId="39E9BB9D"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IP protocol does not have any error-reporting or error-correcting mechanism, so it uses a message to convey the information. For example, if someone sends the message to the destination, the message is somehow stolen between the sender and the destination. If no one reports the error, then the sender might think that the message has reached the destination. If someone in-between reports the error, then the sender will resend the message very quickly.</w:t>
            </w:r>
          </w:p>
          <w:p w14:paraId="56CF5BB6" w14:textId="77777777" w:rsidR="009E5179" w:rsidRPr="00DD2710" w:rsidRDefault="009E5179" w:rsidP="00B01480">
            <w:pPr>
              <w:spacing w:line="360" w:lineRule="auto"/>
              <w:jc w:val="both"/>
              <w:rPr>
                <w:rFonts w:ascii="Cambria" w:eastAsia="Cambria" w:hAnsi="Cambria" w:cs="Cambria"/>
                <w:sz w:val="24"/>
                <w:szCs w:val="24"/>
              </w:rPr>
            </w:pPr>
          </w:p>
          <w:p w14:paraId="6BFE419C"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Position of ICMP in the network layer</w:t>
            </w:r>
          </w:p>
          <w:p w14:paraId="1427FE7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ICMP resides in the IP layer, as shown in the below diagram.</w:t>
            </w:r>
          </w:p>
          <w:p w14:paraId="5D5A4B1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291EDFB6" wp14:editId="33AA06DC">
                  <wp:extent cx="4953000" cy="1310640"/>
                  <wp:effectExtent l="0" t="0" r="0" b="0"/>
                  <wp:docPr id="1746357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9"/>
                          <a:srcRect/>
                          <a:stretch>
                            <a:fillRect/>
                          </a:stretch>
                        </pic:blipFill>
                        <pic:spPr>
                          <a:xfrm>
                            <a:off x="0" y="0"/>
                            <a:ext cx="4953000" cy="1310640"/>
                          </a:xfrm>
                          <a:prstGeom prst="rect">
                            <a:avLst/>
                          </a:prstGeom>
                          <a:ln/>
                        </pic:spPr>
                      </pic:pic>
                    </a:graphicData>
                  </a:graphic>
                </wp:inline>
              </w:drawing>
            </w:r>
          </w:p>
          <w:p w14:paraId="555AB4B2" w14:textId="77777777" w:rsidR="00FB3C29" w:rsidRPr="00DD2710" w:rsidRDefault="00FB3C29" w:rsidP="00B01480">
            <w:pPr>
              <w:spacing w:line="360" w:lineRule="auto"/>
              <w:jc w:val="both"/>
              <w:rPr>
                <w:rFonts w:ascii="Cambria" w:eastAsia="Cambria" w:hAnsi="Cambria" w:cs="Cambria"/>
                <w:b/>
                <w:sz w:val="24"/>
                <w:szCs w:val="24"/>
              </w:rPr>
            </w:pPr>
          </w:p>
          <w:p w14:paraId="2091A4F9" w14:textId="77777777" w:rsidR="00FB3C29" w:rsidRPr="00DD2710" w:rsidRDefault="00FB3C29" w:rsidP="00B01480">
            <w:pPr>
              <w:spacing w:line="360" w:lineRule="auto"/>
              <w:jc w:val="both"/>
              <w:rPr>
                <w:rFonts w:ascii="Cambria" w:eastAsia="Cambria" w:hAnsi="Cambria" w:cs="Cambria"/>
                <w:b/>
                <w:sz w:val="24"/>
                <w:szCs w:val="24"/>
              </w:rPr>
            </w:pPr>
          </w:p>
          <w:p w14:paraId="5FCDBFE1" w14:textId="77777777" w:rsidR="00FB3C29" w:rsidRPr="00DD2710" w:rsidRDefault="00FB3C29" w:rsidP="00B01480">
            <w:pPr>
              <w:spacing w:line="360" w:lineRule="auto"/>
              <w:jc w:val="both"/>
              <w:rPr>
                <w:rFonts w:ascii="Cambria" w:eastAsia="Cambria" w:hAnsi="Cambria" w:cs="Cambria"/>
                <w:b/>
                <w:sz w:val="24"/>
                <w:szCs w:val="24"/>
              </w:rPr>
            </w:pPr>
          </w:p>
          <w:p w14:paraId="6BFF70BE" w14:textId="0E72A918"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ICMP messages are usually divided into two categories:</w:t>
            </w:r>
          </w:p>
          <w:p w14:paraId="41951C7D"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603979F4" wp14:editId="6B32EAA3">
                  <wp:extent cx="5074920" cy="207264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0"/>
                          <a:srcRect/>
                          <a:stretch>
                            <a:fillRect/>
                          </a:stretch>
                        </pic:blipFill>
                        <pic:spPr>
                          <a:xfrm>
                            <a:off x="0" y="0"/>
                            <a:ext cx="5077462" cy="2073678"/>
                          </a:xfrm>
                          <a:prstGeom prst="rect">
                            <a:avLst/>
                          </a:prstGeom>
                          <a:ln/>
                        </pic:spPr>
                      </pic:pic>
                    </a:graphicData>
                  </a:graphic>
                </wp:inline>
              </w:drawing>
            </w:r>
          </w:p>
          <w:p w14:paraId="1072BDCE" w14:textId="77777777" w:rsidR="009E5179" w:rsidRPr="00DD2710" w:rsidRDefault="009E5179">
            <w:pPr>
              <w:pStyle w:val="ListParagraph"/>
              <w:numPr>
                <w:ilvl w:val="0"/>
                <w:numId w:val="187"/>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Error-reporting messages</w:t>
            </w:r>
          </w:p>
          <w:p w14:paraId="1CE84BE0" w14:textId="77777777" w:rsidR="009E5179" w:rsidRPr="00DD2710" w:rsidRDefault="009E5179" w:rsidP="00B01480">
            <w:pPr>
              <w:pStyle w:val="ListParagraph"/>
              <w:spacing w:line="360" w:lineRule="auto"/>
              <w:ind w:left="1080"/>
              <w:jc w:val="both"/>
              <w:rPr>
                <w:rFonts w:ascii="Cambria" w:eastAsia="Cambria" w:hAnsi="Cambria" w:cs="Cambria"/>
                <w:sz w:val="24"/>
                <w:szCs w:val="24"/>
              </w:rPr>
            </w:pPr>
            <w:r w:rsidRPr="00DD2710">
              <w:rPr>
                <w:rFonts w:ascii="Cambria" w:eastAsia="Cambria" w:hAnsi="Cambria" w:cs="Cambria"/>
                <w:sz w:val="24"/>
                <w:szCs w:val="24"/>
              </w:rPr>
              <w:t>The error-reporting message means that the router encounters a problem when it processes an IP packet then it reports a message.</w:t>
            </w:r>
          </w:p>
          <w:p w14:paraId="16B38128" w14:textId="77777777" w:rsidR="009E5179" w:rsidRPr="00DD2710" w:rsidRDefault="009E5179">
            <w:pPr>
              <w:pStyle w:val="ListParagraph"/>
              <w:numPr>
                <w:ilvl w:val="0"/>
                <w:numId w:val="187"/>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Query messages</w:t>
            </w:r>
          </w:p>
          <w:p w14:paraId="0EE3AD29" w14:textId="1897B5DE" w:rsidR="009E5179" w:rsidRPr="00DD2710" w:rsidRDefault="009E5179" w:rsidP="00FB3C29">
            <w:pPr>
              <w:pStyle w:val="ListParagraph"/>
              <w:spacing w:line="360" w:lineRule="auto"/>
              <w:ind w:left="1080"/>
              <w:jc w:val="both"/>
              <w:rPr>
                <w:rFonts w:ascii="Cambria" w:eastAsia="Cambria" w:hAnsi="Cambria" w:cs="Cambria"/>
                <w:sz w:val="24"/>
                <w:szCs w:val="24"/>
              </w:rPr>
            </w:pPr>
            <w:r w:rsidRPr="00DD2710">
              <w:rPr>
                <w:rFonts w:ascii="Cambria" w:eastAsia="Cambria" w:hAnsi="Cambria" w:cs="Cambria"/>
                <w:sz w:val="24"/>
                <w:szCs w:val="24"/>
              </w:rPr>
              <w:t>The query messages are those messages that help the host to get the specific information of another host. For example, suppose there are a client and a server, and the client wants to know whether the server is live or not, then it sends the ICMP message to the server.</w:t>
            </w:r>
          </w:p>
          <w:p w14:paraId="74A3D7A1"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ICMP Message Format</w:t>
            </w:r>
          </w:p>
          <w:p w14:paraId="4C94404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message format has two things; one is a category that tells us which type of message it is. If the message is of error type, the error message contains the type and the code. The type defines the type of message while the code defines the subtype of the message.</w:t>
            </w:r>
          </w:p>
          <w:p w14:paraId="6E721F15"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ICMP message contains the following fields:</w:t>
            </w:r>
          </w:p>
          <w:p w14:paraId="2B1F532E"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hAnsi="Cambria"/>
                <w:noProof/>
                <w:sz w:val="24"/>
                <w:szCs w:val="24"/>
              </w:rPr>
              <w:drawing>
                <wp:inline distT="0" distB="0" distL="0" distR="0" wp14:anchorId="1620EDE4" wp14:editId="0852FD4D">
                  <wp:extent cx="4503420" cy="1327014"/>
                  <wp:effectExtent l="0" t="0" r="0" b="0"/>
                  <wp:docPr id="149244627" name="Picture 1" descr="ICM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MP Protoco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36514" cy="1336766"/>
                          </a:xfrm>
                          <a:prstGeom prst="rect">
                            <a:avLst/>
                          </a:prstGeom>
                          <a:noFill/>
                          <a:ln>
                            <a:noFill/>
                          </a:ln>
                        </pic:spPr>
                      </pic:pic>
                    </a:graphicData>
                  </a:graphic>
                </wp:inline>
              </w:drawing>
            </w:r>
          </w:p>
          <w:p w14:paraId="6BC6CA93" w14:textId="77777777" w:rsidR="009E5179" w:rsidRPr="00DD2710" w:rsidRDefault="009E5179">
            <w:pPr>
              <w:pStyle w:val="ListParagraph"/>
              <w:numPr>
                <w:ilvl w:val="0"/>
                <w:numId w:val="187"/>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Type: </w:t>
            </w:r>
            <w:r w:rsidRPr="00DD2710">
              <w:rPr>
                <w:rFonts w:ascii="Cambria" w:eastAsia="Cambria" w:hAnsi="Cambria" w:cs="Cambria"/>
                <w:sz w:val="24"/>
                <w:szCs w:val="24"/>
              </w:rPr>
              <w:t>It is an 8-bit field. It defines the ICMP message type. The values range from 0 to 127 are defined for ICMPv6, and the values from 128 to 255 are the informational messages.</w:t>
            </w:r>
          </w:p>
          <w:p w14:paraId="44565274" w14:textId="77777777" w:rsidR="009E5179" w:rsidRPr="00DD2710" w:rsidRDefault="009E5179">
            <w:pPr>
              <w:pStyle w:val="ListParagraph"/>
              <w:numPr>
                <w:ilvl w:val="0"/>
                <w:numId w:val="187"/>
              </w:numPr>
              <w:spacing w:line="360" w:lineRule="auto"/>
              <w:jc w:val="both"/>
              <w:rPr>
                <w:rFonts w:ascii="Cambria" w:eastAsia="Cambria" w:hAnsi="Cambria" w:cs="Cambria"/>
                <w:sz w:val="24"/>
                <w:szCs w:val="24"/>
              </w:rPr>
            </w:pPr>
            <w:r w:rsidRPr="00DD2710">
              <w:rPr>
                <w:rFonts w:ascii="Cambria" w:eastAsia="Cambria" w:hAnsi="Cambria" w:cs="Cambria"/>
                <w:b/>
                <w:sz w:val="24"/>
                <w:szCs w:val="24"/>
              </w:rPr>
              <w:t>Code</w:t>
            </w:r>
            <w:r w:rsidRPr="00DD2710">
              <w:rPr>
                <w:rFonts w:ascii="Cambria" w:eastAsia="Cambria" w:hAnsi="Cambria" w:cs="Cambria"/>
                <w:sz w:val="24"/>
                <w:szCs w:val="24"/>
              </w:rPr>
              <w:t>: It is an 8-bit field that defines the subtype of the ICMP message</w:t>
            </w:r>
          </w:p>
          <w:p w14:paraId="3EA5F918" w14:textId="77777777" w:rsidR="009E5179" w:rsidRPr="00DD2710" w:rsidRDefault="009E5179">
            <w:pPr>
              <w:pStyle w:val="ListParagraph"/>
              <w:numPr>
                <w:ilvl w:val="0"/>
                <w:numId w:val="187"/>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Checksum: </w:t>
            </w:r>
            <w:r w:rsidRPr="00DD2710">
              <w:rPr>
                <w:rFonts w:ascii="Cambria" w:eastAsia="Cambria" w:hAnsi="Cambria" w:cs="Cambria"/>
                <w:sz w:val="24"/>
                <w:szCs w:val="24"/>
              </w:rPr>
              <w:t>It is a 16-bit field to detect whether the error exists in the message or not.</w:t>
            </w:r>
          </w:p>
          <w:p w14:paraId="0051D61B" w14:textId="77777777" w:rsidR="009E5179" w:rsidRPr="00DD2710" w:rsidRDefault="009E5179" w:rsidP="00B01480">
            <w:pPr>
              <w:pStyle w:val="ListParagraph"/>
              <w:spacing w:line="360" w:lineRule="auto"/>
              <w:ind w:left="502"/>
              <w:jc w:val="both"/>
              <w:rPr>
                <w:rFonts w:ascii="Cambria" w:eastAsia="Cambria" w:hAnsi="Cambria" w:cs="Cambria"/>
                <w:b/>
                <w:sz w:val="24"/>
                <w:szCs w:val="24"/>
              </w:rPr>
            </w:pPr>
          </w:p>
          <w:p w14:paraId="5E8F68C1"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Types of Error Reporting messages</w:t>
            </w:r>
          </w:p>
          <w:p w14:paraId="3EB28EA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error reporting messages are broadly classified into the following categories:</w:t>
            </w:r>
          </w:p>
          <w:p w14:paraId="63168888"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hAnsi="Cambria"/>
                <w:noProof/>
                <w:sz w:val="24"/>
                <w:szCs w:val="24"/>
              </w:rPr>
              <w:drawing>
                <wp:inline distT="0" distB="0" distL="0" distR="0" wp14:anchorId="72CC32A9" wp14:editId="1EC0665F">
                  <wp:extent cx="5156835" cy="1856740"/>
                  <wp:effectExtent l="0" t="0" r="0" b="0"/>
                  <wp:docPr id="228012316" name="Picture 3" descr="ICM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MP Protocol"/>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156835" cy="1856740"/>
                          </a:xfrm>
                          <a:prstGeom prst="rect">
                            <a:avLst/>
                          </a:prstGeom>
                          <a:noFill/>
                          <a:ln>
                            <a:noFill/>
                          </a:ln>
                        </pic:spPr>
                      </pic:pic>
                    </a:graphicData>
                  </a:graphic>
                </wp:inline>
              </w:drawing>
            </w:r>
          </w:p>
          <w:p w14:paraId="7280C5A2" w14:textId="77777777" w:rsidR="009E5179" w:rsidRPr="00DD2710" w:rsidRDefault="009E5179">
            <w:pPr>
              <w:pStyle w:val="ListParagraph"/>
              <w:numPr>
                <w:ilvl w:val="0"/>
                <w:numId w:val="189"/>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Destination unreachable</w:t>
            </w:r>
          </w:p>
          <w:p w14:paraId="512ADE3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destination unreachable error occurs when the packet does not reach the destination. Suppose the sender sends the message, but the message does not reach the destination, then the intermediate router reports to the sender that the destination is unreachable.</w:t>
            </w:r>
          </w:p>
          <w:p w14:paraId="749B183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hAnsi="Cambria"/>
                <w:noProof/>
                <w:sz w:val="24"/>
                <w:szCs w:val="24"/>
              </w:rPr>
              <w:drawing>
                <wp:inline distT="0" distB="0" distL="0" distR="0" wp14:anchorId="5624106B" wp14:editId="4096C4C5">
                  <wp:extent cx="4892040" cy="1167439"/>
                  <wp:effectExtent l="0" t="0" r="3810" b="0"/>
                  <wp:docPr id="694047413" name="Picture 2" descr="ICM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MP Protocol"/>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905470" cy="1170644"/>
                          </a:xfrm>
                          <a:prstGeom prst="rect">
                            <a:avLst/>
                          </a:prstGeom>
                          <a:noFill/>
                          <a:ln>
                            <a:noFill/>
                          </a:ln>
                        </pic:spPr>
                      </pic:pic>
                    </a:graphicData>
                  </a:graphic>
                </wp:inline>
              </w:drawing>
            </w:r>
          </w:p>
          <w:p w14:paraId="7CFD50C5"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above diagram shows the message format of the destination unreachable message. In the message format:</w:t>
            </w:r>
          </w:p>
          <w:p w14:paraId="1D107E65" w14:textId="77777777" w:rsidR="009E5179" w:rsidRPr="00DD2710" w:rsidRDefault="009E5179">
            <w:pPr>
              <w:pStyle w:val="ListParagraph"/>
              <w:numPr>
                <w:ilvl w:val="0"/>
                <w:numId w:val="188"/>
              </w:numPr>
              <w:spacing w:line="360" w:lineRule="auto"/>
              <w:jc w:val="both"/>
              <w:rPr>
                <w:rFonts w:ascii="Cambria" w:eastAsia="Cambria" w:hAnsi="Cambria" w:cs="Cambria"/>
                <w:sz w:val="24"/>
                <w:szCs w:val="24"/>
              </w:rPr>
            </w:pPr>
            <w:r w:rsidRPr="00DD2710">
              <w:rPr>
                <w:rFonts w:ascii="Cambria" w:eastAsia="Cambria" w:hAnsi="Cambria" w:cs="Cambria"/>
                <w:b/>
                <w:bCs/>
                <w:sz w:val="24"/>
                <w:szCs w:val="24"/>
              </w:rPr>
              <w:t>Type</w:t>
            </w:r>
            <w:r w:rsidRPr="00DD2710">
              <w:rPr>
                <w:rFonts w:ascii="Cambria" w:eastAsia="Cambria" w:hAnsi="Cambria" w:cs="Cambria"/>
                <w:sz w:val="24"/>
                <w:szCs w:val="24"/>
              </w:rPr>
              <w:t>: It defines the type of message. The number 3 specifies that the destination is unreachable.</w:t>
            </w:r>
          </w:p>
          <w:p w14:paraId="1CCDA0AA" w14:textId="77777777" w:rsidR="009E5179" w:rsidRPr="00DD2710" w:rsidRDefault="009E5179">
            <w:pPr>
              <w:pStyle w:val="ListParagraph"/>
              <w:numPr>
                <w:ilvl w:val="0"/>
                <w:numId w:val="188"/>
              </w:numPr>
              <w:spacing w:line="360" w:lineRule="auto"/>
              <w:jc w:val="both"/>
              <w:rPr>
                <w:rFonts w:ascii="Cambria" w:eastAsia="Cambria" w:hAnsi="Cambria" w:cs="Cambria"/>
                <w:b/>
                <w:sz w:val="24"/>
                <w:szCs w:val="24"/>
              </w:rPr>
            </w:pPr>
            <w:r w:rsidRPr="00DD2710">
              <w:rPr>
                <w:rFonts w:ascii="Cambria" w:eastAsia="Cambria" w:hAnsi="Cambria" w:cs="Cambria"/>
                <w:b/>
                <w:bCs/>
                <w:sz w:val="24"/>
                <w:szCs w:val="24"/>
              </w:rPr>
              <w:t>Code (0 to 15):</w:t>
            </w:r>
            <w:r w:rsidRPr="00DD2710">
              <w:rPr>
                <w:rFonts w:ascii="Cambria" w:eastAsia="Cambria" w:hAnsi="Cambria" w:cs="Cambria"/>
                <w:sz w:val="24"/>
                <w:szCs w:val="24"/>
              </w:rPr>
              <w:t xml:space="preserve"> It is a 4-bit number which identifies whether the message comes from some intermediate router or the destination itself. </w:t>
            </w:r>
          </w:p>
          <w:p w14:paraId="17996789" w14:textId="77777777" w:rsidR="009E5179" w:rsidRPr="00DD2710" w:rsidRDefault="009E5179" w:rsidP="00B01480">
            <w:pPr>
              <w:pStyle w:val="ListParagraph"/>
              <w:spacing w:line="360" w:lineRule="auto"/>
              <w:jc w:val="both"/>
              <w:rPr>
                <w:rFonts w:ascii="Cambria" w:eastAsia="Cambria" w:hAnsi="Cambria" w:cs="Cambria"/>
                <w:b/>
                <w:sz w:val="24"/>
                <w:szCs w:val="24"/>
              </w:rPr>
            </w:pPr>
          </w:p>
          <w:p w14:paraId="7325BB13" w14:textId="77777777" w:rsidR="009E5179" w:rsidRPr="00DD2710" w:rsidRDefault="009E5179">
            <w:pPr>
              <w:pStyle w:val="ListParagraph"/>
              <w:numPr>
                <w:ilvl w:val="0"/>
                <w:numId w:val="189"/>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Source quench</w:t>
            </w:r>
          </w:p>
          <w:p w14:paraId="0986AC9C"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There is no flow control or congestion control mechanism in the network layer or the IP protocol. The sender is concerned with only sending the packets, and the sender does not think whether the receiver is ready to receive those packets or is there any congestion occurs in the network layer so that the sender can send a lesser number of packets, so there is no flow control or congestion control mechanism. In this case, ICMP provides feedback, i.e., source quench. Suppose the sender resends the packet at a higher rate, and the router is not able to handle the high data rate. To overcome such a situation, the router sends a source quench message to tell the sender to send the packet at a lower rate.</w:t>
            </w:r>
          </w:p>
          <w:p w14:paraId="0E9894F2"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hAnsi="Cambria"/>
                <w:noProof/>
                <w:sz w:val="24"/>
                <w:szCs w:val="24"/>
              </w:rPr>
              <w:drawing>
                <wp:inline distT="0" distB="0" distL="0" distR="0" wp14:anchorId="7307829E" wp14:editId="022AEB6D">
                  <wp:extent cx="5156835" cy="1230630"/>
                  <wp:effectExtent l="0" t="0" r="5715" b="0"/>
                  <wp:docPr id="1428568742" name="Picture 4" descr="ICM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MP Protocol"/>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156835" cy="1230630"/>
                          </a:xfrm>
                          <a:prstGeom prst="rect">
                            <a:avLst/>
                          </a:prstGeom>
                          <a:noFill/>
                          <a:ln>
                            <a:noFill/>
                          </a:ln>
                        </pic:spPr>
                      </pic:pic>
                    </a:graphicData>
                  </a:graphic>
                </wp:inline>
              </w:drawing>
            </w:r>
          </w:p>
          <w:p w14:paraId="0E96CB34" w14:textId="77777777" w:rsidR="009E5179" w:rsidRPr="00DD2710" w:rsidRDefault="009E5179">
            <w:pPr>
              <w:pStyle w:val="ListParagraph"/>
              <w:numPr>
                <w:ilvl w:val="0"/>
                <w:numId w:val="189"/>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Time exceeded</w:t>
            </w:r>
          </w:p>
          <w:p w14:paraId="49FE41B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Sometimes the situation arises when there are many routers that exist between the sender and the receiver. When the sender sends the packet, then it moves in a routing loop. The time exceeded is based on the time-to-live value. When the packet traverses through the router, then each router decreases the value of TTL by one. Whenever a router decreases a datagram with a time-to-live value to zero, then the router discards a datagram and sends the time exceeded message to the original source.</w:t>
            </w:r>
          </w:p>
          <w:p w14:paraId="3A2BC95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Each of the MAC layers has different data units. For example, some layers can handle up to 1500 data units, and some can handle up to 300 units. When the packet is sent from a layer having 1500 units to the layer having 300 units, then the packet is divided into fragments; this process is known as fragmentation. These 1500 units are divided into 5 fragments, i.e., f1, f2, f3, f4, f5, and these fragments reach the destination in a sequence. If all the fragments are not reached to the destination in a set time, they discard all the received fragments and send a time-exceeded message to the original source.</w:t>
            </w:r>
          </w:p>
          <w:p w14:paraId="3CD71F5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the case of fragmentation, the code will be different as compared to TTL. Let's observe the message format of time exceeded.</w:t>
            </w:r>
          </w:p>
          <w:p w14:paraId="23DA0A3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43966A2C" wp14:editId="1A6C793A">
                  <wp:extent cx="4838700" cy="1173480"/>
                  <wp:effectExtent l="0" t="0" r="0" b="0"/>
                  <wp:docPr id="17081716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5"/>
                          <a:srcRect/>
                          <a:stretch>
                            <a:fillRect/>
                          </a:stretch>
                        </pic:blipFill>
                        <pic:spPr>
                          <a:xfrm>
                            <a:off x="0" y="0"/>
                            <a:ext cx="4842474" cy="1174395"/>
                          </a:xfrm>
                          <a:prstGeom prst="rect">
                            <a:avLst/>
                          </a:prstGeom>
                          <a:ln/>
                        </pic:spPr>
                      </pic:pic>
                    </a:graphicData>
                  </a:graphic>
                </wp:inline>
              </w:drawing>
            </w:r>
          </w:p>
          <w:p w14:paraId="7EC605D7"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above message format shows that the type of time-exceeded is 11, and the code can be either 0 or 1. The code 0 represents TTL, while code 1 represents fragmentation. In a time-exceeded message, the code 0 is used by the routers to show that the time-to-live value is reached to zero.</w:t>
            </w:r>
          </w:p>
          <w:p w14:paraId="0DDAF59B"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code 1 is used by the destination to show that all the fragments do not reach within a set time.</w:t>
            </w:r>
          </w:p>
          <w:p w14:paraId="240CEF63" w14:textId="77777777" w:rsidR="009E5179" w:rsidRPr="00DD2710" w:rsidRDefault="009E5179" w:rsidP="00B01480">
            <w:pPr>
              <w:spacing w:line="360" w:lineRule="auto"/>
              <w:jc w:val="both"/>
              <w:rPr>
                <w:rFonts w:ascii="Cambria" w:eastAsia="Cambria" w:hAnsi="Cambria" w:cs="Cambria"/>
                <w:sz w:val="24"/>
                <w:szCs w:val="24"/>
              </w:rPr>
            </w:pPr>
          </w:p>
          <w:p w14:paraId="1F4865A9" w14:textId="77777777" w:rsidR="009E5179" w:rsidRPr="00DD2710" w:rsidRDefault="009E5179">
            <w:pPr>
              <w:pStyle w:val="ListParagraph"/>
              <w:numPr>
                <w:ilvl w:val="0"/>
                <w:numId w:val="189"/>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Parameter problems </w:t>
            </w:r>
          </w:p>
          <w:p w14:paraId="3770BCD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router and the destination host can send a parameter problem message. This message conveys that some parameters are not properly set.</w:t>
            </w:r>
          </w:p>
          <w:p w14:paraId="7B086F25"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hAnsi="Cambria"/>
                <w:noProof/>
                <w:sz w:val="24"/>
                <w:szCs w:val="24"/>
              </w:rPr>
              <w:drawing>
                <wp:inline distT="0" distB="0" distL="0" distR="0" wp14:anchorId="06A2F6BD" wp14:editId="0C5BAB56">
                  <wp:extent cx="5172803" cy="1234440"/>
                  <wp:effectExtent l="0" t="0" r="8890" b="0"/>
                  <wp:docPr id="1212836358" name="Picture 5" descr="ICM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MP Protocol"/>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194273" cy="1239564"/>
                          </a:xfrm>
                          <a:prstGeom prst="rect">
                            <a:avLst/>
                          </a:prstGeom>
                          <a:noFill/>
                          <a:ln>
                            <a:noFill/>
                          </a:ln>
                        </pic:spPr>
                      </pic:pic>
                    </a:graphicData>
                  </a:graphic>
                </wp:inline>
              </w:drawing>
            </w:r>
          </w:p>
          <w:p w14:paraId="0D9CDAC0"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above diagram shows the message format of the parameter problem. The type of message is 12, and the code can be 0 or 1.</w:t>
            </w:r>
          </w:p>
          <w:p w14:paraId="5580B86A" w14:textId="77777777" w:rsidR="009E5179" w:rsidRPr="00DD2710" w:rsidRDefault="009E5179">
            <w:pPr>
              <w:pStyle w:val="ListParagraph"/>
              <w:numPr>
                <w:ilvl w:val="0"/>
                <w:numId w:val="189"/>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Redirection</w:t>
            </w:r>
          </w:p>
          <w:p w14:paraId="28F39C2C" w14:textId="33C8AD8D"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When the packet is sent, then the routing table is gradually augmented and updated. The tool used to achieve this is the redirection message. For example, A wants to send the packet to B, and there are two routers exist between A and B. First, A sends the data to the router 1. The router 1 sends the IP packet to router 2 and redirection message to A so that A can update its routing table.</w:t>
            </w:r>
          </w:p>
          <w:p w14:paraId="24BB076C"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ICMP Query Messages</w:t>
            </w:r>
          </w:p>
          <w:p w14:paraId="36187FF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ICMP Query message is used for error handling or debugging the internet. This message is commonly used to ping a message.</w:t>
            </w:r>
          </w:p>
          <w:p w14:paraId="64F3113B"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1</w:t>
            </w:r>
          </w:p>
          <w:p w14:paraId="5BE8FC18"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Echo-request and echo-reply message</w:t>
            </w:r>
          </w:p>
          <w:p w14:paraId="141C01A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A router or a host can send an echo-request message. It is used to ping a message to another host that "Are you alive". If the other host is alive, then it sends the echo-reply message. An echo-reply message is sent by the router or the host that receives an echo-request message.</w:t>
            </w:r>
          </w:p>
          <w:p w14:paraId="1177605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Key points of Query messages</w:t>
            </w:r>
          </w:p>
          <w:p w14:paraId="2BB6F3AC" w14:textId="77777777" w:rsidR="009E5179" w:rsidRPr="00DD2710" w:rsidRDefault="009E5179">
            <w:pPr>
              <w:pStyle w:val="ListParagraph"/>
              <w:numPr>
                <w:ilvl w:val="0"/>
                <w:numId w:val="19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The echo-request message and echo-reply message can be used by the network managers to check the operation of the IP protocol. Suppose two hosts, i.e., A and B, exist, and A wants to communicate with host B. The A host can communicate to host B if the link is not broken between A and B, and B is still alive.</w:t>
            </w:r>
          </w:p>
          <w:p w14:paraId="24AEC4B5" w14:textId="77777777" w:rsidR="009E5179" w:rsidRPr="00DD2710" w:rsidRDefault="009E5179">
            <w:pPr>
              <w:pStyle w:val="ListParagraph"/>
              <w:numPr>
                <w:ilvl w:val="0"/>
                <w:numId w:val="190"/>
              </w:numPr>
              <w:spacing w:line="360" w:lineRule="auto"/>
              <w:jc w:val="both"/>
              <w:rPr>
                <w:rFonts w:ascii="Cambria" w:eastAsia="Cambria" w:hAnsi="Cambria" w:cs="Cambria"/>
                <w:sz w:val="24"/>
                <w:szCs w:val="24"/>
              </w:rPr>
            </w:pPr>
            <w:r w:rsidRPr="00DD2710">
              <w:rPr>
                <w:rFonts w:ascii="Cambria" w:eastAsia="Cambria" w:hAnsi="Cambria" w:cs="Cambria"/>
                <w:sz w:val="24"/>
                <w:szCs w:val="24"/>
              </w:rPr>
              <w:t>The echo-request message and echo-reply message check the host's reachability, and it can be done by invoking the ping command.</w:t>
            </w:r>
          </w:p>
          <w:p w14:paraId="5FBD289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message format of echo-request and echo-reply message</w:t>
            </w:r>
          </w:p>
          <w:p w14:paraId="76CA5A8D"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1DE775FA" wp14:editId="53A5C239">
                  <wp:extent cx="4869180" cy="1600200"/>
                  <wp:effectExtent l="0" t="0" r="0" b="0"/>
                  <wp:docPr id="12488385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7"/>
                          <a:srcRect/>
                          <a:stretch>
                            <a:fillRect/>
                          </a:stretch>
                        </pic:blipFill>
                        <pic:spPr>
                          <a:xfrm>
                            <a:off x="0" y="0"/>
                            <a:ext cx="4872199" cy="1601192"/>
                          </a:xfrm>
                          <a:prstGeom prst="rect">
                            <a:avLst/>
                          </a:prstGeom>
                          <a:ln/>
                        </pic:spPr>
                      </pic:pic>
                    </a:graphicData>
                  </a:graphic>
                </wp:inline>
              </w:drawing>
            </w:r>
          </w:p>
          <w:p w14:paraId="4C00DA8B"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The above diagram shows the message format of the echo-request and echo-reply message. The type of echo-request is 8, and the request of echo-reply is 0. The code of this message is 0.</w:t>
            </w:r>
          </w:p>
          <w:p w14:paraId="57CCE222"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Timestamp-request and timestamp-reply message</w:t>
            </w:r>
          </w:p>
          <w:p w14:paraId="6A0C11CF"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timestamp-request and timestamp-reply messages are also a type of query messages. Suppose the computer A wants to know the time on computer B, so it sends the timestamp-request message to computer B. The computer B responds with a timestamp-reply message.</w:t>
            </w:r>
          </w:p>
          <w:p w14:paraId="6C141BC5"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Message format of timestamp-request and timestamp-reply</w:t>
            </w:r>
          </w:p>
          <w:p w14:paraId="5A7A5225"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1918ECB6" wp14:editId="6C3DBA16">
                  <wp:extent cx="5181600" cy="1722120"/>
                  <wp:effectExtent l="0" t="0" r="0" b="0"/>
                  <wp:docPr id="2139373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8"/>
                          <a:srcRect/>
                          <a:stretch>
                            <a:fillRect/>
                          </a:stretch>
                        </pic:blipFill>
                        <pic:spPr>
                          <a:xfrm>
                            <a:off x="0" y="0"/>
                            <a:ext cx="5184392" cy="1723048"/>
                          </a:xfrm>
                          <a:prstGeom prst="rect">
                            <a:avLst/>
                          </a:prstGeom>
                          <a:ln/>
                        </pic:spPr>
                      </pic:pic>
                    </a:graphicData>
                  </a:graphic>
                </wp:inline>
              </w:drawing>
            </w:r>
          </w:p>
          <w:p w14:paraId="21AE3FC4"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The type of timestamp-request is 13, and the type of timestamp-reply is 14. The code of this type of message is 0.</w:t>
            </w:r>
          </w:p>
          <w:p w14:paraId="34D11261"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Key points related to timestamp-request and timestamp-reply message</w:t>
            </w:r>
          </w:p>
          <w:p w14:paraId="53BAD45A" w14:textId="77777777" w:rsidR="009E5179" w:rsidRPr="00DD2710" w:rsidRDefault="009E5179">
            <w:pPr>
              <w:pStyle w:val="ListParagraph"/>
              <w:numPr>
                <w:ilvl w:val="0"/>
                <w:numId w:val="191"/>
              </w:num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It can be used to calculate the round-trip time between the source and the destination, even if the clocks are not synchronized.</w:t>
            </w:r>
          </w:p>
          <w:p w14:paraId="4171549E" w14:textId="77777777" w:rsidR="009E5179" w:rsidRPr="00DD2710" w:rsidRDefault="009E5179">
            <w:pPr>
              <w:pStyle w:val="ListParagraph"/>
              <w:numPr>
                <w:ilvl w:val="0"/>
                <w:numId w:val="191"/>
              </w:num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It can also be used to synchronize the clocks in two different machines if the exact transit time is known.</w:t>
            </w:r>
          </w:p>
          <w:p w14:paraId="33C7F5A9"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If the sender knows the exact transit time, then it can synchronize the clock. The sender asks the time on the receiver's clock, and then it adds the time and propagation delay. Suppose the time is 1:00 clock and propagation delay is 100 ms, then time would be 1:00 clock plus 100 ms.</w:t>
            </w:r>
          </w:p>
          <w:p w14:paraId="19281A15"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Debugging tools</w:t>
            </w:r>
          </w:p>
          <w:p w14:paraId="381D301D" w14:textId="34B6D39D"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 xml:space="preserve">There are several tools used for debugging. In this topic, we will learn two tools that use ICMP for debugging. The two tools are </w:t>
            </w:r>
            <w:r w:rsidRPr="00DD2710">
              <w:rPr>
                <w:rFonts w:ascii="Cambria" w:eastAsia="Cambria" w:hAnsi="Cambria" w:cs="Cambria"/>
                <w:b/>
                <w:bCs/>
                <w:sz w:val="24"/>
                <w:szCs w:val="24"/>
              </w:rPr>
              <w:t>ping</w:t>
            </w:r>
            <w:r w:rsidRPr="00DD2710">
              <w:rPr>
                <w:rFonts w:ascii="Cambria" w:eastAsia="Cambria" w:hAnsi="Cambria" w:cs="Cambria"/>
                <w:sz w:val="24"/>
                <w:szCs w:val="24"/>
              </w:rPr>
              <w:t xml:space="preserve"> and traceroute. We have learned about ping in echo-request and echo-reply messages that check whether the host or a router is alive or running.</w:t>
            </w:r>
          </w:p>
          <w:p w14:paraId="0B49E166"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Now we will take a look at the traceroute.</w:t>
            </w:r>
          </w:p>
          <w:p w14:paraId="2C58BC3B"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Traceroute is a tool that tracks the route taken by a packet on an IP network from source to destination. It records the time taken by the packet on each hop during its route from source to destination. Traceroute uses ICMP messages and TTL values. The TTL value is calculated; if the TTL value reaches zero, the packet gets discarded. Traceroute uses small TTL values as they get quickly expired. If the TTL value is 1 then the message is produced by router 1; if the TTL value is 2 then the message is produced by router 2, and so on.</w:t>
            </w:r>
          </w:p>
          <w:p w14:paraId="44E429CB" w14:textId="77777777" w:rsidR="009E5179" w:rsidRPr="00DD2710" w:rsidRDefault="009E5179" w:rsidP="00B01480">
            <w:pPr>
              <w:spacing w:line="360" w:lineRule="auto"/>
              <w:jc w:val="both"/>
              <w:rPr>
                <w:rFonts w:ascii="Cambria" w:eastAsia="Cambria" w:hAnsi="Cambria" w:cs="Cambria"/>
                <w:sz w:val="24"/>
                <w:szCs w:val="24"/>
              </w:rPr>
            </w:pPr>
          </w:p>
          <w:p w14:paraId="6339E36C"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Let's understand the traceroute through an example.</w:t>
            </w:r>
          </w:p>
          <w:p w14:paraId="07D2DF09" w14:textId="4223B83B"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Suppose A and B are two different hosts, and A wants to send the packet to the host B. Between A and B, 3 routers exist. To determine the location of the routers, we use the traceroute tool.</w:t>
            </w:r>
          </w:p>
          <w:p w14:paraId="46AE628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bCs/>
                <w:sz w:val="24"/>
                <w:szCs w:val="24"/>
              </w:rPr>
              <w:t>TTL value =1:</w:t>
            </w:r>
            <w:r w:rsidRPr="00DD2710">
              <w:rPr>
                <w:rFonts w:ascii="Cambria" w:eastAsia="Cambria" w:hAnsi="Cambria" w:cs="Cambria"/>
                <w:sz w:val="24"/>
                <w:szCs w:val="24"/>
              </w:rPr>
              <w:t xml:space="preserve"> First, host A sends the packet to router 1 with TTL value 1, and when the packet reaches to router 1 then router reduces the value of TTL by one and TTL values becomes 0. In this case, router 1 generates the time-exceeded message and host A gets to know that router 1 is the first router in a path.</w:t>
            </w:r>
          </w:p>
          <w:p w14:paraId="2B07C804"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bCs/>
                <w:sz w:val="24"/>
                <w:szCs w:val="24"/>
              </w:rPr>
              <w:t>TTL value=2:</w:t>
            </w:r>
            <w:r w:rsidRPr="00DD2710">
              <w:rPr>
                <w:rFonts w:ascii="Cambria" w:eastAsia="Cambria" w:hAnsi="Cambria" w:cs="Cambria"/>
                <w:sz w:val="24"/>
                <w:szCs w:val="24"/>
              </w:rPr>
              <w:t xml:space="preserve"> When host A sends the packet to router 1 with TTL value 2, and when the packet reaches to router 1 then the TTL value gets decremented by 1 and the TTL value becomes 1. Then router 1 sends the packet to router 2, and the TTL value becomes 0, so the router generates a time-exceeded message. The host A gets to know that router 2 is the second router on the path.</w:t>
            </w:r>
          </w:p>
          <w:p w14:paraId="6491008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bCs/>
                <w:sz w:val="24"/>
                <w:szCs w:val="24"/>
              </w:rPr>
              <w:t>TTL value=3:</w:t>
            </w:r>
            <w:r w:rsidRPr="00DD2710">
              <w:rPr>
                <w:rFonts w:ascii="Cambria" w:eastAsia="Cambria" w:hAnsi="Cambria" w:cs="Cambria"/>
                <w:sz w:val="24"/>
                <w:szCs w:val="24"/>
              </w:rPr>
              <w:t xml:space="preserve"> When host A sends the packet to router 1 with TTL value 3, then the router decrements its value by one, and the TTL value becomes 2. Then, router 1 sends the packet to router 2, and the TTL value becomes 1. Then, router 2 sends the packet to router 3, and the TTL value becomes 0. As TTL value becomes 0, router 3 generates a time-exceeded message. In this way, host A is the third router on a path.</w:t>
            </w:r>
          </w:p>
          <w:p w14:paraId="3FC31FDB" w14:textId="77777777" w:rsidR="009E5179" w:rsidRPr="00DD2710" w:rsidRDefault="009E5179" w:rsidP="00B01480">
            <w:pPr>
              <w:spacing w:line="360" w:lineRule="auto"/>
              <w:jc w:val="center"/>
              <w:rPr>
                <w:rFonts w:ascii="Cambria" w:eastAsia="Cambria" w:hAnsi="Cambria" w:cs="Cambria"/>
                <w:sz w:val="24"/>
                <w:szCs w:val="24"/>
              </w:rPr>
            </w:pPr>
            <w:r w:rsidRPr="00DD2710">
              <w:rPr>
                <w:rFonts w:ascii="Cambria" w:eastAsia="Cambria" w:hAnsi="Cambria" w:cs="Cambria"/>
                <w:b/>
                <w:sz w:val="24"/>
                <w:szCs w:val="24"/>
              </w:rPr>
              <w:t>MQTT protocol</w:t>
            </w:r>
          </w:p>
          <w:p w14:paraId="3BA9F6A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 xml:space="preserve">MQTT stands for </w:t>
            </w:r>
            <w:r w:rsidRPr="00DD2710">
              <w:rPr>
                <w:rFonts w:ascii="Cambria" w:eastAsia="Cambria" w:hAnsi="Cambria" w:cs="Cambria"/>
                <w:b/>
                <w:sz w:val="24"/>
                <w:szCs w:val="24"/>
              </w:rPr>
              <w:t>Message Queuing Telemetry Transport.</w:t>
            </w:r>
            <w:r w:rsidRPr="00DD2710">
              <w:rPr>
                <w:rFonts w:ascii="Cambria" w:eastAsia="Cambria" w:hAnsi="Cambria" w:cs="Cambria"/>
                <w:sz w:val="24"/>
                <w:szCs w:val="24"/>
              </w:rPr>
              <w:t xml:space="preserve"> MQTT is a machine-to-machine internet of things connectivity protocol. It is an extremely lightweight and publish-subscribe messaging transport protocol. This protocol is useful for the connection with the remote location where the bandwidth is a premium. These characteristics make it useful in various situations, including constant environment such as for communication machine to machine and internet of things contexts. It is a publish and subscribe system where we can publish and receive the messages as a client. It makes it easy for communication between multiple devices. It is a simple messaging protocol designed for the constrained devices and with low bandwidth, so it's a perfect solution for the internet of things applications.</w:t>
            </w:r>
          </w:p>
          <w:p w14:paraId="0267667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Characteristics of MQTT</w:t>
            </w:r>
          </w:p>
          <w:p w14:paraId="53D3A7B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MQTT has some unique features which are hardly found in other protocols. Some of the features of an MQTT are given below:</w:t>
            </w:r>
          </w:p>
          <w:p w14:paraId="79D71829" w14:textId="77777777" w:rsidR="009E5179" w:rsidRPr="00DD2710" w:rsidRDefault="009E5179">
            <w:pPr>
              <w:pStyle w:val="ListParagraph"/>
              <w:numPr>
                <w:ilvl w:val="0"/>
                <w:numId w:val="192"/>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It is a machine-to-machine protocol, i.e., it provides communication between the devices.</w:t>
            </w:r>
          </w:p>
          <w:p w14:paraId="4BC6E291" w14:textId="77777777" w:rsidR="009E5179" w:rsidRPr="00DD2710" w:rsidRDefault="009E5179">
            <w:pPr>
              <w:pStyle w:val="ListParagraph"/>
              <w:numPr>
                <w:ilvl w:val="0"/>
                <w:numId w:val="192"/>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It is designed as a simple and lightweight messaging protocol that uses a publish/subscribe system to exchange the information between the client and the server.</w:t>
            </w:r>
          </w:p>
          <w:p w14:paraId="27EEB051" w14:textId="77777777" w:rsidR="009E5179" w:rsidRPr="00DD2710" w:rsidRDefault="009E5179">
            <w:pPr>
              <w:pStyle w:val="ListParagraph"/>
              <w:numPr>
                <w:ilvl w:val="0"/>
                <w:numId w:val="192"/>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It does not require that both the client and the server establish a connection at the same time.</w:t>
            </w:r>
          </w:p>
          <w:p w14:paraId="0AEECC86" w14:textId="77777777" w:rsidR="009E5179" w:rsidRPr="00DD2710" w:rsidRDefault="009E5179">
            <w:pPr>
              <w:pStyle w:val="ListParagraph"/>
              <w:numPr>
                <w:ilvl w:val="0"/>
                <w:numId w:val="192"/>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It provides faster data transmission, like how WhatsApp/messenger provides a faster delivery. It's a real-time messaging protocol.</w:t>
            </w:r>
          </w:p>
          <w:p w14:paraId="57C59F74" w14:textId="34562B5C" w:rsidR="009E5179" w:rsidRPr="00DD2710" w:rsidRDefault="009E5179">
            <w:pPr>
              <w:pStyle w:val="ListParagraph"/>
              <w:numPr>
                <w:ilvl w:val="0"/>
                <w:numId w:val="192"/>
              </w:numPr>
              <w:spacing w:line="360" w:lineRule="auto"/>
              <w:jc w:val="both"/>
              <w:rPr>
                <w:rFonts w:ascii="Cambria" w:eastAsia="Cambria" w:hAnsi="Cambria" w:cs="Cambria"/>
                <w:sz w:val="24"/>
                <w:szCs w:val="24"/>
              </w:rPr>
            </w:pPr>
            <w:r w:rsidRPr="00DD2710">
              <w:rPr>
                <w:rFonts w:ascii="Cambria" w:eastAsia="Cambria" w:hAnsi="Cambria" w:cs="Cambria"/>
                <w:sz w:val="24"/>
                <w:szCs w:val="24"/>
              </w:rPr>
              <w:t>It allows the clients to subscribe to the narrow selection of topics so that they can receive the information they are looking for.</w:t>
            </w:r>
          </w:p>
          <w:p w14:paraId="3384E8B1" w14:textId="77777777" w:rsidR="00FB3C29" w:rsidRPr="00DD2710" w:rsidRDefault="00FB3C29" w:rsidP="00FB3C29">
            <w:pPr>
              <w:pStyle w:val="ListParagraph"/>
              <w:spacing w:line="360" w:lineRule="auto"/>
              <w:ind w:left="644"/>
              <w:jc w:val="both"/>
              <w:rPr>
                <w:rFonts w:ascii="Cambria" w:eastAsia="Cambria" w:hAnsi="Cambria" w:cs="Cambria"/>
                <w:sz w:val="24"/>
                <w:szCs w:val="24"/>
              </w:rPr>
            </w:pPr>
          </w:p>
          <w:p w14:paraId="6C21490B"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History of MQTT</w:t>
            </w:r>
          </w:p>
          <w:p w14:paraId="53FC1552"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hAnsi="Cambria"/>
                <w:noProof/>
                <w:sz w:val="24"/>
                <w:szCs w:val="24"/>
              </w:rPr>
              <w:drawing>
                <wp:inline distT="0" distB="0" distL="0" distR="0" wp14:anchorId="28D8E050" wp14:editId="23223362">
                  <wp:extent cx="5156835" cy="2120265"/>
                  <wp:effectExtent l="0" t="0" r="5715" b="0"/>
                  <wp:docPr id="1578338296" name="Picture 6" descr="MQT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QTT protocol"/>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56835" cy="2120265"/>
                          </a:xfrm>
                          <a:prstGeom prst="rect">
                            <a:avLst/>
                          </a:prstGeom>
                          <a:noFill/>
                          <a:ln>
                            <a:noFill/>
                          </a:ln>
                        </pic:spPr>
                      </pic:pic>
                    </a:graphicData>
                  </a:graphic>
                </wp:inline>
              </w:drawing>
            </w:r>
          </w:p>
          <w:p w14:paraId="08CABB0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MQTT was developed by Dr. Andy Stanford-Clark, IBM, and Arlen Nipper. The previous versions of protocol 3.1 and 3.1.1 were made available under MQTT ORG. In 2014, the MQTT was officially published by OASIS. The OASIS becomes a new home for the development of the MQTT. Then, the OASIS started the further development of the MQTT. Version 3.1.1 is backward comfortable with a 3.1 and brought only minor changes such as changes to the connect message and clarification of the 3.1 version. The recent version of MQTT is 5.0, which is a successor of the 3.1.1 version. Version 5.0 is not backward, comfortable like version 3.1.1. According to the specifications, version 5.0 has a significant number of features that make the code in place.</w:t>
            </w:r>
          </w:p>
          <w:p w14:paraId="7AD223CA" w14:textId="77777777" w:rsidR="00FB3C29" w:rsidRPr="00DD2710" w:rsidRDefault="00FB3C29" w:rsidP="00B01480">
            <w:pPr>
              <w:spacing w:line="360" w:lineRule="auto"/>
              <w:jc w:val="both"/>
              <w:rPr>
                <w:rFonts w:ascii="Cambria" w:eastAsia="Cambria" w:hAnsi="Cambria" w:cs="Cambria"/>
                <w:sz w:val="24"/>
                <w:szCs w:val="24"/>
              </w:rPr>
            </w:pPr>
          </w:p>
          <w:p w14:paraId="647636B6"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major functional objectives in version 5.0 are:</w:t>
            </w:r>
          </w:p>
          <w:p w14:paraId="261DDA48" w14:textId="77777777" w:rsidR="009E5179" w:rsidRPr="00DD2710" w:rsidRDefault="009E5179">
            <w:pPr>
              <w:pStyle w:val="ListParagraph"/>
              <w:numPr>
                <w:ilvl w:val="0"/>
                <w:numId w:val="193"/>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Enhancement in the scalability and the large-scale system in order to set up with the thousands or the millions of devices.</w:t>
            </w:r>
          </w:p>
          <w:p w14:paraId="624BC0CA" w14:textId="77777777" w:rsidR="009E5179" w:rsidRPr="00DD2710" w:rsidRDefault="009E5179">
            <w:pPr>
              <w:pStyle w:val="ListParagraph"/>
              <w:numPr>
                <w:ilvl w:val="0"/>
                <w:numId w:val="193"/>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Improvement in the error reporting</w:t>
            </w:r>
          </w:p>
          <w:p w14:paraId="0F2FEDE9" w14:textId="77777777" w:rsidR="009E5179" w:rsidRPr="00DD2710" w:rsidRDefault="009E5179" w:rsidP="00B01480">
            <w:pPr>
              <w:pStyle w:val="ListParagraph"/>
              <w:spacing w:after="0" w:line="360" w:lineRule="auto"/>
              <w:ind w:left="644"/>
              <w:jc w:val="both"/>
              <w:rPr>
                <w:rFonts w:ascii="Cambria" w:eastAsia="Cambria" w:hAnsi="Cambria" w:cs="Cambria"/>
                <w:sz w:val="24"/>
                <w:szCs w:val="24"/>
              </w:rPr>
            </w:pPr>
          </w:p>
          <w:p w14:paraId="3CC6C608"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MQTT Architecture</w:t>
            </w:r>
          </w:p>
          <w:p w14:paraId="30A7F833"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To understand the MQTT architecture, we first look at the components of the MQTT.</w:t>
            </w:r>
          </w:p>
          <w:p w14:paraId="36E98775" w14:textId="77777777" w:rsidR="009E5179" w:rsidRPr="00DD2710" w:rsidRDefault="009E5179">
            <w:pPr>
              <w:pStyle w:val="ListParagraph"/>
              <w:numPr>
                <w:ilvl w:val="0"/>
                <w:numId w:val="19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Message</w:t>
            </w:r>
          </w:p>
          <w:p w14:paraId="37FE5F8F" w14:textId="77777777" w:rsidR="009E5179" w:rsidRPr="00DD2710" w:rsidRDefault="009E5179">
            <w:pPr>
              <w:pStyle w:val="ListParagraph"/>
              <w:numPr>
                <w:ilvl w:val="0"/>
                <w:numId w:val="19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Client</w:t>
            </w:r>
          </w:p>
          <w:p w14:paraId="34A4B270" w14:textId="77777777" w:rsidR="009E5179" w:rsidRPr="00DD2710" w:rsidRDefault="009E5179">
            <w:pPr>
              <w:pStyle w:val="ListParagraph"/>
              <w:numPr>
                <w:ilvl w:val="0"/>
                <w:numId w:val="19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Server or Broker</w:t>
            </w:r>
          </w:p>
          <w:p w14:paraId="2D5E4316" w14:textId="77777777" w:rsidR="009E5179" w:rsidRPr="00DD2710" w:rsidRDefault="009E5179">
            <w:pPr>
              <w:pStyle w:val="ListParagraph"/>
              <w:numPr>
                <w:ilvl w:val="0"/>
                <w:numId w:val="194"/>
              </w:numPr>
              <w:spacing w:line="360" w:lineRule="auto"/>
              <w:jc w:val="both"/>
              <w:rPr>
                <w:rFonts w:ascii="Cambria" w:eastAsia="Cambria" w:hAnsi="Cambria" w:cs="Cambria"/>
                <w:sz w:val="24"/>
                <w:szCs w:val="24"/>
              </w:rPr>
            </w:pPr>
            <w:r w:rsidRPr="00DD2710">
              <w:rPr>
                <w:rFonts w:ascii="Cambria" w:eastAsia="Cambria" w:hAnsi="Cambria" w:cs="Cambria"/>
                <w:sz w:val="24"/>
                <w:szCs w:val="24"/>
              </w:rPr>
              <w:t>TOPIC</w:t>
            </w:r>
          </w:p>
          <w:p w14:paraId="14407903" w14:textId="77777777" w:rsidR="009E5179" w:rsidRPr="00DD2710" w:rsidRDefault="009E5179" w:rsidP="00B01480">
            <w:pPr>
              <w:pStyle w:val="ListParagraph"/>
              <w:spacing w:line="360" w:lineRule="auto"/>
              <w:ind w:left="1080"/>
              <w:jc w:val="both"/>
              <w:rPr>
                <w:rFonts w:ascii="Cambria" w:eastAsia="Cambria" w:hAnsi="Cambria" w:cs="Cambria"/>
                <w:sz w:val="24"/>
                <w:szCs w:val="24"/>
              </w:rPr>
            </w:pPr>
          </w:p>
          <w:p w14:paraId="086F2FA6" w14:textId="77777777" w:rsidR="009E5179" w:rsidRPr="00DD2710" w:rsidRDefault="009E5179">
            <w:pPr>
              <w:pStyle w:val="ListParagraph"/>
              <w:numPr>
                <w:ilvl w:val="0"/>
                <w:numId w:val="19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MESSAGE</w:t>
            </w:r>
          </w:p>
          <w:p w14:paraId="2C83B8B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message is the data that is carried out by the protocol across the network for the application. When the message is transmitted over the network, then the message contains the following parameters:</w:t>
            </w:r>
          </w:p>
          <w:p w14:paraId="5451196B" w14:textId="77777777" w:rsidR="009E5179" w:rsidRPr="00DD2710" w:rsidRDefault="009E5179">
            <w:pPr>
              <w:pStyle w:val="ListParagraph"/>
              <w:numPr>
                <w:ilvl w:val="0"/>
                <w:numId w:val="197"/>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Payload data </w:t>
            </w:r>
          </w:p>
          <w:p w14:paraId="464903C6" w14:textId="77777777" w:rsidR="009E5179" w:rsidRPr="00DD2710" w:rsidRDefault="009E5179">
            <w:pPr>
              <w:pStyle w:val="ListParagraph"/>
              <w:numPr>
                <w:ilvl w:val="0"/>
                <w:numId w:val="196"/>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Quality of Service (QoS)</w:t>
            </w:r>
          </w:p>
          <w:p w14:paraId="7A229DF7" w14:textId="77777777" w:rsidR="009E5179" w:rsidRPr="00DD2710" w:rsidRDefault="009E5179">
            <w:pPr>
              <w:pStyle w:val="ListParagraph"/>
              <w:numPr>
                <w:ilvl w:val="0"/>
                <w:numId w:val="196"/>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Collection of Properties</w:t>
            </w:r>
          </w:p>
          <w:p w14:paraId="1D13012C" w14:textId="77777777" w:rsidR="009E5179" w:rsidRPr="00DD2710" w:rsidRDefault="009E5179">
            <w:pPr>
              <w:pStyle w:val="ListParagraph"/>
              <w:numPr>
                <w:ilvl w:val="0"/>
                <w:numId w:val="196"/>
              </w:numPr>
              <w:spacing w:line="360" w:lineRule="auto"/>
              <w:jc w:val="both"/>
              <w:rPr>
                <w:rFonts w:ascii="Cambria" w:eastAsia="Cambria" w:hAnsi="Cambria" w:cs="Cambria"/>
                <w:sz w:val="24"/>
                <w:szCs w:val="24"/>
              </w:rPr>
            </w:pPr>
            <w:r w:rsidRPr="00DD2710">
              <w:rPr>
                <w:rFonts w:ascii="Cambria" w:eastAsia="Cambria" w:hAnsi="Cambria" w:cs="Cambria"/>
                <w:sz w:val="24"/>
                <w:szCs w:val="24"/>
              </w:rPr>
              <w:t>Topic Name</w:t>
            </w:r>
          </w:p>
          <w:p w14:paraId="7D20B2F2" w14:textId="77777777" w:rsidR="009E5179" w:rsidRPr="00DD2710" w:rsidRDefault="009E5179">
            <w:pPr>
              <w:pStyle w:val="ListParagraph"/>
              <w:numPr>
                <w:ilvl w:val="0"/>
                <w:numId w:val="19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CLIENT</w:t>
            </w:r>
          </w:p>
          <w:p w14:paraId="6A7DF66E"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MQTT, the subscriber and publisher are the two roles of a client. The clients subscribe to the topics to publish and receive messages. In simple words, we can say that if any program or device uses an MQTT, then that device is referred to as a client. A device is a client if it opens the network connection to the server, publishes messages that other clients want to see, subscribes to the messages that it is interested in receiving, unsubscribes to the messages that it is not interested in receiving, and closes the network connection to the server.</w:t>
            </w:r>
          </w:p>
          <w:p w14:paraId="7D63D85D"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In MQTT, the client performs two operations:</w:t>
            </w:r>
          </w:p>
          <w:p w14:paraId="7A705208" w14:textId="77777777" w:rsidR="009E5179" w:rsidRPr="00DD2710" w:rsidRDefault="009E5179">
            <w:pPr>
              <w:pStyle w:val="ListParagraph"/>
              <w:numPr>
                <w:ilvl w:val="0"/>
                <w:numId w:val="198"/>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Publish</w:t>
            </w:r>
            <w:r w:rsidRPr="00DD2710">
              <w:rPr>
                <w:rFonts w:ascii="Cambria" w:eastAsia="Cambria" w:hAnsi="Cambria" w:cs="Cambria"/>
                <w:sz w:val="24"/>
                <w:szCs w:val="24"/>
              </w:rPr>
              <w:t>: When the client sends the data to the server, then we call this operation as a publish.</w:t>
            </w:r>
          </w:p>
          <w:p w14:paraId="4207ECA0" w14:textId="77777777" w:rsidR="009E5179" w:rsidRPr="00DD2710" w:rsidRDefault="009E5179">
            <w:pPr>
              <w:pStyle w:val="ListParagraph"/>
              <w:numPr>
                <w:ilvl w:val="0"/>
                <w:numId w:val="198"/>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Subscribe</w:t>
            </w:r>
            <w:r w:rsidRPr="00DD2710">
              <w:rPr>
                <w:rFonts w:ascii="Cambria" w:eastAsia="Cambria" w:hAnsi="Cambria" w:cs="Cambria"/>
                <w:sz w:val="24"/>
                <w:szCs w:val="24"/>
              </w:rPr>
              <w:t>: When the client receives the data from the server, then we call this operation a subscription.</w:t>
            </w:r>
          </w:p>
          <w:p w14:paraId="450D895F" w14:textId="77777777" w:rsidR="009E5179" w:rsidRPr="00DD2710" w:rsidRDefault="009E5179">
            <w:pPr>
              <w:numPr>
                <w:ilvl w:val="0"/>
                <w:numId w:val="19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SERVER</w:t>
            </w:r>
          </w:p>
          <w:p w14:paraId="335BD3C9"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device or a program that allows the client to publish the messages and subscribe to the messages. A server accepts the network connection from the client, accepts the messages from the client, processes the subscribe and unsubscribe requests, forwards the application messages to the client, and closes the network connection from the client.</w:t>
            </w:r>
          </w:p>
          <w:p w14:paraId="64D88A6D" w14:textId="77777777" w:rsidR="009E5179" w:rsidRPr="00DD2710" w:rsidRDefault="009E5179">
            <w:pPr>
              <w:numPr>
                <w:ilvl w:val="0"/>
                <w:numId w:val="195"/>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TOPIC</w:t>
            </w:r>
          </w:p>
          <w:p w14:paraId="62437194"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hAnsi="Cambria"/>
                <w:noProof/>
                <w:sz w:val="24"/>
                <w:szCs w:val="24"/>
              </w:rPr>
              <w:drawing>
                <wp:inline distT="0" distB="0" distL="0" distR="0" wp14:anchorId="7219F3AA" wp14:editId="68A5C262">
                  <wp:extent cx="5156835" cy="801370"/>
                  <wp:effectExtent l="0" t="0" r="0" b="0"/>
                  <wp:docPr id="777319652" name="Picture 7" descr="MQT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QTT protocol"/>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156835" cy="801370"/>
                          </a:xfrm>
                          <a:prstGeom prst="rect">
                            <a:avLst/>
                          </a:prstGeom>
                          <a:noFill/>
                          <a:ln>
                            <a:noFill/>
                          </a:ln>
                        </pic:spPr>
                      </pic:pic>
                    </a:graphicData>
                  </a:graphic>
                </wp:inline>
              </w:drawing>
            </w:r>
          </w:p>
          <w:p w14:paraId="50692FE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label provided to the message is checked against the subscription known by the server is known as TOPIC.</w:t>
            </w:r>
          </w:p>
          <w:p w14:paraId="6E5EA0E7"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Architecture of MQTT</w:t>
            </w:r>
          </w:p>
          <w:p w14:paraId="3F4FB9C6"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3A1F0CBB" wp14:editId="543847AF">
                  <wp:extent cx="5001491" cy="2153920"/>
                  <wp:effectExtent l="0" t="0" r="0" b="0"/>
                  <wp:docPr id="10536662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1"/>
                          <a:srcRect/>
                          <a:stretch>
                            <a:fillRect/>
                          </a:stretch>
                        </pic:blipFill>
                        <pic:spPr>
                          <a:xfrm>
                            <a:off x="0" y="0"/>
                            <a:ext cx="5149306" cy="2217577"/>
                          </a:xfrm>
                          <a:prstGeom prst="rect">
                            <a:avLst/>
                          </a:prstGeom>
                          <a:ln/>
                        </pic:spPr>
                      </pic:pic>
                    </a:graphicData>
                  </a:graphic>
                </wp:inline>
              </w:drawing>
            </w:r>
          </w:p>
          <w:p w14:paraId="7096C48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Now we will look at the architecture of MQTT. To understand it more clearly, we will look at the example. Suppose a device has a temperature sensor and wants to send the rating to the server or the broker. If the phone or desktop application wishes to receive this temperature value on the other side, then there will be two things that happened. The publisher first defines the topic; for example, the temperature then publishes the message, i.e., the temperature's value. After publishing the message, the phone or the desktop application on the other side will subscribe to the topic, i.e., temperature and then receive the published message, i.e., the value of the temperature. The server or the broker's role is to deliver the published message to the phone or the desktop application.</w:t>
            </w:r>
          </w:p>
          <w:p w14:paraId="62FD986D" w14:textId="77777777" w:rsidR="009E5179" w:rsidRPr="00DD2710" w:rsidRDefault="009E5179" w:rsidP="00B01480">
            <w:pPr>
              <w:spacing w:line="360" w:lineRule="auto"/>
              <w:jc w:val="both"/>
              <w:rPr>
                <w:rFonts w:ascii="Cambria" w:eastAsia="Cambria" w:hAnsi="Cambria" w:cs="Cambria"/>
                <w:sz w:val="24"/>
                <w:szCs w:val="24"/>
              </w:rPr>
            </w:pPr>
          </w:p>
          <w:p w14:paraId="35CD6856"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MQTT Message Format</w:t>
            </w:r>
          </w:p>
          <w:p w14:paraId="242883CF"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0E22F80B" wp14:editId="3D19D9D4">
                  <wp:extent cx="4922520" cy="2427514"/>
                  <wp:effectExtent l="0" t="0" r="0" b="0"/>
                  <wp:docPr id="14530001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2"/>
                          <a:srcRect/>
                          <a:stretch>
                            <a:fillRect/>
                          </a:stretch>
                        </pic:blipFill>
                        <pic:spPr>
                          <a:xfrm>
                            <a:off x="0" y="0"/>
                            <a:ext cx="4930363" cy="2431382"/>
                          </a:xfrm>
                          <a:prstGeom prst="rect">
                            <a:avLst/>
                          </a:prstGeom>
                          <a:ln/>
                        </pic:spPr>
                      </pic:pic>
                    </a:graphicData>
                  </a:graphic>
                </wp:inline>
              </w:drawing>
            </w:r>
          </w:p>
          <w:p w14:paraId="41556A80"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MQTT protocol</w:t>
            </w:r>
          </w:p>
          <w:p w14:paraId="04E3833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MQTT uses the command and the command acknowledgment format, which means that each command has an associated acknowledgment. As shown in the above figure that the connect command has connect acknowledgment, subscribe command has subscribe acknowledgment, and publish command has publish acknowledgment. This mechanism is similar to the handshaking mechanism as in TCP protocol.</w:t>
            </w:r>
          </w:p>
          <w:p w14:paraId="272DE99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Now we will look at the packet structure or message format of the MQTT.</w:t>
            </w:r>
          </w:p>
          <w:p w14:paraId="27661A9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0290E6B6" wp14:editId="3D7F2D0C">
                  <wp:extent cx="4983480" cy="2264228"/>
                  <wp:effectExtent l="0" t="0" r="7620" b="0"/>
                  <wp:docPr id="14990474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3"/>
                          <a:srcRect/>
                          <a:stretch>
                            <a:fillRect/>
                          </a:stretch>
                        </pic:blipFill>
                        <pic:spPr>
                          <a:xfrm>
                            <a:off x="0" y="0"/>
                            <a:ext cx="4988539" cy="2266526"/>
                          </a:xfrm>
                          <a:prstGeom prst="rect">
                            <a:avLst/>
                          </a:prstGeom>
                          <a:ln/>
                        </pic:spPr>
                      </pic:pic>
                    </a:graphicData>
                  </a:graphic>
                </wp:inline>
              </w:drawing>
            </w:r>
          </w:p>
          <w:p w14:paraId="66A190A4" w14:textId="77777777" w:rsidR="009E5179" w:rsidRPr="00DD2710" w:rsidRDefault="009E5179" w:rsidP="00B01480">
            <w:pPr>
              <w:spacing w:line="360" w:lineRule="auto"/>
              <w:jc w:val="both"/>
              <w:rPr>
                <w:rFonts w:ascii="Cambria" w:eastAsia="Cambria" w:hAnsi="Cambria" w:cs="Cambria"/>
                <w:b/>
                <w:sz w:val="24"/>
                <w:szCs w:val="24"/>
              </w:rPr>
            </w:pPr>
          </w:p>
          <w:p w14:paraId="6A03AF76" w14:textId="5C1B3954" w:rsidR="009E5179" w:rsidRPr="00DD2710" w:rsidRDefault="009E5179" w:rsidP="00B01480">
            <w:pPr>
              <w:spacing w:line="360" w:lineRule="auto"/>
              <w:jc w:val="both"/>
              <w:rPr>
                <w:rFonts w:ascii="Cambria" w:eastAsia="Cambria" w:hAnsi="Cambria" w:cs="Cambria"/>
                <w:b/>
                <w:sz w:val="24"/>
                <w:szCs w:val="24"/>
              </w:rPr>
            </w:pPr>
          </w:p>
          <w:p w14:paraId="1316240A" w14:textId="5DE30A01"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Fixed Header</w:t>
            </w:r>
          </w:p>
          <w:p w14:paraId="537154AB"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Let's observe the format of the fixed header.</w:t>
            </w:r>
          </w:p>
          <w:p w14:paraId="3DCA1770"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7F6B214E" wp14:editId="4BE99806">
                  <wp:extent cx="4991100" cy="1592580"/>
                  <wp:effectExtent l="0" t="0" r="0" b="0"/>
                  <wp:docPr id="3334313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4"/>
                          <a:srcRect/>
                          <a:stretch>
                            <a:fillRect/>
                          </a:stretch>
                        </pic:blipFill>
                        <pic:spPr>
                          <a:xfrm>
                            <a:off x="0" y="0"/>
                            <a:ext cx="4993668" cy="1593399"/>
                          </a:xfrm>
                          <a:prstGeom prst="rect">
                            <a:avLst/>
                          </a:prstGeom>
                          <a:ln/>
                        </pic:spPr>
                      </pic:pic>
                    </a:graphicData>
                  </a:graphic>
                </wp:inline>
              </w:drawing>
            </w:r>
          </w:p>
          <w:p w14:paraId="0CF1EC1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As we can observe in the above format that the fixed header contains two bytes. The first byte contains the following fields:</w:t>
            </w:r>
          </w:p>
          <w:p w14:paraId="37FA33D9" w14:textId="77777777" w:rsidR="009E5179" w:rsidRPr="00DD2710" w:rsidRDefault="009E5179">
            <w:pPr>
              <w:pStyle w:val="ListParagraph"/>
              <w:numPr>
                <w:ilvl w:val="0"/>
                <w:numId w:val="199"/>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MQTT Control Packet Type:</w:t>
            </w:r>
            <w:r w:rsidRPr="00DD2710">
              <w:rPr>
                <w:rFonts w:ascii="Cambria" w:eastAsia="Cambria" w:hAnsi="Cambria" w:cs="Cambria"/>
                <w:sz w:val="24"/>
                <w:szCs w:val="24"/>
              </w:rPr>
              <w:t xml:space="preserve"> It occupies 4 bits, i.e., 7 to 4-bit positions. This 4-bit is an assigned value, and each bit represents the MQTT control packet type.</w:t>
            </w:r>
          </w:p>
          <w:p w14:paraId="14A3E659" w14:textId="77777777" w:rsidR="009E5179" w:rsidRPr="00DD2710" w:rsidRDefault="009E5179">
            <w:pPr>
              <w:pStyle w:val="ListParagraph"/>
              <w:numPr>
                <w:ilvl w:val="0"/>
                <w:numId w:val="199"/>
              </w:numPr>
              <w:spacing w:line="360" w:lineRule="auto"/>
              <w:jc w:val="both"/>
              <w:rPr>
                <w:rFonts w:ascii="Cambria" w:eastAsia="Cambria" w:hAnsi="Cambria" w:cs="Cambria"/>
                <w:sz w:val="24"/>
                <w:szCs w:val="24"/>
              </w:rPr>
            </w:pPr>
            <w:r w:rsidRPr="00DD2710">
              <w:rPr>
                <w:rFonts w:ascii="Cambria" w:eastAsia="Cambria" w:hAnsi="Cambria" w:cs="Cambria"/>
                <w:b/>
                <w:sz w:val="24"/>
                <w:szCs w:val="24"/>
              </w:rPr>
              <w:t>Flag specific to each MQTT packet type</w:t>
            </w:r>
            <w:r w:rsidRPr="00DD2710">
              <w:rPr>
                <w:rFonts w:ascii="Cambria" w:eastAsia="Cambria" w:hAnsi="Cambria" w:cs="Cambria"/>
                <w:sz w:val="24"/>
                <w:szCs w:val="24"/>
              </w:rPr>
              <w:t>: The remaining 4-bits represent flag specific to each MQTT packet type.</w:t>
            </w:r>
          </w:p>
          <w:p w14:paraId="7131B9D6" w14:textId="6AB4036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byte 2 contains the remaining length, which is a variable-length byte integer. It represents the number of bytes remaining in a current control packet, including data in the variable header and payload. Therefore, we can say that the remaining length is equal to the sum of the data in the variable header and the payload.</w:t>
            </w:r>
          </w:p>
          <w:p w14:paraId="093DE745" w14:textId="77777777" w:rsidR="009E5179" w:rsidRPr="00DD2710" w:rsidRDefault="009E5179" w:rsidP="00B01480">
            <w:pPr>
              <w:spacing w:line="360" w:lineRule="auto"/>
              <w:jc w:val="both"/>
              <w:rPr>
                <w:rFonts w:ascii="Cambria" w:eastAsia="Cambria" w:hAnsi="Cambria" w:cs="Cambria"/>
                <w:b/>
                <w:sz w:val="24"/>
                <w:szCs w:val="24"/>
              </w:rPr>
            </w:pPr>
          </w:p>
          <w:p w14:paraId="4341E9EF" w14:textId="12C77771"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MQTT Control Packet Types</w:t>
            </w:r>
          </w:p>
          <w:p w14:paraId="52B8562E"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5B7A020F" wp14:editId="311F1884">
                  <wp:extent cx="5036820" cy="4191000"/>
                  <wp:effectExtent l="0" t="0" r="0" b="0"/>
                  <wp:docPr id="14347420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5"/>
                          <a:srcRect/>
                          <a:stretch>
                            <a:fillRect/>
                          </a:stretch>
                        </pic:blipFill>
                        <pic:spPr>
                          <a:xfrm>
                            <a:off x="0" y="0"/>
                            <a:ext cx="5039506" cy="4193235"/>
                          </a:xfrm>
                          <a:prstGeom prst="rect">
                            <a:avLst/>
                          </a:prstGeom>
                          <a:ln/>
                        </pic:spPr>
                      </pic:pic>
                    </a:graphicData>
                  </a:graphic>
                </wp:inline>
              </w:drawing>
            </w:r>
          </w:p>
          <w:p w14:paraId="04CF132F"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 xml:space="preserve">The above table shows the control packet types with 4-bit value and direction flow. As we can observe that every command is followed by acknowledgment like CONNECT has </w:t>
            </w:r>
            <w:r w:rsidRPr="00DD2710">
              <w:rPr>
                <w:rFonts w:ascii="Cambria" w:eastAsia="Cambria" w:hAnsi="Cambria" w:cs="Cambria"/>
                <w:b/>
                <w:bCs/>
                <w:sz w:val="24"/>
                <w:szCs w:val="24"/>
              </w:rPr>
              <w:t>CONNACK</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PUBLISH</w:t>
            </w:r>
            <w:r w:rsidRPr="00DD2710">
              <w:rPr>
                <w:rFonts w:ascii="Cambria" w:eastAsia="Cambria" w:hAnsi="Cambria" w:cs="Cambria"/>
                <w:sz w:val="24"/>
                <w:szCs w:val="24"/>
              </w:rPr>
              <w:t xml:space="preserve"> has </w:t>
            </w:r>
            <w:r w:rsidRPr="00DD2710">
              <w:rPr>
                <w:rFonts w:ascii="Cambria" w:eastAsia="Cambria" w:hAnsi="Cambria" w:cs="Cambria"/>
                <w:b/>
                <w:bCs/>
                <w:sz w:val="24"/>
                <w:szCs w:val="24"/>
              </w:rPr>
              <w:t>PUBACK</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PUBREC</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PUBREL</w:t>
            </w:r>
            <w:r w:rsidRPr="00DD2710">
              <w:rPr>
                <w:rFonts w:ascii="Cambria" w:eastAsia="Cambria" w:hAnsi="Cambria" w:cs="Cambria"/>
                <w:sz w:val="24"/>
                <w:szCs w:val="24"/>
              </w:rPr>
              <w:t xml:space="preserve">, and </w:t>
            </w:r>
            <w:r w:rsidRPr="00DD2710">
              <w:rPr>
                <w:rFonts w:ascii="Cambria" w:eastAsia="Cambria" w:hAnsi="Cambria" w:cs="Cambria"/>
                <w:b/>
                <w:bCs/>
                <w:sz w:val="24"/>
                <w:szCs w:val="24"/>
              </w:rPr>
              <w:t>PUBCOMP</w:t>
            </w:r>
            <w:r w:rsidRPr="00DD2710">
              <w:rPr>
                <w:rFonts w:ascii="Cambria" w:eastAsia="Cambria" w:hAnsi="Cambria" w:cs="Cambria"/>
                <w:sz w:val="24"/>
                <w:szCs w:val="24"/>
              </w:rPr>
              <w:t xml:space="preserve">, </w:t>
            </w:r>
            <w:r w:rsidRPr="00DD2710">
              <w:rPr>
                <w:rFonts w:ascii="Cambria" w:eastAsia="Cambria" w:hAnsi="Cambria" w:cs="Cambria"/>
                <w:b/>
                <w:bCs/>
                <w:sz w:val="24"/>
                <w:szCs w:val="24"/>
              </w:rPr>
              <w:t>SUBSCRIBE</w:t>
            </w:r>
            <w:r w:rsidRPr="00DD2710">
              <w:rPr>
                <w:rFonts w:ascii="Cambria" w:eastAsia="Cambria" w:hAnsi="Cambria" w:cs="Cambria"/>
                <w:sz w:val="24"/>
                <w:szCs w:val="24"/>
              </w:rPr>
              <w:t xml:space="preserve"> has </w:t>
            </w:r>
            <w:r w:rsidRPr="00DD2710">
              <w:rPr>
                <w:rFonts w:ascii="Cambria" w:eastAsia="Cambria" w:hAnsi="Cambria" w:cs="Cambria"/>
                <w:b/>
                <w:bCs/>
                <w:sz w:val="24"/>
                <w:szCs w:val="24"/>
              </w:rPr>
              <w:t>SUBACK</w:t>
            </w:r>
            <w:r w:rsidRPr="00DD2710">
              <w:rPr>
                <w:rFonts w:ascii="Cambria" w:eastAsia="Cambria" w:hAnsi="Cambria" w:cs="Cambria"/>
                <w:sz w:val="24"/>
                <w:szCs w:val="24"/>
              </w:rPr>
              <w:t xml:space="preserve">, </w:t>
            </w:r>
            <w:r w:rsidRPr="00DD2710">
              <w:rPr>
                <w:rFonts w:ascii="Cambria" w:eastAsia="Cambria" w:hAnsi="Cambria" w:cs="Cambria"/>
                <w:b/>
                <w:bCs/>
                <w:sz w:val="24"/>
                <w:szCs w:val="24"/>
              </w:rPr>
              <w:t>UNSUBSCRIBE</w:t>
            </w:r>
            <w:r w:rsidRPr="00DD2710">
              <w:rPr>
                <w:rFonts w:ascii="Cambria" w:eastAsia="Cambria" w:hAnsi="Cambria" w:cs="Cambria"/>
                <w:sz w:val="24"/>
                <w:szCs w:val="24"/>
              </w:rPr>
              <w:t xml:space="preserve"> has </w:t>
            </w:r>
            <w:r w:rsidRPr="00DD2710">
              <w:rPr>
                <w:rFonts w:ascii="Cambria" w:eastAsia="Cambria" w:hAnsi="Cambria" w:cs="Cambria"/>
                <w:b/>
                <w:bCs/>
                <w:sz w:val="24"/>
                <w:szCs w:val="24"/>
              </w:rPr>
              <w:t>UNSUBACK</w:t>
            </w:r>
            <w:r w:rsidRPr="00DD2710">
              <w:rPr>
                <w:rFonts w:ascii="Cambria" w:eastAsia="Cambria" w:hAnsi="Cambria" w:cs="Cambria"/>
                <w:sz w:val="24"/>
                <w:szCs w:val="24"/>
              </w:rPr>
              <w:t>.</w:t>
            </w:r>
          </w:p>
          <w:p w14:paraId="3C491B62" w14:textId="77777777" w:rsidR="009E5179" w:rsidRPr="00DD2710" w:rsidRDefault="009E5179" w:rsidP="00B01480">
            <w:pPr>
              <w:spacing w:line="360" w:lineRule="auto"/>
              <w:jc w:val="both"/>
              <w:rPr>
                <w:rFonts w:ascii="Cambria" w:eastAsia="Cambria" w:hAnsi="Cambria" w:cs="Cambria"/>
                <w:sz w:val="24"/>
                <w:szCs w:val="24"/>
              </w:rPr>
            </w:pPr>
          </w:p>
          <w:p w14:paraId="7C4E49CA" w14:textId="77777777" w:rsidR="009E5179" w:rsidRPr="00DD2710" w:rsidRDefault="009E5179" w:rsidP="00B01480">
            <w:pPr>
              <w:spacing w:line="360" w:lineRule="auto"/>
              <w:jc w:val="both"/>
              <w:rPr>
                <w:rFonts w:ascii="Cambria" w:eastAsia="Cambria" w:hAnsi="Cambria" w:cs="Cambria"/>
                <w:sz w:val="24"/>
                <w:szCs w:val="24"/>
              </w:rPr>
            </w:pPr>
          </w:p>
          <w:p w14:paraId="436CE31E" w14:textId="77777777" w:rsidR="009E5179" w:rsidRPr="00DD2710" w:rsidRDefault="009E5179" w:rsidP="00B01480">
            <w:pPr>
              <w:spacing w:line="360" w:lineRule="auto"/>
              <w:jc w:val="both"/>
              <w:rPr>
                <w:rFonts w:ascii="Cambria" w:eastAsia="Cambria" w:hAnsi="Cambria" w:cs="Cambria"/>
                <w:sz w:val="24"/>
                <w:szCs w:val="24"/>
              </w:rPr>
            </w:pPr>
          </w:p>
          <w:p w14:paraId="7F1CE699" w14:textId="77777777" w:rsidR="009E5179" w:rsidRPr="00DD2710" w:rsidRDefault="009E5179" w:rsidP="00B01480">
            <w:pPr>
              <w:spacing w:line="360" w:lineRule="auto"/>
              <w:jc w:val="both"/>
              <w:rPr>
                <w:rFonts w:ascii="Cambria" w:eastAsia="Cambria" w:hAnsi="Cambria" w:cs="Cambria"/>
                <w:sz w:val="24"/>
                <w:szCs w:val="24"/>
              </w:rPr>
            </w:pPr>
          </w:p>
          <w:p w14:paraId="171F97D7"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Flag Bit</w:t>
            </w:r>
          </w:p>
          <w:p w14:paraId="3210DB90"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124A6727" wp14:editId="189CE912">
                  <wp:extent cx="5056505" cy="3124200"/>
                  <wp:effectExtent l="0" t="0" r="0" b="0"/>
                  <wp:docPr id="94985253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6"/>
                          <a:srcRect/>
                          <a:stretch>
                            <a:fillRect/>
                          </a:stretch>
                        </pic:blipFill>
                        <pic:spPr>
                          <a:xfrm>
                            <a:off x="0" y="0"/>
                            <a:ext cx="5117038" cy="3161601"/>
                          </a:xfrm>
                          <a:prstGeom prst="rect">
                            <a:avLst/>
                          </a:prstGeom>
                          <a:ln/>
                        </pic:spPr>
                      </pic:pic>
                    </a:graphicData>
                  </a:graphic>
                </wp:inline>
              </w:drawing>
            </w:r>
          </w:p>
          <w:p w14:paraId="4BC3EF97"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above table shows the flag value associated with each command. Here, reserved refers to future use, which means that it is not being used right now. In the case of PUBLISH command, flag bits are further divided into DUP, QoS, and RETAIN, where DUP is a duplicate delivery of a PUBLISH packet, QoS is Quality of Service, and RETAIN is retained message flag.</w:t>
            </w:r>
          </w:p>
          <w:p w14:paraId="36CB4A40"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Remaining length</w:t>
            </w:r>
          </w:p>
          <w:p w14:paraId="2FEC3D49"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remaining length is a variable-length integer that denotes the number of bytes remaining within the current control packet, including data in the variable header and the payload. Therefore, the remaining length is equal to the data in the variable header plus payload.</w:t>
            </w:r>
          </w:p>
          <w:p w14:paraId="14F7F0A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Remaining length = length of variable header + length of payload</w:t>
            </w:r>
          </w:p>
          <w:p w14:paraId="06D866C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For example, if the length of the variable header is 20 and the length of the payload is 30, then the remaining length is 50.</w:t>
            </w:r>
          </w:p>
          <w:p w14:paraId="36EAA80C"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remaining length can be used up to 4 bytes, and it starts from 2 bytes and can be used up to 4 bytes.</w:t>
            </w:r>
          </w:p>
          <w:p w14:paraId="633D9518"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This field uses 7-bit for the lengths, and MSB bit can be used to continue a flag. If the continuation flag is 1, the next byte is also a part of the</w:t>
            </w:r>
          </w:p>
          <w:p w14:paraId="4C8DB78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remaining length. If the continuation flag is 0, a byte is the last one of the remaining lengths.</w:t>
            </w:r>
          </w:p>
          <w:p w14:paraId="73C6688B"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Variable header</w:t>
            </w:r>
          </w:p>
          <w:p w14:paraId="722C36CB" w14:textId="26DE04E8"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Some types of MQTT control packet types contain an optional field also, i.e., variable header component. This field resides between the fixed header and the payload. The content of the variable header depends upon the packet type. The variable header contains the packet identifier field, which is common in several packet types. The variable header component of many MQTT control packet types includes 2-byte integer, i.e., the packet identifier field.</w:t>
            </w:r>
          </w:p>
          <w:p w14:paraId="253F006F"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given list below contains the packet identifier field:</w:t>
            </w:r>
          </w:p>
          <w:p w14:paraId="7D00715F"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PUBLISH</w:t>
            </w:r>
          </w:p>
          <w:p w14:paraId="150A3B8E"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PUBACK</w:t>
            </w:r>
          </w:p>
          <w:p w14:paraId="449B7BBF"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PUBREC</w:t>
            </w:r>
          </w:p>
          <w:p w14:paraId="1BE71AF7"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PUBREL</w:t>
            </w:r>
          </w:p>
          <w:p w14:paraId="0C0241A3"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PUBCOMP</w:t>
            </w:r>
          </w:p>
          <w:p w14:paraId="4D9CBDC4"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SUBSCRIBE</w:t>
            </w:r>
          </w:p>
          <w:p w14:paraId="1128E0D9"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SUBACK</w:t>
            </w:r>
          </w:p>
          <w:p w14:paraId="684693BC" w14:textId="77777777" w:rsidR="009E5179" w:rsidRPr="00DD2710" w:rsidRDefault="009E5179">
            <w:pPr>
              <w:pStyle w:val="ListParagraph"/>
              <w:numPr>
                <w:ilvl w:val="0"/>
                <w:numId w:val="200"/>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UNSUBSCRIBE</w:t>
            </w:r>
          </w:p>
          <w:p w14:paraId="769E8842" w14:textId="77777777" w:rsidR="009E5179" w:rsidRPr="00DD2710" w:rsidRDefault="009E5179">
            <w:pPr>
              <w:pStyle w:val="ListParagraph"/>
              <w:numPr>
                <w:ilvl w:val="0"/>
                <w:numId w:val="200"/>
              </w:numPr>
              <w:spacing w:line="360" w:lineRule="auto"/>
              <w:jc w:val="both"/>
              <w:rPr>
                <w:rFonts w:ascii="Cambria" w:eastAsia="Cambria" w:hAnsi="Cambria" w:cs="Cambria"/>
                <w:sz w:val="24"/>
                <w:szCs w:val="24"/>
              </w:rPr>
            </w:pPr>
            <w:r w:rsidRPr="00DD2710">
              <w:rPr>
                <w:rFonts w:ascii="Cambria" w:eastAsia="Cambria" w:hAnsi="Cambria" w:cs="Cambria"/>
                <w:sz w:val="24"/>
                <w:szCs w:val="24"/>
              </w:rPr>
              <w:t>UNSUBACK</w:t>
            </w:r>
          </w:p>
          <w:p w14:paraId="3ADE3A92"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Key points related to the packet identifier field:</w:t>
            </w:r>
          </w:p>
          <w:p w14:paraId="7A79D0C5" w14:textId="77777777" w:rsidR="009E5179" w:rsidRPr="00DD2710" w:rsidRDefault="009E5179">
            <w:pPr>
              <w:pStyle w:val="ListParagraph"/>
              <w:numPr>
                <w:ilvl w:val="0"/>
                <w:numId w:val="201"/>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A </w:t>
            </w:r>
            <w:r w:rsidRPr="00DD2710">
              <w:rPr>
                <w:rFonts w:ascii="Cambria" w:eastAsia="Cambria" w:hAnsi="Cambria" w:cs="Cambria"/>
                <w:b/>
                <w:bCs/>
                <w:sz w:val="24"/>
                <w:szCs w:val="24"/>
              </w:rPr>
              <w:t>PUBLISH</w:t>
            </w:r>
            <w:r w:rsidRPr="00DD2710">
              <w:rPr>
                <w:rFonts w:ascii="Cambria" w:eastAsia="Cambria" w:hAnsi="Cambria" w:cs="Cambria"/>
                <w:sz w:val="24"/>
                <w:szCs w:val="24"/>
              </w:rPr>
              <w:t xml:space="preserve"> packet should not contain the packet identifier field if the value of QoS (Quality of Service) is set to zero. It implies that if the value of QoS is greater than zero, only the PUBLISH packet will contain the packet identifier field.</w:t>
            </w:r>
          </w:p>
          <w:p w14:paraId="2E4B1EB0" w14:textId="77777777" w:rsidR="009E5179" w:rsidRPr="00DD2710" w:rsidRDefault="009E5179">
            <w:pPr>
              <w:pStyle w:val="ListParagraph"/>
              <w:numPr>
                <w:ilvl w:val="0"/>
                <w:numId w:val="201"/>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When a client sends a new </w:t>
            </w:r>
            <w:r w:rsidRPr="00DD2710">
              <w:rPr>
                <w:rFonts w:ascii="Cambria" w:eastAsia="Cambria" w:hAnsi="Cambria" w:cs="Cambria"/>
                <w:b/>
                <w:bCs/>
                <w:sz w:val="24"/>
                <w:szCs w:val="24"/>
              </w:rPr>
              <w:t>SUBSCRIBE</w:t>
            </w:r>
            <w:r w:rsidRPr="00DD2710">
              <w:rPr>
                <w:rFonts w:ascii="Cambria" w:eastAsia="Cambria" w:hAnsi="Cambria" w:cs="Cambria"/>
                <w:sz w:val="24"/>
                <w:szCs w:val="24"/>
              </w:rPr>
              <w:t xml:space="preserve">, </w:t>
            </w:r>
            <w:r w:rsidRPr="00DD2710">
              <w:rPr>
                <w:rFonts w:ascii="Cambria" w:eastAsia="Cambria" w:hAnsi="Cambria" w:cs="Cambria"/>
                <w:b/>
                <w:bCs/>
                <w:sz w:val="24"/>
                <w:szCs w:val="24"/>
              </w:rPr>
              <w:t>UNSUBSCRIBE</w:t>
            </w:r>
            <w:r w:rsidRPr="00DD2710">
              <w:rPr>
                <w:rFonts w:ascii="Cambria" w:eastAsia="Cambria" w:hAnsi="Cambria" w:cs="Cambria"/>
                <w:sz w:val="24"/>
                <w:szCs w:val="24"/>
              </w:rPr>
              <w:t xml:space="preserve">, or </w:t>
            </w:r>
            <w:r w:rsidRPr="00DD2710">
              <w:rPr>
                <w:rFonts w:ascii="Cambria" w:eastAsia="Cambria" w:hAnsi="Cambria" w:cs="Cambria"/>
                <w:b/>
                <w:bCs/>
                <w:sz w:val="24"/>
                <w:szCs w:val="24"/>
              </w:rPr>
              <w:t>PUBLISH</w:t>
            </w:r>
            <w:r w:rsidRPr="00DD2710">
              <w:rPr>
                <w:rFonts w:ascii="Cambria" w:eastAsia="Cambria" w:hAnsi="Cambria" w:cs="Cambria"/>
                <w:sz w:val="24"/>
                <w:szCs w:val="24"/>
              </w:rPr>
              <w:t xml:space="preserve"> MQTT control packet, it should assign a non-zero packet identifier that is currently unused.</w:t>
            </w:r>
          </w:p>
          <w:p w14:paraId="12E50900" w14:textId="77777777" w:rsidR="009E5179" w:rsidRPr="00DD2710" w:rsidRDefault="009E5179">
            <w:pPr>
              <w:pStyle w:val="ListParagraph"/>
              <w:numPr>
                <w:ilvl w:val="0"/>
                <w:numId w:val="201"/>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When a server sends a new </w:t>
            </w:r>
            <w:r w:rsidRPr="00DD2710">
              <w:rPr>
                <w:rFonts w:ascii="Cambria" w:eastAsia="Cambria" w:hAnsi="Cambria" w:cs="Cambria"/>
                <w:b/>
                <w:bCs/>
                <w:sz w:val="24"/>
                <w:szCs w:val="24"/>
              </w:rPr>
              <w:t>PUBLISH</w:t>
            </w:r>
            <w:r w:rsidRPr="00DD2710">
              <w:rPr>
                <w:rFonts w:ascii="Cambria" w:eastAsia="Cambria" w:hAnsi="Cambria" w:cs="Cambria"/>
                <w:sz w:val="24"/>
                <w:szCs w:val="24"/>
              </w:rPr>
              <w:t xml:space="preserve"> MQTT control packet, it should assign a non-zero packet identifier that is currently unused.</w:t>
            </w:r>
          </w:p>
          <w:p w14:paraId="77970E47" w14:textId="77777777" w:rsidR="009E5179" w:rsidRPr="00DD2710" w:rsidRDefault="009E5179">
            <w:pPr>
              <w:pStyle w:val="ListParagraph"/>
              <w:numPr>
                <w:ilvl w:val="0"/>
                <w:numId w:val="201"/>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A </w:t>
            </w:r>
            <w:r w:rsidRPr="00DD2710">
              <w:rPr>
                <w:rFonts w:ascii="Cambria" w:eastAsia="Cambria" w:hAnsi="Cambria" w:cs="Cambria"/>
                <w:b/>
                <w:bCs/>
                <w:sz w:val="24"/>
                <w:szCs w:val="24"/>
              </w:rPr>
              <w:t>PUBACK</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PUBREC</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PUBUREL</w:t>
            </w:r>
            <w:r w:rsidRPr="00DD2710">
              <w:rPr>
                <w:rFonts w:ascii="Cambria" w:eastAsia="Cambria" w:hAnsi="Cambria" w:cs="Cambria"/>
                <w:sz w:val="24"/>
                <w:szCs w:val="24"/>
              </w:rPr>
              <w:t xml:space="preserve">, </w:t>
            </w:r>
            <w:r w:rsidRPr="00DD2710">
              <w:rPr>
                <w:rFonts w:ascii="Cambria" w:eastAsia="Cambria" w:hAnsi="Cambria" w:cs="Cambria"/>
                <w:b/>
                <w:bCs/>
                <w:sz w:val="24"/>
                <w:szCs w:val="24"/>
              </w:rPr>
              <w:t>PUBREC</w:t>
            </w:r>
            <w:r w:rsidRPr="00DD2710">
              <w:rPr>
                <w:rFonts w:ascii="Cambria" w:eastAsia="Cambria" w:hAnsi="Cambria" w:cs="Cambria"/>
                <w:sz w:val="24"/>
                <w:szCs w:val="24"/>
              </w:rPr>
              <w:t xml:space="preserve"> are the acknowledgment packets of PUBLISH command that contain the same packet identifier as the PUBLISH packet.</w:t>
            </w:r>
          </w:p>
          <w:p w14:paraId="790BAC5B" w14:textId="77777777" w:rsidR="009E5179" w:rsidRPr="00DD2710" w:rsidRDefault="009E5179">
            <w:pPr>
              <w:pStyle w:val="ListParagraph"/>
              <w:numPr>
                <w:ilvl w:val="0"/>
                <w:numId w:val="201"/>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 xml:space="preserve">A </w:t>
            </w:r>
            <w:r w:rsidRPr="00DD2710">
              <w:rPr>
                <w:rFonts w:ascii="Cambria" w:eastAsia="Cambria" w:hAnsi="Cambria" w:cs="Cambria"/>
                <w:b/>
                <w:bCs/>
                <w:sz w:val="24"/>
                <w:szCs w:val="24"/>
              </w:rPr>
              <w:t>SUBACK</w:t>
            </w:r>
            <w:r w:rsidRPr="00DD2710">
              <w:rPr>
                <w:rFonts w:ascii="Cambria" w:eastAsia="Cambria" w:hAnsi="Cambria" w:cs="Cambria"/>
                <w:sz w:val="24"/>
                <w:szCs w:val="24"/>
              </w:rPr>
              <w:t xml:space="preserve"> and </w:t>
            </w:r>
            <w:r w:rsidRPr="00DD2710">
              <w:rPr>
                <w:rFonts w:ascii="Cambria" w:eastAsia="Cambria" w:hAnsi="Cambria" w:cs="Cambria"/>
                <w:b/>
                <w:bCs/>
                <w:sz w:val="24"/>
                <w:szCs w:val="24"/>
              </w:rPr>
              <w:t>UNSUBACK</w:t>
            </w:r>
            <w:r w:rsidRPr="00DD2710">
              <w:rPr>
                <w:rFonts w:ascii="Cambria" w:eastAsia="Cambria" w:hAnsi="Cambria" w:cs="Cambria"/>
                <w:sz w:val="24"/>
                <w:szCs w:val="24"/>
              </w:rPr>
              <w:t xml:space="preserve"> are the acknowledgment packets of SUBSCRIBE and UNSUBSCRIBE, respectively. Both the packets, i.e., SUBACK and UNSUBACK, use the same packet identifier as the SUBSCRIBE and UNSUBSCRIBE packets.</w:t>
            </w:r>
          </w:p>
          <w:p w14:paraId="4FE014EC" w14:textId="77777777" w:rsidR="009E5179" w:rsidRPr="00DD2710" w:rsidRDefault="009E5179">
            <w:pPr>
              <w:pStyle w:val="ListParagraph"/>
              <w:numPr>
                <w:ilvl w:val="0"/>
                <w:numId w:val="201"/>
              </w:numPr>
              <w:spacing w:line="360" w:lineRule="auto"/>
              <w:jc w:val="both"/>
              <w:rPr>
                <w:rFonts w:ascii="Cambria" w:eastAsia="Cambria" w:hAnsi="Cambria" w:cs="Cambria"/>
                <w:sz w:val="24"/>
                <w:szCs w:val="24"/>
              </w:rPr>
            </w:pPr>
            <w:r w:rsidRPr="00DD2710">
              <w:rPr>
                <w:rFonts w:ascii="Cambria" w:eastAsia="Cambria" w:hAnsi="Cambria" w:cs="Cambria"/>
                <w:sz w:val="24"/>
                <w:szCs w:val="24"/>
              </w:rPr>
              <w:t>The packet identifier can be reusable after processing the corresponding acknowledgment packet. It can be defined as follows:</w:t>
            </w:r>
          </w:p>
          <w:p w14:paraId="628F70EF"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If the value of QoS is 1 then the acknowledgment packet of PUBLISH would be PUBACK. If it processes the PUBACK, then the packet identifier of PUBACK can be reused.</w:t>
            </w:r>
          </w:p>
          <w:p w14:paraId="33EC5A71"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If the QoS value is 2 then the acknowledgment packet of PUBLISH would be either PUBCOMP or PUBREC.</w:t>
            </w:r>
          </w:p>
          <w:p w14:paraId="0D565DD2"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Payload</w:t>
            </w:r>
          </w:p>
          <w:p w14:paraId="455A00AE" w14:textId="253F8542" w:rsidR="009E5179" w:rsidRPr="00DD2710" w:rsidRDefault="009E5179" w:rsidP="00FB3C29">
            <w:pPr>
              <w:spacing w:line="360" w:lineRule="auto"/>
              <w:rPr>
                <w:rFonts w:ascii="Cambria" w:eastAsia="Cambria" w:hAnsi="Cambria" w:cs="Cambria"/>
                <w:sz w:val="24"/>
                <w:szCs w:val="24"/>
              </w:rPr>
            </w:pPr>
            <w:r w:rsidRPr="00DD2710">
              <w:rPr>
                <w:rFonts w:ascii="Cambria" w:eastAsia="Cambria" w:hAnsi="Cambria" w:cs="Cambria"/>
                <w:sz w:val="24"/>
                <w:szCs w:val="24"/>
              </w:rPr>
              <w:t>In the ICMP message format, the last MQTT control packet is the payload. This field contains the data which is to be sent. For example, in the case of the CONNECT packet, the payload is a client ID, the username and password, and the</w:t>
            </w:r>
            <w:r w:rsidR="00FB3C29" w:rsidRPr="00DD2710">
              <w:rPr>
                <w:rFonts w:ascii="Cambria" w:eastAsia="Cambria" w:hAnsi="Cambria" w:cs="Cambria"/>
                <w:sz w:val="24"/>
                <w:szCs w:val="24"/>
              </w:rPr>
              <w:t xml:space="preserve"> </w:t>
            </w:r>
            <w:r w:rsidRPr="00DD2710">
              <w:rPr>
                <w:rFonts w:ascii="Cambria" w:eastAsia="Cambria" w:hAnsi="Cambria" w:cs="Cambria"/>
                <w:sz w:val="24"/>
                <w:szCs w:val="24"/>
              </w:rPr>
              <w:t>PUBLISH packet, the payload is just an application message</w:t>
            </w:r>
            <w:r w:rsidRPr="00DD2710">
              <w:rPr>
                <w:rFonts w:ascii="Cambria" w:eastAsia="Cambria" w:hAnsi="Cambria" w:cs="Cambria"/>
                <w:noProof/>
                <w:sz w:val="24"/>
                <w:szCs w:val="24"/>
              </w:rPr>
              <w:drawing>
                <wp:inline distT="114300" distB="114300" distL="114300" distR="114300" wp14:anchorId="55056918" wp14:editId="59C37393">
                  <wp:extent cx="4008120" cy="234696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7"/>
                          <a:srcRect/>
                          <a:stretch>
                            <a:fillRect/>
                          </a:stretch>
                        </pic:blipFill>
                        <pic:spPr>
                          <a:xfrm>
                            <a:off x="0" y="0"/>
                            <a:ext cx="4015571" cy="2351323"/>
                          </a:xfrm>
                          <a:prstGeom prst="rect">
                            <a:avLst/>
                          </a:prstGeom>
                          <a:ln/>
                        </pic:spPr>
                      </pic:pic>
                    </a:graphicData>
                  </a:graphic>
                </wp:inline>
              </w:drawing>
            </w:r>
          </w:p>
          <w:p w14:paraId="202B45DD" w14:textId="77777777" w:rsidR="009E5179" w:rsidRPr="00DD2710" w:rsidRDefault="009E5179" w:rsidP="00B01480">
            <w:pPr>
              <w:spacing w:line="360" w:lineRule="auto"/>
              <w:jc w:val="center"/>
              <w:rPr>
                <w:rFonts w:ascii="Cambria" w:eastAsia="Cambria" w:hAnsi="Cambria" w:cs="Cambria"/>
                <w:b/>
                <w:sz w:val="24"/>
                <w:szCs w:val="24"/>
              </w:rPr>
            </w:pPr>
            <w:r w:rsidRPr="00DD2710">
              <w:rPr>
                <w:rFonts w:ascii="Cambria" w:eastAsia="Cambria" w:hAnsi="Cambria" w:cs="Cambria"/>
                <w:b/>
                <w:sz w:val="24"/>
                <w:szCs w:val="24"/>
              </w:rPr>
              <w:t>OSPF Protocol</w:t>
            </w:r>
          </w:p>
          <w:p w14:paraId="5D7772C6" w14:textId="3A35C3F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 xml:space="preserve">The OSPF stands for </w:t>
            </w:r>
            <w:r w:rsidRPr="00DD2710">
              <w:rPr>
                <w:rFonts w:ascii="Cambria" w:eastAsia="Cambria" w:hAnsi="Cambria" w:cs="Cambria"/>
                <w:b/>
                <w:sz w:val="24"/>
                <w:szCs w:val="24"/>
              </w:rPr>
              <w:t>Open Shortest Path First</w:t>
            </w:r>
            <w:r w:rsidRPr="00DD2710">
              <w:rPr>
                <w:rFonts w:ascii="Cambria" w:eastAsia="Cambria" w:hAnsi="Cambria" w:cs="Cambria"/>
                <w:sz w:val="24"/>
                <w:szCs w:val="24"/>
              </w:rPr>
              <w:t>. It is a widely used and supported routing protocol. It is an intradomain protocol, which means that it is used within an area or a network. It is an interior gateway protocol that has been designed within a single autonomous system. It is based on a link-state routing algorithm in which each router contains the information of every domain, and based on this information, it determines the shortest path. The goal of routing is to learn routes. The OSPF achieves by learning about every router and subnet within the entire network. Every router contains the same information about the network. The way the router learns this information by sending LSA (Link State Advertisements). These LSAs contain information about every router, subnet, and other networking information. Once the LSAs have been flooded, the OSPF stores the information in a link-state database known as LSDB. The main goal is to have the same information about every router in an LSDBs.</w:t>
            </w:r>
          </w:p>
          <w:p w14:paraId="76DEC316"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OSPF Areas</w:t>
            </w:r>
          </w:p>
          <w:p w14:paraId="5AEF1BC6" w14:textId="77777777" w:rsidR="009E5179" w:rsidRPr="00DD2710" w:rsidRDefault="009E5179" w:rsidP="00B01480">
            <w:pPr>
              <w:spacing w:line="360" w:lineRule="auto"/>
              <w:jc w:val="center"/>
              <w:rPr>
                <w:rFonts w:ascii="Cambria" w:eastAsia="Cambria" w:hAnsi="Cambria" w:cs="Cambria"/>
                <w:b/>
                <w:sz w:val="24"/>
                <w:szCs w:val="24"/>
              </w:rPr>
            </w:pPr>
            <w:r w:rsidRPr="00DD2710">
              <w:rPr>
                <w:rFonts w:ascii="Cambria" w:eastAsia="Cambria" w:hAnsi="Cambria" w:cs="Cambria"/>
                <w:b/>
                <w:noProof/>
                <w:sz w:val="24"/>
                <w:szCs w:val="24"/>
              </w:rPr>
              <w:drawing>
                <wp:inline distT="114300" distB="114300" distL="114300" distR="114300" wp14:anchorId="484EA5E7" wp14:editId="0C3F76D9">
                  <wp:extent cx="4183380" cy="2804160"/>
                  <wp:effectExtent l="0" t="0" r="7620" b="0"/>
                  <wp:docPr id="61932329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8"/>
                          <a:srcRect/>
                          <a:stretch>
                            <a:fillRect/>
                          </a:stretch>
                        </pic:blipFill>
                        <pic:spPr>
                          <a:xfrm>
                            <a:off x="0" y="0"/>
                            <a:ext cx="4184893" cy="2805174"/>
                          </a:xfrm>
                          <a:prstGeom prst="rect">
                            <a:avLst/>
                          </a:prstGeom>
                          <a:ln/>
                        </pic:spPr>
                      </pic:pic>
                    </a:graphicData>
                  </a:graphic>
                </wp:inline>
              </w:drawing>
            </w:r>
          </w:p>
          <w:p w14:paraId="220973A4"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OSPF divides the autonomous systems into areas where the area is a collection of networks, hosts, and routers. Like internet service providers divide the internet into a different autonomous system for easy management and OSPF further divides the autonomous systems into Areas.</w:t>
            </w:r>
          </w:p>
          <w:p w14:paraId="5FA625F4"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Routers that exist inside the area flood the area with routing information</w:t>
            </w:r>
          </w:p>
          <w:p w14:paraId="040AF78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Area, the special router also exists. The special routers are those that are present at the border of an area, and these special routers are known as Area Border Routers. This router summarizes the information about an area and shares the information with other areas.</w:t>
            </w:r>
          </w:p>
          <w:p w14:paraId="61B9C8D6" w14:textId="4A7B0DBD"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All the areas inside an autonomous system are connected to the backbone routers, and these backbone routers are part of a primary area. The role of a primary area is to provide communication between different areas.</w:t>
            </w:r>
          </w:p>
          <w:p w14:paraId="2F5A9F1F"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How does OSPF work?</w:t>
            </w:r>
          </w:p>
          <w:p w14:paraId="429738E2"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There are three steps that can explain the working of OSPF:</w:t>
            </w:r>
          </w:p>
          <w:p w14:paraId="3E6E210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Step 1:</w:t>
            </w:r>
            <w:r w:rsidRPr="00DD2710">
              <w:rPr>
                <w:rFonts w:ascii="Cambria" w:eastAsia="Cambria" w:hAnsi="Cambria" w:cs="Cambria"/>
                <w:sz w:val="24"/>
                <w:szCs w:val="24"/>
              </w:rPr>
              <w:t xml:space="preserve"> The first step is to become OSPF neighbors. The two connecting routers running OSPF on the same link creates a neighbor relationship.</w:t>
            </w:r>
          </w:p>
          <w:p w14:paraId="21F5C4BD"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 xml:space="preserve">Step 2: </w:t>
            </w:r>
            <w:r w:rsidRPr="00DD2710">
              <w:rPr>
                <w:rFonts w:ascii="Cambria" w:eastAsia="Cambria" w:hAnsi="Cambria" w:cs="Cambria"/>
                <w:sz w:val="24"/>
                <w:szCs w:val="24"/>
              </w:rPr>
              <w:t>The second step is to exchange database information. After becoming the neighbors, the two routers exchange the LSDB information with each other.</w:t>
            </w:r>
          </w:p>
          <w:p w14:paraId="6C894D2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 xml:space="preserve">Step 3: </w:t>
            </w:r>
            <w:r w:rsidRPr="00DD2710">
              <w:rPr>
                <w:rFonts w:ascii="Cambria" w:eastAsia="Cambria" w:hAnsi="Cambria" w:cs="Cambria"/>
                <w:sz w:val="24"/>
                <w:szCs w:val="24"/>
              </w:rPr>
              <w:t>The third step is to choose the best route. Once the LSDB information has been exchanged with each other, the router chooses the best route to be added to a routing table based on the calculation of SPF.</w:t>
            </w:r>
          </w:p>
          <w:p w14:paraId="1E5FB3D1" w14:textId="77777777" w:rsidR="009E5179" w:rsidRPr="00DD2710" w:rsidRDefault="009E5179" w:rsidP="00B01480">
            <w:pPr>
              <w:spacing w:line="360" w:lineRule="auto"/>
              <w:jc w:val="both"/>
              <w:rPr>
                <w:rFonts w:ascii="Cambria" w:eastAsia="Cambria" w:hAnsi="Cambria" w:cs="Cambria"/>
                <w:sz w:val="24"/>
                <w:szCs w:val="24"/>
              </w:rPr>
            </w:pPr>
          </w:p>
          <w:p w14:paraId="6A624189"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How a router forms a neighbor relationship?</w:t>
            </w:r>
          </w:p>
          <w:p w14:paraId="56791995"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first thing is happened before the relationship is formed is that each router chooses the router ID.</w:t>
            </w:r>
          </w:p>
          <w:p w14:paraId="24368A00" w14:textId="588223A1"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b/>
                <w:sz w:val="24"/>
                <w:szCs w:val="24"/>
              </w:rPr>
              <w:t>Router ID (RID):</w:t>
            </w:r>
            <w:r w:rsidRPr="00DD2710">
              <w:rPr>
                <w:rFonts w:ascii="Cambria" w:eastAsia="Cambria" w:hAnsi="Cambria" w:cs="Cambria"/>
                <w:sz w:val="24"/>
                <w:szCs w:val="24"/>
              </w:rPr>
              <w:t xml:space="preserve"> The router ID is a number that uniquely identifies each router on a network. The router ID is in the format of the IPv4 address. There are few ways to set the router ID, the first way is to set the router ID manually and the other way is to let the router decides itself.</w:t>
            </w:r>
          </w:p>
          <w:p w14:paraId="5B58DDB7"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following is the logic that the router chooses to set the router ID:</w:t>
            </w:r>
          </w:p>
          <w:p w14:paraId="7B3EACC3" w14:textId="77777777" w:rsidR="009E5179" w:rsidRPr="00DD2710" w:rsidRDefault="009E5179">
            <w:pPr>
              <w:pStyle w:val="ListParagraph"/>
              <w:numPr>
                <w:ilvl w:val="0"/>
                <w:numId w:val="202"/>
              </w:numPr>
              <w:spacing w:line="360" w:lineRule="auto"/>
              <w:jc w:val="both"/>
              <w:rPr>
                <w:rFonts w:ascii="Cambria" w:eastAsia="Cambria" w:hAnsi="Cambria" w:cs="Cambria"/>
                <w:sz w:val="24"/>
                <w:szCs w:val="24"/>
              </w:rPr>
            </w:pPr>
            <w:r w:rsidRPr="00DD2710">
              <w:rPr>
                <w:rFonts w:ascii="Cambria" w:eastAsia="Cambria" w:hAnsi="Cambria" w:cs="Cambria"/>
                <w:sz w:val="24"/>
                <w:szCs w:val="24"/>
              </w:rPr>
              <w:t>Manually assigned: The router checks whether the router ID is manually set or not. If it manually set, then it is a router ID. If it is not manually set, then it will choose the highest 'up' status loopback interface IP address. If there are no loopback interfaces, then it will choose the highest 'up' status non-loopback interface IP address.</w:t>
            </w:r>
          </w:p>
          <w:p w14:paraId="2E76BBA3"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Two routers connected to each other through point to point or multiple routers are connected can communicate with each other through an OSPF protocol. The two routers are adjacent only when both the routers send the HELLO packet to each other. When both the routers receive the acknowledgment of the HELLO packet, then they come in a two-way state. As OSPF is a link state routing protocol, so it allows to create the neighbor relationship between the routers. The two routers can be neighbors only when they belong to the same subnet, share the same area id, subnet mask, timers, and authentication. The OSPF relationship is a relationship formed between the routers so that they can know each other. The two routers can be neighbors if atleast one of them is designated router or backup designated router in a network, or connected through a point-to-point link.</w:t>
            </w:r>
          </w:p>
          <w:p w14:paraId="24358EDA" w14:textId="77777777" w:rsidR="009E5179" w:rsidRPr="00DD2710" w:rsidRDefault="009E5179" w:rsidP="00B01480">
            <w:pPr>
              <w:spacing w:line="360" w:lineRule="auto"/>
              <w:ind w:left="34"/>
              <w:jc w:val="both"/>
              <w:rPr>
                <w:rFonts w:ascii="Cambria" w:eastAsia="Cambria" w:hAnsi="Cambria" w:cs="Cambria"/>
                <w:sz w:val="24"/>
                <w:szCs w:val="24"/>
              </w:rPr>
            </w:pPr>
          </w:p>
          <w:p w14:paraId="1C092D5D"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Types of links in OSPF</w:t>
            </w:r>
          </w:p>
          <w:p w14:paraId="271E17C3"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A link is basically a connection, so the connection between two routers is known as a link.</w:t>
            </w:r>
          </w:p>
          <w:p w14:paraId="4882588D"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 xml:space="preserve">There are four types of links in OSPF: </w:t>
            </w:r>
          </w:p>
          <w:p w14:paraId="4B8BE25A" w14:textId="77777777" w:rsidR="009E5179" w:rsidRPr="00DD2710" w:rsidRDefault="009E5179">
            <w:pPr>
              <w:pStyle w:val="ListParagraph"/>
              <w:numPr>
                <w:ilvl w:val="0"/>
                <w:numId w:val="202"/>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Point-to-point link:</w:t>
            </w:r>
            <w:r w:rsidRPr="00DD2710">
              <w:rPr>
                <w:rFonts w:ascii="Cambria" w:eastAsia="Cambria" w:hAnsi="Cambria" w:cs="Cambria"/>
                <w:sz w:val="24"/>
                <w:szCs w:val="24"/>
              </w:rPr>
              <w:t xml:space="preserve"> The point-to-point link directly connects the two routers without any host or router in between.</w:t>
            </w:r>
          </w:p>
          <w:p w14:paraId="50777B53" w14:textId="77777777" w:rsidR="009E5179" w:rsidRPr="00DD2710" w:rsidRDefault="009E5179">
            <w:pPr>
              <w:pStyle w:val="ListParagraph"/>
              <w:numPr>
                <w:ilvl w:val="0"/>
                <w:numId w:val="202"/>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Transient link:</w:t>
            </w:r>
            <w:r w:rsidRPr="00DD2710">
              <w:rPr>
                <w:rFonts w:ascii="Cambria" w:eastAsia="Cambria" w:hAnsi="Cambria" w:cs="Cambria"/>
                <w:sz w:val="24"/>
                <w:szCs w:val="24"/>
              </w:rPr>
              <w:t xml:space="preserve"> When several routers are attached in a network, they are known as a transient link. The transient link has two different implementations: Unrealistic topology: When all the routers are connected to each other, it is known as an unrealistic topology. Realistic topology: When some designated router exists in a network then it is known as a realistic topology. Here designated router is a router to which all the routers are connected. All the packets sent by the routers will be passed through the designated router.</w:t>
            </w:r>
          </w:p>
          <w:p w14:paraId="12C2F6D2" w14:textId="77777777" w:rsidR="009E5179" w:rsidRPr="00DD2710" w:rsidRDefault="009E5179">
            <w:pPr>
              <w:pStyle w:val="ListParagraph"/>
              <w:numPr>
                <w:ilvl w:val="0"/>
                <w:numId w:val="202"/>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Stub link:</w:t>
            </w:r>
            <w:r w:rsidRPr="00DD2710">
              <w:rPr>
                <w:rFonts w:ascii="Cambria" w:eastAsia="Cambria" w:hAnsi="Cambria" w:cs="Cambria"/>
                <w:sz w:val="24"/>
                <w:szCs w:val="24"/>
              </w:rPr>
              <w:t xml:space="preserve"> It is a network that is connected to the single router. Data enters to the network through the single router and leaves the network through the same router.</w:t>
            </w:r>
          </w:p>
          <w:p w14:paraId="0B3D9E30" w14:textId="38EA0A0A" w:rsidR="009E5179" w:rsidRPr="00DD2710" w:rsidRDefault="009E5179">
            <w:pPr>
              <w:pStyle w:val="ListParagraph"/>
              <w:numPr>
                <w:ilvl w:val="0"/>
                <w:numId w:val="202"/>
              </w:numPr>
              <w:spacing w:line="360" w:lineRule="auto"/>
              <w:jc w:val="both"/>
              <w:rPr>
                <w:rFonts w:ascii="Cambria" w:eastAsia="Cambria" w:hAnsi="Cambria" w:cs="Cambria"/>
                <w:sz w:val="24"/>
                <w:szCs w:val="24"/>
              </w:rPr>
            </w:pPr>
            <w:r w:rsidRPr="00DD2710">
              <w:rPr>
                <w:rFonts w:ascii="Cambria" w:eastAsia="Cambria" w:hAnsi="Cambria" w:cs="Cambria"/>
                <w:b/>
                <w:bCs/>
                <w:sz w:val="24"/>
                <w:szCs w:val="24"/>
              </w:rPr>
              <w:t>Virtual link:</w:t>
            </w:r>
            <w:r w:rsidRPr="00DD2710">
              <w:rPr>
                <w:rFonts w:ascii="Cambria" w:eastAsia="Cambria" w:hAnsi="Cambria" w:cs="Cambria"/>
                <w:sz w:val="24"/>
                <w:szCs w:val="24"/>
              </w:rPr>
              <w:t xml:space="preserve"> If the link between the two routers is broken, the administration creates the virtual path between the routers, and that path could be a long one also.</w:t>
            </w:r>
          </w:p>
          <w:p w14:paraId="483772AE" w14:textId="77777777" w:rsidR="009E5179" w:rsidRPr="00DD2710" w:rsidRDefault="009E5179" w:rsidP="00B01480">
            <w:pPr>
              <w:spacing w:line="360" w:lineRule="auto"/>
              <w:jc w:val="both"/>
              <w:rPr>
                <w:rFonts w:ascii="Cambria" w:eastAsia="Cambria" w:hAnsi="Cambria" w:cs="Cambria"/>
                <w:sz w:val="24"/>
                <w:szCs w:val="24"/>
              </w:rPr>
            </w:pPr>
          </w:p>
          <w:p w14:paraId="1237625E"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 xml:space="preserve">OSPF Message Format </w:t>
            </w:r>
          </w:p>
          <w:p w14:paraId="71C56BDD"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The following are the fields in an OSPF message format:</w:t>
            </w:r>
          </w:p>
          <w:p w14:paraId="3DC7F492" w14:textId="77777777" w:rsidR="009E5179" w:rsidRPr="00DD2710" w:rsidRDefault="009E5179" w:rsidP="00B01480">
            <w:pPr>
              <w:spacing w:line="360" w:lineRule="auto"/>
              <w:jc w:val="center"/>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79BF13D5" wp14:editId="3268CAA4">
                  <wp:extent cx="4389120" cy="2735580"/>
                  <wp:effectExtent l="0" t="0" r="0" b="0"/>
                  <wp:docPr id="100171884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9"/>
                          <a:srcRect/>
                          <a:stretch>
                            <a:fillRect/>
                          </a:stretch>
                        </pic:blipFill>
                        <pic:spPr>
                          <a:xfrm>
                            <a:off x="0" y="0"/>
                            <a:ext cx="4389120" cy="2735580"/>
                          </a:xfrm>
                          <a:prstGeom prst="rect">
                            <a:avLst/>
                          </a:prstGeom>
                          <a:ln/>
                        </pic:spPr>
                      </pic:pic>
                    </a:graphicData>
                  </a:graphic>
                </wp:inline>
              </w:drawing>
            </w:r>
          </w:p>
          <w:p w14:paraId="3AFE6579"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Version:</w:t>
            </w:r>
            <w:r w:rsidRPr="00DD2710">
              <w:rPr>
                <w:rFonts w:ascii="Cambria" w:eastAsia="Cambria" w:hAnsi="Cambria" w:cs="Cambria"/>
                <w:sz w:val="24"/>
                <w:szCs w:val="24"/>
              </w:rPr>
              <w:t xml:space="preserve"> It is an 8-bit field that specifies the OSPF protocol version.</w:t>
            </w:r>
          </w:p>
          <w:p w14:paraId="4C87A407"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Type:</w:t>
            </w:r>
            <w:r w:rsidRPr="00DD2710">
              <w:rPr>
                <w:rFonts w:ascii="Cambria" w:eastAsia="Cambria" w:hAnsi="Cambria" w:cs="Cambria"/>
                <w:sz w:val="24"/>
                <w:szCs w:val="24"/>
              </w:rPr>
              <w:t xml:space="preserve"> It is an 8-bit field. It specifies the type of the OSPF packet.</w:t>
            </w:r>
          </w:p>
          <w:p w14:paraId="0AAC8EEA"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Message:</w:t>
            </w:r>
            <w:r w:rsidRPr="00DD2710">
              <w:rPr>
                <w:rFonts w:ascii="Cambria" w:eastAsia="Cambria" w:hAnsi="Cambria" w:cs="Cambria"/>
                <w:sz w:val="24"/>
                <w:szCs w:val="24"/>
              </w:rPr>
              <w:t xml:space="preserve"> It is a 16-bit field that defines the total length of the message, including the header. Therefore, the total length is equal to the sum of the length of the message and header.</w:t>
            </w:r>
          </w:p>
          <w:p w14:paraId="18F36FD7"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Source IP address:</w:t>
            </w:r>
            <w:r w:rsidRPr="00DD2710">
              <w:rPr>
                <w:rFonts w:ascii="Cambria" w:eastAsia="Cambria" w:hAnsi="Cambria" w:cs="Cambria"/>
                <w:sz w:val="24"/>
                <w:szCs w:val="24"/>
              </w:rPr>
              <w:t xml:space="preserve"> It defines the address from which the packets are sent. It is a sending routing IP address.</w:t>
            </w:r>
          </w:p>
          <w:p w14:paraId="4E1653DC"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Area identification:</w:t>
            </w:r>
            <w:r w:rsidRPr="00DD2710">
              <w:rPr>
                <w:rFonts w:ascii="Cambria" w:eastAsia="Cambria" w:hAnsi="Cambria" w:cs="Cambria"/>
                <w:sz w:val="24"/>
                <w:szCs w:val="24"/>
              </w:rPr>
              <w:t xml:space="preserve"> It defines the area within which the routing takes place.</w:t>
            </w:r>
          </w:p>
          <w:p w14:paraId="499C0712"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Checksum</w:t>
            </w:r>
            <w:r w:rsidRPr="00DD2710">
              <w:rPr>
                <w:rFonts w:ascii="Cambria" w:eastAsia="Cambria" w:hAnsi="Cambria" w:cs="Cambria"/>
                <w:sz w:val="24"/>
                <w:szCs w:val="24"/>
              </w:rPr>
              <w:t>: It is used for error correction and error detection.</w:t>
            </w:r>
          </w:p>
          <w:p w14:paraId="01C829D1" w14:textId="77777777" w:rsidR="009E5179" w:rsidRPr="00DD2710" w:rsidRDefault="009E5179">
            <w:pPr>
              <w:pStyle w:val="ListParagraph"/>
              <w:numPr>
                <w:ilvl w:val="0"/>
                <w:numId w:val="203"/>
              </w:numPr>
              <w:spacing w:after="0" w:line="360" w:lineRule="auto"/>
              <w:jc w:val="both"/>
              <w:rPr>
                <w:rFonts w:ascii="Cambria" w:eastAsia="Cambria" w:hAnsi="Cambria" w:cs="Cambria"/>
                <w:sz w:val="24"/>
                <w:szCs w:val="24"/>
              </w:rPr>
            </w:pPr>
            <w:r w:rsidRPr="00DD2710">
              <w:rPr>
                <w:rFonts w:ascii="Cambria" w:eastAsia="Cambria" w:hAnsi="Cambria" w:cs="Cambria"/>
                <w:b/>
                <w:bCs/>
                <w:sz w:val="24"/>
                <w:szCs w:val="24"/>
              </w:rPr>
              <w:t>Authentication type</w:t>
            </w:r>
            <w:r w:rsidRPr="00DD2710">
              <w:rPr>
                <w:rFonts w:ascii="Cambria" w:eastAsia="Cambria" w:hAnsi="Cambria" w:cs="Cambria"/>
                <w:sz w:val="24"/>
                <w:szCs w:val="24"/>
              </w:rPr>
              <w:t>: There are two types of authentications, i.e., 0 and 1. Here, 0 means for none that specifies no authentication is available and 1 means for pwd that specifies the password-based authentication.</w:t>
            </w:r>
          </w:p>
          <w:p w14:paraId="76F8D618" w14:textId="77777777" w:rsidR="009E5179" w:rsidRPr="00DD2710" w:rsidRDefault="009E5179">
            <w:pPr>
              <w:pStyle w:val="ListParagraph"/>
              <w:numPr>
                <w:ilvl w:val="0"/>
                <w:numId w:val="203"/>
              </w:numPr>
              <w:spacing w:line="360" w:lineRule="auto"/>
              <w:jc w:val="both"/>
              <w:rPr>
                <w:rFonts w:ascii="Cambria" w:eastAsia="Cambria" w:hAnsi="Cambria" w:cs="Cambria"/>
                <w:sz w:val="24"/>
                <w:szCs w:val="24"/>
              </w:rPr>
            </w:pPr>
            <w:r w:rsidRPr="00DD2710">
              <w:rPr>
                <w:rFonts w:ascii="Cambria" w:eastAsia="Cambria" w:hAnsi="Cambria" w:cs="Cambria"/>
                <w:b/>
                <w:bCs/>
                <w:sz w:val="24"/>
                <w:szCs w:val="24"/>
              </w:rPr>
              <w:t>Authentication</w:t>
            </w:r>
            <w:r w:rsidRPr="00DD2710">
              <w:rPr>
                <w:rFonts w:ascii="Cambria" w:eastAsia="Cambria" w:hAnsi="Cambria" w:cs="Cambria"/>
                <w:sz w:val="24"/>
                <w:szCs w:val="24"/>
              </w:rPr>
              <w:t>: It is a 32-bit field that contains the actual value of the authentication data.</w:t>
            </w:r>
          </w:p>
          <w:p w14:paraId="2DA1A161" w14:textId="77777777" w:rsidR="009E5179" w:rsidRPr="00DD2710" w:rsidRDefault="009E5179" w:rsidP="00B01480">
            <w:pPr>
              <w:spacing w:line="360" w:lineRule="auto"/>
              <w:jc w:val="both"/>
              <w:rPr>
                <w:rFonts w:ascii="Cambria" w:eastAsia="Cambria" w:hAnsi="Cambria" w:cs="Cambria"/>
                <w:sz w:val="24"/>
                <w:szCs w:val="24"/>
              </w:rPr>
            </w:pPr>
          </w:p>
          <w:p w14:paraId="2CB8D8F6"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OSPF Packets</w:t>
            </w:r>
          </w:p>
          <w:p w14:paraId="4A681D39" w14:textId="77777777" w:rsidR="009E5179" w:rsidRPr="00DD2710" w:rsidRDefault="009E5179" w:rsidP="00B01480">
            <w:pPr>
              <w:spacing w:line="360" w:lineRule="auto"/>
              <w:ind w:left="34"/>
              <w:jc w:val="both"/>
              <w:rPr>
                <w:rFonts w:ascii="Cambria" w:eastAsia="Cambria" w:hAnsi="Cambria" w:cs="Cambria"/>
                <w:b/>
                <w:bCs/>
                <w:sz w:val="24"/>
                <w:szCs w:val="24"/>
              </w:rPr>
            </w:pPr>
            <w:r w:rsidRPr="00DD2710">
              <w:rPr>
                <w:rFonts w:ascii="Cambria" w:eastAsia="Cambria" w:hAnsi="Cambria" w:cs="Cambria"/>
                <w:b/>
                <w:bCs/>
                <w:sz w:val="24"/>
                <w:szCs w:val="24"/>
              </w:rPr>
              <w:t>There are five different types of packets in OSPF:</w:t>
            </w:r>
          </w:p>
          <w:p w14:paraId="1735F4F7" w14:textId="77777777" w:rsidR="009E5179" w:rsidRPr="00DD2710" w:rsidRDefault="009E5179">
            <w:pPr>
              <w:pStyle w:val="ListParagraph"/>
              <w:numPr>
                <w:ilvl w:val="0"/>
                <w:numId w:val="20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Hello</w:t>
            </w:r>
          </w:p>
          <w:p w14:paraId="0C0378BB" w14:textId="77777777" w:rsidR="009E5179" w:rsidRPr="00DD2710" w:rsidRDefault="009E5179">
            <w:pPr>
              <w:pStyle w:val="ListParagraph"/>
              <w:numPr>
                <w:ilvl w:val="0"/>
                <w:numId w:val="20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Database Description</w:t>
            </w:r>
          </w:p>
          <w:p w14:paraId="7C3B5EF8" w14:textId="77777777" w:rsidR="009E5179" w:rsidRPr="00DD2710" w:rsidRDefault="009E5179">
            <w:pPr>
              <w:pStyle w:val="ListParagraph"/>
              <w:numPr>
                <w:ilvl w:val="0"/>
                <w:numId w:val="20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Link state request</w:t>
            </w:r>
          </w:p>
          <w:p w14:paraId="0CB74369" w14:textId="77777777" w:rsidR="009E5179" w:rsidRPr="00DD2710" w:rsidRDefault="009E5179">
            <w:pPr>
              <w:pStyle w:val="ListParagraph"/>
              <w:numPr>
                <w:ilvl w:val="0"/>
                <w:numId w:val="20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Link state update</w:t>
            </w:r>
          </w:p>
          <w:p w14:paraId="6DA1DB99" w14:textId="77777777" w:rsidR="009E5179" w:rsidRPr="00DD2710" w:rsidRDefault="009E5179">
            <w:pPr>
              <w:pStyle w:val="ListParagraph"/>
              <w:numPr>
                <w:ilvl w:val="0"/>
                <w:numId w:val="204"/>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Link state Acknowledgment</w:t>
            </w:r>
          </w:p>
          <w:p w14:paraId="75726F38" w14:textId="77777777" w:rsidR="009E5179" w:rsidRPr="00DD2710" w:rsidRDefault="009E5179" w:rsidP="00B01480">
            <w:pPr>
              <w:spacing w:line="360" w:lineRule="auto"/>
              <w:jc w:val="both"/>
              <w:rPr>
                <w:rFonts w:ascii="Cambria" w:eastAsia="Cambria" w:hAnsi="Cambria" w:cs="Cambria"/>
                <w:sz w:val="24"/>
                <w:szCs w:val="24"/>
              </w:rPr>
            </w:pPr>
          </w:p>
          <w:p w14:paraId="4221B440" w14:textId="77777777" w:rsidR="009E5179" w:rsidRPr="00DD2710" w:rsidRDefault="009E5179" w:rsidP="00B01480">
            <w:pPr>
              <w:spacing w:line="360" w:lineRule="auto"/>
              <w:jc w:val="both"/>
              <w:rPr>
                <w:rFonts w:ascii="Cambria" w:eastAsia="Cambria" w:hAnsi="Cambria" w:cs="Cambria"/>
                <w:b/>
                <w:bCs/>
                <w:sz w:val="24"/>
                <w:szCs w:val="24"/>
              </w:rPr>
            </w:pPr>
            <w:r w:rsidRPr="00DD2710">
              <w:rPr>
                <w:rFonts w:ascii="Cambria" w:eastAsia="Cambria" w:hAnsi="Cambria" w:cs="Cambria"/>
                <w:b/>
                <w:bCs/>
                <w:sz w:val="24"/>
                <w:szCs w:val="24"/>
              </w:rPr>
              <w:t>Let's discuss each packet in detail.</w:t>
            </w:r>
          </w:p>
          <w:p w14:paraId="220CCD4C"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1. Hello packet</w:t>
            </w:r>
          </w:p>
          <w:p w14:paraId="602CB27A"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Hello packet is used to create a neighborhood relationship and check the neighbor's reachability. Therefore, the Hello packet is used when the connection between the routers need to be established.</w:t>
            </w:r>
          </w:p>
          <w:p w14:paraId="2DC7D24E"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2. Database Description</w:t>
            </w:r>
          </w:p>
          <w:p w14:paraId="65DBC7F6"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After establishing a connection, if the neighbor router is communicating with the system first time, it sends the database information about the network topology to the system so that the system can update or modify accordingly.</w:t>
            </w:r>
          </w:p>
          <w:p w14:paraId="3B93091A"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3. Link state request</w:t>
            </w:r>
          </w:p>
          <w:p w14:paraId="12D0F108"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link-state request is sent by the router to obtain the information of a specified route. Suppose there are two routers, i.e., router 1 and router 2, and router 1 wants to know the information about the router 2, so router 1 sends the link state request to the router 2. When router 2 receives the link state request, then it sends the link-state information to router 1.</w:t>
            </w:r>
          </w:p>
          <w:p w14:paraId="74BB776D"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4. Link state update</w:t>
            </w:r>
          </w:p>
          <w:p w14:paraId="56E1814A"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link-state update is used by the router to advertise the state of its links. If any router wants to broadcast the state of its links, it uses the link-state update.</w:t>
            </w:r>
          </w:p>
          <w:p w14:paraId="2429D4EB" w14:textId="77777777" w:rsidR="009E5179" w:rsidRPr="00DD2710" w:rsidRDefault="009E5179" w:rsidP="00B01480">
            <w:pPr>
              <w:spacing w:line="360" w:lineRule="auto"/>
              <w:ind w:left="34"/>
              <w:jc w:val="both"/>
              <w:rPr>
                <w:rFonts w:ascii="Cambria" w:eastAsia="Cambria" w:hAnsi="Cambria" w:cs="Cambria"/>
                <w:sz w:val="24"/>
                <w:szCs w:val="24"/>
              </w:rPr>
            </w:pPr>
          </w:p>
          <w:p w14:paraId="73D9F776"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b/>
                <w:sz w:val="24"/>
                <w:szCs w:val="24"/>
              </w:rPr>
              <w:t>5. Link state acknowledgment</w:t>
            </w:r>
          </w:p>
          <w:p w14:paraId="0BF75DA3" w14:textId="77777777" w:rsidR="009E5179" w:rsidRPr="00DD2710" w:rsidRDefault="009E5179" w:rsidP="00B01480">
            <w:pPr>
              <w:spacing w:line="360" w:lineRule="auto"/>
              <w:ind w:left="34"/>
              <w:jc w:val="both"/>
              <w:rPr>
                <w:rFonts w:ascii="Cambria" w:eastAsia="Cambria" w:hAnsi="Cambria" w:cs="Cambria"/>
                <w:sz w:val="24"/>
                <w:szCs w:val="24"/>
              </w:rPr>
            </w:pPr>
            <w:r w:rsidRPr="00DD2710">
              <w:rPr>
                <w:rFonts w:ascii="Cambria" w:eastAsia="Cambria" w:hAnsi="Cambria" w:cs="Cambria"/>
                <w:sz w:val="24"/>
                <w:szCs w:val="24"/>
              </w:rPr>
              <w:t>The link-state acknowledgment makes the routing more reliable by forcing each router to send the acknowledgment on each link state update. For example, router A sends the link state update to the router B and router C, then in return, the router B and C sends the link- state acknowledgment to the router A, so that the router A gets to know that both the routers have received the link-state update.</w:t>
            </w:r>
          </w:p>
          <w:p w14:paraId="2BCFDBC1" w14:textId="77777777" w:rsidR="009E5179" w:rsidRPr="00DD2710" w:rsidRDefault="009E5179" w:rsidP="00B01480">
            <w:pPr>
              <w:spacing w:line="360" w:lineRule="auto"/>
              <w:ind w:left="34"/>
              <w:jc w:val="both"/>
              <w:rPr>
                <w:rFonts w:ascii="Cambria" w:eastAsia="Cambria" w:hAnsi="Cambria" w:cs="Cambria"/>
                <w:sz w:val="24"/>
                <w:szCs w:val="24"/>
              </w:rPr>
            </w:pPr>
          </w:p>
          <w:p w14:paraId="602E5507"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OSPF States</w:t>
            </w:r>
          </w:p>
          <w:p w14:paraId="6C80C62E" w14:textId="77777777" w:rsidR="009E5179" w:rsidRPr="00DD2710" w:rsidRDefault="009E5179" w:rsidP="00B01480">
            <w:pPr>
              <w:spacing w:line="360" w:lineRule="auto"/>
              <w:ind w:left="34"/>
              <w:jc w:val="both"/>
              <w:rPr>
                <w:rFonts w:ascii="Cambria" w:eastAsia="Cambria" w:hAnsi="Cambria" w:cs="Cambria"/>
                <w:b/>
                <w:bCs/>
                <w:sz w:val="24"/>
                <w:szCs w:val="24"/>
              </w:rPr>
            </w:pPr>
            <w:r w:rsidRPr="00DD2710">
              <w:rPr>
                <w:rFonts w:ascii="Cambria" w:eastAsia="Cambria" w:hAnsi="Cambria" w:cs="Cambria"/>
                <w:b/>
                <w:bCs/>
                <w:sz w:val="24"/>
                <w:szCs w:val="24"/>
              </w:rPr>
              <w:t>The device running the OSPF protocol undergoes the following states:</w:t>
            </w:r>
          </w:p>
          <w:p w14:paraId="233FCE58"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Down</w:t>
            </w:r>
            <w:r w:rsidRPr="00DD2710">
              <w:rPr>
                <w:rFonts w:ascii="Cambria" w:eastAsia="Cambria" w:hAnsi="Cambria" w:cs="Cambria"/>
                <w:sz w:val="24"/>
                <w:szCs w:val="24"/>
              </w:rPr>
              <w:t>: If the device is in a down state, it has not received the HELLO packet. Here, down does not mean that the device is physically down; it means that the OSPF process has not been started yet.</w:t>
            </w:r>
          </w:p>
          <w:p w14:paraId="61DBD4B7"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Init</w:t>
            </w:r>
            <w:r w:rsidRPr="00DD2710">
              <w:rPr>
                <w:rFonts w:ascii="Cambria" w:eastAsia="Cambria" w:hAnsi="Cambria" w:cs="Cambria"/>
                <w:sz w:val="24"/>
                <w:szCs w:val="24"/>
              </w:rPr>
              <w:t>: If the device comes in an init state, it means that the device has received the HELLO packet from the other router.</w:t>
            </w:r>
          </w:p>
          <w:p w14:paraId="497C6D03"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2WAY</w:t>
            </w:r>
            <w:r w:rsidRPr="00DD2710">
              <w:rPr>
                <w:rFonts w:ascii="Cambria" w:eastAsia="Cambria" w:hAnsi="Cambria" w:cs="Cambria"/>
                <w:sz w:val="24"/>
                <w:szCs w:val="24"/>
              </w:rPr>
              <w:t>: If the device is in a 2WAY state, which means that both the routers have received the HELLO packet from the other router, and the connection gets established between the routers.</w:t>
            </w:r>
          </w:p>
          <w:p w14:paraId="456EE195"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Exstart</w:t>
            </w:r>
            <w:r w:rsidRPr="00DD2710">
              <w:rPr>
                <w:rFonts w:ascii="Cambria" w:eastAsia="Cambria" w:hAnsi="Cambria" w:cs="Cambria"/>
                <w:sz w:val="24"/>
                <w:szCs w:val="24"/>
              </w:rPr>
              <w:t>: Once the exchange between the routers get started, both the routers move to the Exstart state. In this state, master and slave are selected based on the router's id. The master controls the sequence of numbers, and starts the exchange process.</w:t>
            </w:r>
          </w:p>
          <w:p w14:paraId="49D0F4A2"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Exchange</w:t>
            </w:r>
            <w:r w:rsidRPr="00DD2710">
              <w:rPr>
                <w:rFonts w:ascii="Cambria" w:eastAsia="Cambria" w:hAnsi="Cambria" w:cs="Cambria"/>
                <w:sz w:val="24"/>
                <w:szCs w:val="24"/>
              </w:rPr>
              <w:t>: In the exchange state, both the routers send a list of LSAs to each other that contain a database description.</w:t>
            </w:r>
          </w:p>
          <w:p w14:paraId="7045CD14" w14:textId="77777777" w:rsidR="009E5179" w:rsidRPr="00DD2710" w:rsidRDefault="009E5179">
            <w:pPr>
              <w:pStyle w:val="ListParagraph"/>
              <w:numPr>
                <w:ilvl w:val="0"/>
                <w:numId w:val="205"/>
              </w:numPr>
              <w:spacing w:after="0" w:line="360" w:lineRule="auto"/>
              <w:jc w:val="both"/>
              <w:rPr>
                <w:rFonts w:ascii="Cambria" w:eastAsia="Cambria" w:hAnsi="Cambria" w:cs="Cambria"/>
                <w:sz w:val="24"/>
                <w:szCs w:val="24"/>
              </w:rPr>
            </w:pPr>
            <w:r w:rsidRPr="00DD2710">
              <w:rPr>
                <w:rFonts w:ascii="Cambria" w:eastAsia="Cambria" w:hAnsi="Cambria" w:cs="Cambria"/>
                <w:b/>
                <w:sz w:val="24"/>
                <w:szCs w:val="24"/>
              </w:rPr>
              <w:t>Loading</w:t>
            </w:r>
            <w:r w:rsidRPr="00DD2710">
              <w:rPr>
                <w:rFonts w:ascii="Cambria" w:eastAsia="Cambria" w:hAnsi="Cambria" w:cs="Cambria"/>
                <w:sz w:val="24"/>
                <w:szCs w:val="24"/>
              </w:rPr>
              <w:t>: On the loading state, the LSR, LSU, and LSA are exchanged.</w:t>
            </w:r>
          </w:p>
          <w:p w14:paraId="1B98BE88" w14:textId="0C3247EF" w:rsidR="009E5179" w:rsidRPr="00DD2710" w:rsidRDefault="009E5179">
            <w:pPr>
              <w:pStyle w:val="ListParagraph"/>
              <w:numPr>
                <w:ilvl w:val="0"/>
                <w:numId w:val="205"/>
              </w:numPr>
              <w:spacing w:line="360" w:lineRule="auto"/>
              <w:jc w:val="both"/>
              <w:rPr>
                <w:rFonts w:ascii="Cambria" w:eastAsia="Cambria" w:hAnsi="Cambria" w:cs="Cambria"/>
                <w:sz w:val="24"/>
                <w:szCs w:val="24"/>
              </w:rPr>
            </w:pPr>
            <w:r w:rsidRPr="00DD2710">
              <w:rPr>
                <w:rFonts w:ascii="Cambria" w:eastAsia="Cambria" w:hAnsi="Cambria" w:cs="Cambria"/>
                <w:b/>
                <w:sz w:val="24"/>
                <w:szCs w:val="24"/>
              </w:rPr>
              <w:t>Full</w:t>
            </w:r>
            <w:r w:rsidRPr="00DD2710">
              <w:rPr>
                <w:rFonts w:ascii="Cambria" w:eastAsia="Cambria" w:hAnsi="Cambria" w:cs="Cambria"/>
                <w:sz w:val="24"/>
                <w:szCs w:val="24"/>
              </w:rPr>
              <w:t>: Once the exchange of the LSAs is completed, the routers move to the full state.</w:t>
            </w:r>
          </w:p>
          <w:p w14:paraId="1522C963" w14:textId="77777777" w:rsidR="009E5179" w:rsidRPr="00DD2710" w:rsidRDefault="009E5179" w:rsidP="00B01480">
            <w:pPr>
              <w:spacing w:line="360" w:lineRule="auto"/>
              <w:jc w:val="both"/>
              <w:rPr>
                <w:rFonts w:ascii="Cambria" w:eastAsia="Cambria" w:hAnsi="Cambria" w:cs="Cambria"/>
                <w:sz w:val="24"/>
                <w:szCs w:val="24"/>
              </w:rPr>
            </w:pPr>
          </w:p>
          <w:p w14:paraId="72AFFCBF"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Router attributes</w:t>
            </w:r>
          </w:p>
          <w:p w14:paraId="64803182"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Before going to the Extract state, OSPF chooses one router as a Designated router and another router as a backup designated router. These routers are not the type, but they are the attributes of a router. In the case of broadcast networks, the router selects one router as a designated router and another router as a backup designated router. The election of designated and the backup designated router is done to avoid the flooding in a network and to minimize the number of adjacencies. They serve as a central point for exchanging the routing information among all the routers. Since point-to-point links are directly connected, so DR and BDR are not elected.</w:t>
            </w:r>
          </w:p>
          <w:p w14:paraId="24F82776"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If DR and BDR are not elected, the router will send the update to all the adjacent neighbors, leading to the flooding in a network. To avoid this problem, DR and BDR are elected. Each non-DR and non-BDR send the update only to the DR and BDR instead of exchanging it with other routers in a network segment. DR then distributes the network topology information to other routers in the same area whereas the BDR serves a substitute for the DR. The BDR also receives the routing information from all the router but it does not distribute the information. It distributes the information only when the DR fails.</w:t>
            </w:r>
          </w:p>
          <w:p w14:paraId="5F0EAE89"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The multicast address 224.0.0.6 is used by the non-DR and non-BDR to send the routing information to the DR and BDR. The DR and BDR send the routing information to the multicast address 224.0.0.5.</w:t>
            </w:r>
          </w:p>
          <w:p w14:paraId="514AA159" w14:textId="77777777" w:rsidR="009E5179" w:rsidRPr="00DD2710" w:rsidRDefault="009E5179" w:rsidP="00B01480">
            <w:pPr>
              <w:spacing w:line="360" w:lineRule="auto"/>
              <w:jc w:val="both"/>
              <w:rPr>
                <w:rFonts w:ascii="Cambria" w:eastAsia="Cambria" w:hAnsi="Cambria" w:cs="Cambria"/>
                <w:sz w:val="24"/>
                <w:szCs w:val="24"/>
              </w:rPr>
            </w:pPr>
          </w:p>
          <w:p w14:paraId="371CBC88"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Based on the following rules, the DR and BDR are elected:</w:t>
            </w:r>
          </w:p>
          <w:p w14:paraId="64798824" w14:textId="77777777" w:rsidR="009E5179" w:rsidRPr="00DD2710" w:rsidRDefault="009E5179">
            <w:pPr>
              <w:numPr>
                <w:ilvl w:val="0"/>
                <w:numId w:val="206"/>
              </w:numPr>
              <w:spacing w:after="0" w:line="360" w:lineRule="auto"/>
              <w:jc w:val="both"/>
              <w:rPr>
                <w:rFonts w:ascii="Cambria" w:eastAsia="Cambria" w:hAnsi="Cambria" w:cs="Cambria"/>
                <w:sz w:val="24"/>
                <w:szCs w:val="24"/>
              </w:rPr>
            </w:pPr>
            <w:r w:rsidRPr="00DD2710">
              <w:rPr>
                <w:rFonts w:ascii="Cambria" w:eastAsia="Cambria" w:hAnsi="Cambria" w:cs="Cambria"/>
                <w:sz w:val="24"/>
                <w:szCs w:val="24"/>
              </w:rPr>
              <w:t>The router with the highest OSPF priority is chosen as the DR. By default, the highest priority is set as 1.</w:t>
            </w:r>
          </w:p>
          <w:p w14:paraId="2568CC02" w14:textId="77777777" w:rsidR="009E5179" w:rsidRPr="00DD2710" w:rsidRDefault="009E5179">
            <w:pPr>
              <w:numPr>
                <w:ilvl w:val="0"/>
                <w:numId w:val="206"/>
              </w:numPr>
              <w:spacing w:line="360" w:lineRule="auto"/>
              <w:jc w:val="both"/>
              <w:rPr>
                <w:rFonts w:ascii="Cambria" w:eastAsia="Cambria" w:hAnsi="Cambria" w:cs="Cambria"/>
                <w:sz w:val="24"/>
                <w:szCs w:val="24"/>
              </w:rPr>
            </w:pPr>
            <w:r w:rsidRPr="00DD2710">
              <w:rPr>
                <w:rFonts w:ascii="Cambria" w:eastAsia="Cambria" w:hAnsi="Cambria" w:cs="Cambria"/>
                <w:sz w:val="24"/>
                <w:szCs w:val="24"/>
              </w:rPr>
              <w:t>If there is no highest priority, then the router with the highest router Id is chosen as the DR, and the router with the second-highest priority is chosen as the BDR.</w:t>
            </w:r>
          </w:p>
          <w:p w14:paraId="71CD9134" w14:textId="77777777" w:rsidR="009E5179" w:rsidRPr="00DD2710" w:rsidRDefault="009E5179" w:rsidP="00B01480">
            <w:pPr>
              <w:spacing w:line="360" w:lineRule="auto"/>
              <w:jc w:val="both"/>
              <w:rPr>
                <w:rFonts w:ascii="Cambria" w:eastAsia="Cambria" w:hAnsi="Cambria" w:cs="Cambria"/>
                <w:sz w:val="24"/>
                <w:szCs w:val="24"/>
              </w:rPr>
            </w:pPr>
          </w:p>
          <w:p w14:paraId="76486F40"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Let's understand this scenario through an example.</w:t>
            </w:r>
          </w:p>
          <w:p w14:paraId="53E0D1BA"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noProof/>
                <w:sz w:val="24"/>
                <w:szCs w:val="24"/>
              </w:rPr>
              <w:drawing>
                <wp:inline distT="114300" distB="114300" distL="114300" distR="114300" wp14:anchorId="7932BD95" wp14:editId="2A9FEC53">
                  <wp:extent cx="4486275" cy="2552700"/>
                  <wp:effectExtent l="0" t="0" r="9525" b="0"/>
                  <wp:docPr id="20773558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0"/>
                          <a:srcRect/>
                          <a:stretch>
                            <a:fillRect/>
                          </a:stretch>
                        </pic:blipFill>
                        <pic:spPr>
                          <a:xfrm>
                            <a:off x="0" y="0"/>
                            <a:ext cx="4543959" cy="2585522"/>
                          </a:xfrm>
                          <a:prstGeom prst="rect">
                            <a:avLst/>
                          </a:prstGeom>
                          <a:ln/>
                        </pic:spPr>
                      </pic:pic>
                    </a:graphicData>
                  </a:graphic>
                </wp:inline>
              </w:drawing>
            </w:r>
          </w:p>
          <w:p w14:paraId="72DAA090" w14:textId="77777777" w:rsidR="009E5179" w:rsidRPr="00DD2710" w:rsidRDefault="009E5179" w:rsidP="00B01480">
            <w:pPr>
              <w:spacing w:line="360" w:lineRule="auto"/>
              <w:jc w:val="both"/>
              <w:rPr>
                <w:rFonts w:ascii="Cambria" w:eastAsia="Cambria" w:hAnsi="Cambria" w:cs="Cambria"/>
                <w:sz w:val="24"/>
                <w:szCs w:val="24"/>
              </w:rPr>
            </w:pPr>
            <w:r w:rsidRPr="00DD2710">
              <w:rPr>
                <w:rFonts w:ascii="Cambria" w:eastAsia="Cambria" w:hAnsi="Cambria" w:cs="Cambria"/>
                <w:sz w:val="24"/>
                <w:szCs w:val="24"/>
              </w:rPr>
              <w:t>In the above figure, R1 is chosen as the DR, while R2 is chosen as the BDR as R1 has the highest router ID, whereas the R2 has the second-highest router ID. If the link fails between R4 and the system, then R4 updates only R1 and R4 about its link failure. Then, DR updates all the non-DR and non-BDR about the change, and in this case, except R4, only R3 is available as a non-DR and non-BDR.</w:t>
            </w:r>
          </w:p>
          <w:p w14:paraId="0D6F4A79" w14:textId="77777777" w:rsidR="009E5179" w:rsidRPr="00DD2710" w:rsidRDefault="009E5179" w:rsidP="00B01480">
            <w:pPr>
              <w:spacing w:line="360" w:lineRule="auto"/>
              <w:jc w:val="center"/>
              <w:rPr>
                <w:rFonts w:ascii="Cambria" w:eastAsia="Cambria" w:hAnsi="Cambria" w:cs="Cambria"/>
                <w:b/>
                <w:sz w:val="24"/>
                <w:szCs w:val="24"/>
              </w:rPr>
            </w:pPr>
          </w:p>
          <w:p w14:paraId="38884AF7" w14:textId="2AE77B3B" w:rsidR="009E5179" w:rsidRPr="00DD2710" w:rsidRDefault="009E5179" w:rsidP="00B01480">
            <w:pPr>
              <w:spacing w:line="360" w:lineRule="auto"/>
              <w:jc w:val="center"/>
              <w:rPr>
                <w:rFonts w:ascii="Cambria" w:eastAsia="Cambria" w:hAnsi="Cambria" w:cs="Cambria"/>
                <w:b/>
                <w:sz w:val="24"/>
                <w:szCs w:val="24"/>
              </w:rPr>
            </w:pPr>
            <w:r w:rsidRPr="00DD2710">
              <w:rPr>
                <w:rFonts w:ascii="Cambria" w:eastAsia="Cambria" w:hAnsi="Cambria" w:cs="Cambria"/>
                <w:b/>
                <w:sz w:val="24"/>
                <w:szCs w:val="24"/>
              </w:rPr>
              <w:t>Stop and Wait Protocol</w:t>
            </w:r>
          </w:p>
          <w:p w14:paraId="5FB0B334"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 xml:space="preserve">Before understanding the stop and Wait protocol, we first know about the error control mechanism. The error control mechanism is used so that the received data should be exactly same whatever sender has sent the data. The error control mechanism is divided into two categories, i.e., Stop and Wait ARQ and sliding window. The sliding window is further divided into two categories, i.e., Go Back N, and Selective Repeat. Based on the usage, the people select the error control mechanism whether it </w:t>
            </w:r>
            <w:r w:rsidRPr="00DD2710">
              <w:rPr>
                <w:rFonts w:ascii="Cambria" w:eastAsia="Cambria" w:hAnsi="Cambria" w:cs="Cambria"/>
                <w:b/>
                <w:sz w:val="24"/>
                <w:szCs w:val="24"/>
              </w:rPr>
              <w:t xml:space="preserve">is stop and wait </w:t>
            </w:r>
            <w:r w:rsidRPr="00DD2710">
              <w:rPr>
                <w:rFonts w:ascii="Cambria" w:eastAsia="Cambria" w:hAnsi="Cambria" w:cs="Cambria"/>
                <w:bCs/>
                <w:sz w:val="24"/>
                <w:szCs w:val="24"/>
              </w:rPr>
              <w:t>or</w:t>
            </w:r>
            <w:r w:rsidRPr="00DD2710">
              <w:rPr>
                <w:rFonts w:ascii="Cambria" w:eastAsia="Cambria" w:hAnsi="Cambria" w:cs="Cambria"/>
                <w:b/>
                <w:sz w:val="24"/>
                <w:szCs w:val="24"/>
              </w:rPr>
              <w:t xml:space="preserve"> sliding window</w:t>
            </w:r>
            <w:r w:rsidRPr="00DD2710">
              <w:rPr>
                <w:rFonts w:ascii="Cambria" w:eastAsia="Cambria" w:hAnsi="Cambria" w:cs="Cambria"/>
                <w:bCs/>
                <w:sz w:val="24"/>
                <w:szCs w:val="24"/>
              </w:rPr>
              <w:t>.</w:t>
            </w:r>
          </w:p>
          <w:p w14:paraId="748A73A6" w14:textId="77777777" w:rsidR="009E5179" w:rsidRPr="00DD2710" w:rsidRDefault="009E5179" w:rsidP="00B01480">
            <w:pPr>
              <w:spacing w:line="360" w:lineRule="auto"/>
              <w:rPr>
                <w:rFonts w:ascii="Cambria" w:eastAsia="Cambria" w:hAnsi="Cambria" w:cs="Cambria"/>
                <w:bCs/>
                <w:sz w:val="24"/>
                <w:szCs w:val="24"/>
              </w:rPr>
            </w:pPr>
          </w:p>
          <w:p w14:paraId="18D7CB0D"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What is Stop and Wait protocol?</w:t>
            </w:r>
          </w:p>
          <w:p w14:paraId="2995808D"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Here stop and wait means, whatever the data that sender wants to send, he sends the data to the receiver. After sending the data, he stops and waits until he receives the acknowledgment from the receiver. The stop and wait protocol is a flow control protocol where flow control is one of the services of the data link layer.</w:t>
            </w:r>
          </w:p>
          <w:p w14:paraId="677157FE"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It is a data-link layer protocol which is used for transmitting the data over the noiseless channels. It provides unidirectional data transmission which means that either sending or receiving of data will take place at a time. It provides flow-control mechanism but does not provide any error control mechanism.</w:t>
            </w:r>
          </w:p>
          <w:p w14:paraId="0249A303"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The idea behind the usage of this frame is that when the sender sends the frame then he waits for the acknowledgment before sending the next frame.</w:t>
            </w:r>
          </w:p>
          <w:p w14:paraId="5DFF679B" w14:textId="77777777" w:rsidR="009E5179" w:rsidRPr="00DD2710" w:rsidRDefault="009E5179" w:rsidP="00B01480">
            <w:pPr>
              <w:spacing w:line="360" w:lineRule="auto"/>
              <w:rPr>
                <w:rFonts w:ascii="Cambria" w:eastAsia="Cambria" w:hAnsi="Cambria" w:cs="Cambria"/>
                <w:bCs/>
                <w:sz w:val="24"/>
                <w:szCs w:val="24"/>
              </w:rPr>
            </w:pPr>
          </w:p>
          <w:p w14:paraId="2A368406"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Primitives of Stop and Wait Protocol</w:t>
            </w:r>
          </w:p>
          <w:p w14:paraId="08739514"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The primitives of stop and wait protocol are:</w:t>
            </w:r>
          </w:p>
          <w:p w14:paraId="552ACAE6"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Sender side</w:t>
            </w:r>
          </w:p>
          <w:p w14:paraId="65B6C0F4"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
                <w:sz w:val="24"/>
                <w:szCs w:val="24"/>
              </w:rPr>
              <w:t>Rule 1:</w:t>
            </w:r>
            <w:r w:rsidRPr="00DD2710">
              <w:rPr>
                <w:rFonts w:ascii="Cambria" w:eastAsia="Cambria" w:hAnsi="Cambria" w:cs="Cambria"/>
                <w:bCs/>
                <w:sz w:val="24"/>
                <w:szCs w:val="24"/>
              </w:rPr>
              <w:t xml:space="preserve"> Sender sends one data packet at a time.</w:t>
            </w:r>
          </w:p>
          <w:p w14:paraId="2F1543F5"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
                <w:sz w:val="24"/>
                <w:szCs w:val="24"/>
              </w:rPr>
              <w:t>Rule 2:</w:t>
            </w:r>
            <w:r w:rsidRPr="00DD2710">
              <w:rPr>
                <w:rFonts w:ascii="Cambria" w:eastAsia="Cambria" w:hAnsi="Cambria" w:cs="Cambria"/>
                <w:bCs/>
                <w:sz w:val="24"/>
                <w:szCs w:val="24"/>
              </w:rPr>
              <w:t xml:space="preserve"> Sender sends the next packet only when it receives the acknowledgment of the previous packet.</w:t>
            </w:r>
          </w:p>
          <w:p w14:paraId="5DDCD662"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Therefore, the idea of stop and wait protocol in the sender's side is very simple, i.e., send one packet at a time, and do not send another packet before receiving the acknowledgement.</w:t>
            </w:r>
          </w:p>
          <w:p w14:paraId="1AE94D16" w14:textId="77777777" w:rsidR="009E5179" w:rsidRPr="00DD2710" w:rsidRDefault="009E5179" w:rsidP="00B01480">
            <w:pPr>
              <w:spacing w:line="360" w:lineRule="auto"/>
              <w:rPr>
                <w:rFonts w:ascii="Cambria" w:eastAsia="Cambria" w:hAnsi="Cambria" w:cs="Cambria"/>
                <w:bCs/>
                <w:sz w:val="24"/>
                <w:szCs w:val="24"/>
              </w:rPr>
            </w:pPr>
          </w:p>
          <w:p w14:paraId="7C195945"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Receiver side</w:t>
            </w:r>
          </w:p>
          <w:p w14:paraId="7382ACF1"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
                <w:sz w:val="24"/>
                <w:szCs w:val="24"/>
              </w:rPr>
              <w:t>Rule 1:</w:t>
            </w:r>
            <w:r w:rsidRPr="00DD2710">
              <w:rPr>
                <w:rFonts w:ascii="Cambria" w:eastAsia="Cambria" w:hAnsi="Cambria" w:cs="Cambria"/>
                <w:bCs/>
                <w:sz w:val="24"/>
                <w:szCs w:val="24"/>
              </w:rPr>
              <w:t xml:space="preserve"> Receive and then consume the data packet.</w:t>
            </w:r>
          </w:p>
          <w:p w14:paraId="77318392"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
                <w:sz w:val="24"/>
                <w:szCs w:val="24"/>
              </w:rPr>
              <w:t xml:space="preserve">Rule 2: </w:t>
            </w:r>
            <w:r w:rsidRPr="00DD2710">
              <w:rPr>
                <w:rFonts w:ascii="Cambria" w:eastAsia="Cambria" w:hAnsi="Cambria" w:cs="Cambria"/>
                <w:bCs/>
                <w:sz w:val="24"/>
                <w:szCs w:val="24"/>
              </w:rPr>
              <w:t>When the data packet is consumed, receiver sends the acknowledgment to the sender.</w:t>
            </w:r>
          </w:p>
          <w:p w14:paraId="41917924" w14:textId="77777777" w:rsidR="009E5179" w:rsidRPr="00DD2710" w:rsidRDefault="009E5179" w:rsidP="00B01480">
            <w:pPr>
              <w:spacing w:line="360" w:lineRule="auto"/>
              <w:rPr>
                <w:rFonts w:ascii="Cambria" w:eastAsia="Cambria" w:hAnsi="Cambria" w:cs="Cambria"/>
                <w:bCs/>
                <w:sz w:val="24"/>
                <w:szCs w:val="24"/>
              </w:rPr>
            </w:pPr>
            <w:r w:rsidRPr="00DD2710">
              <w:rPr>
                <w:rFonts w:ascii="Cambria" w:eastAsia="Cambria" w:hAnsi="Cambria" w:cs="Cambria"/>
                <w:bCs/>
                <w:sz w:val="24"/>
                <w:szCs w:val="24"/>
              </w:rPr>
              <w:t>Therefore, the idea of stop and wait protocol in the receiver's side is also very simple, i.e., consume the packet, and once the packet is consumed, the acknowledgment is sent. This is known as a flow control mechanism.</w:t>
            </w:r>
          </w:p>
          <w:p w14:paraId="3CA28252" w14:textId="77777777" w:rsidR="009E5179" w:rsidRPr="00DD2710" w:rsidRDefault="009E5179" w:rsidP="00B01480">
            <w:pPr>
              <w:spacing w:line="360" w:lineRule="auto"/>
              <w:rPr>
                <w:rFonts w:ascii="Cambria" w:eastAsia="Cambria" w:hAnsi="Cambria" w:cs="Cambria"/>
                <w:bCs/>
                <w:sz w:val="24"/>
                <w:szCs w:val="24"/>
              </w:rPr>
            </w:pPr>
          </w:p>
          <w:p w14:paraId="2258DF0F" w14:textId="77777777" w:rsidR="009E5179" w:rsidRPr="00DD2710" w:rsidRDefault="009E5179" w:rsidP="00B01480">
            <w:pPr>
              <w:spacing w:line="360" w:lineRule="auto"/>
              <w:rPr>
                <w:rFonts w:ascii="Cambria" w:eastAsia="Cambria" w:hAnsi="Cambria" w:cs="Cambria"/>
                <w:b/>
                <w:sz w:val="24"/>
                <w:szCs w:val="24"/>
              </w:rPr>
            </w:pPr>
            <w:r w:rsidRPr="00DD2710">
              <w:rPr>
                <w:rFonts w:ascii="Cambria" w:eastAsia="Cambria" w:hAnsi="Cambria" w:cs="Cambria"/>
                <w:b/>
                <w:sz w:val="24"/>
                <w:szCs w:val="24"/>
              </w:rPr>
              <w:t>Working of Stop and Wait protocol</w:t>
            </w:r>
          </w:p>
          <w:p w14:paraId="3827AB79" w14:textId="2022AF68" w:rsidR="00DC4B44" w:rsidRPr="00DD2710" w:rsidRDefault="009E5179" w:rsidP="00B01480">
            <w:pPr>
              <w:spacing w:line="360" w:lineRule="auto"/>
              <w:ind w:left="34"/>
              <w:jc w:val="center"/>
              <w:rPr>
                <w:rFonts w:ascii="Cambria" w:eastAsia="Cambria" w:hAnsi="Cambria" w:cs="Cambria"/>
                <w:b/>
                <w:bCs/>
                <w:iCs/>
                <w:sz w:val="24"/>
                <w:szCs w:val="24"/>
              </w:rPr>
            </w:pPr>
            <w:r w:rsidRPr="00DD2710">
              <w:rPr>
                <w:rFonts w:ascii="Cambria" w:hAnsi="Cambria"/>
                <w:noProof/>
                <w:sz w:val="24"/>
                <w:szCs w:val="24"/>
              </w:rPr>
              <w:drawing>
                <wp:inline distT="0" distB="0" distL="0" distR="0" wp14:anchorId="6DAFDCDB" wp14:editId="0EB8A09E">
                  <wp:extent cx="4221480" cy="3471745"/>
                  <wp:effectExtent l="0" t="0" r="0" b="0"/>
                  <wp:docPr id="964039966" name="Picture 8"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op and Wait Protocol"/>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226667" cy="3476010"/>
                          </a:xfrm>
                          <a:prstGeom prst="rect">
                            <a:avLst/>
                          </a:prstGeom>
                          <a:noFill/>
                          <a:ln>
                            <a:noFill/>
                          </a:ln>
                        </pic:spPr>
                      </pic:pic>
                    </a:graphicData>
                  </a:graphic>
                </wp:inline>
              </w:drawing>
            </w:r>
          </w:p>
          <w:p w14:paraId="0274D3F0"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The above figure shows the working of the stop and wait protocol. If there is a sender and receiver, then sender sends the packet and that packet is known as a data packet. The sender will not send the second packet without receiving the acknowledgment of the first packet. The receiver sends the acknowledgment for the data packet that it has received. Once the acknowledgment is received, the sender sends the next packet. This process continues until all the packet are not sent. The main advantage of this protocol is its simplicity but it has some disadvantages also. For example, if there are 1000 data packets to be sent, then all the 1000 packets cannot be sent at a time as in Stop and Wait protocol, one packet is sent at a time.</w:t>
            </w:r>
          </w:p>
          <w:p w14:paraId="56E10318" w14:textId="77777777" w:rsidR="009E5179" w:rsidRPr="00DD2710" w:rsidRDefault="009E5179" w:rsidP="00B01480">
            <w:pPr>
              <w:spacing w:line="360" w:lineRule="auto"/>
              <w:jc w:val="both"/>
              <w:rPr>
                <w:rFonts w:ascii="Cambria" w:eastAsia="Cambria" w:hAnsi="Cambria" w:cs="Cambria"/>
                <w:bCs/>
                <w:sz w:val="24"/>
                <w:szCs w:val="24"/>
              </w:rPr>
            </w:pPr>
          </w:p>
          <w:p w14:paraId="11408152"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Disadvantages of Stop and Wait protocol</w:t>
            </w:r>
          </w:p>
          <w:p w14:paraId="72ADD2D8"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The following are the problems associated with a stop and wait protocol:</w:t>
            </w:r>
          </w:p>
          <w:p w14:paraId="117EA12E"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1. Problems occur due to lost data</w:t>
            </w:r>
          </w:p>
          <w:p w14:paraId="41FA2D2A"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hAnsi="Cambria"/>
                <w:noProof/>
                <w:sz w:val="24"/>
                <w:szCs w:val="24"/>
              </w:rPr>
              <w:drawing>
                <wp:inline distT="0" distB="0" distL="0" distR="0" wp14:anchorId="63056E64" wp14:editId="6EFD619B">
                  <wp:extent cx="4931229" cy="4011553"/>
                  <wp:effectExtent l="0" t="0" r="0" b="0"/>
                  <wp:docPr id="1575457301" name="Picture 9"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op and Wait Protocol"/>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949538" cy="4026447"/>
                          </a:xfrm>
                          <a:prstGeom prst="rect">
                            <a:avLst/>
                          </a:prstGeom>
                          <a:noFill/>
                          <a:ln>
                            <a:noFill/>
                          </a:ln>
                        </pic:spPr>
                      </pic:pic>
                    </a:graphicData>
                  </a:graphic>
                </wp:inline>
              </w:drawing>
            </w:r>
          </w:p>
          <w:p w14:paraId="35A37ABA"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Suppose the sender sends the data and the data is lost. The receiver is waiting for the data for a long time. Since the data is not received by the receiver, so it does not send any acknowledgment. Since the sender does not receive any acknowledgment so it will not send the next packet. This problem occurs due to the lost data.</w:t>
            </w:r>
          </w:p>
          <w:p w14:paraId="5BA7FC92"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In this case, two problems occur:</w:t>
            </w:r>
          </w:p>
          <w:p w14:paraId="5691666C" w14:textId="77777777" w:rsidR="009E5179" w:rsidRPr="00DD2710" w:rsidRDefault="009E5179">
            <w:pPr>
              <w:pStyle w:val="ListParagraph"/>
              <w:numPr>
                <w:ilvl w:val="0"/>
                <w:numId w:val="208"/>
              </w:num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Sender waits for an infinite amount of time for an acknowledgment.</w:t>
            </w:r>
          </w:p>
          <w:p w14:paraId="231320F7" w14:textId="77777777" w:rsidR="009E5179" w:rsidRPr="00DD2710" w:rsidRDefault="009E5179">
            <w:pPr>
              <w:pStyle w:val="ListParagraph"/>
              <w:numPr>
                <w:ilvl w:val="0"/>
                <w:numId w:val="208"/>
              </w:num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Receiver waits for an infinite amount of time for a data.</w:t>
            </w:r>
          </w:p>
          <w:p w14:paraId="2FE47481" w14:textId="77777777" w:rsidR="009E5179" w:rsidRPr="00DD2710" w:rsidRDefault="009E5179" w:rsidP="00B01480">
            <w:pPr>
              <w:spacing w:line="360" w:lineRule="auto"/>
              <w:ind w:left="34"/>
              <w:jc w:val="both"/>
              <w:rPr>
                <w:rFonts w:ascii="Cambria" w:eastAsia="Cambria" w:hAnsi="Cambria" w:cs="Cambria"/>
                <w:bCs/>
                <w:sz w:val="24"/>
                <w:szCs w:val="24"/>
              </w:rPr>
            </w:pPr>
          </w:p>
          <w:p w14:paraId="0B95E1BD" w14:textId="77777777" w:rsidR="009E5179" w:rsidRPr="00DD2710" w:rsidRDefault="009E5179" w:rsidP="00B01480">
            <w:pPr>
              <w:spacing w:line="360" w:lineRule="auto"/>
              <w:jc w:val="both"/>
              <w:rPr>
                <w:rFonts w:ascii="Cambria" w:eastAsia="Cambria" w:hAnsi="Cambria" w:cs="Cambria"/>
                <w:bCs/>
                <w:sz w:val="24"/>
                <w:szCs w:val="24"/>
              </w:rPr>
            </w:pPr>
          </w:p>
          <w:p w14:paraId="1001D6EC"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2. Problems occur due to lost acknowledgment</w:t>
            </w:r>
          </w:p>
          <w:p w14:paraId="319EC53F"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hAnsi="Cambria"/>
                <w:noProof/>
                <w:sz w:val="24"/>
                <w:szCs w:val="24"/>
              </w:rPr>
              <w:drawing>
                <wp:inline distT="0" distB="0" distL="0" distR="0" wp14:anchorId="6A9B31B6" wp14:editId="15E9F4BC">
                  <wp:extent cx="5005305" cy="3831771"/>
                  <wp:effectExtent l="0" t="0" r="0" b="0"/>
                  <wp:docPr id="118593817" name="Picture 10"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op and Wait Protocol"/>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021199" cy="3843939"/>
                          </a:xfrm>
                          <a:prstGeom prst="rect">
                            <a:avLst/>
                          </a:prstGeom>
                          <a:noFill/>
                          <a:ln>
                            <a:noFill/>
                          </a:ln>
                        </pic:spPr>
                      </pic:pic>
                    </a:graphicData>
                  </a:graphic>
                </wp:inline>
              </w:drawing>
            </w:r>
          </w:p>
          <w:p w14:paraId="3301CD7E"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Suppose the sender sends the data and it has also been received by the receiver. On receiving the packet, the receiver sends the acknowledgment. In this case, the acknowledgment is lost in a network, so there is no chance for the sender to receive the acknowledgment. There is also no chance for the sender to send the next packet as in stop and wait protocol, the next packet cannot be sent until the acknowledgment of the previous packet is received.</w:t>
            </w:r>
          </w:p>
          <w:p w14:paraId="673518D0"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In this case, one problem occurs:</w:t>
            </w:r>
          </w:p>
          <w:p w14:paraId="715A028A" w14:textId="5407EE06" w:rsidR="009E5179" w:rsidRPr="00DD2710" w:rsidRDefault="009E5179">
            <w:pPr>
              <w:pStyle w:val="ListParagraph"/>
              <w:numPr>
                <w:ilvl w:val="0"/>
                <w:numId w:val="207"/>
              </w:num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Sender waits for an infinite amount of time for an acknowledgment.</w:t>
            </w:r>
          </w:p>
          <w:p w14:paraId="25204BB7" w14:textId="77777777" w:rsidR="009E5179" w:rsidRPr="00DD2710" w:rsidRDefault="009E5179">
            <w:pPr>
              <w:pStyle w:val="ListParagraph"/>
              <w:numPr>
                <w:ilvl w:val="0"/>
                <w:numId w:val="190"/>
              </w:numPr>
              <w:spacing w:line="360" w:lineRule="auto"/>
              <w:jc w:val="both"/>
              <w:rPr>
                <w:rFonts w:ascii="Cambria" w:eastAsia="Cambria" w:hAnsi="Cambria" w:cs="Cambria"/>
                <w:b/>
                <w:sz w:val="24"/>
                <w:szCs w:val="24"/>
              </w:rPr>
            </w:pPr>
            <w:r w:rsidRPr="00DD2710">
              <w:rPr>
                <w:rFonts w:ascii="Cambria" w:eastAsia="Cambria" w:hAnsi="Cambria" w:cs="Cambria"/>
                <w:b/>
                <w:sz w:val="24"/>
                <w:szCs w:val="24"/>
              </w:rPr>
              <w:t>Problem due to the delayed data or acknowledgment</w:t>
            </w:r>
          </w:p>
          <w:p w14:paraId="77405A87" w14:textId="77777777" w:rsidR="009E5179" w:rsidRPr="00DD2710" w:rsidRDefault="009E5179" w:rsidP="00B01480">
            <w:pPr>
              <w:pStyle w:val="ListParagraph"/>
              <w:spacing w:line="360" w:lineRule="auto"/>
              <w:ind w:left="502"/>
              <w:jc w:val="center"/>
              <w:rPr>
                <w:rFonts w:ascii="Cambria" w:eastAsia="Cambria" w:hAnsi="Cambria" w:cs="Cambria"/>
                <w:b/>
                <w:sz w:val="24"/>
                <w:szCs w:val="24"/>
              </w:rPr>
            </w:pPr>
            <w:r w:rsidRPr="00DD2710">
              <w:rPr>
                <w:rFonts w:ascii="Cambria" w:hAnsi="Cambria"/>
                <w:noProof/>
                <w:sz w:val="24"/>
                <w:szCs w:val="24"/>
              </w:rPr>
              <w:drawing>
                <wp:inline distT="0" distB="0" distL="0" distR="0" wp14:anchorId="2ECC5CAB" wp14:editId="69A1AE04">
                  <wp:extent cx="4772603" cy="3124200"/>
                  <wp:effectExtent l="0" t="0" r="0" b="0"/>
                  <wp:docPr id="1090964957" name="Picture 11"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op and Wait Protocol"/>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25062" cy="3158540"/>
                          </a:xfrm>
                          <a:prstGeom prst="rect">
                            <a:avLst/>
                          </a:prstGeom>
                          <a:noFill/>
                          <a:ln>
                            <a:noFill/>
                          </a:ln>
                        </pic:spPr>
                      </pic:pic>
                    </a:graphicData>
                  </a:graphic>
                </wp:inline>
              </w:drawing>
            </w:r>
          </w:p>
          <w:p w14:paraId="7ADDECA5"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Suppose the sender sends the data and it has also been received by the receiver. The receiver then sends the acknowledgment but the acknowledgment is received after the timeout period on the sender's side. As the acknowledgment is received late, so acknowledgment can be wrongly considered as the acknowledgment of some other data packet.</w:t>
            </w:r>
          </w:p>
          <w:p w14:paraId="01EDCE7D"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1C834070" w14:textId="77777777" w:rsidR="009E5179" w:rsidRPr="00DD2710" w:rsidRDefault="009E5179" w:rsidP="00B01480">
            <w:pPr>
              <w:spacing w:line="360" w:lineRule="auto"/>
              <w:ind w:left="34"/>
              <w:jc w:val="center"/>
              <w:rPr>
                <w:rFonts w:ascii="Cambria" w:eastAsia="Cambria" w:hAnsi="Cambria" w:cs="Cambria"/>
                <w:b/>
                <w:sz w:val="24"/>
                <w:szCs w:val="24"/>
              </w:rPr>
            </w:pPr>
            <w:r w:rsidRPr="00DD2710">
              <w:rPr>
                <w:rFonts w:ascii="Cambria" w:eastAsia="Cambria" w:hAnsi="Cambria" w:cs="Cambria"/>
                <w:b/>
                <w:sz w:val="24"/>
                <w:szCs w:val="24"/>
              </w:rPr>
              <w:t>IMAP Protocol</w:t>
            </w:r>
          </w:p>
          <w:p w14:paraId="724BD09E" w14:textId="77777777" w:rsidR="009E5179" w:rsidRPr="00DD2710" w:rsidRDefault="009E5179" w:rsidP="00B01480">
            <w:pPr>
              <w:spacing w:line="360" w:lineRule="auto"/>
              <w:ind w:left="34"/>
              <w:rPr>
                <w:rFonts w:ascii="Cambria" w:eastAsia="Cambria" w:hAnsi="Cambria" w:cs="Cambria"/>
                <w:bCs/>
                <w:sz w:val="24"/>
                <w:szCs w:val="24"/>
              </w:rPr>
            </w:pPr>
            <w:r w:rsidRPr="00DD2710">
              <w:rPr>
                <w:rFonts w:ascii="Cambria" w:eastAsia="Cambria" w:hAnsi="Cambria" w:cs="Cambria"/>
                <w:bCs/>
                <w:sz w:val="24"/>
                <w:szCs w:val="24"/>
              </w:rPr>
              <w:t xml:space="preserve">IMAP stands for </w:t>
            </w:r>
            <w:r w:rsidRPr="00DD2710">
              <w:rPr>
                <w:rFonts w:ascii="Cambria" w:eastAsia="Cambria" w:hAnsi="Cambria" w:cs="Cambria"/>
                <w:b/>
                <w:sz w:val="24"/>
                <w:szCs w:val="24"/>
              </w:rPr>
              <w:t>Internet Message Access Protocol</w:t>
            </w:r>
            <w:r w:rsidRPr="00DD2710">
              <w:rPr>
                <w:rFonts w:ascii="Cambria" w:eastAsia="Cambria" w:hAnsi="Cambria" w:cs="Cambria"/>
                <w:bCs/>
                <w:sz w:val="24"/>
                <w:szCs w:val="24"/>
              </w:rPr>
              <w:t>. It is an application layer protocol which is used to receive the emails from the mail server. It is the most commonly used protocols like POP3 for retrieving the emails.</w:t>
            </w:r>
          </w:p>
          <w:p w14:paraId="63E34ADB" w14:textId="4F434B39" w:rsidR="00DC4B44" w:rsidRPr="00DD2710" w:rsidRDefault="009E5179" w:rsidP="00FB3C29">
            <w:pPr>
              <w:spacing w:line="360" w:lineRule="auto"/>
              <w:ind w:left="34"/>
              <w:rPr>
                <w:rFonts w:ascii="Cambria" w:eastAsia="Cambria" w:hAnsi="Cambria" w:cs="Cambria"/>
                <w:bCs/>
                <w:sz w:val="24"/>
                <w:szCs w:val="24"/>
              </w:rPr>
            </w:pPr>
            <w:r w:rsidRPr="00DD2710">
              <w:rPr>
                <w:rFonts w:ascii="Cambria" w:eastAsia="Cambria" w:hAnsi="Cambria" w:cs="Cambria"/>
                <w:bCs/>
                <w:sz w:val="24"/>
                <w:szCs w:val="24"/>
              </w:rPr>
              <w:t>It also follows the client/server model. On one side, we have an IMAP client, which is a process running on a computer. On the other side, we have an IMAP server, which is also a process running on another computer. Both computers are connected through a network.</w:t>
            </w:r>
          </w:p>
          <w:p w14:paraId="37932108"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653B7E13" w14:textId="2D759A1A" w:rsidR="00DC4B44" w:rsidRPr="00DD2710" w:rsidRDefault="009E5179" w:rsidP="00B01480">
            <w:pPr>
              <w:spacing w:line="360" w:lineRule="auto"/>
              <w:ind w:left="34"/>
              <w:jc w:val="both"/>
              <w:rPr>
                <w:rFonts w:ascii="Cambria" w:eastAsia="Cambria" w:hAnsi="Cambria" w:cs="Cambria"/>
                <w:b/>
                <w:bCs/>
                <w:iCs/>
                <w:sz w:val="24"/>
                <w:szCs w:val="24"/>
              </w:rPr>
            </w:pPr>
            <w:r w:rsidRPr="00DD2710">
              <w:rPr>
                <w:rFonts w:ascii="Cambria" w:hAnsi="Cambria"/>
                <w:noProof/>
                <w:sz w:val="24"/>
                <w:szCs w:val="24"/>
              </w:rPr>
              <w:drawing>
                <wp:inline distT="0" distB="0" distL="0" distR="0" wp14:anchorId="13A5975D" wp14:editId="52AC7BF0">
                  <wp:extent cx="4837696" cy="1470660"/>
                  <wp:effectExtent l="0" t="0" r="0" b="0"/>
                  <wp:docPr id="2135378878" name="Picture 12" descr="IMA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P Protocol"/>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53148" cy="1475357"/>
                          </a:xfrm>
                          <a:prstGeom prst="rect">
                            <a:avLst/>
                          </a:prstGeom>
                          <a:noFill/>
                          <a:ln>
                            <a:noFill/>
                          </a:ln>
                        </pic:spPr>
                      </pic:pic>
                    </a:graphicData>
                  </a:graphic>
                </wp:inline>
              </w:drawing>
            </w:r>
          </w:p>
          <w:p w14:paraId="73784439" w14:textId="77777777" w:rsidR="009E5179" w:rsidRPr="00DD2710" w:rsidRDefault="009E5179" w:rsidP="00B01480">
            <w:pPr>
              <w:spacing w:line="360" w:lineRule="auto"/>
              <w:ind w:left="34"/>
              <w:jc w:val="both"/>
              <w:rPr>
                <w:rFonts w:ascii="Cambria" w:eastAsia="Cambria" w:hAnsi="Cambria" w:cs="Cambria"/>
                <w:bCs/>
                <w:sz w:val="24"/>
                <w:szCs w:val="24"/>
              </w:rPr>
            </w:pPr>
            <w:r w:rsidRPr="00DD2710">
              <w:rPr>
                <w:rFonts w:ascii="Cambria" w:eastAsia="Cambria" w:hAnsi="Cambria" w:cs="Cambria"/>
                <w:bCs/>
                <w:sz w:val="24"/>
                <w:szCs w:val="24"/>
              </w:rPr>
              <w:t>The IMAP protocol resides on the TCP/IP transport layer which means that it implicitly uses the reliability of the protocol. Once the TCP connection is established between the IMAP client and IMAP server, the IMAP server listens to the port 143 by default, but this port number can also be changed.</w:t>
            </w:r>
          </w:p>
          <w:p w14:paraId="67DE3025" w14:textId="77777777" w:rsidR="009E5179" w:rsidRPr="00DD2710" w:rsidRDefault="009E5179" w:rsidP="00B01480">
            <w:pPr>
              <w:spacing w:line="360" w:lineRule="auto"/>
              <w:ind w:left="34"/>
              <w:jc w:val="both"/>
              <w:rPr>
                <w:rFonts w:ascii="Cambria" w:eastAsia="Cambria" w:hAnsi="Cambria" w:cs="Cambria"/>
                <w:b/>
                <w:sz w:val="24"/>
                <w:szCs w:val="24"/>
              </w:rPr>
            </w:pPr>
            <w:r w:rsidRPr="00DD2710">
              <w:rPr>
                <w:rFonts w:ascii="Cambria" w:eastAsia="Cambria" w:hAnsi="Cambria" w:cs="Cambria"/>
                <w:b/>
                <w:sz w:val="24"/>
                <w:szCs w:val="24"/>
              </w:rPr>
              <w:t>By default, there are two ports used by IMAP:</w:t>
            </w:r>
          </w:p>
          <w:p w14:paraId="51E9FBF1" w14:textId="77777777" w:rsidR="009E5179" w:rsidRPr="00DD2710" w:rsidRDefault="009E5179">
            <w:pPr>
              <w:pStyle w:val="ListParagraph"/>
              <w:numPr>
                <w:ilvl w:val="0"/>
                <w:numId w:val="209"/>
              </w:numPr>
              <w:spacing w:line="360" w:lineRule="auto"/>
              <w:jc w:val="both"/>
              <w:rPr>
                <w:rFonts w:ascii="Cambria" w:eastAsia="Cambria" w:hAnsi="Cambria" w:cs="Cambria"/>
                <w:bCs/>
                <w:sz w:val="24"/>
                <w:szCs w:val="24"/>
              </w:rPr>
            </w:pPr>
            <w:r w:rsidRPr="00DD2710">
              <w:rPr>
                <w:rFonts w:ascii="Cambria" w:eastAsia="Cambria" w:hAnsi="Cambria" w:cs="Cambria"/>
                <w:b/>
                <w:sz w:val="24"/>
                <w:szCs w:val="24"/>
              </w:rPr>
              <w:t>Port 143:</w:t>
            </w:r>
            <w:r w:rsidRPr="00DD2710">
              <w:rPr>
                <w:rFonts w:ascii="Cambria" w:eastAsia="Cambria" w:hAnsi="Cambria" w:cs="Cambria"/>
                <w:bCs/>
                <w:sz w:val="24"/>
                <w:szCs w:val="24"/>
              </w:rPr>
              <w:t xml:space="preserve"> It is a non-encrypted IMAP port.</w:t>
            </w:r>
          </w:p>
          <w:p w14:paraId="18733A19" w14:textId="77777777" w:rsidR="009E5179" w:rsidRPr="00DD2710" w:rsidRDefault="009E5179">
            <w:pPr>
              <w:pStyle w:val="ListParagraph"/>
              <w:numPr>
                <w:ilvl w:val="0"/>
                <w:numId w:val="209"/>
              </w:numPr>
              <w:spacing w:line="360" w:lineRule="auto"/>
              <w:jc w:val="both"/>
              <w:rPr>
                <w:rFonts w:ascii="Cambria" w:eastAsia="Cambria" w:hAnsi="Cambria" w:cs="Cambria"/>
                <w:bCs/>
                <w:sz w:val="24"/>
                <w:szCs w:val="24"/>
              </w:rPr>
            </w:pPr>
            <w:r w:rsidRPr="00DD2710">
              <w:rPr>
                <w:rFonts w:ascii="Cambria" w:eastAsia="Cambria" w:hAnsi="Cambria" w:cs="Cambria"/>
                <w:b/>
                <w:sz w:val="24"/>
                <w:szCs w:val="24"/>
              </w:rPr>
              <w:t>Port 993:</w:t>
            </w:r>
            <w:r w:rsidRPr="00DD2710">
              <w:rPr>
                <w:rFonts w:ascii="Cambria" w:eastAsia="Cambria" w:hAnsi="Cambria" w:cs="Cambria"/>
                <w:bCs/>
                <w:sz w:val="24"/>
                <w:szCs w:val="24"/>
              </w:rPr>
              <w:t xml:space="preserve"> This port is used when IMAP client wants to connect through IMAP securely.</w:t>
            </w:r>
          </w:p>
          <w:p w14:paraId="178899FD"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Why should we use IMAP instead of POP3 protocol?</w:t>
            </w:r>
          </w:p>
          <w:p w14:paraId="6E884EA2"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POP3 is becoming the most popular protocol for accessing the TCP/IP mailboxes. It implements the offline mail access model, which means that the mails are retrieved from the mail server on the local machine, and then deleted from the mail server. Nowadays, millions of users use the POP3 protocol to access the incoming mails. Due to the offline mail access model, it cannot be used as much. The online model we would prefer in the ideal world. In the online model, we need to be connected to the internet always. The biggest problem with the offline access using POP3 is that the mails are permanently removed from the server, so multiple computers cannot access the mails. The solution to this problem is to store the mails at the remote server rather than on the local server. The POP3 also faces another issue, i.e., data security and safety. The solution to this problem is to use the disconnected access model, which provides the benefits of both online and offline access. In the disconnected access model, the user can retrieve the mail for local use as in the POP3 protocol, and the user does not need to be connected to the internet continuously. However, the changes made to the mailboxes are synchronized between the client and the server. The mail remains on the server so different applications in the future can access it. When developers recognized these benefits, they made some attempts to implement the disconnected access model. This is implemented by using the POP3 commands that provide the option to leave the mails on the server. This works, but only to a limited extent, for example, keeping track of which messages are new or old become an issue when both are retrieved and left on the server. So, the POP3 lacks some features which are required for the proper disconnected access model.</w:t>
            </w:r>
          </w:p>
          <w:p w14:paraId="7E3D80E1"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Cs/>
                <w:sz w:val="24"/>
                <w:szCs w:val="24"/>
              </w:rPr>
              <w:t xml:space="preserve">In the mid-1980s, the development began at Stanford University on a new protocol that would provide a more capable way of accessing the user mailboxes. The result was the development of the interactive mail access protocol, which was later renamed as </w:t>
            </w:r>
            <w:r w:rsidRPr="00DD2710">
              <w:rPr>
                <w:rFonts w:ascii="Cambria" w:eastAsia="Cambria" w:hAnsi="Cambria" w:cs="Cambria"/>
                <w:b/>
                <w:sz w:val="24"/>
                <w:szCs w:val="24"/>
              </w:rPr>
              <w:t>Internet Message Access Protocol</w:t>
            </w:r>
          </w:p>
          <w:p w14:paraId="18862476" w14:textId="77777777" w:rsidR="009E5179" w:rsidRPr="00DD2710" w:rsidRDefault="009E5179" w:rsidP="00B01480">
            <w:pPr>
              <w:spacing w:line="360" w:lineRule="auto"/>
              <w:ind w:left="394"/>
              <w:jc w:val="both"/>
              <w:rPr>
                <w:rFonts w:ascii="Cambria" w:eastAsia="Cambria" w:hAnsi="Cambria" w:cs="Cambria"/>
                <w:b/>
                <w:sz w:val="24"/>
                <w:szCs w:val="24"/>
              </w:rPr>
            </w:pPr>
          </w:p>
          <w:p w14:paraId="6D318BEB" w14:textId="77777777" w:rsidR="009E5179" w:rsidRPr="00DD2710" w:rsidRDefault="009E5179" w:rsidP="00B01480">
            <w:pPr>
              <w:spacing w:line="360" w:lineRule="auto"/>
              <w:jc w:val="both"/>
              <w:rPr>
                <w:rFonts w:ascii="Cambria" w:eastAsia="Cambria" w:hAnsi="Cambria" w:cs="Cambria"/>
                <w:b/>
                <w:sz w:val="24"/>
                <w:szCs w:val="24"/>
              </w:rPr>
            </w:pPr>
            <w:r w:rsidRPr="00DD2710">
              <w:rPr>
                <w:rFonts w:ascii="Cambria" w:eastAsia="Cambria" w:hAnsi="Cambria" w:cs="Cambria"/>
                <w:b/>
                <w:sz w:val="24"/>
                <w:szCs w:val="24"/>
              </w:rPr>
              <w:t>IMAP History and Standards</w:t>
            </w:r>
          </w:p>
          <w:p w14:paraId="20D1BA66" w14:textId="77777777" w:rsidR="009E5179" w:rsidRPr="00DD2710" w:rsidRDefault="009E5179" w:rsidP="00B01480">
            <w:pPr>
              <w:spacing w:line="360" w:lineRule="auto"/>
              <w:jc w:val="both"/>
              <w:rPr>
                <w:rFonts w:ascii="Cambria" w:eastAsia="Cambria" w:hAnsi="Cambria" w:cs="Cambria"/>
                <w:bCs/>
                <w:sz w:val="24"/>
                <w:szCs w:val="24"/>
              </w:rPr>
            </w:pPr>
            <w:r w:rsidRPr="00DD2710">
              <w:rPr>
                <w:rFonts w:ascii="Cambria" w:eastAsia="Cambria" w:hAnsi="Cambria" w:cs="Cambria"/>
                <w:bCs/>
                <w:sz w:val="24"/>
                <w:szCs w:val="24"/>
              </w:rPr>
              <w:t>The first version of IMAP was formally documented as an internet standard was IMAP version 2, and in RFC 1064, and was published in July 1988. It was updated in RFC 1176, August 1990, retaining the same version. So they created a new document of version 3 known as IMAP3. In RFC 1203, which was published in February 1991. However, IMAP3 was never accepted by the market place, so people kept using IMAP2. The extension to the protocol was later created called IMAPbis, which added support for Multipurpose Internet Mail Extensions (MIME) to IMAP. This was a very important development due to the usefulness of MIME. Despite this, IMAPbis was never published as an RFC. This may be due to the problems associated with the IMAP3. In December 1994, IMAP version 4, i.e., IMAP4 was published in two RFCs, i.e., RFC 1730 describing the main protocol and RFC 1731 describing the authentication mechanism for IMAP 4. IMAP 4 is the current version of IMAP, which is widely used today. It continues to be refined, and its latest version is actually known as IMAP4rev1 and is defined in RFC 2060. It is most recently updated in RFC 3501.</w:t>
            </w:r>
          </w:p>
          <w:p w14:paraId="28E890A1"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IMAP Features</w:t>
            </w:r>
          </w:p>
          <w:p w14:paraId="7D014574"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cs="Segoe UI"/>
                <w:b w:val="0"/>
                <w:bCs/>
                <w:sz w:val="24"/>
                <w:szCs w:val="24"/>
              </w:rPr>
              <w:t>IMAP was designed for a specific purpose that provides a more flexible way of how the user accesses the mailbox. It can operate in any of the three modes, i.e., online, offline, and disconnected mode. Out of these, offline and disconnected modes are of interest to most users of the protocol.</w:t>
            </w:r>
          </w:p>
          <w:p w14:paraId="34D27298" w14:textId="77777777" w:rsidR="009E5179" w:rsidRPr="00DD2710" w:rsidRDefault="009E5179" w:rsidP="00B01480">
            <w:pPr>
              <w:pStyle w:val="NormalWeb"/>
              <w:shd w:val="clear" w:color="auto" w:fill="FFFFFF"/>
              <w:spacing w:line="360" w:lineRule="auto"/>
              <w:jc w:val="both"/>
              <w:rPr>
                <w:rFonts w:ascii="Cambria" w:hAnsi="Cambria" w:cs="Segoe UI"/>
                <w:b/>
                <w:bCs/>
              </w:rPr>
            </w:pPr>
            <w:r w:rsidRPr="00DD2710">
              <w:rPr>
                <w:rFonts w:ascii="Cambria" w:hAnsi="Cambria" w:cs="Segoe UI"/>
                <w:b/>
                <w:bCs/>
              </w:rPr>
              <w:t>The following are the features of an IMAP protocol:</w:t>
            </w:r>
          </w:p>
          <w:p w14:paraId="08830A03"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Access and retrieve mail from remote server:</w:t>
            </w:r>
            <w:r w:rsidRPr="00DD2710">
              <w:rPr>
                <w:rFonts w:ascii="Cambria" w:hAnsi="Cambria" w:cs="Segoe UI"/>
                <w:sz w:val="24"/>
                <w:szCs w:val="24"/>
              </w:rPr>
              <w:t xml:space="preserve"> The user can access the mail from the remote server while retaining the mails in the remote server.</w:t>
            </w:r>
          </w:p>
          <w:p w14:paraId="2623D1EF"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Set message flags:</w:t>
            </w:r>
            <w:r w:rsidRPr="00DD2710">
              <w:rPr>
                <w:rFonts w:ascii="Cambria" w:hAnsi="Cambria" w:cs="Segoe UI"/>
                <w:sz w:val="24"/>
                <w:szCs w:val="24"/>
              </w:rPr>
              <w:t xml:space="preserve"> The message flag is set so that the user can keep track of which message he has already seen.</w:t>
            </w:r>
          </w:p>
          <w:p w14:paraId="4739842F"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Manage multiple mailboxes:</w:t>
            </w:r>
            <w:r w:rsidRPr="00DD2710">
              <w:rPr>
                <w:rFonts w:ascii="Cambria" w:hAnsi="Cambria" w:cs="Segoe UI"/>
                <w:sz w:val="24"/>
                <w:szCs w:val="24"/>
              </w:rPr>
              <w:t xml:space="preserve"> The user can manage multiple mailboxes and transfer messages from one mailbox to another. The user can organize them into various categories for those who are working on various projects.</w:t>
            </w:r>
          </w:p>
          <w:p w14:paraId="0490C80F"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Determine information prior to downloading:</w:t>
            </w:r>
            <w:r w:rsidRPr="00DD2710">
              <w:rPr>
                <w:rFonts w:ascii="Cambria" w:hAnsi="Cambria" w:cs="Segoe UI"/>
                <w:sz w:val="24"/>
                <w:szCs w:val="24"/>
              </w:rPr>
              <w:t xml:space="preserve"> It decides whether to retrieve or not before downloading the mail from the mail server.</w:t>
            </w:r>
          </w:p>
          <w:p w14:paraId="415797C7"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Downloads a portion of a message:</w:t>
            </w:r>
            <w:r w:rsidRPr="00DD2710">
              <w:rPr>
                <w:rFonts w:ascii="Cambria" w:hAnsi="Cambria" w:cs="Segoe UI"/>
                <w:sz w:val="24"/>
                <w:szCs w:val="24"/>
              </w:rPr>
              <w:t xml:space="preserve"> It allows you to download the portion of a message, such as one body part from the mime-multi part. This can be useful when there are large multimedia files in a short-text element of a message.</w:t>
            </w:r>
          </w:p>
          <w:p w14:paraId="58668D33"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Organize mails on the server:</w:t>
            </w:r>
            <w:r w:rsidRPr="00DD2710">
              <w:rPr>
                <w:rFonts w:ascii="Cambria" w:hAnsi="Cambria" w:cs="Segoe UI"/>
                <w:sz w:val="24"/>
                <w:szCs w:val="24"/>
              </w:rPr>
              <w:t xml:space="preserve"> In case of POP3, the user is not allowed to manage the mails on the server. On the other hand, the users can organize the mails on the server according to their requirements like they can create, delete or rename the mailbox on the server.</w:t>
            </w:r>
          </w:p>
          <w:p w14:paraId="7143CA8C"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Search:</w:t>
            </w:r>
            <w:r w:rsidRPr="00DD2710">
              <w:rPr>
                <w:rFonts w:ascii="Cambria" w:hAnsi="Cambria" w:cs="Segoe UI"/>
                <w:sz w:val="24"/>
                <w:szCs w:val="24"/>
              </w:rPr>
              <w:t xml:space="preserve"> Users can search for the contents of the emails.</w:t>
            </w:r>
          </w:p>
          <w:p w14:paraId="50BE41B6"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Check email-header:</w:t>
            </w:r>
            <w:r w:rsidRPr="00DD2710">
              <w:rPr>
                <w:rFonts w:ascii="Cambria" w:hAnsi="Cambria" w:cs="Segoe UI"/>
                <w:sz w:val="24"/>
                <w:szCs w:val="24"/>
              </w:rPr>
              <w:t xml:space="preserve"> Users can also check the email-header prior to downloading.</w:t>
            </w:r>
          </w:p>
          <w:p w14:paraId="2DEBCFD7" w14:textId="77777777" w:rsidR="009E5179" w:rsidRPr="00DD2710" w:rsidRDefault="009E5179">
            <w:pPr>
              <w:numPr>
                <w:ilvl w:val="0"/>
                <w:numId w:val="210"/>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b/>
                <w:bCs/>
                <w:sz w:val="24"/>
                <w:szCs w:val="24"/>
              </w:rPr>
              <w:t>Create hierarchy:</w:t>
            </w:r>
            <w:r w:rsidRPr="00DD2710">
              <w:rPr>
                <w:rFonts w:ascii="Cambria" w:hAnsi="Cambria" w:cs="Segoe UI"/>
                <w:sz w:val="24"/>
                <w:szCs w:val="24"/>
              </w:rPr>
              <w:t xml:space="preserve"> Users can also create the folders to organize the mails in a hierarchy.</w:t>
            </w:r>
          </w:p>
          <w:p w14:paraId="2F75D029"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IMAP General Operation</w:t>
            </w:r>
          </w:p>
          <w:p w14:paraId="55BF842B" w14:textId="77777777" w:rsidR="009E5179" w:rsidRPr="00DD2710" w:rsidRDefault="009E5179" w:rsidP="00B01480">
            <w:pPr>
              <w:spacing w:line="360" w:lineRule="auto"/>
              <w:ind w:left="34"/>
              <w:jc w:val="center"/>
              <w:rPr>
                <w:rFonts w:ascii="Cambria" w:eastAsia="Cambria" w:hAnsi="Cambria" w:cs="Cambria"/>
                <w:bCs/>
                <w:sz w:val="24"/>
                <w:szCs w:val="24"/>
              </w:rPr>
            </w:pPr>
            <w:r w:rsidRPr="00DD2710">
              <w:rPr>
                <w:rFonts w:ascii="Cambria" w:hAnsi="Cambria"/>
                <w:noProof/>
                <w:sz w:val="24"/>
                <w:szCs w:val="24"/>
              </w:rPr>
              <w:drawing>
                <wp:inline distT="0" distB="0" distL="0" distR="0" wp14:anchorId="3D680E35" wp14:editId="232425C6">
                  <wp:extent cx="3701143" cy="2055530"/>
                  <wp:effectExtent l="0" t="0" r="0" b="0"/>
                  <wp:docPr id="1746278475" name="Picture 13" descr="IMA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P Protocol"/>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716369" cy="2063986"/>
                          </a:xfrm>
                          <a:prstGeom prst="rect">
                            <a:avLst/>
                          </a:prstGeom>
                          <a:noFill/>
                          <a:ln>
                            <a:noFill/>
                          </a:ln>
                        </pic:spPr>
                      </pic:pic>
                    </a:graphicData>
                  </a:graphic>
                </wp:inline>
              </w:drawing>
            </w:r>
          </w:p>
          <w:p w14:paraId="2F3E4634" w14:textId="77777777" w:rsidR="009E5179" w:rsidRPr="00DD2710" w:rsidRDefault="009E5179">
            <w:pPr>
              <w:numPr>
                <w:ilvl w:val="0"/>
                <w:numId w:val="211"/>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The IMAP is a client-server protocol like POP3 and most other TCP/IP application protocols. The IMAP4 protocol functions only when the IMAP4 must reside on the server where the user mailboxes are located. In c the POP3 does not necessarily require the same physical server that provides the SMTP services. Therefore, in the case of the IMAP protocol, the mailbox must be accessible to both SMTP for incoming mails and IMAP for retrieval and modifications.</w:t>
            </w:r>
          </w:p>
          <w:p w14:paraId="031817E7" w14:textId="77777777" w:rsidR="009E5179" w:rsidRPr="00DD2710" w:rsidRDefault="009E5179">
            <w:pPr>
              <w:numPr>
                <w:ilvl w:val="0"/>
                <w:numId w:val="211"/>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The IMAP uses the Transmission Control Protocol (TCP) for communication to ensure the delivery of data and also received in the order.</w:t>
            </w:r>
          </w:p>
          <w:p w14:paraId="6081A51A" w14:textId="7225ECB3" w:rsidR="009E5179" w:rsidRPr="00DD2710" w:rsidRDefault="009E5179">
            <w:pPr>
              <w:numPr>
                <w:ilvl w:val="0"/>
                <w:numId w:val="211"/>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The IMAP4 listens on a well-known port, i.e., port number 143, for an incoming connection request from the IMAP4 client.</w:t>
            </w:r>
          </w:p>
          <w:p w14:paraId="7F0DB6DB" w14:textId="77777777" w:rsidR="00FB3C29" w:rsidRPr="00DD2710" w:rsidRDefault="00FB3C29" w:rsidP="00FB3C29">
            <w:pPr>
              <w:shd w:val="clear" w:color="auto" w:fill="FFFFFF"/>
              <w:spacing w:before="60" w:after="100" w:afterAutospacing="1" w:line="360" w:lineRule="auto"/>
              <w:ind w:left="502"/>
              <w:jc w:val="both"/>
              <w:rPr>
                <w:rFonts w:ascii="Cambria" w:eastAsia="Times New Roman" w:hAnsi="Cambria" w:cs="Segoe UI"/>
                <w:sz w:val="24"/>
                <w:szCs w:val="24"/>
              </w:rPr>
            </w:pPr>
          </w:p>
          <w:p w14:paraId="5DB7C166" w14:textId="2D8D2423"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b/>
                <w:bCs/>
                <w:sz w:val="24"/>
                <w:szCs w:val="24"/>
              </w:rPr>
            </w:pPr>
            <w:r w:rsidRPr="00DD2710">
              <w:rPr>
                <w:rFonts w:ascii="Cambria" w:eastAsia="Times New Roman" w:hAnsi="Cambria" w:cs="Segoe UI"/>
                <w:b/>
                <w:bCs/>
                <w:sz w:val="24"/>
                <w:szCs w:val="24"/>
              </w:rPr>
              <w:t>Let's understand the IMAP protocol through a simple example.</w:t>
            </w:r>
          </w:p>
          <w:p w14:paraId="074D4DBA" w14:textId="3CC9D760" w:rsidR="009E5179" w:rsidRPr="00DD2710" w:rsidRDefault="009E5179" w:rsidP="00B01480">
            <w:pPr>
              <w:shd w:val="clear" w:color="auto" w:fill="FFFFFF"/>
              <w:spacing w:before="100" w:beforeAutospacing="1" w:after="100" w:afterAutospacing="1" w:line="360" w:lineRule="auto"/>
              <w:jc w:val="center"/>
              <w:rPr>
                <w:rFonts w:ascii="Cambria" w:eastAsia="Times New Roman" w:hAnsi="Cambria" w:cs="Segoe UI"/>
                <w:b/>
                <w:bCs/>
                <w:sz w:val="24"/>
                <w:szCs w:val="24"/>
              </w:rPr>
            </w:pPr>
            <w:r w:rsidRPr="00DD2710">
              <w:rPr>
                <w:rFonts w:ascii="Cambria" w:hAnsi="Cambria"/>
                <w:noProof/>
                <w:sz w:val="24"/>
                <w:szCs w:val="24"/>
              </w:rPr>
              <w:drawing>
                <wp:inline distT="0" distB="0" distL="0" distR="0" wp14:anchorId="28A9DC49" wp14:editId="2D0EA1F8">
                  <wp:extent cx="3361940" cy="1959429"/>
                  <wp:effectExtent l="0" t="0" r="0" b="0"/>
                  <wp:docPr id="134908976" name="Picture 14" descr="IMA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P Protocol"/>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406442" cy="1985366"/>
                          </a:xfrm>
                          <a:prstGeom prst="rect">
                            <a:avLst/>
                          </a:prstGeom>
                          <a:noFill/>
                          <a:ln>
                            <a:noFill/>
                          </a:ln>
                        </pic:spPr>
                      </pic:pic>
                    </a:graphicData>
                  </a:graphic>
                </wp:inline>
              </w:drawing>
            </w:r>
          </w:p>
          <w:p w14:paraId="3BAB805C" w14:textId="77777777" w:rsidR="009E5179" w:rsidRPr="00DD2710" w:rsidRDefault="009E5179" w:rsidP="00B01480">
            <w:pPr>
              <w:shd w:val="clear" w:color="auto" w:fill="FFFFFF"/>
              <w:spacing w:before="100" w:beforeAutospacing="1" w:after="100" w:afterAutospacing="1" w:line="360" w:lineRule="auto"/>
              <w:jc w:val="both"/>
              <w:rPr>
                <w:rFonts w:ascii="Cambria" w:hAnsi="Cambria" w:cs="Segoe UI"/>
                <w:sz w:val="24"/>
                <w:szCs w:val="24"/>
                <w:shd w:val="clear" w:color="auto" w:fill="FFFFFF"/>
              </w:rPr>
            </w:pPr>
            <w:r w:rsidRPr="00DD2710">
              <w:rPr>
                <w:rFonts w:ascii="Cambria" w:hAnsi="Cambria" w:cs="Segoe UI"/>
                <w:sz w:val="24"/>
                <w:szCs w:val="24"/>
                <w:shd w:val="clear" w:color="auto" w:fill="FFFFFF"/>
              </w:rPr>
              <w:t>The IMAP protocol synchronizes all the devices with the main server. Let's suppose we have three devices desktop, mobile, and laptop as shown in the above figure. If all these devices are accessing the same mailbox, then it will be synchronized with all the devices. Here, synchronization means that when mail is opened by one device, then it will be marked as opened in all the other devices, if we delete the mail, then the mail will also be deleted from all the other devices. So, we have synchronization between all the devices. In IMAP, we can see all the folders like spam, inbox, sent, etc. We can also create our own folder known as a custom folder that will be visible in all the other devices.</w:t>
            </w:r>
          </w:p>
          <w:p w14:paraId="31BF37C3"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31BE6819" w14:textId="77777777" w:rsidR="009E5179" w:rsidRPr="00DD2710" w:rsidRDefault="009E5179" w:rsidP="00B01480">
            <w:pPr>
              <w:pStyle w:val="Heading1"/>
              <w:shd w:val="clear" w:color="auto" w:fill="FFFFFF"/>
              <w:spacing w:before="75" w:line="360" w:lineRule="auto"/>
              <w:jc w:val="center"/>
              <w:rPr>
                <w:rFonts w:ascii="Cambria" w:hAnsi="Cambria"/>
                <w:b/>
                <w:bCs/>
                <w:color w:val="auto"/>
                <w:sz w:val="24"/>
                <w:szCs w:val="24"/>
              </w:rPr>
            </w:pPr>
            <w:r w:rsidRPr="00DD2710">
              <w:rPr>
                <w:rFonts w:ascii="Cambria" w:hAnsi="Cambria"/>
                <w:b/>
                <w:bCs/>
                <w:color w:val="auto"/>
                <w:sz w:val="24"/>
                <w:szCs w:val="24"/>
              </w:rPr>
              <w:t>POP Protocol</w:t>
            </w:r>
          </w:p>
          <w:p w14:paraId="70AC5FA5" w14:textId="77777777" w:rsidR="009E5179" w:rsidRPr="00DD2710" w:rsidRDefault="009E5179" w:rsidP="00B01480">
            <w:pPr>
              <w:spacing w:line="360" w:lineRule="auto"/>
              <w:rPr>
                <w:rFonts w:ascii="Cambria" w:hAnsi="Cambria" w:cs="Segoe UI"/>
                <w:sz w:val="24"/>
                <w:szCs w:val="24"/>
                <w:shd w:val="clear" w:color="auto" w:fill="FFFFFF"/>
              </w:rPr>
            </w:pPr>
            <w:r w:rsidRPr="00DD2710">
              <w:rPr>
                <w:rFonts w:ascii="Cambria" w:hAnsi="Cambria" w:cs="Segoe UI"/>
                <w:sz w:val="24"/>
                <w:szCs w:val="24"/>
                <w:shd w:val="clear" w:color="auto" w:fill="FFFFFF"/>
              </w:rPr>
              <w:t>The POP protocol stands for Post Office Protocol. As we know that SMTP is used as a message transfer agent. When the message is sent, then SMPT is used to deliver the message from the client to the server and then to the recipient server. But the message is sent from the recipient server to the actual server with the help of the Message Access Agent. The Message Access Agent contains two types of protocols, i.e., POP3 and IMAP.</w:t>
            </w:r>
          </w:p>
          <w:p w14:paraId="1FDE319B"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How is mail transmitted?</w:t>
            </w:r>
          </w:p>
          <w:p w14:paraId="2A21DA1B" w14:textId="77777777" w:rsidR="009E5179" w:rsidRPr="00DD2710" w:rsidRDefault="009E5179" w:rsidP="00B01480">
            <w:pPr>
              <w:spacing w:line="360" w:lineRule="auto"/>
              <w:rPr>
                <w:rFonts w:ascii="Cambria" w:hAnsi="Cambria"/>
                <w:sz w:val="24"/>
                <w:szCs w:val="24"/>
              </w:rPr>
            </w:pPr>
            <w:r w:rsidRPr="00DD2710">
              <w:rPr>
                <w:rFonts w:ascii="Cambria" w:hAnsi="Cambria"/>
                <w:noProof/>
                <w:sz w:val="24"/>
                <w:szCs w:val="24"/>
              </w:rPr>
              <w:drawing>
                <wp:inline distT="0" distB="0" distL="0" distR="0" wp14:anchorId="286A08BF" wp14:editId="06DE56AA">
                  <wp:extent cx="5156835" cy="2533650"/>
                  <wp:effectExtent l="0" t="0" r="0" b="0"/>
                  <wp:docPr id="22817645" name="Picture 15" descr="PO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P Protocol"/>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156835" cy="2533650"/>
                          </a:xfrm>
                          <a:prstGeom prst="rect">
                            <a:avLst/>
                          </a:prstGeom>
                          <a:noFill/>
                          <a:ln>
                            <a:noFill/>
                          </a:ln>
                        </pic:spPr>
                      </pic:pic>
                    </a:graphicData>
                  </a:graphic>
                </wp:inline>
              </w:drawing>
            </w:r>
          </w:p>
          <w:p w14:paraId="6FB90CA1"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Suppose sender wants to send the mail to receiver. First mail is transmitted to the sender's mail server. Then, the mail is transmitted from the sender's mail server to the receiver's mail server over the internet. On receiving the mail at the receiver's mail server, the mail is then sent to the user. The whole process is done with the help of Email protocols. The transmission of mail from the sender to the sender's mail server and then to the receiver's mail server is done with the help of the </w:t>
            </w:r>
            <w:hyperlink r:id="rId129" w:history="1">
              <w:r w:rsidRPr="00DD2710">
                <w:rPr>
                  <w:rStyle w:val="Hyperlink"/>
                  <w:rFonts w:ascii="Cambria" w:hAnsi="Cambria" w:cs="Segoe UI"/>
                  <w:color w:val="auto"/>
                </w:rPr>
                <w:t>SMTP protocol</w:t>
              </w:r>
            </w:hyperlink>
            <w:r w:rsidRPr="00DD2710">
              <w:rPr>
                <w:rFonts w:ascii="Cambria" w:hAnsi="Cambria" w:cs="Segoe UI"/>
              </w:rPr>
              <w:t>. At the receiver's mail server, the POP or </w:t>
            </w:r>
            <w:hyperlink r:id="rId130" w:history="1">
              <w:r w:rsidRPr="00DD2710">
                <w:rPr>
                  <w:rStyle w:val="Hyperlink"/>
                  <w:rFonts w:ascii="Cambria" w:hAnsi="Cambria" w:cs="Segoe UI"/>
                  <w:color w:val="auto"/>
                </w:rPr>
                <w:t>IMAP protocol</w:t>
              </w:r>
            </w:hyperlink>
            <w:r w:rsidRPr="00DD2710">
              <w:rPr>
                <w:rFonts w:ascii="Cambria" w:hAnsi="Cambria" w:cs="Segoe UI"/>
              </w:rPr>
              <w:t> takes the data and transmits to the actual user.</w:t>
            </w:r>
          </w:p>
          <w:p w14:paraId="469F25DF" w14:textId="6ADFED3D"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Since SMTP is a push protocol so it pushes the message from the client to the server. As we can observe in the above figure that SMTP pushes the message from the client to the recipient's mail server. The third stage of email communication requires a pull protocol, and POP is a pull protocol. When the mail is transmitted from the recipient mail server to the client which means that the client is pulling the mail from the server.</w:t>
            </w:r>
          </w:p>
          <w:p w14:paraId="627CA6A4"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What is POP3?</w:t>
            </w:r>
          </w:p>
          <w:p w14:paraId="6311C681" w14:textId="77777777" w:rsidR="009E5179" w:rsidRPr="00DD2710" w:rsidRDefault="009E5179" w:rsidP="00B01480">
            <w:pPr>
              <w:pStyle w:val="Heading3"/>
              <w:shd w:val="clear" w:color="auto" w:fill="FFFFFF"/>
              <w:spacing w:line="360" w:lineRule="auto"/>
              <w:jc w:val="both"/>
              <w:rPr>
                <w:rFonts w:ascii="Cambria" w:hAnsi="Cambria" w:cs="Times New Roman"/>
                <w:b w:val="0"/>
                <w:bCs/>
                <w:sz w:val="24"/>
                <w:szCs w:val="24"/>
              </w:rPr>
            </w:pPr>
            <w:r w:rsidRPr="00DD2710">
              <w:rPr>
                <w:rFonts w:ascii="Cambria" w:hAnsi="Cambria" w:cs="Segoe UI"/>
                <w:b w:val="0"/>
                <w:bCs/>
                <w:sz w:val="24"/>
                <w:szCs w:val="24"/>
              </w:rPr>
              <w:t>The POP3 is a simple protocol and having very limited functionalities. In the case of the POP3 protocol, the POP3 client is installed on the recipient system while the POP3 server is installed on the recipient's mail server.</w:t>
            </w:r>
          </w:p>
          <w:p w14:paraId="3BF93667" w14:textId="77777777" w:rsidR="009E5179" w:rsidRPr="00DD2710" w:rsidRDefault="009E5179" w:rsidP="00B01480">
            <w:pPr>
              <w:pStyle w:val="Heading3"/>
              <w:shd w:val="clear" w:color="auto" w:fill="FFFFFF"/>
              <w:spacing w:line="360" w:lineRule="auto"/>
              <w:jc w:val="both"/>
              <w:rPr>
                <w:rFonts w:ascii="Cambria" w:hAnsi="Cambria" w:cs="Times New Roman"/>
                <w:b w:val="0"/>
                <w:sz w:val="24"/>
                <w:szCs w:val="24"/>
              </w:rPr>
            </w:pPr>
            <w:r w:rsidRPr="00DD2710">
              <w:rPr>
                <w:rFonts w:ascii="Cambria" w:hAnsi="Cambria"/>
                <w:b w:val="0"/>
                <w:bCs/>
                <w:sz w:val="24"/>
                <w:szCs w:val="24"/>
              </w:rPr>
              <w:t>History of POP3 protocol</w:t>
            </w:r>
          </w:p>
          <w:p w14:paraId="62A8EAB4"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The first version of post office protocol was first introduced in 1984 as RFC 918 by the </w:t>
            </w:r>
            <w:hyperlink r:id="rId131" w:history="1">
              <w:r w:rsidRPr="00DD2710">
                <w:rPr>
                  <w:rStyle w:val="Hyperlink"/>
                  <w:rFonts w:ascii="Cambria" w:hAnsi="Cambria" w:cs="Segoe UI"/>
                  <w:color w:val="auto"/>
                </w:rPr>
                <w:t>internet</w:t>
              </w:r>
            </w:hyperlink>
            <w:r w:rsidRPr="00DD2710">
              <w:rPr>
                <w:rFonts w:ascii="Cambria" w:hAnsi="Cambria" w:cs="Segoe UI"/>
              </w:rPr>
              <w:t> engineering task force. The developers developed a simple and effective email protocol known as the POP3 protocol, which is used for retrieving the emails from the server. This provides the facility for accessing the mails offline rather than accessing the mailbox offline.</w:t>
            </w:r>
          </w:p>
          <w:p w14:paraId="0540DAB4"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In 1985, the post office protocol version 2 was introduced in RFC 937, but it was replaced with the post office protocol version 3 in 1988 with the publication of RFC 1081. Then, POP3 was revised for the next 10 years before it was published. Once it was refined completely, it got published on 1996.</w:t>
            </w:r>
          </w:p>
          <w:p w14:paraId="2412E0AB"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Although the POP3 protocol has undergone various enhancements, the developers maintained a basic principle that it follows a three-stage process at the time of mail retrieval between the client and the server. They tried to make this protocol very simple, and this simplicity makes this protocol very popular today.</w:t>
            </w:r>
          </w:p>
          <w:p w14:paraId="72AFBAC6"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Let's understand the working of the POP3 protocol.</w:t>
            </w:r>
          </w:p>
          <w:p w14:paraId="5A9D2F4B" w14:textId="77777777" w:rsidR="009E5179" w:rsidRPr="00DD2710" w:rsidRDefault="009E5179" w:rsidP="00FB3C29">
            <w:pPr>
              <w:pStyle w:val="NormalWeb"/>
              <w:shd w:val="clear" w:color="auto" w:fill="FFFFFF"/>
              <w:spacing w:line="360" w:lineRule="auto"/>
              <w:jc w:val="center"/>
              <w:rPr>
                <w:rFonts w:ascii="Cambria" w:hAnsi="Cambria" w:cs="Segoe UI"/>
              </w:rPr>
            </w:pPr>
            <w:r w:rsidRPr="00DD2710">
              <w:rPr>
                <w:rFonts w:ascii="Cambria" w:hAnsi="Cambria"/>
                <w:noProof/>
              </w:rPr>
              <w:drawing>
                <wp:inline distT="0" distB="0" distL="0" distR="0" wp14:anchorId="1AAF71FB" wp14:editId="2BEC9B0D">
                  <wp:extent cx="4084320" cy="2771503"/>
                  <wp:effectExtent l="0" t="0" r="0" b="0"/>
                  <wp:docPr id="1822208070" name="Picture 16" descr="PO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P Protocol"/>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7297" cy="2773523"/>
                          </a:xfrm>
                          <a:prstGeom prst="rect">
                            <a:avLst/>
                          </a:prstGeom>
                          <a:noFill/>
                          <a:ln>
                            <a:noFill/>
                          </a:ln>
                        </pic:spPr>
                      </pic:pic>
                    </a:graphicData>
                  </a:graphic>
                </wp:inline>
              </w:drawing>
            </w:r>
          </w:p>
          <w:p w14:paraId="5B2C49B4"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To establish the connection between the POP3 server and the POP3 client, the POP3 server asks for the user name to the POP3 client. If the username is found in the POP3 server, then it sends the ok message. It then asks for the password from the POP3 client; then the POP3 client sends the password to the POP3 server. If the password is matched, then the POP3 server sends the OK message, and the connection gets established. After the establishment of a connection, the client can see the list of mails on the POP3 mail server. In the list of mails, the user will get the email numbers and sizes from the server. Out of this list, the user can start the retrieval of mail.</w:t>
            </w:r>
          </w:p>
          <w:p w14:paraId="4D146917"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Once the client retrieves all the emails from the server, all the emails from the server are deleted. Therefore, we can say that the emails are restricted to a particular machine, so it would not be possible to access the same mails on another machine. This situation can be overcome by configuring the email settings to leave a copy of mail on the mail server.</w:t>
            </w:r>
          </w:p>
          <w:p w14:paraId="23106402" w14:textId="77777777" w:rsidR="009E5179" w:rsidRPr="00DD2710" w:rsidRDefault="009E5179" w:rsidP="00B01480">
            <w:pPr>
              <w:pStyle w:val="Heading3"/>
              <w:shd w:val="clear" w:color="auto" w:fill="FFFFFF"/>
              <w:spacing w:line="360" w:lineRule="auto"/>
              <w:jc w:val="both"/>
              <w:rPr>
                <w:rFonts w:ascii="Cambria" w:hAnsi="Cambria" w:cs="Times New Roman"/>
                <w:sz w:val="24"/>
                <w:szCs w:val="24"/>
              </w:rPr>
            </w:pPr>
            <w:r w:rsidRPr="00DD2710">
              <w:rPr>
                <w:rFonts w:ascii="Cambria" w:hAnsi="Cambria"/>
                <w:sz w:val="24"/>
                <w:szCs w:val="24"/>
              </w:rPr>
              <w:t>ADVANTAGES OF POP3 PROTOCOL</w:t>
            </w:r>
          </w:p>
          <w:p w14:paraId="46D97399"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The following are the advantages of a POP3 protocol:</w:t>
            </w:r>
          </w:p>
          <w:p w14:paraId="1F348A61"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It allows the users to read the email offline. It requires an internet connection only at the time of downloading emails from the server. Once the mails are downloaded from the server, then all the downloaded mails reside on our PC or hard disk of our computer, which can be accessed without the internet. Therefore, we can say that the POP3 protocol does not require permanent internet connectivity.</w:t>
            </w:r>
          </w:p>
          <w:p w14:paraId="3DAD5DE4"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It provides easy and fast access to the emails as they are already stored on our PC.</w:t>
            </w:r>
          </w:p>
          <w:p w14:paraId="3EF7C593"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There is no limit on the size of the email which we receive or send.</w:t>
            </w:r>
          </w:p>
          <w:p w14:paraId="426378C3"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It requires less server storage space as all the mails are stored on the local machine.</w:t>
            </w:r>
          </w:p>
          <w:p w14:paraId="7D1C9AF1"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There is maximum size on the mailbox, but it is limited by the size of the hard disk.</w:t>
            </w:r>
          </w:p>
          <w:p w14:paraId="4D71020A"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It is a simple protocol so it is one of the most popular protocols used today.</w:t>
            </w:r>
          </w:p>
          <w:p w14:paraId="03682875" w14:textId="77777777" w:rsidR="009E5179" w:rsidRPr="00DD2710" w:rsidRDefault="009E5179">
            <w:pPr>
              <w:numPr>
                <w:ilvl w:val="0"/>
                <w:numId w:val="212"/>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It is easy to configure and use.</w:t>
            </w:r>
          </w:p>
          <w:p w14:paraId="4895DDFC" w14:textId="77777777" w:rsidR="009E5179" w:rsidRPr="00DD2710" w:rsidRDefault="009E5179" w:rsidP="00B01480">
            <w:pPr>
              <w:shd w:val="clear" w:color="auto" w:fill="FFFFFF"/>
              <w:spacing w:before="60" w:after="100" w:afterAutospacing="1" w:line="360" w:lineRule="auto"/>
              <w:jc w:val="both"/>
              <w:rPr>
                <w:rFonts w:ascii="Cambria" w:hAnsi="Cambria" w:cs="Segoe UI"/>
                <w:sz w:val="24"/>
                <w:szCs w:val="24"/>
              </w:rPr>
            </w:pPr>
          </w:p>
          <w:p w14:paraId="4DE4B66B" w14:textId="77777777" w:rsidR="009E5179" w:rsidRPr="00DD2710" w:rsidRDefault="009E5179"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DISADVANTAGES OF POP3 PROTOCOL</w:t>
            </w:r>
          </w:p>
          <w:p w14:paraId="5A36FD43"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The following are the advantages of a POP3 protocol:</w:t>
            </w:r>
          </w:p>
          <w:p w14:paraId="0A9EDDBE" w14:textId="77777777" w:rsidR="009E5179" w:rsidRPr="00DD2710" w:rsidRDefault="009E5179">
            <w:pPr>
              <w:numPr>
                <w:ilvl w:val="0"/>
                <w:numId w:val="213"/>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If the emails are downloaded from the server, then all the mails are deleted from the server by default. So, mails cannot be accessed from other machines unless they are configured to leave a copy of the mail on the server.</w:t>
            </w:r>
          </w:p>
          <w:p w14:paraId="0BAD72CE" w14:textId="77777777" w:rsidR="009E5179" w:rsidRPr="00DD2710" w:rsidRDefault="009E5179">
            <w:pPr>
              <w:numPr>
                <w:ilvl w:val="0"/>
                <w:numId w:val="213"/>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Transferring the mail folder from the local machine to another machine can be difficult.</w:t>
            </w:r>
          </w:p>
          <w:p w14:paraId="181A05D5" w14:textId="77777777" w:rsidR="009E5179" w:rsidRPr="00DD2710" w:rsidRDefault="009E5179">
            <w:pPr>
              <w:numPr>
                <w:ilvl w:val="0"/>
                <w:numId w:val="213"/>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Since all the attachments are stored on your local machine, there is a high risk of a virus attack if the virus scanner does not scan them. The virus attack can harm the computer.</w:t>
            </w:r>
          </w:p>
          <w:p w14:paraId="395E6A50" w14:textId="77777777" w:rsidR="009E5179" w:rsidRPr="00DD2710" w:rsidRDefault="009E5179">
            <w:pPr>
              <w:numPr>
                <w:ilvl w:val="0"/>
                <w:numId w:val="213"/>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The email folder which is downloaded from the mail server can also become corrupted.</w:t>
            </w:r>
          </w:p>
          <w:p w14:paraId="76213FCC" w14:textId="77777777" w:rsidR="009E5179" w:rsidRPr="00DD2710" w:rsidRDefault="009E5179">
            <w:pPr>
              <w:numPr>
                <w:ilvl w:val="0"/>
                <w:numId w:val="213"/>
              </w:numPr>
              <w:shd w:val="clear" w:color="auto" w:fill="FFFFFF"/>
              <w:spacing w:before="60" w:after="100" w:afterAutospacing="1" w:line="360" w:lineRule="auto"/>
              <w:jc w:val="both"/>
              <w:rPr>
                <w:rFonts w:ascii="Cambria" w:hAnsi="Cambria" w:cs="Segoe UI"/>
                <w:sz w:val="24"/>
                <w:szCs w:val="24"/>
              </w:rPr>
            </w:pPr>
            <w:r w:rsidRPr="00DD2710">
              <w:rPr>
                <w:rFonts w:ascii="Cambria" w:hAnsi="Cambria" w:cs="Segoe UI"/>
                <w:sz w:val="24"/>
                <w:szCs w:val="24"/>
              </w:rPr>
              <w:t>The mails are stored on the local machine, so anyone who sits on your machine can access the email folder.</w:t>
            </w:r>
          </w:p>
          <w:p w14:paraId="05D3C7CD" w14:textId="77777777" w:rsidR="009E5179" w:rsidRPr="00DD2710" w:rsidRDefault="009E5179" w:rsidP="00B01480">
            <w:pPr>
              <w:shd w:val="clear" w:color="auto" w:fill="FFFFFF"/>
              <w:spacing w:before="60" w:after="100" w:afterAutospacing="1" w:line="360" w:lineRule="auto"/>
              <w:ind w:left="491"/>
              <w:jc w:val="both"/>
              <w:rPr>
                <w:rFonts w:ascii="Cambria" w:hAnsi="Cambria" w:cs="Segoe UI"/>
                <w:sz w:val="24"/>
                <w:szCs w:val="24"/>
              </w:rPr>
            </w:pPr>
          </w:p>
          <w:p w14:paraId="749972E9" w14:textId="77777777" w:rsidR="009E5179" w:rsidRPr="00DD2710" w:rsidRDefault="009E5179" w:rsidP="00B01480">
            <w:pPr>
              <w:pStyle w:val="Heading1"/>
              <w:shd w:val="clear" w:color="auto" w:fill="FFFFFF"/>
              <w:spacing w:before="75" w:line="360" w:lineRule="auto"/>
              <w:jc w:val="center"/>
              <w:rPr>
                <w:rFonts w:ascii="Cambria" w:hAnsi="Cambria"/>
                <w:b/>
                <w:bCs/>
                <w:color w:val="auto"/>
                <w:sz w:val="24"/>
                <w:szCs w:val="24"/>
              </w:rPr>
            </w:pPr>
            <w:r w:rsidRPr="00DD2710">
              <w:rPr>
                <w:rFonts w:ascii="Cambria" w:hAnsi="Cambria"/>
                <w:b/>
                <w:bCs/>
                <w:color w:val="auto"/>
                <w:sz w:val="24"/>
                <w:szCs w:val="24"/>
              </w:rPr>
              <w:t>CIFS</w:t>
            </w:r>
          </w:p>
          <w:p w14:paraId="3DDA53F3" w14:textId="77777777"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CIFS is an abbreviation of the Common Internet File System. It is a protocol of the network filesystem. This protocol provides the shared access to files, printers, and the serial ports between the machines on the network. It is used on those devices which run on the </w:t>
            </w:r>
            <w:hyperlink r:id="rId133" w:history="1">
              <w:r w:rsidRPr="00DD2710">
                <w:rPr>
                  <w:rFonts w:ascii="Cambria" w:eastAsia="Times New Roman" w:hAnsi="Cambria" w:cs="Segoe UI"/>
                  <w:sz w:val="24"/>
                  <w:szCs w:val="24"/>
                  <w:u w:val="single"/>
                </w:rPr>
                <w:t>Windows Operating System</w:t>
              </w:r>
            </w:hyperlink>
            <w:r w:rsidRPr="00DD2710">
              <w:rPr>
                <w:rFonts w:ascii="Cambria" w:eastAsia="Times New Roman" w:hAnsi="Cambria" w:cs="Segoe UI"/>
                <w:sz w:val="24"/>
                <w:szCs w:val="24"/>
              </w:rPr>
              <w:t>.</w:t>
            </w:r>
          </w:p>
          <w:p w14:paraId="7BD35C21" w14:textId="77777777"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Common Internet File System was introduced as a specific or advanced version of Server Message Block (SMB), which was created by Microsoft in the year of 1996. It is basically used for sharing the files remotely via </w:t>
            </w:r>
            <w:hyperlink r:id="rId134" w:history="1">
              <w:r w:rsidRPr="00DD2710">
                <w:rPr>
                  <w:rFonts w:ascii="Cambria" w:eastAsia="Times New Roman" w:hAnsi="Cambria" w:cs="Segoe UI"/>
                  <w:sz w:val="24"/>
                  <w:szCs w:val="24"/>
                  <w:u w:val="single"/>
                </w:rPr>
                <w:t>Internet Protocol</w:t>
              </w:r>
            </w:hyperlink>
            <w:r w:rsidRPr="00DD2710">
              <w:rPr>
                <w:rFonts w:ascii="Cambria" w:eastAsia="Times New Roman" w:hAnsi="Cambria" w:cs="Segoe UI"/>
                <w:sz w:val="24"/>
                <w:szCs w:val="24"/>
              </w:rPr>
              <w:t> (IP).</w:t>
            </w:r>
          </w:p>
          <w:p w14:paraId="7682496F" w14:textId="77777777"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This protocol is also used in embedded and appliance systems. </w:t>
            </w:r>
            <w:hyperlink r:id="rId135" w:history="1">
              <w:r w:rsidRPr="00DD2710">
                <w:rPr>
                  <w:rFonts w:ascii="Cambria" w:eastAsia="Times New Roman" w:hAnsi="Cambria" w:cs="Segoe UI"/>
                  <w:sz w:val="24"/>
                  <w:szCs w:val="24"/>
                  <w:u w:val="single"/>
                </w:rPr>
                <w:t>NAS</w:t>
              </w:r>
            </w:hyperlink>
            <w:r w:rsidRPr="00DD2710">
              <w:rPr>
                <w:rFonts w:ascii="Cambria" w:eastAsia="Times New Roman" w:hAnsi="Cambria" w:cs="Segoe UI"/>
                <w:sz w:val="24"/>
                <w:szCs w:val="24"/>
              </w:rPr>
              <w:t> (Network Attached Storage) and </w:t>
            </w:r>
            <w:hyperlink r:id="rId136" w:history="1">
              <w:r w:rsidRPr="00DD2710">
                <w:rPr>
                  <w:rFonts w:ascii="Cambria" w:eastAsia="Times New Roman" w:hAnsi="Cambria" w:cs="Segoe UI"/>
                  <w:sz w:val="24"/>
                  <w:szCs w:val="24"/>
                  <w:u w:val="single"/>
                </w:rPr>
                <w:t>SAN</w:t>
              </w:r>
            </w:hyperlink>
            <w:r w:rsidRPr="00DD2710">
              <w:rPr>
                <w:rFonts w:ascii="Cambria" w:eastAsia="Times New Roman" w:hAnsi="Cambria" w:cs="Segoe UI"/>
                <w:sz w:val="24"/>
                <w:szCs w:val="24"/>
              </w:rPr>
              <w:t> (Storage Area Network) are the recent storage products which are based on the CIFS.</w:t>
            </w:r>
          </w:p>
          <w:p w14:paraId="7F481371" w14:textId="77777777"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This protocol enables the client to manipulate the files as same as if they were manipulating on the local computers. It also allows a group of users for sharing the document within corporate intranets. It provides various features which are not supported by NFS. This protocol is also supported by other OS such as Unix.</w:t>
            </w:r>
          </w:p>
          <w:p w14:paraId="0B1EDA74" w14:textId="77777777" w:rsidR="009E5179" w:rsidRPr="00DD2710" w:rsidRDefault="009E5179" w:rsidP="00B01480">
            <w:pPr>
              <w:shd w:val="clear" w:color="auto" w:fill="FFFFFF"/>
              <w:spacing w:before="100" w:beforeAutospacing="1" w:after="100" w:afterAutospacing="1" w:line="360" w:lineRule="auto"/>
              <w:jc w:val="both"/>
              <w:rPr>
                <w:rFonts w:ascii="Cambria" w:eastAsia="Times New Roman" w:hAnsi="Cambria" w:cs="Segoe UI"/>
                <w:b/>
                <w:bCs/>
                <w:sz w:val="24"/>
                <w:szCs w:val="24"/>
              </w:rPr>
            </w:pPr>
            <w:r w:rsidRPr="00DD2710">
              <w:rPr>
                <w:rFonts w:ascii="Cambria" w:eastAsia="Times New Roman" w:hAnsi="Cambria" w:cs="Segoe UI"/>
                <w:b/>
                <w:bCs/>
                <w:sz w:val="24"/>
                <w:szCs w:val="24"/>
              </w:rPr>
              <w:t>Following are three main entities which define the CIFS:</w:t>
            </w:r>
          </w:p>
          <w:p w14:paraId="39AF461E" w14:textId="77777777" w:rsidR="009E5179" w:rsidRPr="00DD2710" w:rsidRDefault="009E5179">
            <w:pPr>
              <w:numPr>
                <w:ilvl w:val="0"/>
                <w:numId w:val="214"/>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b/>
                <w:bCs/>
                <w:sz w:val="24"/>
                <w:szCs w:val="24"/>
              </w:rPr>
              <w:t>Client:</w:t>
            </w:r>
            <w:r w:rsidRPr="00DD2710">
              <w:rPr>
                <w:rFonts w:ascii="Cambria" w:eastAsia="Times New Roman" w:hAnsi="Cambria" w:cs="Segoe UI"/>
                <w:sz w:val="24"/>
                <w:szCs w:val="24"/>
              </w:rPr>
              <w:t> The client is a user who initiates most of the messages and the implementation of a protocol.</w:t>
            </w:r>
          </w:p>
          <w:p w14:paraId="1421CCA9" w14:textId="77777777" w:rsidR="009E5179" w:rsidRPr="00DD2710" w:rsidRDefault="009E5179">
            <w:pPr>
              <w:numPr>
                <w:ilvl w:val="0"/>
                <w:numId w:val="214"/>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b/>
                <w:bCs/>
                <w:sz w:val="24"/>
                <w:szCs w:val="24"/>
              </w:rPr>
              <w:t>Server:</w:t>
            </w:r>
            <w:r w:rsidRPr="00DD2710">
              <w:rPr>
                <w:rFonts w:ascii="Cambria" w:eastAsia="Times New Roman" w:hAnsi="Cambria" w:cs="Segoe UI"/>
                <w:sz w:val="24"/>
                <w:szCs w:val="24"/>
              </w:rPr>
              <w:t> It stores the messages in the network and performs the functionality.</w:t>
            </w:r>
          </w:p>
          <w:p w14:paraId="6FB5281D" w14:textId="77777777" w:rsidR="009E5179" w:rsidRPr="00DD2710" w:rsidRDefault="009E5179">
            <w:pPr>
              <w:numPr>
                <w:ilvl w:val="0"/>
                <w:numId w:val="214"/>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b/>
                <w:bCs/>
                <w:sz w:val="24"/>
                <w:szCs w:val="24"/>
              </w:rPr>
              <w:t>Application:</w:t>
            </w:r>
            <w:r w:rsidRPr="00DD2710">
              <w:rPr>
                <w:rFonts w:ascii="Cambria" w:eastAsia="Times New Roman" w:hAnsi="Cambria" w:cs="Segoe UI"/>
                <w:sz w:val="24"/>
                <w:szCs w:val="24"/>
              </w:rPr>
              <w:t> By using the application, clients access the files which are shared over the network.</w:t>
            </w:r>
          </w:p>
          <w:p w14:paraId="13D0CDA2" w14:textId="77777777" w:rsidR="009E5179" w:rsidRPr="00DD2710" w:rsidRDefault="009E5179"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Features of CIFS</w:t>
            </w:r>
          </w:p>
          <w:p w14:paraId="4C6D854F" w14:textId="77777777" w:rsidR="009E5179" w:rsidRPr="00DD2710" w:rsidRDefault="009E5179" w:rsidP="00B01480">
            <w:pPr>
              <w:pStyle w:val="NormalWeb"/>
              <w:shd w:val="clear" w:color="auto" w:fill="FFFFFF"/>
              <w:spacing w:line="360" w:lineRule="auto"/>
              <w:jc w:val="both"/>
              <w:rPr>
                <w:rFonts w:ascii="Cambria" w:hAnsi="Cambria" w:cs="Segoe UI"/>
              </w:rPr>
            </w:pPr>
            <w:r w:rsidRPr="00DD2710">
              <w:rPr>
                <w:rFonts w:ascii="Cambria" w:hAnsi="Cambria" w:cs="Segoe UI"/>
              </w:rPr>
              <w:t>Following are the important characteristics or features of the Common Internet File System:</w:t>
            </w:r>
          </w:p>
          <w:p w14:paraId="20A01027"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File Access:</w:t>
            </w:r>
            <w:r w:rsidRPr="00DD2710">
              <w:rPr>
                <w:rFonts w:ascii="Cambria" w:hAnsi="Cambria" w:cs="Segoe UI"/>
                <w:sz w:val="24"/>
                <w:szCs w:val="24"/>
              </w:rPr>
              <w:t> Clients can easily open, close, read, write, and seek the files over the network.</w:t>
            </w:r>
          </w:p>
          <w:p w14:paraId="37986396"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Authenticate Transfer:</w:t>
            </w:r>
            <w:r w:rsidRPr="00DD2710">
              <w:rPr>
                <w:rFonts w:ascii="Cambria" w:hAnsi="Cambria" w:cs="Segoe UI"/>
                <w:sz w:val="24"/>
                <w:szCs w:val="24"/>
              </w:rPr>
              <w:t> A client can easily create one or more secure contexts over the network so that there is no chance of data loss.</w:t>
            </w:r>
          </w:p>
          <w:p w14:paraId="6C314CE7"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Resource Access:</w:t>
            </w:r>
            <w:r w:rsidRPr="00DD2710">
              <w:rPr>
                <w:rFonts w:ascii="Cambria" w:hAnsi="Cambria" w:cs="Segoe UI"/>
                <w:sz w:val="24"/>
                <w:szCs w:val="24"/>
              </w:rPr>
              <w:t> A client can concurrently access the one or more shared services on the target server.</w:t>
            </w:r>
          </w:p>
          <w:p w14:paraId="3A602AD6"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Transport Independent:</w:t>
            </w:r>
            <w:r w:rsidRPr="00DD2710">
              <w:rPr>
                <w:rFonts w:ascii="Cambria" w:hAnsi="Cambria" w:cs="Segoe UI"/>
                <w:sz w:val="24"/>
                <w:szCs w:val="24"/>
              </w:rPr>
              <w:t> This protocol does not need any external protocol for passing the SMB messages between the client and the server.</w:t>
            </w:r>
          </w:p>
          <w:p w14:paraId="16582365"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Extended Attributes:</w:t>
            </w:r>
            <w:r w:rsidRPr="00DD2710">
              <w:rPr>
                <w:rFonts w:ascii="Cambria" w:hAnsi="Cambria" w:cs="Segoe UI"/>
                <w:sz w:val="24"/>
                <w:szCs w:val="24"/>
              </w:rPr>
              <w:t> Common Internet File System supports those attributes which come under the non-filesystem.</w:t>
            </w:r>
          </w:p>
          <w:p w14:paraId="4E529063"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Flexible Connectivity:</w:t>
            </w:r>
            <w:r w:rsidRPr="00DD2710">
              <w:rPr>
                <w:rFonts w:ascii="Cambria" w:hAnsi="Cambria" w:cs="Segoe UI"/>
                <w:sz w:val="24"/>
                <w:szCs w:val="24"/>
              </w:rPr>
              <w:t> A single client can easily make one or more networks to each server.</w:t>
            </w:r>
          </w:p>
          <w:p w14:paraId="507A16BB"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Notification:</w:t>
            </w:r>
            <w:r w:rsidRPr="00DD2710">
              <w:rPr>
                <w:rFonts w:ascii="Cambria" w:hAnsi="Cambria" w:cs="Segoe UI"/>
                <w:sz w:val="24"/>
                <w:szCs w:val="24"/>
              </w:rPr>
              <w:t> When the file content is modified by the client or any user, then the server notifies or specifies the modifications.</w:t>
            </w:r>
          </w:p>
          <w:p w14:paraId="76C6EBEE"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Safe Caching:</w:t>
            </w:r>
            <w:r w:rsidRPr="00DD2710">
              <w:rPr>
                <w:rFonts w:ascii="Cambria" w:hAnsi="Cambria" w:cs="Segoe UI"/>
                <w:sz w:val="24"/>
                <w:szCs w:val="24"/>
              </w:rPr>
              <w:t> This protocol enables the client or user to cache data for better performance.</w:t>
            </w:r>
          </w:p>
          <w:p w14:paraId="48560E29" w14:textId="77777777" w:rsidR="009E5179" w:rsidRPr="00DD2710" w:rsidRDefault="009E5179">
            <w:pPr>
              <w:numPr>
                <w:ilvl w:val="0"/>
                <w:numId w:val="215"/>
              </w:numPr>
              <w:shd w:val="clear" w:color="auto" w:fill="FFFFFF"/>
              <w:spacing w:before="60" w:after="100" w:afterAutospacing="1" w:line="360" w:lineRule="auto"/>
              <w:jc w:val="both"/>
              <w:rPr>
                <w:rFonts w:ascii="Cambria" w:hAnsi="Cambria" w:cs="Segoe UI"/>
                <w:sz w:val="24"/>
                <w:szCs w:val="24"/>
              </w:rPr>
            </w:pPr>
            <w:r w:rsidRPr="00DD2710">
              <w:rPr>
                <w:rStyle w:val="Strong"/>
                <w:rFonts w:ascii="Cambria" w:hAnsi="Cambria" w:cs="Segoe UI"/>
                <w:sz w:val="24"/>
                <w:szCs w:val="24"/>
              </w:rPr>
              <w:t>File and record locking:</w:t>
            </w:r>
            <w:r w:rsidRPr="00DD2710">
              <w:rPr>
                <w:rFonts w:ascii="Cambria" w:hAnsi="Cambria" w:cs="Segoe UI"/>
                <w:sz w:val="24"/>
                <w:szCs w:val="24"/>
              </w:rPr>
              <w:t> This protocol supports the locking for files and records. So, due to this, it does not allow another person for writing or opening the files.</w:t>
            </w:r>
          </w:p>
          <w:p w14:paraId="32C05E80" w14:textId="77777777" w:rsidR="00451AEE" w:rsidRPr="00DD2710" w:rsidRDefault="00451AEE" w:rsidP="00B01480">
            <w:pPr>
              <w:shd w:val="clear" w:color="auto" w:fill="FFFFFF"/>
              <w:spacing w:before="60" w:after="100" w:afterAutospacing="1" w:line="360" w:lineRule="auto"/>
              <w:ind w:left="360"/>
              <w:jc w:val="both"/>
              <w:rPr>
                <w:rFonts w:ascii="Cambria" w:hAnsi="Cambria" w:cs="Segoe UI"/>
                <w:sz w:val="24"/>
                <w:szCs w:val="24"/>
              </w:rPr>
            </w:pPr>
          </w:p>
          <w:p w14:paraId="2D664BEB"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How does the CIFS Work?</w:t>
            </w:r>
          </w:p>
          <w:p w14:paraId="487B3336" w14:textId="77777777" w:rsidR="00451AEE" w:rsidRPr="00DD2710" w:rsidRDefault="00451AEE" w:rsidP="00B01480">
            <w:pPr>
              <w:pStyle w:val="NormalWeb"/>
              <w:shd w:val="clear" w:color="auto" w:fill="FFFFFF"/>
              <w:spacing w:line="360" w:lineRule="auto"/>
              <w:jc w:val="both"/>
              <w:rPr>
                <w:rFonts w:ascii="Cambria" w:hAnsi="Cambria" w:cs="Segoe UI"/>
                <w:b/>
                <w:bCs/>
              </w:rPr>
            </w:pPr>
            <w:r w:rsidRPr="00DD2710">
              <w:rPr>
                <w:rFonts w:ascii="Cambria" w:hAnsi="Cambria" w:cs="Segoe UI"/>
                <w:b/>
                <w:bCs/>
              </w:rPr>
              <w:t>Following steps describe how to share the file over the network:</w:t>
            </w:r>
          </w:p>
          <w:p w14:paraId="39688B57"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b/>
                <w:bCs/>
              </w:rPr>
              <w:t>Step 1:</w:t>
            </w:r>
            <w:r w:rsidRPr="00DD2710">
              <w:rPr>
                <w:rFonts w:ascii="Cambria" w:hAnsi="Cambria" w:cs="Segoe UI"/>
              </w:rPr>
              <w:t xml:space="preserve"> The client who is a user sends a request to the server that he/she wants to access.</w:t>
            </w:r>
          </w:p>
          <w:p w14:paraId="7AB65195"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b/>
                <w:bCs/>
              </w:rPr>
              <w:t>Step 2:</w:t>
            </w:r>
            <w:r w:rsidRPr="00DD2710">
              <w:rPr>
                <w:rFonts w:ascii="Cambria" w:hAnsi="Cambria" w:cs="Segoe UI"/>
              </w:rPr>
              <w:t xml:space="preserve"> After that, the server accepts the request which is sent by the client.</w:t>
            </w:r>
          </w:p>
          <w:p w14:paraId="3F64BE2F"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b/>
                <w:bCs/>
              </w:rPr>
              <w:t>Step 3:</w:t>
            </w:r>
            <w:r w:rsidRPr="00DD2710">
              <w:rPr>
                <w:rFonts w:ascii="Cambria" w:hAnsi="Cambria" w:cs="Segoe UI"/>
              </w:rPr>
              <w:t xml:space="preserve"> And then, the server sends the back response to the client.</w:t>
            </w:r>
          </w:p>
          <w:p w14:paraId="16E0F10F"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b/>
                <w:bCs/>
              </w:rPr>
              <w:t>Step 4:</w:t>
            </w:r>
            <w:r w:rsidRPr="00DD2710">
              <w:rPr>
                <w:rFonts w:ascii="Cambria" w:hAnsi="Cambria" w:cs="Segoe UI"/>
              </w:rPr>
              <w:t xml:space="preserve"> And, at last, the server connected to other servers and then share the files to the client.</w:t>
            </w:r>
          </w:p>
          <w:p w14:paraId="4E8C9A13" w14:textId="77777777" w:rsidR="00451AEE" w:rsidRPr="00DD2710" w:rsidRDefault="00451AEE" w:rsidP="00B01480">
            <w:pPr>
              <w:pStyle w:val="Heading2"/>
              <w:shd w:val="clear" w:color="auto" w:fill="FFFFFF"/>
              <w:spacing w:line="360" w:lineRule="auto"/>
              <w:jc w:val="both"/>
              <w:rPr>
                <w:rFonts w:ascii="Cambria" w:hAnsi="Cambria" w:cs="Times New Roman"/>
                <w:b/>
                <w:bCs/>
                <w:color w:val="auto"/>
                <w:sz w:val="24"/>
                <w:szCs w:val="24"/>
              </w:rPr>
            </w:pPr>
            <w:r w:rsidRPr="00DD2710">
              <w:rPr>
                <w:rFonts w:ascii="Cambria" w:hAnsi="Cambria"/>
                <w:b/>
                <w:bCs/>
                <w:color w:val="auto"/>
                <w:sz w:val="24"/>
                <w:szCs w:val="24"/>
              </w:rPr>
              <w:t>CIFS and SMB</w:t>
            </w:r>
          </w:p>
          <w:p w14:paraId="02FFABA4"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SMB is an abbreviation of Server Message Block. CIFS is an abbreviation of the Common </w:t>
            </w:r>
            <w:hyperlink r:id="rId137" w:history="1">
              <w:r w:rsidRPr="00DD2710">
                <w:rPr>
                  <w:rStyle w:val="Hyperlink"/>
                  <w:rFonts w:ascii="Cambria" w:hAnsi="Cambria" w:cs="Segoe UI"/>
                  <w:color w:val="auto"/>
                </w:rPr>
                <w:t>Internet</w:t>
              </w:r>
            </w:hyperlink>
            <w:r w:rsidRPr="00DD2710">
              <w:rPr>
                <w:rFonts w:ascii="Cambria" w:hAnsi="Cambria" w:cs="Segoe UI"/>
              </w:rPr>
              <w:t> File system. CIFS is a protocol which is a dialect of SMB, i.e., CIFS is an advanced version of SMB.</w:t>
            </w:r>
          </w:p>
          <w:p w14:paraId="35208B04" w14:textId="77777777" w:rsidR="00451AEE" w:rsidRPr="00DD2710" w:rsidRDefault="00451AEE" w:rsidP="00B01480">
            <w:pPr>
              <w:pStyle w:val="NormalWeb"/>
              <w:shd w:val="clear" w:color="auto" w:fill="FFFFFF"/>
              <w:spacing w:line="360" w:lineRule="auto"/>
              <w:jc w:val="both"/>
              <w:rPr>
                <w:rFonts w:ascii="Cambria" w:hAnsi="Cambria" w:cs="Segoe UI"/>
              </w:rPr>
            </w:pPr>
          </w:p>
          <w:p w14:paraId="256852CD"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CIFS vs NFS</w:t>
            </w:r>
          </w:p>
          <w:p w14:paraId="4C44B4B7" w14:textId="77777777" w:rsidR="00451AEE" w:rsidRPr="00DD2710" w:rsidRDefault="00451AEE" w:rsidP="00B01480">
            <w:pPr>
              <w:spacing w:line="360" w:lineRule="auto"/>
              <w:rPr>
                <w:rFonts w:ascii="Cambria" w:hAnsi="Cambria"/>
                <w:sz w:val="24"/>
                <w:szCs w:val="24"/>
              </w:rPr>
            </w:pPr>
          </w:p>
          <w:tbl>
            <w:tblPr>
              <w:tblW w:w="8074"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927"/>
              <w:gridCol w:w="404"/>
              <w:gridCol w:w="3743"/>
            </w:tblGrid>
            <w:tr w:rsidR="00451AEE" w:rsidRPr="00DD2710" w14:paraId="1A521E10" w14:textId="77777777" w:rsidTr="005270A7">
              <w:trPr>
                <w:trHeight w:val="128"/>
              </w:trPr>
              <w:tc>
                <w:tcPr>
                  <w:tcW w:w="4331" w:type="dxa"/>
                  <w:gridSpan w:val="2"/>
                  <w:shd w:val="clear" w:color="auto" w:fill="C7CCBE"/>
                  <w:tcMar>
                    <w:top w:w="180" w:type="dxa"/>
                    <w:left w:w="180" w:type="dxa"/>
                    <w:bottom w:w="180" w:type="dxa"/>
                    <w:right w:w="180" w:type="dxa"/>
                  </w:tcMar>
                  <w:hideMark/>
                </w:tcPr>
                <w:p w14:paraId="2E3D3A00"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CIFS</w:t>
                  </w:r>
                </w:p>
              </w:tc>
              <w:tc>
                <w:tcPr>
                  <w:tcW w:w="3743" w:type="dxa"/>
                  <w:shd w:val="clear" w:color="auto" w:fill="C7CCBE"/>
                </w:tcPr>
                <w:p w14:paraId="7DE6CCF7"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NFS</w:t>
                  </w:r>
                </w:p>
              </w:tc>
            </w:tr>
            <w:tr w:rsidR="00451AEE" w:rsidRPr="00DD2710" w14:paraId="12D091FC" w14:textId="77777777" w:rsidTr="005270A7">
              <w:trPr>
                <w:trHeight w:val="264"/>
              </w:trPr>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5808E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CIFS is an abbreviation of the Common Internet File system.</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FFFFFF"/>
                </w:tcPr>
                <w:p w14:paraId="5B597B00"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NFS is an abbreviation of the Network File System.</w:t>
                  </w:r>
                </w:p>
              </w:tc>
            </w:tr>
            <w:tr w:rsidR="00451AEE" w:rsidRPr="00DD2710" w14:paraId="0EBB188A" w14:textId="77777777" w:rsidTr="005270A7">
              <w:trPr>
                <w:trHeight w:val="264"/>
              </w:trPr>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7D21FF"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This protocol is used for sharing the files by Windows Operating systems.</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EFF1EB"/>
                </w:tcPr>
                <w:p w14:paraId="698E2F57"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This protocol is used for sharing the files by Unix and Linux Operating systems.</w:t>
                  </w:r>
                </w:p>
              </w:tc>
            </w:tr>
            <w:tr w:rsidR="00451AEE" w:rsidRPr="00DD2710" w14:paraId="04F5A817" w14:textId="77777777" w:rsidTr="005270A7">
              <w:trPr>
                <w:trHeight w:val="131"/>
              </w:trPr>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A92A3E"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It is a low scalable.</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FFFFFF"/>
                </w:tcPr>
                <w:p w14:paraId="06C66AA3"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It is highly scalable.</w:t>
                  </w:r>
                </w:p>
              </w:tc>
            </w:tr>
            <w:tr w:rsidR="00451AEE" w:rsidRPr="00DD2710" w14:paraId="276D3FA8" w14:textId="77777777" w:rsidTr="005270A7">
              <w:trPr>
                <w:trHeight w:val="131"/>
              </w:trPr>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3E28A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The speed of communication is medium.</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EFF1EB"/>
                </w:tcPr>
                <w:p w14:paraId="6EAABEF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The speed of communication is fast.</w:t>
                  </w:r>
                </w:p>
              </w:tc>
            </w:tr>
            <w:tr w:rsidR="00451AEE" w:rsidRPr="00DD2710" w14:paraId="6BCAC6A6" w14:textId="77777777" w:rsidTr="005270A7">
              <w:trPr>
                <w:trHeight w:val="260"/>
              </w:trPr>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2FEAC5"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Common Internet File System is more secure than the Network File System.</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FFFFFF"/>
                </w:tcPr>
                <w:p w14:paraId="3A4E6022"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The network File system is not a secure protocol.</w:t>
                  </w:r>
                </w:p>
              </w:tc>
            </w:tr>
            <w:tr w:rsidR="00451AEE" w:rsidRPr="00DD2710" w14:paraId="73D45F54" w14:textId="77777777" w:rsidTr="005270A7">
              <w:trPr>
                <w:trHeight w:val="135"/>
              </w:trPr>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33C763"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CIFS is a reliable protocol.</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EFF1EB"/>
                </w:tcPr>
                <w:p w14:paraId="26750F30"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NFS is not a reliable protocol.</w:t>
                  </w:r>
                </w:p>
              </w:tc>
            </w:tr>
            <w:tr w:rsidR="00451AEE" w:rsidRPr="00DD2710" w14:paraId="3265A71E" w14:textId="77777777" w:rsidTr="005270A7">
              <w:trPr>
                <w:trHeight w:val="131"/>
              </w:trPr>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5A10E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protocol provides the sessions.</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FFFFFF"/>
                </w:tcPr>
                <w:p w14:paraId="5B4648DA"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protocol does not provide the session.</w:t>
                  </w:r>
                </w:p>
              </w:tc>
            </w:tr>
            <w:tr w:rsidR="00451AEE" w:rsidRPr="00DD2710" w14:paraId="4736E4C2" w14:textId="77777777" w:rsidTr="005270A7">
              <w:trPr>
                <w:trHeight w:val="131"/>
              </w:trPr>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C8EE2A"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Its implementation is complex.</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EFF1EB"/>
                </w:tcPr>
                <w:p w14:paraId="37656094"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This protocol is easy to implement and set up.</w:t>
                  </w:r>
                </w:p>
              </w:tc>
            </w:tr>
            <w:tr w:rsidR="00451AEE" w:rsidRPr="00DD2710" w14:paraId="32B33B32" w14:textId="77777777" w:rsidTr="005270A7">
              <w:trPr>
                <w:trHeight w:val="264"/>
              </w:trPr>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F2C75C"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9. This protocol uses 139 and 445 TCP ports and 137 and 138 UDP ports.</w:t>
                  </w:r>
                </w:p>
              </w:tc>
              <w:tc>
                <w:tcPr>
                  <w:tcW w:w="4147" w:type="dxa"/>
                  <w:gridSpan w:val="2"/>
                  <w:tcBorders>
                    <w:top w:val="single" w:sz="6" w:space="0" w:color="C7CCBE"/>
                    <w:left w:val="single" w:sz="6" w:space="0" w:color="C7CCBE"/>
                    <w:bottom w:val="single" w:sz="6" w:space="0" w:color="C7CCBE"/>
                    <w:right w:val="single" w:sz="6" w:space="0" w:color="C7CCBE"/>
                  </w:tcBorders>
                  <w:shd w:val="clear" w:color="auto" w:fill="FFFFFF"/>
                </w:tcPr>
                <w:p w14:paraId="3FD6E8F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9. This protocol uses 111 port for both TCP and UDP.</w:t>
                  </w:r>
                </w:p>
              </w:tc>
            </w:tr>
          </w:tbl>
          <w:p w14:paraId="6D9867AD" w14:textId="77777777" w:rsidR="00FB3C29" w:rsidRPr="00DD2710" w:rsidRDefault="00FB3C29" w:rsidP="00B01480">
            <w:pPr>
              <w:pStyle w:val="Heading1"/>
              <w:shd w:val="clear" w:color="auto" w:fill="FFFFFF"/>
              <w:spacing w:before="75" w:line="360" w:lineRule="auto"/>
              <w:jc w:val="center"/>
              <w:rPr>
                <w:rFonts w:ascii="Cambria" w:hAnsi="Cambria"/>
                <w:b/>
                <w:bCs/>
                <w:color w:val="auto"/>
                <w:sz w:val="24"/>
                <w:szCs w:val="24"/>
              </w:rPr>
            </w:pPr>
          </w:p>
          <w:p w14:paraId="1A92FC84" w14:textId="2F04FE31" w:rsidR="00451AEE" w:rsidRPr="00DD2710" w:rsidRDefault="00451AEE" w:rsidP="00B01480">
            <w:pPr>
              <w:pStyle w:val="Heading1"/>
              <w:shd w:val="clear" w:color="auto" w:fill="FFFFFF"/>
              <w:spacing w:before="75" w:line="360" w:lineRule="auto"/>
              <w:jc w:val="center"/>
              <w:rPr>
                <w:rFonts w:ascii="Cambria" w:hAnsi="Cambria"/>
                <w:b/>
                <w:bCs/>
                <w:color w:val="auto"/>
                <w:sz w:val="24"/>
                <w:szCs w:val="24"/>
              </w:rPr>
            </w:pPr>
            <w:r w:rsidRPr="00DD2710">
              <w:rPr>
                <w:rFonts w:ascii="Cambria" w:hAnsi="Cambria"/>
                <w:b/>
                <w:bCs/>
                <w:color w:val="auto"/>
                <w:sz w:val="24"/>
                <w:szCs w:val="24"/>
              </w:rPr>
              <w:t>DAS</w:t>
            </w:r>
          </w:p>
          <w:p w14:paraId="13EE0D34"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DAS</w:t>
            </w:r>
            <w:r w:rsidRPr="00DD2710">
              <w:rPr>
                <w:rFonts w:ascii="Cambria" w:hAnsi="Cambria" w:cs="Segoe UI"/>
              </w:rPr>
              <w:t> stands for </w:t>
            </w:r>
            <w:r w:rsidRPr="00DD2710">
              <w:rPr>
                <w:rStyle w:val="Strong"/>
                <w:rFonts w:ascii="Cambria" w:hAnsi="Cambria" w:cs="Segoe UI"/>
              </w:rPr>
              <w:t>Direct Attached Storage</w:t>
            </w:r>
            <w:r w:rsidRPr="00DD2710">
              <w:rPr>
                <w:rFonts w:ascii="Cambria" w:hAnsi="Cambria" w:cs="Segoe UI"/>
              </w:rPr>
              <w:t>. It is a digital storage device connected directly to the server, workstation, or personal computer via the cable. In Direct Attached Storage, applications use the block-level access protocol for accessing the data.</w:t>
            </w:r>
          </w:p>
          <w:p w14:paraId="2E7D2EAD"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There is no need for any network to attach the device to the server or workstation. So, DAS (Direct Attached Storage) is not a part of the storage network. Some examples of this storage device are solid-state drive, hard drives, tape libraries, and optical disk drives.</w:t>
            </w:r>
          </w:p>
          <w:p w14:paraId="10762181"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System of DAS is attached directly to the computer through the </w:t>
            </w:r>
            <w:r w:rsidRPr="00DD2710">
              <w:rPr>
                <w:rStyle w:val="Strong"/>
                <w:rFonts w:ascii="Cambria" w:hAnsi="Cambria" w:cs="Segoe UI"/>
              </w:rPr>
              <w:t>HBA</w:t>
            </w:r>
            <w:r w:rsidRPr="00DD2710">
              <w:rPr>
                <w:rFonts w:ascii="Cambria" w:hAnsi="Cambria" w:cs="Segoe UI"/>
              </w:rPr>
              <w:t> (Host Bus Adapter. As compared to NAS devices, its device attaches directly to the server without the network. The modern systems of this storage device include the integrated controllers of a disk array with the advanced features.</w:t>
            </w:r>
          </w:p>
          <w:p w14:paraId="62A4B4CE" w14:textId="0DBFC1AF"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It is a good choice for those small businesses, workgroups, and departments, which do not want to share the data across the enterprises. It is used in those places which require less number of hosts and servers.</w:t>
            </w:r>
          </w:p>
          <w:p w14:paraId="63B93F97"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Types of DAS</w:t>
            </w:r>
          </w:p>
          <w:p w14:paraId="54C96E41" w14:textId="77777777" w:rsidR="00451AEE" w:rsidRPr="00DD2710" w:rsidRDefault="00451AEE" w:rsidP="00B01480">
            <w:pPr>
              <w:pStyle w:val="Heading2"/>
              <w:shd w:val="clear" w:color="auto" w:fill="FFFFFF"/>
              <w:spacing w:line="360" w:lineRule="auto"/>
              <w:jc w:val="both"/>
              <w:rPr>
                <w:rFonts w:ascii="Cambria" w:hAnsi="Cambria" w:cs="Times New Roman"/>
                <w:color w:val="auto"/>
                <w:sz w:val="24"/>
                <w:szCs w:val="24"/>
              </w:rPr>
            </w:pPr>
            <w:r w:rsidRPr="00DD2710">
              <w:rPr>
                <w:rFonts w:ascii="Cambria" w:hAnsi="Cambria" w:cs="Segoe UI"/>
                <w:color w:val="auto"/>
                <w:sz w:val="24"/>
                <w:szCs w:val="24"/>
              </w:rPr>
              <w:t>Following are the two types of Direct Attached Storage (DAS):</w:t>
            </w:r>
          </w:p>
          <w:p w14:paraId="4E978AC1" w14:textId="77777777" w:rsidR="00451AEE" w:rsidRPr="00DD2710" w:rsidRDefault="00451AEE">
            <w:pPr>
              <w:numPr>
                <w:ilvl w:val="0"/>
                <w:numId w:val="216"/>
              </w:numPr>
              <w:shd w:val="clear" w:color="auto" w:fill="FFFFFF"/>
              <w:spacing w:before="60" w:after="100" w:afterAutospacing="1" w:line="360" w:lineRule="auto"/>
              <w:jc w:val="both"/>
              <w:rPr>
                <w:rFonts w:ascii="Cambria" w:hAnsi="Cambria" w:cs="Segoe UI"/>
                <w:b/>
                <w:bCs/>
                <w:sz w:val="24"/>
                <w:szCs w:val="24"/>
              </w:rPr>
            </w:pPr>
            <w:r w:rsidRPr="00DD2710">
              <w:rPr>
                <w:rFonts w:ascii="Cambria" w:hAnsi="Cambria" w:cs="Segoe UI"/>
                <w:b/>
                <w:bCs/>
                <w:sz w:val="24"/>
                <w:szCs w:val="24"/>
              </w:rPr>
              <w:t>Internal DAS</w:t>
            </w:r>
          </w:p>
          <w:p w14:paraId="26B2F178" w14:textId="77777777" w:rsidR="00451AEE" w:rsidRPr="00DD2710" w:rsidRDefault="00451AEE">
            <w:pPr>
              <w:numPr>
                <w:ilvl w:val="0"/>
                <w:numId w:val="216"/>
              </w:numPr>
              <w:shd w:val="clear" w:color="auto" w:fill="FFFFFF"/>
              <w:spacing w:before="60" w:after="100" w:afterAutospacing="1" w:line="360" w:lineRule="auto"/>
              <w:jc w:val="both"/>
              <w:rPr>
                <w:rFonts w:ascii="Cambria" w:hAnsi="Cambria" w:cs="Segoe UI"/>
                <w:b/>
                <w:bCs/>
                <w:sz w:val="24"/>
                <w:szCs w:val="24"/>
              </w:rPr>
            </w:pPr>
            <w:r w:rsidRPr="00DD2710">
              <w:rPr>
                <w:rFonts w:ascii="Cambria" w:hAnsi="Cambria" w:cs="Segoe UI"/>
                <w:b/>
                <w:bCs/>
                <w:sz w:val="24"/>
                <w:szCs w:val="24"/>
              </w:rPr>
              <w:t>External DAS</w:t>
            </w:r>
          </w:p>
          <w:p w14:paraId="298510E2" w14:textId="77777777" w:rsidR="00451AEE" w:rsidRPr="00DD2710" w:rsidRDefault="00451AEE" w:rsidP="00B01480">
            <w:pPr>
              <w:shd w:val="clear" w:color="auto" w:fill="FFFFFF"/>
              <w:spacing w:before="60" w:after="100" w:afterAutospacing="1" w:line="360" w:lineRule="auto"/>
              <w:ind w:left="720"/>
              <w:jc w:val="both"/>
              <w:rPr>
                <w:rFonts w:ascii="Cambria" w:hAnsi="Cambria" w:cs="Segoe UI"/>
                <w:b/>
                <w:bCs/>
                <w:sz w:val="24"/>
                <w:szCs w:val="24"/>
              </w:rPr>
            </w:pPr>
          </w:p>
          <w:p w14:paraId="39E65CE4" w14:textId="77777777" w:rsidR="00451AEE" w:rsidRPr="00DD2710" w:rsidRDefault="00451AEE"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Internal DAS</w:t>
            </w:r>
          </w:p>
          <w:p w14:paraId="7CB881DB" w14:textId="70E57CA0"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Internal DAS is a DAS in which the storage device is attached internally to the server or PC by the HBA. In this DAS, HBA is used for high-speed bus connectivity over a short distance.</w:t>
            </w:r>
          </w:p>
          <w:p w14:paraId="1DDA2D1F" w14:textId="77777777" w:rsidR="00451AEE" w:rsidRPr="00DD2710" w:rsidRDefault="00451AEE" w:rsidP="00B01480">
            <w:pPr>
              <w:pStyle w:val="Heading3"/>
              <w:shd w:val="clear" w:color="auto" w:fill="FFFFFF"/>
              <w:spacing w:line="360" w:lineRule="auto"/>
              <w:jc w:val="both"/>
              <w:rPr>
                <w:rFonts w:ascii="Cambria" w:hAnsi="Cambria" w:cs="Times New Roman"/>
                <w:sz w:val="24"/>
                <w:szCs w:val="24"/>
              </w:rPr>
            </w:pPr>
            <w:r w:rsidRPr="00DD2710">
              <w:rPr>
                <w:rFonts w:ascii="Cambria" w:hAnsi="Cambria"/>
                <w:sz w:val="24"/>
                <w:szCs w:val="24"/>
              </w:rPr>
              <w:t>External DAS</w:t>
            </w:r>
          </w:p>
          <w:p w14:paraId="5601B0C3"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External DAS is a DAS in which the external storage device is directly connected to the server without any device. In this type of DAS, FCP and SCSI are the protocols which act as an interface between server and the storage device.</w:t>
            </w:r>
          </w:p>
          <w:p w14:paraId="19E71304"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Difference Between NAS and DAS</w:t>
            </w:r>
          </w:p>
          <w:p w14:paraId="50D142B0"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following table describes the differences between the Direct Attached Storage (DAS) and </w:t>
            </w:r>
            <w:hyperlink r:id="rId138" w:history="1">
              <w:r w:rsidRPr="00DD2710">
                <w:rPr>
                  <w:rStyle w:val="Hyperlink"/>
                  <w:rFonts w:ascii="Cambria" w:hAnsi="Cambria" w:cs="Segoe UI"/>
                  <w:color w:val="auto"/>
                </w:rPr>
                <w:t>Network Attached Storage (NAS)</w:t>
              </w:r>
            </w:hyperlink>
            <w:r w:rsidRPr="00DD2710">
              <w:rPr>
                <w:rFonts w:ascii="Cambria" w:hAnsi="Cambria" w:cs="Segoe UI"/>
              </w:rPr>
              <w:t>:</w:t>
            </w:r>
          </w:p>
          <w:p w14:paraId="2EEAEDC1"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places which require less number of hosts and servers.</w:t>
            </w:r>
          </w:p>
          <w:p w14:paraId="05AFC0AF"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Types of DAS</w:t>
            </w:r>
          </w:p>
          <w:p w14:paraId="427FBC8F" w14:textId="77777777" w:rsidR="00451AEE" w:rsidRPr="00DD2710" w:rsidRDefault="00451AEE" w:rsidP="00B01480">
            <w:pPr>
              <w:pStyle w:val="Heading2"/>
              <w:shd w:val="clear" w:color="auto" w:fill="FFFFFF"/>
              <w:spacing w:line="360" w:lineRule="auto"/>
              <w:jc w:val="both"/>
              <w:rPr>
                <w:rFonts w:ascii="Cambria" w:hAnsi="Cambria" w:cs="Times New Roman"/>
                <w:color w:val="auto"/>
                <w:sz w:val="24"/>
                <w:szCs w:val="24"/>
              </w:rPr>
            </w:pPr>
            <w:r w:rsidRPr="00DD2710">
              <w:rPr>
                <w:rFonts w:ascii="Cambria" w:hAnsi="Cambria" w:cs="Segoe UI"/>
                <w:color w:val="auto"/>
                <w:sz w:val="24"/>
                <w:szCs w:val="24"/>
              </w:rPr>
              <w:t>Following are the two types of Direct Attached Storage (DAS):</w:t>
            </w:r>
          </w:p>
          <w:p w14:paraId="3971A2A0" w14:textId="77777777" w:rsidR="00451AEE" w:rsidRPr="00DD2710" w:rsidRDefault="00451AEE">
            <w:pPr>
              <w:numPr>
                <w:ilvl w:val="0"/>
                <w:numId w:val="216"/>
              </w:numPr>
              <w:shd w:val="clear" w:color="auto" w:fill="FFFFFF"/>
              <w:spacing w:before="60" w:after="100" w:afterAutospacing="1" w:line="360" w:lineRule="auto"/>
              <w:jc w:val="both"/>
              <w:rPr>
                <w:rFonts w:ascii="Cambria" w:hAnsi="Cambria" w:cs="Segoe UI"/>
                <w:b/>
                <w:bCs/>
                <w:sz w:val="24"/>
                <w:szCs w:val="24"/>
              </w:rPr>
            </w:pPr>
            <w:r w:rsidRPr="00DD2710">
              <w:rPr>
                <w:rFonts w:ascii="Cambria" w:hAnsi="Cambria" w:cs="Segoe UI"/>
                <w:b/>
                <w:bCs/>
                <w:sz w:val="24"/>
                <w:szCs w:val="24"/>
              </w:rPr>
              <w:t>Internal DAS</w:t>
            </w:r>
          </w:p>
          <w:p w14:paraId="5778A472" w14:textId="77777777" w:rsidR="00451AEE" w:rsidRPr="00DD2710" w:rsidRDefault="00451AEE">
            <w:pPr>
              <w:numPr>
                <w:ilvl w:val="0"/>
                <w:numId w:val="216"/>
              </w:numPr>
              <w:shd w:val="clear" w:color="auto" w:fill="FFFFFF"/>
              <w:spacing w:before="60" w:after="100" w:afterAutospacing="1" w:line="360" w:lineRule="auto"/>
              <w:jc w:val="both"/>
              <w:rPr>
                <w:rFonts w:ascii="Cambria" w:hAnsi="Cambria" w:cs="Segoe UI"/>
                <w:b/>
                <w:bCs/>
                <w:sz w:val="24"/>
                <w:szCs w:val="24"/>
              </w:rPr>
            </w:pPr>
            <w:r w:rsidRPr="00DD2710">
              <w:rPr>
                <w:rFonts w:ascii="Cambria" w:hAnsi="Cambria" w:cs="Segoe UI"/>
                <w:b/>
                <w:bCs/>
                <w:sz w:val="24"/>
                <w:szCs w:val="24"/>
              </w:rPr>
              <w:t>External DAS</w:t>
            </w:r>
          </w:p>
          <w:p w14:paraId="4A499ED4" w14:textId="77777777" w:rsidR="00451AEE" w:rsidRPr="00DD2710" w:rsidRDefault="00451AEE" w:rsidP="00B01480">
            <w:pPr>
              <w:pStyle w:val="Heading3"/>
              <w:shd w:val="clear" w:color="auto" w:fill="FFFFFF"/>
              <w:spacing w:line="360" w:lineRule="auto"/>
              <w:jc w:val="both"/>
              <w:rPr>
                <w:rFonts w:ascii="Cambria" w:hAnsi="Cambria"/>
                <w:sz w:val="24"/>
                <w:szCs w:val="24"/>
              </w:rPr>
            </w:pPr>
            <w:r w:rsidRPr="00DD2710">
              <w:rPr>
                <w:rFonts w:ascii="Cambria" w:hAnsi="Cambria"/>
                <w:sz w:val="24"/>
                <w:szCs w:val="24"/>
              </w:rPr>
              <w:t>Internal DAS</w:t>
            </w:r>
          </w:p>
          <w:p w14:paraId="055EF6B2"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Internal DAS is a DAS in which the storage device is attached internally to the server or PC by the HBA. In this DAS, HBA is used for high-speed bus connectivity over a short distance.</w:t>
            </w:r>
          </w:p>
          <w:p w14:paraId="254FD67D" w14:textId="77777777" w:rsidR="00FB3C29" w:rsidRPr="00DD2710" w:rsidRDefault="00451AEE" w:rsidP="00FB3C29">
            <w:pPr>
              <w:pStyle w:val="Heading3"/>
              <w:shd w:val="clear" w:color="auto" w:fill="FFFFFF"/>
              <w:spacing w:line="360" w:lineRule="auto"/>
              <w:jc w:val="both"/>
              <w:rPr>
                <w:rFonts w:ascii="Cambria" w:hAnsi="Cambria"/>
                <w:sz w:val="24"/>
                <w:szCs w:val="24"/>
              </w:rPr>
            </w:pPr>
            <w:r w:rsidRPr="00DD2710">
              <w:rPr>
                <w:rFonts w:ascii="Cambria" w:hAnsi="Cambria"/>
                <w:sz w:val="24"/>
                <w:szCs w:val="24"/>
              </w:rPr>
              <w:t>External DAS</w:t>
            </w:r>
          </w:p>
          <w:p w14:paraId="4F3BFBC9" w14:textId="02E42FE3" w:rsidR="00451AEE" w:rsidRPr="00DD2710" w:rsidRDefault="00451AEE" w:rsidP="00FB3C29">
            <w:pPr>
              <w:pStyle w:val="Heading3"/>
              <w:shd w:val="clear" w:color="auto" w:fill="FFFFFF"/>
              <w:spacing w:line="360" w:lineRule="auto"/>
              <w:jc w:val="both"/>
              <w:rPr>
                <w:rFonts w:ascii="Cambria" w:hAnsi="Cambria" w:cs="Times New Roman"/>
                <w:b w:val="0"/>
                <w:bCs/>
                <w:sz w:val="24"/>
                <w:szCs w:val="24"/>
              </w:rPr>
            </w:pPr>
            <w:r w:rsidRPr="00DD2710">
              <w:rPr>
                <w:rFonts w:ascii="Cambria" w:hAnsi="Cambria" w:cs="Segoe UI"/>
                <w:b w:val="0"/>
                <w:bCs/>
                <w:sz w:val="24"/>
                <w:szCs w:val="24"/>
              </w:rPr>
              <w:t>External DAS is a DAS in which the external storage device is directly connected to the server without any device. In this type of DAS, FCP and SCSI are the protocols which act as an interface between server and the storage device.</w:t>
            </w:r>
          </w:p>
          <w:p w14:paraId="01FD358F"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Difference Between NAS and DAS</w:t>
            </w:r>
          </w:p>
          <w:p w14:paraId="69FC61C0"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following table describes the differences between the Direct Attached Storage (DAS) and </w:t>
            </w:r>
            <w:hyperlink r:id="rId139" w:history="1">
              <w:r w:rsidRPr="00DD2710">
                <w:rPr>
                  <w:rStyle w:val="Hyperlink"/>
                  <w:rFonts w:ascii="Cambria" w:hAnsi="Cambria" w:cs="Segoe UI"/>
                  <w:color w:val="auto"/>
                </w:rPr>
                <w:t>Network Attached Storage (NAS)</w:t>
              </w:r>
            </w:hyperlink>
            <w:r w:rsidRPr="00DD2710">
              <w:rPr>
                <w:rFonts w:ascii="Cambria" w:hAnsi="Cambria" w:cs="Segoe UI"/>
              </w:rPr>
              <w:t>:</w:t>
            </w:r>
          </w:p>
          <w:tbl>
            <w:tblPr>
              <w:tblW w:w="806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004"/>
              <w:gridCol w:w="4064"/>
            </w:tblGrid>
            <w:tr w:rsidR="00451AEE" w:rsidRPr="00DD2710" w14:paraId="369AF634" w14:textId="77777777" w:rsidTr="005270A7">
              <w:trPr>
                <w:trHeight w:val="294"/>
              </w:trPr>
              <w:tc>
                <w:tcPr>
                  <w:tcW w:w="4004" w:type="dxa"/>
                  <w:shd w:val="clear" w:color="auto" w:fill="C7CCBE"/>
                  <w:tcMar>
                    <w:top w:w="180" w:type="dxa"/>
                    <w:left w:w="180" w:type="dxa"/>
                    <w:bottom w:w="180" w:type="dxa"/>
                    <w:right w:w="180" w:type="dxa"/>
                  </w:tcMar>
                  <w:hideMark/>
                </w:tcPr>
                <w:p w14:paraId="123EE270"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NAS</w:t>
                  </w:r>
                </w:p>
              </w:tc>
              <w:tc>
                <w:tcPr>
                  <w:tcW w:w="4064" w:type="dxa"/>
                  <w:shd w:val="clear" w:color="auto" w:fill="C7CCBE"/>
                  <w:tcMar>
                    <w:top w:w="180" w:type="dxa"/>
                    <w:left w:w="180" w:type="dxa"/>
                    <w:bottom w:w="180" w:type="dxa"/>
                    <w:right w:w="180" w:type="dxa"/>
                  </w:tcMar>
                  <w:hideMark/>
                </w:tcPr>
                <w:p w14:paraId="1181AB72"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DAS</w:t>
                  </w:r>
                </w:p>
              </w:tc>
            </w:tr>
            <w:tr w:rsidR="00451AEE" w:rsidRPr="00DD2710" w14:paraId="3339B9C8" w14:textId="77777777" w:rsidTr="005270A7">
              <w:trPr>
                <w:trHeight w:val="642"/>
              </w:trPr>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E3EECC"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NAS is a short form of Network Attached Storage.</w:t>
                  </w:r>
                </w:p>
              </w:tc>
              <w:tc>
                <w:tcPr>
                  <w:tcW w:w="40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4CF40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DAS is a short form of Direct Attached Storage.</w:t>
                  </w:r>
                </w:p>
              </w:tc>
            </w:tr>
            <w:tr w:rsidR="00451AEE" w:rsidRPr="00DD2710" w14:paraId="5B4C4B03" w14:textId="77777777" w:rsidTr="005270A7">
              <w:trPr>
                <w:trHeight w:val="642"/>
              </w:trPr>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990B5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It uses files for backup and recovery.</w:t>
                  </w:r>
                </w:p>
              </w:tc>
              <w:tc>
                <w:tcPr>
                  <w:tcW w:w="40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53FE37"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It uses sectors for backup and recovery.</w:t>
                  </w:r>
                </w:p>
              </w:tc>
            </w:tr>
            <w:tr w:rsidR="00451AEE" w:rsidRPr="00DD2710" w14:paraId="383A7DCF" w14:textId="77777777" w:rsidTr="005270A7">
              <w:trPr>
                <w:trHeight w:val="631"/>
              </w:trPr>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E6936D"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This storage Device is complex than the DAS device.</w:t>
                  </w:r>
                </w:p>
              </w:tc>
              <w:tc>
                <w:tcPr>
                  <w:tcW w:w="40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B26E33"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This storage device is simple, not complex.</w:t>
                  </w:r>
                </w:p>
              </w:tc>
            </w:tr>
            <w:tr w:rsidR="00451AEE" w:rsidRPr="00DD2710" w14:paraId="0B446AFD" w14:textId="77777777" w:rsidTr="005270A7">
              <w:trPr>
                <w:trHeight w:val="642"/>
              </w:trPr>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F93B87"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Network Attached Storage is slightly difficult to set up.</w:t>
                  </w:r>
                </w:p>
              </w:tc>
              <w:tc>
                <w:tcPr>
                  <w:tcW w:w="40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6D6EE8"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Direct attached Storage is easy to set up and install.</w:t>
                  </w:r>
                </w:p>
              </w:tc>
            </w:tr>
            <w:tr w:rsidR="00451AEE" w:rsidRPr="00DD2710" w14:paraId="192158E4" w14:textId="77777777" w:rsidTr="005270A7">
              <w:trPr>
                <w:trHeight w:val="969"/>
              </w:trPr>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C921EF"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The cost of this storage device is higher than the DAS device.</w:t>
                  </w:r>
                </w:p>
              </w:tc>
              <w:tc>
                <w:tcPr>
                  <w:tcW w:w="40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27A63D"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Its cost is low as compared to NAS.</w:t>
                  </w:r>
                </w:p>
              </w:tc>
            </w:tr>
            <w:tr w:rsidR="00451AEE" w:rsidRPr="00DD2710" w14:paraId="20C0045E" w14:textId="77777777" w:rsidTr="005270A7">
              <w:trPr>
                <w:trHeight w:val="642"/>
              </w:trPr>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5BD78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The capacity of NAS is 109 to 1012 bytes.</w:t>
                  </w:r>
                </w:p>
              </w:tc>
              <w:tc>
                <w:tcPr>
                  <w:tcW w:w="40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673DF0"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The capacity of DAS is only 109 bytes.</w:t>
                  </w:r>
                </w:p>
              </w:tc>
            </w:tr>
            <w:tr w:rsidR="00451AEE" w:rsidRPr="00DD2710" w14:paraId="12713B9D" w14:textId="77777777" w:rsidTr="005270A7">
              <w:trPr>
                <w:trHeight w:val="958"/>
              </w:trPr>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745E72"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storage device allows users to share the files on different OS.</w:t>
                  </w:r>
                </w:p>
              </w:tc>
              <w:tc>
                <w:tcPr>
                  <w:tcW w:w="40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57FC26"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storage device does not allow users to share the files on different OS.</w:t>
                  </w:r>
                </w:p>
              </w:tc>
            </w:tr>
            <w:tr w:rsidR="00451AEE" w:rsidRPr="00DD2710" w14:paraId="5D06446C" w14:textId="77777777" w:rsidTr="005270A7">
              <w:trPr>
                <w:trHeight w:val="642"/>
              </w:trPr>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08B40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It uses Ethernet and TCP/IP for transmission of data.</w:t>
                  </w:r>
                </w:p>
              </w:tc>
              <w:tc>
                <w:tcPr>
                  <w:tcW w:w="406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EE4627"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It uses IDE/SCSI for the transmission of data.</w:t>
                  </w:r>
                </w:p>
              </w:tc>
            </w:tr>
          </w:tbl>
          <w:p w14:paraId="1C5787BD"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p>
          <w:p w14:paraId="279A84E4"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p>
          <w:p w14:paraId="191ABD87"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p>
          <w:p w14:paraId="547BBF9F" w14:textId="6DE8DAB1"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Difference Between DAS and SAN</w:t>
            </w:r>
          </w:p>
          <w:p w14:paraId="2A730F2E"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following table describes the differences between the Direct Attached Storage (DAS) and </w:t>
            </w:r>
            <w:hyperlink r:id="rId140" w:history="1">
              <w:r w:rsidRPr="00DD2710">
                <w:rPr>
                  <w:rStyle w:val="Hyperlink"/>
                  <w:rFonts w:ascii="Cambria" w:hAnsi="Cambria" w:cs="Segoe UI"/>
                  <w:color w:val="auto"/>
                </w:rPr>
                <w:t>Storage Area Network (SAN)</w:t>
              </w:r>
            </w:hyperlink>
            <w:r w:rsidRPr="00DD2710">
              <w:rPr>
                <w:rFonts w:ascii="Cambria" w:hAnsi="Cambria" w:cs="Segoe UI"/>
              </w:rPr>
              <w:t>:</w:t>
            </w:r>
          </w:p>
          <w:tbl>
            <w:tblPr>
              <w:tblW w:w="808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199"/>
              <w:gridCol w:w="3881"/>
            </w:tblGrid>
            <w:tr w:rsidR="00451AEE" w:rsidRPr="00DD2710" w14:paraId="37A8EAC2" w14:textId="77777777" w:rsidTr="005270A7">
              <w:trPr>
                <w:trHeight w:val="285"/>
              </w:trPr>
              <w:tc>
                <w:tcPr>
                  <w:tcW w:w="4199" w:type="dxa"/>
                  <w:shd w:val="clear" w:color="auto" w:fill="C7CCBE"/>
                  <w:tcMar>
                    <w:top w:w="180" w:type="dxa"/>
                    <w:left w:w="180" w:type="dxa"/>
                    <w:bottom w:w="180" w:type="dxa"/>
                    <w:right w:w="180" w:type="dxa"/>
                  </w:tcMar>
                  <w:hideMark/>
                </w:tcPr>
                <w:p w14:paraId="1B1A1814"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DAS</w:t>
                  </w:r>
                </w:p>
              </w:tc>
              <w:tc>
                <w:tcPr>
                  <w:tcW w:w="3881" w:type="dxa"/>
                  <w:shd w:val="clear" w:color="auto" w:fill="C7CCBE"/>
                  <w:tcMar>
                    <w:top w:w="180" w:type="dxa"/>
                    <w:left w:w="180" w:type="dxa"/>
                    <w:bottom w:w="180" w:type="dxa"/>
                    <w:right w:w="180" w:type="dxa"/>
                  </w:tcMar>
                  <w:hideMark/>
                </w:tcPr>
                <w:p w14:paraId="531A6BDD"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SAN</w:t>
                  </w:r>
                </w:p>
              </w:tc>
            </w:tr>
            <w:tr w:rsidR="00451AEE" w:rsidRPr="00DD2710" w14:paraId="0404845B" w14:textId="77777777" w:rsidTr="005270A7">
              <w:trPr>
                <w:trHeight w:val="305"/>
              </w:trPr>
              <w:tc>
                <w:tcPr>
                  <w:tcW w:w="41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42D66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DAS is a short form of Direct Attached Storage.</w:t>
                  </w:r>
                </w:p>
              </w:tc>
              <w:tc>
                <w:tcPr>
                  <w:tcW w:w="3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28745B"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SAN is a short form of Storage Area Network.</w:t>
                  </w:r>
                </w:p>
              </w:tc>
            </w:tr>
            <w:tr w:rsidR="00451AEE" w:rsidRPr="00DD2710" w14:paraId="04F6B2D8" w14:textId="77777777" w:rsidTr="005270A7">
              <w:trPr>
                <w:trHeight w:val="623"/>
              </w:trPr>
              <w:tc>
                <w:tcPr>
                  <w:tcW w:w="41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563A80"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It uses sectors for backup and recovery.</w:t>
                  </w:r>
                </w:p>
              </w:tc>
              <w:tc>
                <w:tcPr>
                  <w:tcW w:w="38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0F171E"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It uses block by block copying technique for backup and recovery.</w:t>
                  </w:r>
                </w:p>
              </w:tc>
            </w:tr>
            <w:tr w:rsidR="00451AEE" w:rsidRPr="00DD2710" w14:paraId="049DA3DD" w14:textId="77777777" w:rsidTr="005270A7">
              <w:trPr>
                <w:trHeight w:val="316"/>
              </w:trPr>
              <w:tc>
                <w:tcPr>
                  <w:tcW w:w="41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37ACE3"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This storage device is simple, not complex.</w:t>
                  </w:r>
                </w:p>
              </w:tc>
              <w:tc>
                <w:tcPr>
                  <w:tcW w:w="3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F03E94"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This storage Device is complex than the DAS device.</w:t>
                  </w:r>
                </w:p>
              </w:tc>
            </w:tr>
            <w:tr w:rsidR="00451AEE" w:rsidRPr="00DD2710" w14:paraId="522C23D9" w14:textId="77777777" w:rsidTr="005270A7">
              <w:trPr>
                <w:trHeight w:val="623"/>
              </w:trPr>
              <w:tc>
                <w:tcPr>
                  <w:tcW w:w="41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A3FE92"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Direct attached Storage is easy to set up and install.</w:t>
                  </w:r>
                </w:p>
              </w:tc>
              <w:tc>
                <w:tcPr>
                  <w:tcW w:w="38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6A041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Storage Area Network is slightly difficult to install and set up.</w:t>
                  </w:r>
                </w:p>
              </w:tc>
            </w:tr>
            <w:tr w:rsidR="00451AEE" w:rsidRPr="00DD2710" w14:paraId="02DDBA43" w14:textId="77777777" w:rsidTr="005270A7">
              <w:trPr>
                <w:trHeight w:val="623"/>
              </w:trPr>
              <w:tc>
                <w:tcPr>
                  <w:tcW w:w="41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6823D6"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Its cost is low as compared to SAN.</w:t>
                  </w:r>
                </w:p>
              </w:tc>
              <w:tc>
                <w:tcPr>
                  <w:tcW w:w="3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3380B6"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The cost of this storage device is higher than the DAS device.</w:t>
                  </w:r>
                </w:p>
              </w:tc>
            </w:tr>
            <w:tr w:rsidR="00451AEE" w:rsidRPr="00DD2710" w14:paraId="0EC137E3" w14:textId="77777777" w:rsidTr="005270A7">
              <w:trPr>
                <w:trHeight w:val="305"/>
              </w:trPr>
              <w:tc>
                <w:tcPr>
                  <w:tcW w:w="41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3F555D"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The capacity of DAS is only 109 bytes.</w:t>
                  </w:r>
                </w:p>
              </w:tc>
              <w:tc>
                <w:tcPr>
                  <w:tcW w:w="38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BA8D0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The capacity of SAN is more than the 1012 bytes.</w:t>
                  </w:r>
                </w:p>
              </w:tc>
            </w:tr>
            <w:tr w:rsidR="00451AEE" w:rsidRPr="00DD2710" w14:paraId="2CB7DAD2" w14:textId="77777777" w:rsidTr="005270A7">
              <w:trPr>
                <w:trHeight w:val="623"/>
              </w:trPr>
              <w:tc>
                <w:tcPr>
                  <w:tcW w:w="41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89B9FC"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storage device does not allow users to share the files on different OS.</w:t>
                  </w:r>
                </w:p>
              </w:tc>
              <w:tc>
                <w:tcPr>
                  <w:tcW w:w="3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B0CD1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storage device allows users to share the files on different OS.</w:t>
                  </w:r>
                </w:p>
              </w:tc>
            </w:tr>
            <w:tr w:rsidR="00451AEE" w:rsidRPr="00DD2710" w14:paraId="239A2B53" w14:textId="77777777" w:rsidTr="005270A7">
              <w:trPr>
                <w:trHeight w:val="634"/>
              </w:trPr>
              <w:tc>
                <w:tcPr>
                  <w:tcW w:w="41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52755F"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It uses IDE/SCSI for the transmission of data.</w:t>
                  </w:r>
                </w:p>
              </w:tc>
              <w:tc>
                <w:tcPr>
                  <w:tcW w:w="38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6D7124"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It uses Internet Protocol and Fibre Channel for transmission of data.</w:t>
                  </w:r>
                </w:p>
              </w:tc>
            </w:tr>
          </w:tbl>
          <w:p w14:paraId="6C7CE04C" w14:textId="77777777" w:rsidR="00451AEE" w:rsidRPr="00DD2710" w:rsidRDefault="00451AEE" w:rsidP="00B01480">
            <w:pPr>
              <w:pStyle w:val="Heading1"/>
              <w:shd w:val="clear" w:color="auto" w:fill="FFFFFF"/>
              <w:spacing w:before="75" w:line="360" w:lineRule="auto"/>
              <w:jc w:val="center"/>
              <w:rPr>
                <w:rFonts w:ascii="Cambria" w:hAnsi="Cambria"/>
                <w:color w:val="auto"/>
                <w:sz w:val="24"/>
                <w:szCs w:val="24"/>
              </w:rPr>
            </w:pPr>
          </w:p>
          <w:p w14:paraId="4FB91D93" w14:textId="77777777" w:rsidR="00451AEE" w:rsidRPr="00DD2710" w:rsidRDefault="00451AEE" w:rsidP="00B01480">
            <w:pPr>
              <w:spacing w:line="360" w:lineRule="auto"/>
              <w:rPr>
                <w:rFonts w:ascii="Cambria" w:hAnsi="Cambria"/>
                <w:sz w:val="24"/>
                <w:szCs w:val="24"/>
              </w:rPr>
            </w:pPr>
          </w:p>
          <w:p w14:paraId="0AB1D525" w14:textId="77777777" w:rsidR="00451AEE" w:rsidRPr="00DD2710" w:rsidRDefault="00451AEE" w:rsidP="00B01480">
            <w:pPr>
              <w:spacing w:line="360" w:lineRule="auto"/>
              <w:rPr>
                <w:rFonts w:ascii="Cambria" w:hAnsi="Cambria"/>
                <w:sz w:val="24"/>
                <w:szCs w:val="24"/>
              </w:rPr>
            </w:pPr>
          </w:p>
          <w:p w14:paraId="0DB5B8F3" w14:textId="77777777" w:rsidR="00451AEE" w:rsidRPr="00DD2710" w:rsidRDefault="00451AEE" w:rsidP="00B01480">
            <w:pPr>
              <w:pStyle w:val="Heading1"/>
              <w:shd w:val="clear" w:color="auto" w:fill="FFFFFF"/>
              <w:spacing w:before="75" w:line="360" w:lineRule="auto"/>
              <w:jc w:val="center"/>
              <w:rPr>
                <w:rFonts w:ascii="Cambria" w:hAnsi="Cambria"/>
                <w:b/>
                <w:bCs/>
                <w:color w:val="auto"/>
                <w:sz w:val="24"/>
                <w:szCs w:val="24"/>
              </w:rPr>
            </w:pPr>
            <w:r w:rsidRPr="00DD2710">
              <w:rPr>
                <w:rFonts w:ascii="Cambria" w:hAnsi="Cambria"/>
                <w:b/>
                <w:bCs/>
                <w:color w:val="auto"/>
                <w:sz w:val="24"/>
                <w:szCs w:val="24"/>
              </w:rPr>
              <w:t>DIMM</w:t>
            </w:r>
          </w:p>
          <w:p w14:paraId="0F850724"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DIMM</w:t>
            </w:r>
            <w:r w:rsidRPr="00DD2710">
              <w:rPr>
                <w:rFonts w:ascii="Cambria" w:hAnsi="Cambria" w:cs="Segoe UI"/>
              </w:rPr>
              <w:t> is an abbreviation of </w:t>
            </w:r>
            <w:r w:rsidRPr="00DD2710">
              <w:rPr>
                <w:rStyle w:val="Strong"/>
                <w:rFonts w:ascii="Cambria" w:hAnsi="Cambria" w:cs="Segoe UI"/>
              </w:rPr>
              <w:t>the Dual in-line Memory Module</w:t>
            </w:r>
            <w:r w:rsidRPr="00DD2710">
              <w:rPr>
                <w:rFonts w:ascii="Cambria" w:hAnsi="Cambria" w:cs="Segoe UI"/>
              </w:rPr>
              <w:t>. It is also a computer memory, which is commonly known as the RAM stick. It installs in the memory cells of the motherboard. It is a module which is used in laptops, personal computers (Pcs), printers, and other devices.</w:t>
            </w:r>
          </w:p>
          <w:p w14:paraId="7D6FA0C7"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memory chips of DIMM are DRAM (Dynamic Random Access Memory), which is the most common category of main memory.</w:t>
            </w:r>
          </w:p>
          <w:p w14:paraId="3E77F50B"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As compared to SIMM (single in-line memory module), it has a 64-bit data path, which allows DIMMs to transfer data at a fast speed. DIMM is a module which comes in the replacement of SIMM. This memory module consumes 3.3 volts, which are comparatively lower.</w:t>
            </w:r>
          </w:p>
          <w:p w14:paraId="1B007F7D"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dual in-line memory module stores each bit of data in the separate memory cell.</w:t>
            </w:r>
          </w:p>
          <w:p w14:paraId="7D27A5BD"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Types of DIMM</w:t>
            </w:r>
          </w:p>
          <w:p w14:paraId="750E40DD" w14:textId="77777777" w:rsidR="00451AEE" w:rsidRPr="00DD2710" w:rsidRDefault="00451AEE" w:rsidP="00B01480">
            <w:pPr>
              <w:pStyle w:val="NormalWeb"/>
              <w:shd w:val="clear" w:color="auto" w:fill="FFFFFF"/>
              <w:spacing w:line="360" w:lineRule="auto"/>
              <w:jc w:val="both"/>
              <w:rPr>
                <w:rFonts w:ascii="Cambria" w:hAnsi="Cambria" w:cs="Segoe UI"/>
                <w:b/>
                <w:bCs/>
              </w:rPr>
            </w:pPr>
            <w:r w:rsidRPr="00DD2710">
              <w:rPr>
                <w:rFonts w:ascii="Cambria" w:hAnsi="Cambria" w:cs="Segoe UI"/>
                <w:b/>
                <w:bCs/>
              </w:rPr>
              <w:t>Following are the most common types of DIMM:</w:t>
            </w:r>
          </w:p>
          <w:p w14:paraId="3EDB4C35"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Unbuffered DIMM</w:t>
            </w:r>
          </w:p>
          <w:p w14:paraId="7E0752B5"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Fully-buffered DIMM</w:t>
            </w:r>
          </w:p>
          <w:p w14:paraId="79FCF890"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Registered DIMM</w:t>
            </w:r>
          </w:p>
          <w:p w14:paraId="78D8B49B"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Load-reduced DIMM</w:t>
            </w:r>
          </w:p>
          <w:p w14:paraId="2C9587BC"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SODIMM</w:t>
            </w:r>
          </w:p>
          <w:p w14:paraId="7F8500A6" w14:textId="77777777" w:rsidR="00451AEE" w:rsidRPr="00DD2710" w:rsidRDefault="00451AEE">
            <w:pPr>
              <w:numPr>
                <w:ilvl w:val="0"/>
                <w:numId w:val="217"/>
              </w:numPr>
              <w:shd w:val="clear" w:color="auto" w:fill="FFFFFF"/>
              <w:spacing w:before="60" w:after="100" w:afterAutospacing="1" w:line="360" w:lineRule="auto"/>
              <w:jc w:val="both"/>
              <w:rPr>
                <w:rFonts w:ascii="Cambria" w:eastAsia="Times New Roman" w:hAnsi="Cambria" w:cs="Segoe UI"/>
                <w:sz w:val="24"/>
                <w:szCs w:val="24"/>
              </w:rPr>
            </w:pPr>
            <w:r w:rsidRPr="00DD2710">
              <w:rPr>
                <w:rFonts w:ascii="Cambria" w:eastAsia="Times New Roman" w:hAnsi="Cambria" w:cs="Segoe UI"/>
                <w:sz w:val="24"/>
                <w:szCs w:val="24"/>
              </w:rPr>
              <w:t>MicroDIMM</w:t>
            </w:r>
          </w:p>
          <w:p w14:paraId="2C76D9D7"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sz w:val="24"/>
                <w:szCs w:val="24"/>
              </w:rPr>
            </w:pPr>
            <w:r w:rsidRPr="00DD2710">
              <w:rPr>
                <w:rFonts w:ascii="Cambria" w:hAnsi="Cambria"/>
                <w:sz w:val="24"/>
                <w:szCs w:val="24"/>
              </w:rPr>
              <w:t>Unbuffered DIMM (UDIMM)</w:t>
            </w:r>
          </w:p>
          <w:p w14:paraId="668FD88E"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This type of DIMM is also called as Unregistered Memory. It is that type of DIMM, which is usually used on laptops and desktops. Unbuffered DIMMs run faster, and the cost of them is low. Unlike the registered DIMM, it is not stable. In this type of DIMM, instructions are sent directly to the memory module from the memory controller.</w:t>
            </w:r>
          </w:p>
          <w:p w14:paraId="3773BC6B"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cs="Times New Roman"/>
                <w:sz w:val="24"/>
                <w:szCs w:val="24"/>
              </w:rPr>
            </w:pPr>
            <w:r w:rsidRPr="00DD2710">
              <w:rPr>
                <w:rFonts w:ascii="Cambria" w:hAnsi="Cambria"/>
                <w:sz w:val="24"/>
                <w:szCs w:val="24"/>
              </w:rPr>
              <w:t>Fully-buffered DIMM (FB-DIMM)</w:t>
            </w:r>
          </w:p>
          <w:p w14:paraId="6E101FDF"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In the systems, FB-DIMM is used as primary memory, which requires large volumes, such as servers and workstations. The architecture of FB-DIMM specifies the 'Advance Memory Buffer' (AMB), which is presented between the memory module and the controller of memory.</w:t>
            </w:r>
          </w:p>
          <w:p w14:paraId="5059B16C" w14:textId="6842531C"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Fully buffered DIMM uses the chips of advanced memory buffer (AMB) for increasing the reliability and maintaining the signal integrity. It is a memory technology which is also used for increasing the density of memory systems. The AMB bus is categorized into two buses. The first bus is a 14-bit read bus, and another is a 10-bit write bus.</w:t>
            </w:r>
          </w:p>
          <w:p w14:paraId="1BF84D16"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cs="Times New Roman"/>
                <w:sz w:val="24"/>
                <w:szCs w:val="24"/>
              </w:rPr>
            </w:pPr>
            <w:r w:rsidRPr="00DD2710">
              <w:rPr>
                <w:rFonts w:ascii="Cambria" w:hAnsi="Cambria"/>
                <w:sz w:val="24"/>
                <w:szCs w:val="24"/>
              </w:rPr>
              <w:t>Registered DIMM (RDIMM)</w:t>
            </w:r>
          </w:p>
          <w:p w14:paraId="1FB1F818"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This type of DIMM is also called as buffered DIMM. Registered DIMM is commonly used in those servers and applications which require stability and robustness.</w:t>
            </w:r>
          </w:p>
          <w:p w14:paraId="098785EA"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It is a good choice for our servers in most cases. The register memory module has a register which is presented between the DRAM modules and the memory controller of the system. As the additional circuit is required, so it is more expensive. Due to the use of buffers, the clock cycle is increased.</w:t>
            </w:r>
          </w:p>
          <w:p w14:paraId="2F2929A4"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The cost of this memory module is more than the unregistered memory module. So, the manufacturers of computers mostly used unregistered memory in laptops and desktops.</w:t>
            </w:r>
          </w:p>
          <w:p w14:paraId="592F44EE"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cs="Times New Roman"/>
                <w:sz w:val="24"/>
                <w:szCs w:val="24"/>
              </w:rPr>
            </w:pPr>
            <w:r w:rsidRPr="00DD2710">
              <w:rPr>
                <w:rFonts w:ascii="Cambria" w:hAnsi="Cambria"/>
                <w:sz w:val="24"/>
                <w:szCs w:val="24"/>
              </w:rPr>
              <w:t>Load-Reduced DIMM (LR-DIMM)</w:t>
            </w:r>
          </w:p>
          <w:p w14:paraId="05743BD3"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LRDIMM stands for the Load-Reduced Dual in-line Memory Module. This type of DIMM uses the memory buffer chip for reducing or minimizing the load on the memory controller and for increasing the memory speed.</w:t>
            </w:r>
          </w:p>
          <w:p w14:paraId="5727CD91"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LRDIMM also helps in reducing power consumption.</w:t>
            </w:r>
          </w:p>
          <w:p w14:paraId="2D060B32"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cs="Times New Roman"/>
                <w:sz w:val="24"/>
                <w:szCs w:val="24"/>
              </w:rPr>
            </w:pPr>
            <w:r w:rsidRPr="00DD2710">
              <w:rPr>
                <w:rFonts w:ascii="Cambria" w:hAnsi="Cambria"/>
                <w:sz w:val="24"/>
                <w:szCs w:val="24"/>
              </w:rPr>
              <w:t>SO-DIMM</w:t>
            </w:r>
          </w:p>
          <w:p w14:paraId="5BE836A2"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SODIMM or SO-DIMM</w:t>
            </w:r>
            <w:r w:rsidRPr="00DD2710">
              <w:rPr>
                <w:rFonts w:ascii="Cambria" w:hAnsi="Cambria" w:cs="Segoe UI"/>
              </w:rPr>
              <w:t> is an abbreviation of </w:t>
            </w:r>
            <w:r w:rsidRPr="00DD2710">
              <w:rPr>
                <w:rStyle w:val="Strong"/>
                <w:rFonts w:ascii="Cambria" w:hAnsi="Cambria" w:cs="Segoe UI"/>
              </w:rPr>
              <w:t>small outline dual in-line memory module</w:t>
            </w:r>
            <w:r w:rsidRPr="00DD2710">
              <w:rPr>
                <w:rFonts w:ascii="Cambria" w:hAnsi="Cambria" w:cs="Segoe UI"/>
              </w:rPr>
              <w:t>. This type of DIMM is present in both 72-pin and 144-pin configuration. It is widely used in those systems which have limited space, such as laptops and tablets.</w:t>
            </w:r>
          </w:p>
          <w:p w14:paraId="56BB5F19" w14:textId="537B4F2F" w:rsidR="00451AEE"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It is a memory module, which is built using the ICs (Integrated circuits).</w:t>
            </w:r>
          </w:p>
          <w:p w14:paraId="6D3C2DFA" w14:textId="77777777" w:rsidR="00451AEE" w:rsidRPr="00DD2710" w:rsidRDefault="00451AEE">
            <w:pPr>
              <w:pStyle w:val="Heading3"/>
              <w:numPr>
                <w:ilvl w:val="1"/>
                <w:numId w:val="217"/>
              </w:numPr>
              <w:shd w:val="clear" w:color="auto" w:fill="FFFFFF"/>
              <w:spacing w:line="360" w:lineRule="auto"/>
              <w:ind w:left="1440"/>
              <w:jc w:val="both"/>
              <w:rPr>
                <w:rFonts w:ascii="Cambria" w:hAnsi="Cambria" w:cs="Times New Roman"/>
                <w:sz w:val="24"/>
                <w:szCs w:val="24"/>
              </w:rPr>
            </w:pPr>
            <w:r w:rsidRPr="00DD2710">
              <w:rPr>
                <w:rFonts w:ascii="Cambria" w:hAnsi="Cambria"/>
                <w:sz w:val="24"/>
                <w:szCs w:val="24"/>
              </w:rPr>
              <w:t>MicroDIMM</w:t>
            </w:r>
          </w:p>
          <w:p w14:paraId="38BCBF3D" w14:textId="77777777" w:rsidR="00451AEE" w:rsidRPr="00DD2710" w:rsidRDefault="00451AEE" w:rsidP="00B01480">
            <w:pPr>
              <w:pStyle w:val="NormalWeb"/>
              <w:shd w:val="clear" w:color="auto" w:fill="FFFFFF"/>
              <w:spacing w:line="360" w:lineRule="auto"/>
              <w:jc w:val="both"/>
              <w:rPr>
                <w:rFonts w:ascii="Cambria" w:hAnsi="Cambria" w:cs="Segoe UI"/>
              </w:rPr>
            </w:pPr>
            <w:r w:rsidRPr="00DD2710">
              <w:rPr>
                <w:rStyle w:val="Strong"/>
                <w:rFonts w:ascii="Cambria" w:hAnsi="Cambria" w:cs="Segoe UI"/>
              </w:rPr>
              <w:t>MicroDIMM</w:t>
            </w:r>
            <w:r w:rsidRPr="00DD2710">
              <w:rPr>
                <w:rFonts w:ascii="Cambria" w:hAnsi="Cambria" w:cs="Segoe UI"/>
              </w:rPr>
              <w:t> is an abbreviation of </w:t>
            </w:r>
            <w:r w:rsidRPr="00DD2710">
              <w:rPr>
                <w:rStyle w:val="Strong"/>
                <w:rFonts w:ascii="Cambria" w:hAnsi="Cambria" w:cs="Segoe UI"/>
              </w:rPr>
              <w:t>a micro dual in-line memory module</w:t>
            </w:r>
            <w:r w:rsidRPr="00DD2710">
              <w:rPr>
                <w:rFonts w:ascii="Cambria" w:hAnsi="Cambria" w:cs="Segoe UI"/>
              </w:rPr>
              <w:t>. It is a memory module which is smaller than the Small Outline DIMM.</w:t>
            </w:r>
          </w:p>
          <w:p w14:paraId="209207CD" w14:textId="1D41F634" w:rsidR="00FB3C29" w:rsidRPr="00DD2710" w:rsidRDefault="00451AEE" w:rsidP="00B01480">
            <w:pPr>
              <w:pStyle w:val="NormalWeb"/>
              <w:shd w:val="clear" w:color="auto" w:fill="FFFFFF"/>
              <w:spacing w:line="360" w:lineRule="auto"/>
              <w:jc w:val="both"/>
              <w:rPr>
                <w:rFonts w:ascii="Cambria" w:hAnsi="Cambria" w:cs="Segoe UI"/>
              </w:rPr>
            </w:pPr>
            <w:r w:rsidRPr="00DD2710">
              <w:rPr>
                <w:rFonts w:ascii="Cambria" w:hAnsi="Cambria" w:cs="Segoe UI"/>
              </w:rPr>
              <w:t>This memory module presents in 144-pin SDRAM and 172-pin DDR. This type of DIMM is mainly used in notebook computers.</w:t>
            </w:r>
          </w:p>
          <w:p w14:paraId="1C8887F3" w14:textId="77777777" w:rsidR="00451AEE" w:rsidRPr="00DD2710" w:rsidRDefault="00451AEE" w:rsidP="00B01480">
            <w:pPr>
              <w:pStyle w:val="Heading2"/>
              <w:shd w:val="clear" w:color="auto" w:fill="FFFFFF"/>
              <w:spacing w:line="360" w:lineRule="auto"/>
              <w:jc w:val="both"/>
              <w:rPr>
                <w:rFonts w:ascii="Cambria" w:hAnsi="Cambria"/>
                <w:b/>
                <w:bCs/>
                <w:color w:val="auto"/>
                <w:sz w:val="24"/>
                <w:szCs w:val="24"/>
              </w:rPr>
            </w:pPr>
            <w:r w:rsidRPr="00DD2710">
              <w:rPr>
                <w:rFonts w:ascii="Cambria" w:hAnsi="Cambria"/>
                <w:b/>
                <w:bCs/>
                <w:color w:val="auto"/>
                <w:sz w:val="24"/>
                <w:szCs w:val="24"/>
              </w:rPr>
              <w:t>Difference between DIMM and SIMM</w:t>
            </w:r>
          </w:p>
          <w:p w14:paraId="430CE54B" w14:textId="77777777" w:rsidR="00451AEE" w:rsidRPr="00DD2710" w:rsidRDefault="00451AEE" w:rsidP="00B01480">
            <w:pPr>
              <w:spacing w:line="360" w:lineRule="auto"/>
              <w:rPr>
                <w:rFonts w:ascii="Cambria" w:hAnsi="Cambria"/>
                <w:sz w:val="24"/>
                <w:szCs w:val="24"/>
              </w:rPr>
            </w:pPr>
          </w:p>
          <w:tbl>
            <w:tblPr>
              <w:tblW w:w="810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146"/>
              <w:gridCol w:w="3955"/>
            </w:tblGrid>
            <w:tr w:rsidR="00451AEE" w:rsidRPr="00DD2710" w14:paraId="24273EE3" w14:textId="77777777" w:rsidTr="005270A7">
              <w:trPr>
                <w:trHeight w:val="286"/>
              </w:trPr>
              <w:tc>
                <w:tcPr>
                  <w:tcW w:w="4146" w:type="dxa"/>
                  <w:shd w:val="clear" w:color="auto" w:fill="C7CCBE"/>
                  <w:tcMar>
                    <w:top w:w="180" w:type="dxa"/>
                    <w:left w:w="180" w:type="dxa"/>
                    <w:bottom w:w="180" w:type="dxa"/>
                    <w:right w:w="180" w:type="dxa"/>
                  </w:tcMar>
                  <w:hideMark/>
                </w:tcPr>
                <w:p w14:paraId="3CD43830"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DIMM</w:t>
                  </w:r>
                </w:p>
              </w:tc>
              <w:tc>
                <w:tcPr>
                  <w:tcW w:w="3955" w:type="dxa"/>
                  <w:shd w:val="clear" w:color="auto" w:fill="C7CCBE"/>
                  <w:tcMar>
                    <w:top w:w="180" w:type="dxa"/>
                    <w:left w:w="180" w:type="dxa"/>
                    <w:bottom w:w="180" w:type="dxa"/>
                    <w:right w:w="180" w:type="dxa"/>
                  </w:tcMar>
                  <w:hideMark/>
                </w:tcPr>
                <w:p w14:paraId="347C6B25" w14:textId="77777777" w:rsidR="00451AEE" w:rsidRPr="00DD2710" w:rsidRDefault="00451AEE" w:rsidP="00B01480">
                  <w:pPr>
                    <w:spacing w:after="0" w:line="360" w:lineRule="auto"/>
                    <w:rPr>
                      <w:rFonts w:ascii="Cambria" w:eastAsia="Times New Roman" w:hAnsi="Cambria" w:cs="Times New Roman"/>
                      <w:b/>
                      <w:bCs/>
                      <w:sz w:val="24"/>
                      <w:szCs w:val="24"/>
                    </w:rPr>
                  </w:pPr>
                  <w:r w:rsidRPr="00DD2710">
                    <w:rPr>
                      <w:rFonts w:ascii="Cambria" w:eastAsia="Times New Roman" w:hAnsi="Cambria" w:cs="Times New Roman"/>
                      <w:b/>
                      <w:bCs/>
                      <w:sz w:val="24"/>
                      <w:szCs w:val="24"/>
                    </w:rPr>
                    <w:t>SIMM</w:t>
                  </w:r>
                </w:p>
              </w:tc>
            </w:tr>
            <w:tr w:rsidR="00451AEE" w:rsidRPr="00DD2710" w14:paraId="722B4268" w14:textId="77777777" w:rsidTr="005270A7">
              <w:trPr>
                <w:trHeight w:val="626"/>
              </w:trPr>
              <w:tc>
                <w:tcPr>
                  <w:tcW w:w="41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A45925"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DIMM is a short form of Dual In-Line Memory Module.</w:t>
                  </w:r>
                </w:p>
              </w:tc>
              <w:tc>
                <w:tcPr>
                  <w:tcW w:w="395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FC8948"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1. SIMM is an abbreviation of the Single In-Line Memory Module.</w:t>
                  </w:r>
                </w:p>
              </w:tc>
            </w:tr>
            <w:tr w:rsidR="00451AEE" w:rsidRPr="00DD2710" w14:paraId="56B80807" w14:textId="77777777" w:rsidTr="005270A7">
              <w:trPr>
                <w:trHeight w:val="1208"/>
              </w:trPr>
              <w:tc>
                <w:tcPr>
                  <w:tcW w:w="41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9F72EA"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The pins of this memory module are independent.</w:t>
                  </w:r>
                </w:p>
              </w:tc>
              <w:tc>
                <w:tcPr>
                  <w:tcW w:w="395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083A7A"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2. The pins in this memory module present on either side are connected.</w:t>
                  </w:r>
                </w:p>
              </w:tc>
            </w:tr>
            <w:tr w:rsidR="00451AEE" w:rsidRPr="00DD2710" w14:paraId="5FD4B347" w14:textId="77777777" w:rsidTr="005270A7">
              <w:trPr>
                <w:trHeight w:val="615"/>
              </w:trPr>
              <w:tc>
                <w:tcPr>
                  <w:tcW w:w="41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18D23C"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DIMM memory module supports a 64-bit channel for transmitting the data.</w:t>
                  </w:r>
                </w:p>
              </w:tc>
              <w:tc>
                <w:tcPr>
                  <w:tcW w:w="395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464BBE"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3. SIMM memory module supports a 32-bit channel for transmitting the data.</w:t>
                  </w:r>
                </w:p>
              </w:tc>
            </w:tr>
            <w:tr w:rsidR="00451AEE" w:rsidRPr="00DD2710" w14:paraId="09A9E13F" w14:textId="77777777" w:rsidTr="005270A7">
              <w:trPr>
                <w:trHeight w:val="626"/>
              </w:trPr>
              <w:tc>
                <w:tcPr>
                  <w:tcW w:w="41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EEA359"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Dual In-Line memory module consumes only 3.3 volts of power.</w:t>
                  </w:r>
                </w:p>
              </w:tc>
              <w:tc>
                <w:tcPr>
                  <w:tcW w:w="395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FD9780"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4. Whereas, Single In-Line memory module consumes 5 volts of power.</w:t>
                  </w:r>
                </w:p>
              </w:tc>
            </w:tr>
            <w:tr w:rsidR="00451AEE" w:rsidRPr="00DD2710" w14:paraId="5876DE9F" w14:textId="77777777" w:rsidTr="005270A7">
              <w:trPr>
                <w:trHeight w:val="318"/>
              </w:trPr>
              <w:tc>
                <w:tcPr>
                  <w:tcW w:w="41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2D5E6"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The storage provided by DIMM is 32 MB to 1 GB.</w:t>
                  </w:r>
                </w:p>
              </w:tc>
              <w:tc>
                <w:tcPr>
                  <w:tcW w:w="395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44B23F"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5. The storage provided by SIMM is 4 MB to 64 MB.</w:t>
                  </w:r>
                </w:p>
              </w:tc>
            </w:tr>
            <w:tr w:rsidR="00451AEE" w:rsidRPr="00DD2710" w14:paraId="200EE76B" w14:textId="77777777" w:rsidTr="005270A7">
              <w:trPr>
                <w:trHeight w:val="626"/>
              </w:trPr>
              <w:tc>
                <w:tcPr>
                  <w:tcW w:w="41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475B64"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As compared to SIMM, the performance of DIMM is good.</w:t>
                  </w:r>
                </w:p>
              </w:tc>
              <w:tc>
                <w:tcPr>
                  <w:tcW w:w="395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89FF2B"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6. As compared to DIMM, its performance is not good.</w:t>
                  </w:r>
                </w:p>
              </w:tc>
            </w:tr>
            <w:tr w:rsidR="00451AEE" w:rsidRPr="00DD2710" w14:paraId="7E00A0EB" w14:textId="77777777" w:rsidTr="005270A7">
              <w:trPr>
                <w:trHeight w:val="626"/>
              </w:trPr>
              <w:tc>
                <w:tcPr>
                  <w:tcW w:w="41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D0C2B1"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Modern Pentium computers use this memory module.</w:t>
                  </w:r>
                </w:p>
              </w:tc>
              <w:tc>
                <w:tcPr>
                  <w:tcW w:w="395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CA03CD"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7. This memory module is used by both 486 CPU and early Pentium computers.</w:t>
                  </w:r>
                </w:p>
              </w:tc>
            </w:tr>
            <w:tr w:rsidR="00451AEE" w:rsidRPr="00DD2710" w14:paraId="2C09B345" w14:textId="77777777" w:rsidTr="005270A7">
              <w:trPr>
                <w:trHeight w:val="318"/>
              </w:trPr>
              <w:tc>
                <w:tcPr>
                  <w:tcW w:w="41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2A4237"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8. Two notches are present in DIMMs.</w:t>
                  </w:r>
                </w:p>
              </w:tc>
              <w:tc>
                <w:tcPr>
                  <w:tcW w:w="395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3B3914" w14:textId="77777777" w:rsidR="00451AEE" w:rsidRPr="00DD2710" w:rsidRDefault="00451AEE" w:rsidP="00B01480">
                  <w:pPr>
                    <w:spacing w:after="0" w:line="360" w:lineRule="auto"/>
                    <w:jc w:val="both"/>
                    <w:rPr>
                      <w:rFonts w:ascii="Cambria" w:eastAsia="Times New Roman" w:hAnsi="Cambria" w:cs="Segoe UI"/>
                      <w:sz w:val="24"/>
                      <w:szCs w:val="24"/>
                    </w:rPr>
                  </w:pPr>
                  <w:r w:rsidRPr="00DD2710">
                    <w:rPr>
                      <w:rFonts w:ascii="Cambria" w:eastAsia="Times New Roman" w:hAnsi="Cambria" w:cs="Segoe UI"/>
                      <w:sz w:val="24"/>
                      <w:szCs w:val="24"/>
                    </w:rPr>
                    <w:t>9. A single notch is present in SIMMS.</w:t>
                  </w:r>
                </w:p>
              </w:tc>
            </w:tr>
          </w:tbl>
          <w:p w14:paraId="511B23B6" w14:textId="77777777" w:rsidR="00FB3C29" w:rsidRPr="00DD2710" w:rsidRDefault="00FB3C29" w:rsidP="00B01480">
            <w:pPr>
              <w:pStyle w:val="Heading1"/>
              <w:shd w:val="clear" w:color="auto" w:fill="FFFFFF"/>
              <w:spacing w:before="75" w:line="360" w:lineRule="auto"/>
              <w:jc w:val="center"/>
              <w:rPr>
                <w:rFonts w:ascii="Cambria" w:hAnsi="Cambria" w:cstheme="minorHAnsi"/>
                <w:sz w:val="24"/>
                <w:szCs w:val="24"/>
              </w:rPr>
            </w:pPr>
          </w:p>
          <w:p w14:paraId="01561E52" w14:textId="5D84F796" w:rsidR="00451AEE" w:rsidRPr="00DD2710" w:rsidRDefault="00451AEE" w:rsidP="00B01480">
            <w:pPr>
              <w:pStyle w:val="Heading1"/>
              <w:shd w:val="clear" w:color="auto" w:fill="FFFFFF"/>
              <w:spacing w:before="75" w:line="360" w:lineRule="auto"/>
              <w:jc w:val="center"/>
              <w:rPr>
                <w:rFonts w:ascii="Cambria" w:hAnsi="Cambria" w:cstheme="minorHAnsi"/>
                <w:b/>
                <w:bCs/>
                <w:color w:val="auto"/>
                <w:sz w:val="24"/>
                <w:szCs w:val="24"/>
              </w:rPr>
            </w:pPr>
            <w:r w:rsidRPr="00DD2710">
              <w:rPr>
                <w:rFonts w:ascii="Cambria" w:hAnsi="Cambria" w:cstheme="minorHAnsi"/>
                <w:b/>
                <w:bCs/>
                <w:color w:val="auto"/>
                <w:sz w:val="24"/>
                <w:szCs w:val="24"/>
              </w:rPr>
              <w:t>iSCSI</w:t>
            </w:r>
          </w:p>
          <w:p w14:paraId="5FD5E5F6"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In Computing, </w:t>
            </w:r>
            <w:r w:rsidRPr="00DD2710">
              <w:rPr>
                <w:rStyle w:val="Strong"/>
                <w:rFonts w:ascii="Cambria" w:eastAsia="Calibri" w:hAnsi="Cambria" w:cstheme="minorHAnsi"/>
              </w:rPr>
              <w:t>iSCSI</w:t>
            </w:r>
            <w:r w:rsidRPr="00DD2710">
              <w:rPr>
                <w:rFonts w:ascii="Cambria" w:hAnsi="Cambria" w:cstheme="minorHAnsi"/>
              </w:rPr>
              <w:t> stands for "</w:t>
            </w:r>
            <w:r w:rsidRPr="00DD2710">
              <w:rPr>
                <w:rStyle w:val="Strong"/>
                <w:rFonts w:ascii="Cambria" w:eastAsia="Calibri" w:hAnsi="Cambria" w:cstheme="minorHAnsi"/>
              </w:rPr>
              <w:t>Internet SCSI</w:t>
            </w:r>
            <w:r w:rsidRPr="00DD2710">
              <w:rPr>
                <w:rFonts w:ascii="Cambria" w:hAnsi="Cambria" w:cstheme="minorHAnsi"/>
              </w:rPr>
              <w:t>" or "</w:t>
            </w:r>
            <w:r w:rsidRPr="00DD2710">
              <w:rPr>
                <w:rStyle w:val="Strong"/>
                <w:rFonts w:ascii="Cambria" w:eastAsia="Calibri" w:hAnsi="Cambria" w:cstheme="minorHAnsi"/>
              </w:rPr>
              <w:t>Internet Small Computer Systems Interface</w:t>
            </w:r>
            <w:r w:rsidRPr="00DD2710">
              <w:rPr>
                <w:rFonts w:ascii="Cambria" w:hAnsi="Cambria" w:cstheme="minorHAnsi"/>
              </w:rPr>
              <w:t>". It is an internet protocol which works on the top of </w:t>
            </w:r>
            <w:hyperlink r:id="rId141" w:history="1">
              <w:r w:rsidRPr="00DD2710">
                <w:rPr>
                  <w:rStyle w:val="Hyperlink"/>
                  <w:rFonts w:ascii="Cambria" w:hAnsi="Cambria" w:cstheme="minorHAnsi"/>
                  <w:color w:val="auto"/>
                  <w:u w:val="none"/>
                </w:rPr>
                <w:t>TCP (Transport Control Protocol)</w:t>
              </w:r>
            </w:hyperlink>
            <w:r w:rsidRPr="00DD2710">
              <w:rPr>
                <w:rFonts w:ascii="Cambria" w:hAnsi="Cambria" w:cstheme="minorHAnsi"/>
              </w:rPr>
              <w:t>. It is a protocol which is used for linking the data storage components or facilities.</w:t>
            </w:r>
          </w:p>
          <w:p w14:paraId="2BE3F4B9"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Using the SCSI commands over the </w:t>
            </w:r>
            <w:hyperlink r:id="rId142" w:history="1">
              <w:r w:rsidRPr="00DD2710">
                <w:rPr>
                  <w:rStyle w:val="Hyperlink"/>
                  <w:rFonts w:ascii="Cambria" w:hAnsi="Cambria" w:cstheme="minorHAnsi"/>
                  <w:color w:val="auto"/>
                  <w:u w:val="none"/>
                </w:rPr>
                <w:t>TCP/IP</w:t>
              </w:r>
            </w:hyperlink>
            <w:r w:rsidRPr="00DD2710">
              <w:rPr>
                <w:rFonts w:ascii="Cambria" w:hAnsi="Cambria" w:cstheme="minorHAnsi"/>
              </w:rPr>
              <w:t> network, it transfers the data over the intranet.</w:t>
            </w:r>
          </w:p>
          <w:p w14:paraId="633020CA"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allows the block-level SCSI data transport between the client and the storage over the Transport control protocol/Internet protocol networks. It can also be used for transmitting the data over the </w:t>
            </w:r>
            <w:hyperlink r:id="rId143" w:history="1">
              <w:r w:rsidRPr="00DD2710">
                <w:rPr>
                  <w:rStyle w:val="Hyperlink"/>
                  <w:rFonts w:ascii="Cambria" w:hAnsi="Cambria" w:cstheme="minorHAnsi"/>
                  <w:color w:val="auto"/>
                  <w:u w:val="none"/>
                </w:rPr>
                <w:t>LAN</w:t>
              </w:r>
            </w:hyperlink>
            <w:r w:rsidRPr="00DD2710">
              <w:rPr>
                <w:rFonts w:ascii="Cambria" w:hAnsi="Cambria" w:cstheme="minorHAnsi"/>
              </w:rPr>
              <w:t>, WAN, or the </w:t>
            </w:r>
            <w:hyperlink r:id="rId144" w:history="1">
              <w:r w:rsidRPr="00DD2710">
                <w:rPr>
                  <w:rStyle w:val="Hyperlink"/>
                  <w:rFonts w:ascii="Cambria" w:hAnsi="Cambria" w:cstheme="minorHAnsi"/>
                  <w:color w:val="auto"/>
                  <w:u w:val="none"/>
                </w:rPr>
                <w:t>internet</w:t>
              </w:r>
            </w:hyperlink>
            <w:r w:rsidRPr="00DD2710">
              <w:rPr>
                <w:rFonts w:ascii="Cambria" w:hAnsi="Cambria" w:cstheme="minorHAnsi"/>
              </w:rPr>
              <w:t>.</w:t>
            </w:r>
          </w:p>
          <w:p w14:paraId="4866DF71"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connects the computing devices to the network storage. This </w:t>
            </w:r>
            <w:hyperlink r:id="rId145" w:history="1">
              <w:r w:rsidRPr="00DD2710">
                <w:rPr>
                  <w:rStyle w:val="Hyperlink"/>
                  <w:rFonts w:ascii="Cambria" w:hAnsi="Cambria" w:cstheme="minorHAnsi"/>
                  <w:color w:val="auto"/>
                  <w:u w:val="none"/>
                </w:rPr>
                <w:t>internet protocol</w:t>
              </w:r>
            </w:hyperlink>
            <w:r w:rsidRPr="00DD2710">
              <w:rPr>
                <w:rFonts w:ascii="Cambria" w:hAnsi="Cambria" w:cstheme="minorHAnsi"/>
              </w:rPr>
              <w:t> uses the initiators for sending the commands of SCSI to the storage devices on the remote servers.</w:t>
            </w:r>
          </w:p>
          <w:p w14:paraId="2D96C7C5"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Fibre Channel is also an iSCSI, which is used for creating the </w:t>
            </w:r>
            <w:hyperlink r:id="rId146" w:history="1">
              <w:r w:rsidRPr="00DD2710">
                <w:rPr>
                  <w:rStyle w:val="Hyperlink"/>
                  <w:rFonts w:ascii="Cambria" w:hAnsi="Cambria" w:cstheme="minorHAnsi"/>
                  <w:color w:val="auto"/>
                  <w:u w:val="none"/>
                </w:rPr>
                <w:t>SAN (Storage Area Network)</w:t>
              </w:r>
            </w:hyperlink>
            <w:r w:rsidRPr="00DD2710">
              <w:rPr>
                <w:rFonts w:ascii="Cambria" w:hAnsi="Cambria" w:cstheme="minorHAnsi"/>
              </w:rPr>
              <w:t>. ISCI uses the two ports of TCP, whose names are 80 and 3260. It also offers the high-level encryption of data packets which are being transferred.</w:t>
            </w:r>
          </w:p>
          <w:p w14:paraId="0C7AA29E"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Does iSCSI work?</w:t>
            </w:r>
          </w:p>
          <w:p w14:paraId="57BD36E7"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In Iscsi, block-level data is transferred between the client (iSCSI initiator) and the storage device (iSCSI target). There are lots of iSCSI devices that allow this communication between the client and the storage devices.</w:t>
            </w:r>
          </w:p>
          <w:p w14:paraId="10F01BE8"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When an application or end-user sends a request to access a file, the server converts the SCSI commands into the iSCSI command, and after then packets are sent over the IP network using the point-to-point connection. When the packets have arrived at the receiving side, then the iSCSI protocol disassembles the packets. It then converts these packets into SCSI commands and, finally, issue them to the storage.</w:t>
            </w:r>
          </w:p>
          <w:p w14:paraId="666B3A8B"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Advantages of iSCSI</w:t>
            </w:r>
          </w:p>
          <w:p w14:paraId="3AB1C73B"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benefits or advantages of iSCSI:</w:t>
            </w:r>
          </w:p>
          <w:p w14:paraId="5134E904" w14:textId="77777777" w:rsidR="00451AEE" w:rsidRPr="00DD2710" w:rsidRDefault="00451AEE">
            <w:pPr>
              <w:numPr>
                <w:ilvl w:val="0"/>
                <w:numId w:val="21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One of the main benefits of iSCSI is that it uses the TCP/IP protocol to enable long-distance IP routing without the requirement of any external gateway hardware. And, it also increases flexibility by using the TCP/IP.</w:t>
            </w:r>
          </w:p>
          <w:p w14:paraId="75DC1C56" w14:textId="77777777" w:rsidR="00451AEE" w:rsidRPr="00DD2710" w:rsidRDefault="00451AEE">
            <w:pPr>
              <w:numPr>
                <w:ilvl w:val="0"/>
                <w:numId w:val="21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uses the standard ethernet, so there is no need for any expensive component to be built.</w:t>
            </w:r>
          </w:p>
          <w:p w14:paraId="1837FFF0" w14:textId="77777777" w:rsidR="00451AEE" w:rsidRPr="00DD2710" w:rsidRDefault="00451AEE">
            <w:pPr>
              <w:numPr>
                <w:ilvl w:val="0"/>
                <w:numId w:val="21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As compared to the Fibre channel, it offers the cheap connectivity network for transferring the files at the block level.</w:t>
            </w:r>
          </w:p>
          <w:p w14:paraId="376254DB" w14:textId="77777777" w:rsidR="00451AEE" w:rsidRPr="00DD2710" w:rsidRDefault="00451AEE">
            <w:pPr>
              <w:numPr>
                <w:ilvl w:val="0"/>
                <w:numId w:val="218"/>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Reusability is also another advantage of iSCSI. The existing server can also be reused for the iSCSI implementation.</w:t>
            </w:r>
          </w:p>
          <w:p w14:paraId="525E3803" w14:textId="77777777" w:rsidR="00451AEE" w:rsidRPr="00DD2710" w:rsidRDefault="00451AEE">
            <w:pPr>
              <w:numPr>
                <w:ilvl w:val="0"/>
                <w:numId w:val="218"/>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As it is used for block storage, so it is very fast and efficient than other file transfer protocols (FTP).</w:t>
            </w:r>
          </w:p>
          <w:p w14:paraId="0397BEDC" w14:textId="77777777" w:rsidR="00451AEE" w:rsidRPr="00DD2710" w:rsidRDefault="00451AEE">
            <w:pPr>
              <w:numPr>
                <w:ilvl w:val="0"/>
                <w:numId w:val="218"/>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very simple to understand and configure, so users do not need much knowledge about the iSCSI storage system.</w:t>
            </w:r>
          </w:p>
          <w:p w14:paraId="6F81A362" w14:textId="77777777" w:rsidR="00451AEE" w:rsidRPr="00DD2710" w:rsidRDefault="00451AEE" w:rsidP="00B01480">
            <w:pPr>
              <w:pStyle w:val="Heading1"/>
              <w:shd w:val="clear" w:color="auto" w:fill="FFFFFF"/>
              <w:spacing w:before="75" w:line="360" w:lineRule="auto"/>
              <w:jc w:val="center"/>
              <w:rPr>
                <w:rFonts w:ascii="Cambria" w:hAnsi="Cambria" w:cstheme="minorHAnsi"/>
                <w:b/>
                <w:bCs/>
                <w:color w:val="auto"/>
                <w:sz w:val="24"/>
                <w:szCs w:val="24"/>
              </w:rPr>
            </w:pPr>
            <w:r w:rsidRPr="00DD2710">
              <w:rPr>
                <w:rFonts w:ascii="Cambria" w:hAnsi="Cambria" w:cstheme="minorHAnsi"/>
                <w:b/>
                <w:bCs/>
                <w:color w:val="auto"/>
                <w:sz w:val="24"/>
                <w:szCs w:val="24"/>
              </w:rPr>
              <w:t>NAS (Network Attached Storage)</w:t>
            </w:r>
          </w:p>
          <w:p w14:paraId="5B65DFE9"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Network-attached Storage (Commonly known as NAS) is a file storage device which is connected to the network and enables multiple users to access data form the centralized disk capacity. The users on a LAN access the shared storage by the ethernet connection.</w:t>
            </w:r>
          </w:p>
          <w:p w14:paraId="6E4BCA7A"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This storage is fast, low-cost and offers all the advantages of a public cloud on the site. It uses file access protocols such as </w:t>
            </w:r>
            <w:hyperlink r:id="rId147" w:history="1">
              <w:r w:rsidRPr="00DD2710">
                <w:rPr>
                  <w:rStyle w:val="Hyperlink"/>
                  <w:rFonts w:ascii="Cambria" w:hAnsi="Cambria" w:cstheme="minorHAnsi"/>
                  <w:color w:val="auto"/>
                  <w:u w:val="none"/>
                </w:rPr>
                <w:t>NFS</w:t>
              </w:r>
            </w:hyperlink>
            <w:r w:rsidRPr="00DD2710">
              <w:rPr>
                <w:rFonts w:ascii="Cambria" w:hAnsi="Cambria" w:cstheme="minorHAnsi"/>
              </w:rPr>
              <w:t>, SMB, NCP, or AFP.</w:t>
            </w:r>
          </w:p>
          <w:p w14:paraId="6CA3AC8B"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NFS is a file-based protocol which is popular on Unix systems. SMB stands for Server Message Block, which is used with the Microsoft Windows systems. AFP is also a file access protocol that is used with the Apple computers.</w:t>
            </w:r>
          </w:p>
          <w:p w14:paraId="5E1F4502"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basically designed for those network systems, which may be processing millions of operations per minute. It supports the storage device for the organization, which need a reliable network system. It is more economical than the file servers and more versatile than the external disks.</w:t>
            </w:r>
          </w:p>
          <w:p w14:paraId="70A748F2"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NAS and SAN</w:t>
            </w:r>
          </w:p>
          <w:p w14:paraId="5CA66958"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following table describes the differences between the </w:t>
            </w:r>
            <w:hyperlink r:id="rId148" w:history="1">
              <w:r w:rsidRPr="00DD2710">
                <w:rPr>
                  <w:rStyle w:val="Hyperlink"/>
                  <w:rFonts w:ascii="Cambria" w:hAnsi="Cambria" w:cstheme="minorHAnsi"/>
                  <w:color w:val="auto"/>
                  <w:u w:val="none"/>
                </w:rPr>
                <w:t>Storage Area Network (SAN)</w:t>
              </w:r>
            </w:hyperlink>
            <w:r w:rsidRPr="00DD2710">
              <w:rPr>
                <w:rFonts w:ascii="Cambria" w:hAnsi="Cambria" w:cstheme="minorHAnsi"/>
              </w:rPr>
              <w:t> and Network Attached Storage (NAS):</w:t>
            </w:r>
          </w:p>
          <w:tbl>
            <w:tblPr>
              <w:tblW w:w="806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443"/>
              <w:gridCol w:w="3625"/>
            </w:tblGrid>
            <w:tr w:rsidR="00451AEE" w:rsidRPr="00DD2710" w14:paraId="1124049E" w14:textId="77777777" w:rsidTr="005270A7">
              <w:trPr>
                <w:trHeight w:val="2"/>
              </w:trPr>
              <w:tc>
                <w:tcPr>
                  <w:tcW w:w="4443" w:type="dxa"/>
                  <w:shd w:val="clear" w:color="auto" w:fill="C7CCBE"/>
                  <w:tcMar>
                    <w:top w:w="180" w:type="dxa"/>
                    <w:left w:w="180" w:type="dxa"/>
                    <w:bottom w:w="180" w:type="dxa"/>
                    <w:right w:w="180" w:type="dxa"/>
                  </w:tcMar>
                  <w:hideMark/>
                </w:tcPr>
                <w:p w14:paraId="77243181"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NAS</w:t>
                  </w:r>
                </w:p>
              </w:tc>
              <w:tc>
                <w:tcPr>
                  <w:tcW w:w="3625" w:type="dxa"/>
                  <w:shd w:val="clear" w:color="auto" w:fill="C7CCBE"/>
                  <w:tcMar>
                    <w:top w:w="180" w:type="dxa"/>
                    <w:left w:w="180" w:type="dxa"/>
                    <w:bottom w:w="180" w:type="dxa"/>
                    <w:right w:w="180" w:type="dxa"/>
                  </w:tcMar>
                  <w:hideMark/>
                </w:tcPr>
                <w:p w14:paraId="428C0837"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SAN</w:t>
                  </w:r>
                </w:p>
              </w:tc>
            </w:tr>
            <w:tr w:rsidR="00451AEE" w:rsidRPr="00DD2710" w14:paraId="50E757AE" w14:textId="77777777" w:rsidTr="005270A7">
              <w:trPr>
                <w:trHeight w:val="2"/>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D1E4AF"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NAS is an abbreviation of Network Attached Storage.</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3EEBC2"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SAN stands for Storage Area Network.</w:t>
                  </w:r>
                </w:p>
              </w:tc>
            </w:tr>
            <w:tr w:rsidR="00451AEE" w:rsidRPr="00DD2710" w14:paraId="1D7BADA4"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1B7EC2"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It is a hardware device that connects to LAN through an ethernet connection.</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DABC6E"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It uses the fibre channel for connecting the several data storage devices.</w:t>
                  </w:r>
                </w:p>
              </w:tc>
            </w:tr>
            <w:tr w:rsidR="00451AEE" w:rsidRPr="00DD2710" w14:paraId="6F567687"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C132C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It is typically used in homes.</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C62A6E"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It is used in enterprise and professional environments.</w:t>
                  </w:r>
                </w:p>
              </w:tc>
            </w:tr>
            <w:tr w:rsidR="00451AEE" w:rsidRPr="00DD2710" w14:paraId="2B180052" w14:textId="77777777" w:rsidTr="005270A7">
              <w:trPr>
                <w:trHeight w:val="5"/>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0E1E90"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It is managed easily.</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B76E8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It needs more administration for managing.</w:t>
                  </w:r>
                </w:p>
              </w:tc>
            </w:tr>
            <w:tr w:rsidR="00451AEE" w:rsidRPr="00DD2710" w14:paraId="3563D56D"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D10402"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In NAS (Network Attached Storage), both file name and byte offset are used for identifying the data.</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939FBD"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In this, data is identified by the disk block.</w:t>
                  </w:r>
                </w:p>
              </w:tc>
            </w:tr>
            <w:tr w:rsidR="00451AEE" w:rsidRPr="00DD2710" w14:paraId="5EFFE289"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FF802D"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6. Network Attached Storage is less complex than the Storage Area Network.</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E5266C"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6. Storage Area Network is more complex than the Network Attached Storage.</w:t>
                  </w:r>
                </w:p>
              </w:tc>
            </w:tr>
            <w:tr w:rsidR="00451AEE" w:rsidRPr="00DD2710" w14:paraId="327835FF"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A291C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Its cost is less than the SAN.</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BFBB11"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It is more costly than the Network Attached Storage.</w:t>
                  </w:r>
                </w:p>
              </w:tc>
            </w:tr>
            <w:tr w:rsidR="00451AEE" w:rsidRPr="00DD2710" w14:paraId="41D450BC" w14:textId="77777777" w:rsidTr="005270A7">
              <w:trPr>
                <w:trHeight w:val="5"/>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BC41A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It does not depend on the Local Area Network but uses the high-speed fibre channel network.</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30024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It depends on the Local Area Network and requires the TCP/IP network.</w:t>
                  </w:r>
                </w:p>
              </w:tc>
            </w:tr>
            <w:tr w:rsidR="00451AEE" w:rsidRPr="00DD2710" w14:paraId="0AB8A97A"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2A085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9. AFP, NFS, and SMB are the protocols used in NAS.</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8F262F"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9. ISCSI, FCoE, and SATA are the protocols used in SAN.</w:t>
                  </w:r>
                </w:p>
              </w:tc>
            </w:tr>
            <w:tr w:rsidR="00451AEE" w:rsidRPr="00DD2710" w14:paraId="26DE10A0"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4A5CF9"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10. Files in NAS are used for backup and recovery.</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DDAA60"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10. In SAN, block by block technique is used for backup and recovery.</w:t>
                  </w:r>
                </w:p>
              </w:tc>
            </w:tr>
            <w:tr w:rsidR="00451AEE" w:rsidRPr="00DD2710" w14:paraId="20960DA3"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30853F"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11. NAS is a file storage device that does not work with the virtualization technique.</w:t>
                  </w:r>
                </w:p>
              </w:tc>
              <w:tc>
                <w:tcPr>
                  <w:tcW w:w="36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74816D"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11. It works easily with the virtualization technique.</w:t>
                  </w:r>
                </w:p>
              </w:tc>
            </w:tr>
            <w:tr w:rsidR="00451AEE" w:rsidRPr="00DD2710" w14:paraId="67E7FD08" w14:textId="77777777" w:rsidTr="005270A7">
              <w:trPr>
                <w:trHeight w:val="4"/>
              </w:trPr>
              <w:tc>
                <w:tcPr>
                  <w:tcW w:w="44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95F44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12. The file system is controlled and managed by the head unit in NAS.</w:t>
                  </w:r>
                </w:p>
              </w:tc>
              <w:tc>
                <w:tcPr>
                  <w:tcW w:w="36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C99F11"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12. The file system is managed and controlled by the servers in SAN.</w:t>
                  </w:r>
                </w:p>
              </w:tc>
            </w:tr>
          </w:tbl>
          <w:p w14:paraId="49E2FC0A"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NAS and DAS</w:t>
            </w:r>
          </w:p>
          <w:p w14:paraId="23EBE732"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following table describes the differences between the </w:t>
            </w:r>
            <w:hyperlink r:id="rId149" w:history="1">
              <w:r w:rsidRPr="00DD2710">
                <w:rPr>
                  <w:rStyle w:val="Hyperlink"/>
                  <w:rFonts w:ascii="Cambria" w:hAnsi="Cambria" w:cstheme="minorHAnsi"/>
                  <w:color w:val="auto"/>
                  <w:u w:val="none"/>
                </w:rPr>
                <w:t>Direct Attached Storage (DAS)</w:t>
              </w:r>
            </w:hyperlink>
            <w:r w:rsidRPr="00DD2710">
              <w:rPr>
                <w:rFonts w:ascii="Cambria" w:hAnsi="Cambria" w:cstheme="minorHAnsi"/>
              </w:rPr>
              <w:t> and Network Attached Storage (NAS):</w:t>
            </w:r>
          </w:p>
          <w:tbl>
            <w:tblPr>
              <w:tblW w:w="7814"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716"/>
              <w:gridCol w:w="4098"/>
            </w:tblGrid>
            <w:tr w:rsidR="00451AEE" w:rsidRPr="00DD2710" w14:paraId="6FA573A0" w14:textId="77777777" w:rsidTr="005270A7">
              <w:trPr>
                <w:trHeight w:val="275"/>
              </w:trPr>
              <w:tc>
                <w:tcPr>
                  <w:tcW w:w="3716" w:type="dxa"/>
                  <w:shd w:val="clear" w:color="auto" w:fill="C7CCBE"/>
                  <w:tcMar>
                    <w:top w:w="180" w:type="dxa"/>
                    <w:left w:w="180" w:type="dxa"/>
                    <w:bottom w:w="180" w:type="dxa"/>
                    <w:right w:w="180" w:type="dxa"/>
                  </w:tcMar>
                  <w:hideMark/>
                </w:tcPr>
                <w:p w14:paraId="2C1141A8"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NAS</w:t>
                  </w:r>
                </w:p>
              </w:tc>
              <w:tc>
                <w:tcPr>
                  <w:tcW w:w="4098" w:type="dxa"/>
                  <w:shd w:val="clear" w:color="auto" w:fill="C7CCBE"/>
                  <w:tcMar>
                    <w:top w:w="180" w:type="dxa"/>
                    <w:left w:w="180" w:type="dxa"/>
                    <w:bottom w:w="180" w:type="dxa"/>
                    <w:right w:w="180" w:type="dxa"/>
                  </w:tcMar>
                  <w:hideMark/>
                </w:tcPr>
                <w:p w14:paraId="2D10915D"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DAS</w:t>
                  </w:r>
                </w:p>
              </w:tc>
            </w:tr>
            <w:tr w:rsidR="00451AEE" w:rsidRPr="00DD2710" w14:paraId="0B0EC45C" w14:textId="77777777" w:rsidTr="005270A7">
              <w:trPr>
                <w:trHeight w:val="643"/>
              </w:trPr>
              <w:tc>
                <w:tcPr>
                  <w:tcW w:w="371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51AEF8"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NAS is a short form of Network Attached Storage.</w:t>
                  </w:r>
                </w:p>
              </w:tc>
              <w:tc>
                <w:tcPr>
                  <w:tcW w:w="40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B2450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DAS is a short form of Direct Attached Storage.</w:t>
                  </w:r>
                </w:p>
              </w:tc>
            </w:tr>
            <w:tr w:rsidR="00451AEE" w:rsidRPr="00DD2710" w14:paraId="7681466D" w14:textId="77777777" w:rsidTr="005270A7">
              <w:trPr>
                <w:trHeight w:val="306"/>
              </w:trPr>
              <w:tc>
                <w:tcPr>
                  <w:tcW w:w="371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8FB458"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It uses files for backup and recovery.</w:t>
                  </w:r>
                </w:p>
              </w:tc>
              <w:tc>
                <w:tcPr>
                  <w:tcW w:w="40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06734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It uses sectors for backup and recovery.</w:t>
                  </w:r>
                </w:p>
              </w:tc>
            </w:tr>
            <w:tr w:rsidR="00451AEE" w:rsidRPr="00DD2710" w14:paraId="1D056760" w14:textId="77777777" w:rsidTr="005270A7">
              <w:trPr>
                <w:trHeight w:val="643"/>
              </w:trPr>
              <w:tc>
                <w:tcPr>
                  <w:tcW w:w="371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77C96B"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This storage Device is complex than the DAS device.</w:t>
                  </w:r>
                </w:p>
              </w:tc>
              <w:tc>
                <w:tcPr>
                  <w:tcW w:w="40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76F799"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This storage device is simple, not complex.</w:t>
                  </w:r>
                </w:p>
              </w:tc>
            </w:tr>
            <w:tr w:rsidR="00451AEE" w:rsidRPr="00DD2710" w14:paraId="1D940E83" w14:textId="77777777" w:rsidTr="005270A7">
              <w:trPr>
                <w:trHeight w:val="643"/>
              </w:trPr>
              <w:tc>
                <w:tcPr>
                  <w:tcW w:w="371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5B899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Network Attached Storage is slightly difficult to set up.</w:t>
                  </w:r>
                </w:p>
              </w:tc>
              <w:tc>
                <w:tcPr>
                  <w:tcW w:w="40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BA5D25"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Direct attached storage is easy to set up and install.</w:t>
                  </w:r>
                </w:p>
              </w:tc>
            </w:tr>
            <w:tr w:rsidR="00451AEE" w:rsidRPr="00DD2710" w14:paraId="3D2D8D09" w14:textId="77777777" w:rsidTr="005270A7">
              <w:trPr>
                <w:trHeight w:val="643"/>
              </w:trPr>
              <w:tc>
                <w:tcPr>
                  <w:tcW w:w="371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FD88A9"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The cost of this storage device is higher than the DAS device.</w:t>
                  </w:r>
                </w:p>
              </w:tc>
              <w:tc>
                <w:tcPr>
                  <w:tcW w:w="40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70A9C4"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Its cost is low as compared to NAS.</w:t>
                  </w:r>
                </w:p>
              </w:tc>
            </w:tr>
            <w:tr w:rsidR="00451AEE" w:rsidRPr="00DD2710" w14:paraId="05EFCBCA" w14:textId="77777777" w:rsidTr="005270A7">
              <w:trPr>
                <w:trHeight w:val="306"/>
              </w:trPr>
              <w:tc>
                <w:tcPr>
                  <w:tcW w:w="371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885B0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6. The capacity of NAS is 109 to 1012 bytes.</w:t>
                  </w:r>
                </w:p>
              </w:tc>
              <w:tc>
                <w:tcPr>
                  <w:tcW w:w="40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18DD54"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The capacity of DAS is only 109 bytes.</w:t>
                  </w:r>
                </w:p>
              </w:tc>
            </w:tr>
            <w:tr w:rsidR="00451AEE" w:rsidRPr="00DD2710" w14:paraId="72010441" w14:textId="77777777" w:rsidTr="005270A7">
              <w:trPr>
                <w:trHeight w:val="643"/>
              </w:trPr>
              <w:tc>
                <w:tcPr>
                  <w:tcW w:w="371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69C9E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This storage device allows users for sharing the files on different OS.</w:t>
                  </w:r>
                </w:p>
              </w:tc>
              <w:tc>
                <w:tcPr>
                  <w:tcW w:w="40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74056E"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This storage device does not allow users for sharing the files on different OS.</w:t>
                  </w:r>
                </w:p>
              </w:tc>
            </w:tr>
            <w:tr w:rsidR="00451AEE" w:rsidRPr="00DD2710" w14:paraId="1D109800" w14:textId="77777777" w:rsidTr="005270A7">
              <w:trPr>
                <w:trHeight w:val="612"/>
              </w:trPr>
              <w:tc>
                <w:tcPr>
                  <w:tcW w:w="371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0D33C4"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It uses Ethernet and TCP/IP for the transmission of data.</w:t>
                  </w:r>
                </w:p>
              </w:tc>
              <w:tc>
                <w:tcPr>
                  <w:tcW w:w="40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87AD50"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It uses IDE/SCSI for the transmission of data.</w:t>
                  </w:r>
                </w:p>
              </w:tc>
            </w:tr>
          </w:tbl>
          <w:p w14:paraId="20A40BD9"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Advantages of NAS</w:t>
            </w:r>
          </w:p>
          <w:p w14:paraId="5067411F"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advantages or benefits of a Network Attached Storage (NAS):</w:t>
            </w:r>
          </w:p>
          <w:p w14:paraId="243A326E"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architecture of NAS is easy to install and configure.</w:t>
            </w:r>
          </w:p>
          <w:p w14:paraId="67AD7C93"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Every user or client in the network can easily access to Network Attached Storage.</w:t>
            </w:r>
          </w:p>
          <w:p w14:paraId="059112B6"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 main advantage of NAS is that it is more reliable than the simple hard disks.</w:t>
            </w:r>
          </w:p>
          <w:p w14:paraId="29877489"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Another big advantage of NAS is that it offers the consolidated storage space within the own network of an organization.</w:t>
            </w:r>
          </w:p>
          <w:p w14:paraId="4C8E69E2"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performance is good in serving the files.</w:t>
            </w:r>
          </w:p>
          <w:p w14:paraId="0E80F333"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devices of NAS are scalable and can be easily accessed remotely.</w:t>
            </w:r>
          </w:p>
          <w:p w14:paraId="03FE94D1"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NAS is managed easily. It takes less time for storing and recovering the data from any computer over the LAN.</w:t>
            </w:r>
          </w:p>
          <w:p w14:paraId="589FCC9F"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offers security.</w:t>
            </w:r>
          </w:p>
          <w:p w14:paraId="0579E088" w14:textId="77777777" w:rsidR="00451AEE" w:rsidRPr="00DD2710" w:rsidRDefault="00451AEE">
            <w:pPr>
              <w:numPr>
                <w:ilvl w:val="0"/>
                <w:numId w:val="21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offers an affordable option for both small businesses and homes for private cloud storage.</w:t>
            </w:r>
          </w:p>
          <w:p w14:paraId="2FA7830B"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Disadvantages of NAS</w:t>
            </w:r>
          </w:p>
          <w:p w14:paraId="485B1B55"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disadvantages or limitations of a Network Attached Storage (NAS):</w:t>
            </w:r>
          </w:p>
          <w:p w14:paraId="6A3459A7" w14:textId="77777777" w:rsidR="00451AEE" w:rsidRPr="00DD2710" w:rsidRDefault="00451AEE">
            <w:pPr>
              <w:pStyle w:val="ListParagraph"/>
              <w:numPr>
                <w:ilvl w:val="0"/>
                <w:numId w:val="22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speed of transferring the data is not as fast as DAS.</w:t>
            </w:r>
          </w:p>
          <w:p w14:paraId="75604A56" w14:textId="77777777" w:rsidR="00451AEE" w:rsidRPr="00DD2710" w:rsidRDefault="00451AEE">
            <w:pPr>
              <w:pStyle w:val="ListParagraph"/>
              <w:numPr>
                <w:ilvl w:val="0"/>
                <w:numId w:val="22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Users also require basic knowledge of computer networks to use the NAS efficiently.</w:t>
            </w:r>
          </w:p>
          <w:p w14:paraId="717E7EB2" w14:textId="6A8B0C8A" w:rsidR="00451AEE" w:rsidRPr="00DD2710" w:rsidRDefault="00451AEE">
            <w:pPr>
              <w:pStyle w:val="ListParagraph"/>
              <w:numPr>
                <w:ilvl w:val="0"/>
                <w:numId w:val="22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Those users or clients who want to back up their data, then they cannot proceed directly. They can do it by using the installed operating system onl</w:t>
            </w:r>
          </w:p>
          <w:p w14:paraId="5E5DE2F5" w14:textId="77777777" w:rsidR="00451AEE" w:rsidRPr="00DD2710" w:rsidRDefault="00451AEE" w:rsidP="00B01480">
            <w:pPr>
              <w:pStyle w:val="Heading1"/>
              <w:shd w:val="clear" w:color="auto" w:fill="FFFFFF"/>
              <w:spacing w:before="75" w:line="360" w:lineRule="auto"/>
              <w:jc w:val="center"/>
              <w:rPr>
                <w:rFonts w:ascii="Cambria" w:hAnsi="Cambria" w:cstheme="minorHAnsi"/>
                <w:b/>
                <w:bCs/>
                <w:color w:val="auto"/>
                <w:sz w:val="24"/>
                <w:szCs w:val="24"/>
              </w:rPr>
            </w:pPr>
            <w:r w:rsidRPr="00DD2710">
              <w:rPr>
                <w:rFonts w:ascii="Cambria" w:hAnsi="Cambria" w:cstheme="minorHAnsi"/>
                <w:b/>
                <w:bCs/>
                <w:color w:val="auto"/>
                <w:sz w:val="24"/>
                <w:szCs w:val="24"/>
              </w:rPr>
              <w:t>NFS</w:t>
            </w:r>
          </w:p>
          <w:p w14:paraId="52D8AC31"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NFS</w:t>
            </w:r>
            <w:r w:rsidRPr="00DD2710">
              <w:rPr>
                <w:rFonts w:ascii="Cambria" w:hAnsi="Cambria" w:cstheme="minorHAnsi"/>
              </w:rPr>
              <w:t> is an abbreviation of the </w:t>
            </w:r>
            <w:r w:rsidRPr="00DD2710">
              <w:rPr>
                <w:rStyle w:val="Strong"/>
                <w:rFonts w:ascii="Cambria" w:eastAsia="Calibri" w:hAnsi="Cambria" w:cstheme="minorHAnsi"/>
              </w:rPr>
              <w:t>Network File System</w:t>
            </w:r>
            <w:r w:rsidRPr="00DD2710">
              <w:rPr>
                <w:rFonts w:ascii="Cambria" w:hAnsi="Cambria" w:cstheme="minorHAnsi"/>
              </w:rPr>
              <w:t>. It is a protocol of a distributed file system. This protocol was developed by the </w:t>
            </w:r>
            <w:hyperlink r:id="rId150" w:history="1">
              <w:r w:rsidRPr="00DD2710">
                <w:rPr>
                  <w:rStyle w:val="Hyperlink"/>
                  <w:rFonts w:ascii="Cambria" w:hAnsi="Cambria" w:cstheme="minorHAnsi"/>
                  <w:b/>
                  <w:bCs/>
                  <w:color w:val="auto"/>
                  <w:u w:val="none"/>
                </w:rPr>
                <w:t>Sun Microsystems</w:t>
              </w:r>
            </w:hyperlink>
            <w:r w:rsidRPr="00DD2710">
              <w:rPr>
                <w:rFonts w:ascii="Cambria" w:hAnsi="Cambria" w:cstheme="minorHAnsi"/>
              </w:rPr>
              <w:t> in the year of 1984.</w:t>
            </w:r>
          </w:p>
          <w:p w14:paraId="5D52AFD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an architecture of the client/server, which contains a client program, server program, and a protocol that helps for communication between the client and server.</w:t>
            </w:r>
          </w:p>
          <w:p w14:paraId="482F9A8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that protocol which allows the users to access the data and files remotely over the network. Any user can easily implement the NFS protocol because it is an open standard. Any user can manipulate files as same as if they were on like other protocols. This protocol is also built on the ONC RPC system.</w:t>
            </w:r>
          </w:p>
          <w:p w14:paraId="6546F577"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This protocol is mainly implemented on those computing environments where the centralized management of resources and data is critical. It uses the </w:t>
            </w:r>
            <w:hyperlink r:id="rId151" w:history="1">
              <w:r w:rsidRPr="00DD2710">
                <w:rPr>
                  <w:rStyle w:val="Hyperlink"/>
                  <w:rFonts w:ascii="Cambria" w:hAnsi="Cambria" w:cstheme="minorHAnsi"/>
                  <w:color w:val="auto"/>
                  <w:u w:val="none"/>
                </w:rPr>
                <w:t>Transmission Control Protocol (TCP)</w:t>
              </w:r>
            </w:hyperlink>
            <w:r w:rsidRPr="00DD2710">
              <w:rPr>
                <w:rFonts w:ascii="Cambria" w:hAnsi="Cambria" w:cstheme="minorHAnsi"/>
              </w:rPr>
              <w:t> and </w:t>
            </w:r>
            <w:hyperlink r:id="rId152" w:history="1">
              <w:r w:rsidRPr="00DD2710">
                <w:rPr>
                  <w:rStyle w:val="Hyperlink"/>
                  <w:rFonts w:ascii="Cambria" w:hAnsi="Cambria" w:cstheme="minorHAnsi"/>
                  <w:color w:val="auto"/>
                  <w:u w:val="none"/>
                </w:rPr>
                <w:t>User Datagram Protocol (UDP)</w:t>
              </w:r>
            </w:hyperlink>
            <w:r w:rsidRPr="00DD2710">
              <w:rPr>
                <w:rFonts w:ascii="Cambria" w:hAnsi="Cambria" w:cstheme="minorHAnsi"/>
              </w:rPr>
              <w:t> for accessing and delivering the data and files.</w:t>
            </w:r>
          </w:p>
          <w:p w14:paraId="6E43D5AE"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Network File System is a protocol that works on all the networks of IP-based. It is implemented in that client/server application in which the server of NFS manages the authorization, authentication, and clients. This protocol is used with Apple Mac OS, Unix, and Unix-like operating systems such as Solaris, </w:t>
            </w:r>
            <w:hyperlink r:id="rId153" w:history="1">
              <w:r w:rsidRPr="00DD2710">
                <w:rPr>
                  <w:rStyle w:val="Hyperlink"/>
                  <w:rFonts w:ascii="Cambria" w:hAnsi="Cambria" w:cstheme="minorHAnsi"/>
                  <w:color w:val="auto"/>
                  <w:u w:val="none"/>
                </w:rPr>
                <w:t>Linux</w:t>
              </w:r>
            </w:hyperlink>
            <w:r w:rsidRPr="00DD2710">
              <w:rPr>
                <w:rFonts w:ascii="Cambria" w:hAnsi="Cambria" w:cstheme="minorHAnsi"/>
              </w:rPr>
              <w:t>, FreeBSD, AIX.</w:t>
            </w:r>
          </w:p>
          <w:p w14:paraId="3B69734A" w14:textId="77777777" w:rsidR="00451AEE" w:rsidRPr="00DD2710" w:rsidRDefault="00451AEE" w:rsidP="00B01480">
            <w:pPr>
              <w:pStyle w:val="Heading2"/>
              <w:shd w:val="clear" w:color="auto" w:fill="FFFFFF"/>
              <w:spacing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Difference Between NFS and CIFS</w:t>
            </w:r>
          </w:p>
          <w:tbl>
            <w:tblPr>
              <w:tblW w:w="798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059"/>
              <w:gridCol w:w="3927"/>
            </w:tblGrid>
            <w:tr w:rsidR="00451AEE" w:rsidRPr="00DD2710" w14:paraId="1C149EA2" w14:textId="77777777" w:rsidTr="005270A7">
              <w:trPr>
                <w:trHeight w:val="480"/>
              </w:trPr>
              <w:tc>
                <w:tcPr>
                  <w:tcW w:w="4059" w:type="dxa"/>
                  <w:shd w:val="clear" w:color="auto" w:fill="C7CCBE"/>
                  <w:tcMar>
                    <w:top w:w="180" w:type="dxa"/>
                    <w:left w:w="180" w:type="dxa"/>
                    <w:bottom w:w="180" w:type="dxa"/>
                    <w:right w:w="180" w:type="dxa"/>
                  </w:tcMar>
                  <w:hideMark/>
                </w:tcPr>
                <w:p w14:paraId="5778BA1E"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NFS</w:t>
                  </w:r>
                </w:p>
              </w:tc>
              <w:tc>
                <w:tcPr>
                  <w:tcW w:w="3927" w:type="dxa"/>
                  <w:shd w:val="clear" w:color="auto" w:fill="C7CCBE"/>
                  <w:tcMar>
                    <w:top w:w="180" w:type="dxa"/>
                    <w:left w:w="180" w:type="dxa"/>
                    <w:bottom w:w="180" w:type="dxa"/>
                    <w:right w:w="180" w:type="dxa"/>
                  </w:tcMar>
                  <w:hideMark/>
                </w:tcPr>
                <w:p w14:paraId="4D8901BD" w14:textId="77777777" w:rsidR="00451AEE" w:rsidRPr="00DD2710" w:rsidRDefault="00451AEE" w:rsidP="00FB3C29">
                  <w:pPr>
                    <w:spacing w:after="0" w:line="240" w:lineRule="auto"/>
                    <w:rPr>
                      <w:rFonts w:ascii="Cambria" w:eastAsia="Times New Roman" w:hAnsi="Cambria" w:cs="Times New Roman"/>
                      <w:b/>
                      <w:bCs/>
                      <w:color w:val="000000"/>
                      <w:kern w:val="0"/>
                      <w:sz w:val="24"/>
                      <w:szCs w:val="24"/>
                      <w:lang w:eastAsia="en-PH"/>
                      <w14:ligatures w14:val="none"/>
                    </w:rPr>
                  </w:pPr>
                  <w:r w:rsidRPr="00DD2710">
                    <w:rPr>
                      <w:rFonts w:ascii="Cambria" w:eastAsia="Times New Roman" w:hAnsi="Cambria" w:cs="Times New Roman"/>
                      <w:b/>
                      <w:bCs/>
                      <w:color w:val="000000"/>
                      <w:kern w:val="0"/>
                      <w:sz w:val="24"/>
                      <w:szCs w:val="24"/>
                      <w:lang w:eastAsia="en-PH"/>
                      <w14:ligatures w14:val="none"/>
                    </w:rPr>
                    <w:t>CIFS</w:t>
                  </w:r>
                </w:p>
              </w:tc>
            </w:tr>
            <w:tr w:rsidR="00451AEE" w:rsidRPr="00DD2710" w14:paraId="64904447" w14:textId="77777777" w:rsidTr="005270A7">
              <w:trPr>
                <w:trHeight w:val="992"/>
              </w:trPr>
              <w:tc>
                <w:tcPr>
                  <w:tcW w:w="40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1660B3"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NFS is an abbreviation of the Network File System.</w:t>
                  </w:r>
                </w:p>
              </w:tc>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88A78B"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1. CIFS is an abbreviation of the Common Internet File system.</w:t>
                  </w:r>
                </w:p>
              </w:tc>
            </w:tr>
            <w:tr w:rsidR="00451AEE" w:rsidRPr="00DD2710" w14:paraId="1DE8214E" w14:textId="77777777" w:rsidTr="005270A7">
              <w:trPr>
                <w:trHeight w:val="1025"/>
              </w:trPr>
              <w:tc>
                <w:tcPr>
                  <w:tcW w:w="40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984E42"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This protocol is used for sharing the files by Unix and Linux Operating systems.</w:t>
                  </w:r>
                </w:p>
              </w:tc>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FEF41F"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2. This protocol is used for sharing the files by Windows Operating systems.</w:t>
                  </w:r>
                </w:p>
              </w:tc>
            </w:tr>
            <w:tr w:rsidR="00451AEE" w:rsidRPr="00DD2710" w14:paraId="1E68B652" w14:textId="77777777" w:rsidTr="005270A7">
              <w:trPr>
                <w:trHeight w:val="512"/>
              </w:trPr>
              <w:tc>
                <w:tcPr>
                  <w:tcW w:w="40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527138"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It is highly scalable.</w:t>
                  </w:r>
                </w:p>
              </w:tc>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CE60E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3. It is low scalable.</w:t>
                  </w:r>
                </w:p>
              </w:tc>
            </w:tr>
            <w:tr w:rsidR="00451AEE" w:rsidRPr="00DD2710" w14:paraId="21DFE248" w14:textId="77777777" w:rsidTr="005270A7">
              <w:trPr>
                <w:trHeight w:val="480"/>
              </w:trPr>
              <w:tc>
                <w:tcPr>
                  <w:tcW w:w="40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271BF1"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The speed of communication is fast.</w:t>
                  </w:r>
                </w:p>
              </w:tc>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67B03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4. The speed of communication is medium.</w:t>
                  </w:r>
                </w:p>
              </w:tc>
            </w:tr>
            <w:tr w:rsidR="00451AEE" w:rsidRPr="00DD2710" w14:paraId="5B667D1D" w14:textId="77777777" w:rsidTr="005270A7">
              <w:trPr>
                <w:trHeight w:val="1025"/>
              </w:trPr>
              <w:tc>
                <w:tcPr>
                  <w:tcW w:w="40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F8B5C1"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The network File system is not a secure protocol.</w:t>
                  </w:r>
                </w:p>
              </w:tc>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617F88"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5. Common Internet File System is more secure than the Network File System.</w:t>
                  </w:r>
                </w:p>
              </w:tc>
            </w:tr>
            <w:tr w:rsidR="00451AEE" w:rsidRPr="00DD2710" w14:paraId="77D2C842" w14:textId="77777777" w:rsidTr="005270A7">
              <w:trPr>
                <w:trHeight w:val="512"/>
              </w:trPr>
              <w:tc>
                <w:tcPr>
                  <w:tcW w:w="40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DAB35B"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6. NFS is not a reliable protocol.</w:t>
                  </w:r>
                </w:p>
              </w:tc>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1F5A2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6. CIFS is a reliable protocol.</w:t>
                  </w:r>
                </w:p>
              </w:tc>
            </w:tr>
            <w:tr w:rsidR="00451AEE" w:rsidRPr="00DD2710" w14:paraId="4DEBEF04" w14:textId="77777777" w:rsidTr="005270A7">
              <w:trPr>
                <w:trHeight w:val="480"/>
              </w:trPr>
              <w:tc>
                <w:tcPr>
                  <w:tcW w:w="40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59855C"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This protocol does not provide the session.</w:t>
                  </w:r>
                </w:p>
              </w:tc>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5DFE27"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7. This protocol provides the sessions.</w:t>
                  </w:r>
                </w:p>
              </w:tc>
            </w:tr>
            <w:tr w:rsidR="00451AEE" w:rsidRPr="00DD2710" w14:paraId="2B6B0B62" w14:textId="77777777" w:rsidTr="005270A7">
              <w:trPr>
                <w:trHeight w:val="512"/>
              </w:trPr>
              <w:tc>
                <w:tcPr>
                  <w:tcW w:w="40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D45EA"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This protocol is easy to implement and set up.</w:t>
                  </w:r>
                </w:p>
              </w:tc>
              <w:tc>
                <w:tcPr>
                  <w:tcW w:w="39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01D91"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8. Its implementation is complex.</w:t>
                  </w:r>
                </w:p>
              </w:tc>
            </w:tr>
            <w:tr w:rsidR="00451AEE" w:rsidRPr="00DD2710" w14:paraId="43FC1E1C" w14:textId="77777777" w:rsidTr="005270A7">
              <w:trPr>
                <w:trHeight w:val="992"/>
              </w:trPr>
              <w:tc>
                <w:tcPr>
                  <w:tcW w:w="40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A081EC"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9. This protocol uses 111 port for both TCP and UDP.</w:t>
                  </w:r>
                </w:p>
              </w:tc>
              <w:tc>
                <w:tcPr>
                  <w:tcW w:w="39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A513F9" w14:textId="77777777" w:rsidR="00451AEE" w:rsidRPr="00DD2710" w:rsidRDefault="00451AEE" w:rsidP="00FB3C29">
                  <w:pPr>
                    <w:spacing w:after="0" w:line="240" w:lineRule="auto"/>
                    <w:jc w:val="both"/>
                    <w:rPr>
                      <w:rFonts w:ascii="Cambria" w:eastAsia="Times New Roman" w:hAnsi="Cambria" w:cs="Segoe UI"/>
                      <w:color w:val="333333"/>
                      <w:kern w:val="0"/>
                      <w:sz w:val="24"/>
                      <w:szCs w:val="24"/>
                      <w:lang w:eastAsia="en-PH"/>
                      <w14:ligatures w14:val="none"/>
                    </w:rPr>
                  </w:pPr>
                  <w:r w:rsidRPr="00DD2710">
                    <w:rPr>
                      <w:rFonts w:ascii="Cambria" w:eastAsia="Times New Roman" w:hAnsi="Cambria" w:cs="Segoe UI"/>
                      <w:color w:val="333333"/>
                      <w:kern w:val="0"/>
                      <w:sz w:val="24"/>
                      <w:szCs w:val="24"/>
                      <w:lang w:eastAsia="en-PH"/>
                      <w14:ligatures w14:val="none"/>
                    </w:rPr>
                    <w:t>9. This protocol uses 139 and 445 TCP ports and 137 and 138 UDP ports.</w:t>
                  </w:r>
                </w:p>
              </w:tc>
            </w:tr>
          </w:tbl>
          <w:p w14:paraId="3A1BEC2B" w14:textId="77777777" w:rsidR="00451AEE" w:rsidRPr="00DD2710" w:rsidRDefault="00451AEE" w:rsidP="00B01480">
            <w:pPr>
              <w:spacing w:line="360" w:lineRule="auto"/>
              <w:rPr>
                <w:rFonts w:ascii="Cambria" w:hAnsi="Cambria"/>
                <w:sz w:val="24"/>
                <w:szCs w:val="24"/>
              </w:rPr>
            </w:pPr>
          </w:p>
          <w:p w14:paraId="5C3FF8D9" w14:textId="77777777" w:rsidR="00451AEE" w:rsidRPr="00DD2710" w:rsidRDefault="00451AEE" w:rsidP="00B01480">
            <w:pPr>
              <w:pStyle w:val="Heading1"/>
              <w:shd w:val="clear" w:color="auto" w:fill="FFFFFF"/>
              <w:spacing w:before="75" w:line="360" w:lineRule="auto"/>
              <w:jc w:val="center"/>
              <w:rPr>
                <w:rFonts w:ascii="Cambria" w:hAnsi="Cambria" w:cstheme="minorHAnsi"/>
                <w:sz w:val="24"/>
                <w:szCs w:val="24"/>
              </w:rPr>
            </w:pPr>
            <w:r w:rsidRPr="00DD2710">
              <w:rPr>
                <w:rFonts w:ascii="Cambria" w:hAnsi="Cambria" w:cstheme="minorHAnsi"/>
                <w:sz w:val="24"/>
                <w:szCs w:val="24"/>
              </w:rPr>
              <w:t>NVMe</w:t>
            </w:r>
          </w:p>
          <w:p w14:paraId="1D3A84C3"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NVMe stands for Non-Volatile Memory Express. The meaning of Non-Volatile is that the data in the storage is not erased when our computer reboots.</w:t>
            </w:r>
          </w:p>
          <w:p w14:paraId="6903DDD7"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protocol of NVMe is built on the top of PCIe lanes.</w:t>
            </w:r>
          </w:p>
          <w:p w14:paraId="5462795D"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NVMe is a transport protocol for accessing the non-volatile storage with the technology known as PCI express. This interface is introduced in the year of 2013.</w:t>
            </w:r>
          </w:p>
          <w:p w14:paraId="60D6D314"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basically designed to allow the high-speed transfer of data between the computer components and system.</w:t>
            </w:r>
          </w:p>
          <w:p w14:paraId="2C6C8E7E"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NVMe is a faster way for the solid-state drives to communicate with their host systems. It is an optimized and high-controller scalable interface, which is mainly designed to address the need of Enterprise. It supports 64k of parallel command queues. It is much faster than the hard disks, which are limited to a single command queue.</w:t>
            </w:r>
          </w:p>
          <w:p w14:paraId="5BA344A6"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drivers of NVMe is much faster than the drivers of SATA. The tasks of input and output performed by using NVMe drivers begin and finish faster than the older drivers, such as AHCI.</w:t>
            </w:r>
          </w:p>
          <w:p w14:paraId="218D7C15"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available in various form factors. Some of the form factors in which NVMe technology is available are M.2, U.2, AIC ( Aid-in Card ), U.3, and PCIe.</w:t>
            </w:r>
          </w:p>
          <w:p w14:paraId="4BDDFB0F"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main benefit associated with the NVM express is that it improves the performance and helps to increase the IOPs.</w:t>
            </w:r>
          </w:p>
          <w:p w14:paraId="1DF54897"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History of NVMe</w:t>
            </w:r>
          </w:p>
          <w:p w14:paraId="65EE9009"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development of NVMe specifications starts in the year of 2007 when the first details of the new standard to access the non-volatile memory came out at Intel developer Forum.</w:t>
            </w:r>
          </w:p>
          <w:p w14:paraId="0C18988B"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In April 2008, the NVMHCI 1.0 (first protocol) was completed and released on the web site of Intel. After then, the technical work on NVM Express started in the second half of the year 2009. The specifications of NVMe were introduced by the NVM Express workgroup. This workgroup includes more than ninety companies. The specification version 1.0 was released on 1</w:t>
            </w:r>
            <w:r w:rsidRPr="00DD2710">
              <w:rPr>
                <w:rFonts w:ascii="Cambria" w:hAnsi="Cambria" w:cstheme="minorHAnsi"/>
                <w:vertAlign w:val="superscript"/>
              </w:rPr>
              <w:t>st</w:t>
            </w:r>
            <w:r w:rsidRPr="00DD2710">
              <w:rPr>
                <w:rFonts w:ascii="Cambria" w:hAnsi="Cambria" w:cstheme="minorHAnsi"/>
              </w:rPr>
              <w:t> March in the year of 2011. And, version 1.1 was released on 11</w:t>
            </w:r>
            <w:r w:rsidRPr="00DD2710">
              <w:rPr>
                <w:rFonts w:ascii="Cambria" w:hAnsi="Cambria" w:cstheme="minorHAnsi"/>
                <w:vertAlign w:val="superscript"/>
              </w:rPr>
              <w:t>th</w:t>
            </w:r>
            <w:r w:rsidRPr="00DD2710">
              <w:rPr>
                <w:rFonts w:ascii="Cambria" w:hAnsi="Cambria" w:cstheme="minorHAnsi"/>
              </w:rPr>
              <w:t> October in the year of 2012. In version 1.1, major features are added. Because of the focus on its features, initially, NVMe 1.1 was known as "Enterprise NVMHCI".</w:t>
            </w:r>
          </w:p>
          <w:p w14:paraId="26A0B5DC" w14:textId="77777777" w:rsidR="00451AEE" w:rsidRPr="00DD2710" w:rsidRDefault="00451AEE" w:rsidP="00B01480">
            <w:pPr>
              <w:spacing w:after="0" w:line="360" w:lineRule="auto"/>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In January 2013, an update for the base NVMe specification, called version 1.0e, was introduced. The first drive of NVMe was announced by Samsung in July 2013. The name of this drive is XS1715 enterprise drive, which supported the 3GB per second read speed.</w:t>
            </w:r>
          </w:p>
          <w:p w14:paraId="7E6D7696" w14:textId="77777777" w:rsidR="00451AEE" w:rsidRPr="00DD2710" w:rsidRDefault="00451AEE" w:rsidP="00B01480">
            <w:pPr>
              <w:spacing w:after="0" w:line="360" w:lineRule="auto"/>
              <w:rPr>
                <w:rFonts w:ascii="Cambria" w:hAnsi="Cambria" w:cstheme="minorHAnsi"/>
                <w:sz w:val="24"/>
                <w:szCs w:val="24"/>
                <w:shd w:val="clear" w:color="auto" w:fill="FFFFFF"/>
              </w:rPr>
            </w:pPr>
          </w:p>
          <w:p w14:paraId="486B4523" w14:textId="77777777" w:rsidR="00451AEE" w:rsidRPr="00DD2710" w:rsidRDefault="00451AEE" w:rsidP="00B01480">
            <w:pPr>
              <w:pStyle w:val="Heading1"/>
              <w:shd w:val="clear" w:color="auto" w:fill="FFFFFF"/>
              <w:spacing w:before="75" w:line="360" w:lineRule="auto"/>
              <w:jc w:val="center"/>
              <w:rPr>
                <w:rFonts w:ascii="Cambria" w:hAnsi="Cambria" w:cstheme="minorHAnsi"/>
                <w:sz w:val="24"/>
                <w:szCs w:val="24"/>
              </w:rPr>
            </w:pPr>
            <w:r w:rsidRPr="00DD2710">
              <w:rPr>
                <w:rFonts w:ascii="Cambria" w:hAnsi="Cambria" w:cstheme="minorHAnsi"/>
                <w:sz w:val="24"/>
                <w:szCs w:val="24"/>
              </w:rPr>
              <w:t>SAN</w:t>
            </w:r>
          </w:p>
          <w:p w14:paraId="5648383D"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SAN</w:t>
            </w:r>
            <w:r w:rsidRPr="00DD2710">
              <w:rPr>
                <w:rFonts w:ascii="Cambria" w:hAnsi="Cambria" w:cstheme="minorHAnsi"/>
              </w:rPr>
              <w:t> is an abbreviation of the </w:t>
            </w:r>
            <w:r w:rsidRPr="00DD2710">
              <w:rPr>
                <w:rStyle w:val="Strong"/>
                <w:rFonts w:ascii="Cambria" w:eastAsia="Calibri" w:hAnsi="Cambria" w:cstheme="minorHAnsi"/>
              </w:rPr>
              <w:t>Storage Area Network</w:t>
            </w:r>
            <w:r w:rsidRPr="00DD2710">
              <w:rPr>
                <w:rFonts w:ascii="Cambria" w:hAnsi="Cambria" w:cstheme="minorHAnsi"/>
              </w:rPr>
              <w:t>. Storage Area Network is a dedicated, specialized, and high-speed network which provides block-level data storage. It delivers the shared pool of storage devices to more than one server.</w:t>
            </w:r>
          </w:p>
          <w:p w14:paraId="2BA264E9"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main aim of SAN is to transfer the data between the server and storage device. It also allows for transferring the data between the storage systems.</w:t>
            </w:r>
          </w:p>
          <w:p w14:paraId="100615F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Storage Area networks are mainly used for accessing storage devices such as tape libraries and disk-based devices from the servers.</w:t>
            </w:r>
          </w:p>
          <w:p w14:paraId="5484631D"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dedicated network which is not accessible through the LAN. It consists of hosts, switches, and storage devices which are interconnected using the topologies, protocols, and technologies.</w:t>
            </w:r>
          </w:p>
          <w:p w14:paraId="75DB41F3"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Protocols of SAN</w:t>
            </w:r>
          </w:p>
          <w:p w14:paraId="777DEF2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most common protocols of SAN (Storage Area Network):</w:t>
            </w:r>
          </w:p>
          <w:p w14:paraId="354B958A" w14:textId="77777777" w:rsidR="00451AEE" w:rsidRPr="00DD2710" w:rsidRDefault="00451AEE">
            <w:pPr>
              <w:numPr>
                <w:ilvl w:val="0"/>
                <w:numId w:val="22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FCP (Fibre Channel Protocol)</w:t>
            </w:r>
          </w:p>
          <w:p w14:paraId="2FB48CCD" w14:textId="77777777" w:rsidR="00451AEE" w:rsidRPr="00DD2710" w:rsidRDefault="00451AEE">
            <w:pPr>
              <w:numPr>
                <w:ilvl w:val="0"/>
                <w:numId w:val="22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iSCSI</w:t>
            </w:r>
          </w:p>
          <w:p w14:paraId="3C8A5AC2" w14:textId="77777777" w:rsidR="00451AEE" w:rsidRPr="00DD2710" w:rsidRDefault="00451AEE">
            <w:pPr>
              <w:numPr>
                <w:ilvl w:val="0"/>
                <w:numId w:val="22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FCoE</w:t>
            </w:r>
          </w:p>
          <w:p w14:paraId="22C8867E" w14:textId="77777777" w:rsidR="00451AEE" w:rsidRPr="00DD2710" w:rsidRDefault="00451AEE">
            <w:pPr>
              <w:numPr>
                <w:ilvl w:val="0"/>
                <w:numId w:val="22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NVMe</w:t>
            </w:r>
          </w:p>
          <w:p w14:paraId="01DC443A"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FCP (Fibre Channel Protocol)</w:t>
            </w:r>
          </w:p>
          <w:p w14:paraId="7A321E3D"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the most commonly used protocol of the Storage Area Network. It is a mapping of SCSI command over the Fibre Channel (FC) network.</w:t>
            </w:r>
          </w:p>
          <w:p w14:paraId="6FBEFAB4"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ISCSI</w:t>
            </w:r>
          </w:p>
          <w:p w14:paraId="0CA4B591"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stands for Internet SCSI or Internet Small Computer System Interface. It is the second-largest block or SAN protocol. It puts the SCSI commands inside an ethernet frame and then transports them over an </w:t>
            </w:r>
            <w:hyperlink r:id="rId154" w:history="1">
              <w:r w:rsidRPr="00DD2710">
                <w:rPr>
                  <w:rStyle w:val="Hyperlink"/>
                  <w:rFonts w:ascii="Cambria" w:hAnsi="Cambria" w:cstheme="minorHAnsi"/>
                  <w:color w:val="auto"/>
                  <w:u w:val="none"/>
                </w:rPr>
                <w:t>Internet protocol (IP)</w:t>
              </w:r>
            </w:hyperlink>
            <w:r w:rsidRPr="00DD2710">
              <w:rPr>
                <w:rFonts w:ascii="Cambria" w:hAnsi="Cambria" w:cstheme="minorHAnsi"/>
              </w:rPr>
              <w:t> ethernet.</w:t>
            </w:r>
          </w:p>
          <w:p w14:paraId="25D63DFD"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FCoE</w:t>
            </w:r>
          </w:p>
          <w:p w14:paraId="2714E33C"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FCoE stands for "Fibre Channel Over Internet". It is a protocol which is similar to the iSCSI. It puts the Fibre channel inside the ethernet datagram and then transports over an IP Ethernet network.</w:t>
            </w:r>
          </w:p>
          <w:p w14:paraId="675E43D8"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NVMe</w:t>
            </w:r>
          </w:p>
          <w:p w14:paraId="265DA783"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NVMe stands for Non-Volatile Memory Express. It is also a protocol of SAN, which access the flash storage by the PCI Express bus.</w:t>
            </w:r>
          </w:p>
          <w:p w14:paraId="71F01199"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SAN is different from NAS</w:t>
            </w:r>
          </w:p>
          <w:p w14:paraId="21DFFF96"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following table describes the difference between Storage Area Network and </w:t>
            </w:r>
            <w:hyperlink r:id="rId155" w:history="1">
              <w:r w:rsidRPr="00DD2710">
                <w:rPr>
                  <w:rStyle w:val="Hyperlink"/>
                  <w:rFonts w:ascii="Cambria" w:hAnsi="Cambria" w:cstheme="minorHAnsi"/>
                  <w:color w:val="auto"/>
                  <w:u w:val="none"/>
                </w:rPr>
                <w:t>Network Attached Storage</w:t>
              </w:r>
            </w:hyperlink>
            <w:r w:rsidRPr="00DD2710">
              <w:rPr>
                <w:rFonts w:ascii="Cambria" w:hAnsi="Cambria" w:cstheme="minorHAnsi"/>
              </w:rPr>
              <w:t>:</w:t>
            </w:r>
          </w:p>
          <w:tbl>
            <w:tblPr>
              <w:tblW w:w="796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543"/>
              <w:gridCol w:w="4423"/>
            </w:tblGrid>
            <w:tr w:rsidR="00451AEE" w:rsidRPr="00DD2710" w14:paraId="66F00FEB" w14:textId="77777777" w:rsidTr="005270A7">
              <w:trPr>
                <w:trHeight w:val="453"/>
              </w:trPr>
              <w:tc>
                <w:tcPr>
                  <w:tcW w:w="3543" w:type="dxa"/>
                  <w:shd w:val="clear" w:color="auto" w:fill="C7CCBE"/>
                  <w:tcMar>
                    <w:top w:w="180" w:type="dxa"/>
                    <w:left w:w="180" w:type="dxa"/>
                    <w:bottom w:w="180" w:type="dxa"/>
                    <w:right w:w="180" w:type="dxa"/>
                  </w:tcMar>
                  <w:hideMark/>
                </w:tcPr>
                <w:p w14:paraId="295CF1A3" w14:textId="77777777" w:rsidR="00451AEE" w:rsidRPr="00DD2710" w:rsidRDefault="00451AEE" w:rsidP="00FB3C29">
                  <w:pPr>
                    <w:spacing w:line="240" w:lineRule="auto"/>
                    <w:rPr>
                      <w:rFonts w:ascii="Cambria" w:hAnsi="Cambria" w:cstheme="minorHAnsi"/>
                      <w:b/>
                      <w:bCs/>
                      <w:sz w:val="24"/>
                      <w:szCs w:val="24"/>
                    </w:rPr>
                  </w:pPr>
                  <w:r w:rsidRPr="00DD2710">
                    <w:rPr>
                      <w:rFonts w:ascii="Cambria" w:hAnsi="Cambria" w:cstheme="minorHAnsi"/>
                      <w:b/>
                      <w:bCs/>
                      <w:sz w:val="24"/>
                      <w:szCs w:val="24"/>
                    </w:rPr>
                    <w:t>SAN</w:t>
                  </w:r>
                </w:p>
              </w:tc>
              <w:tc>
                <w:tcPr>
                  <w:tcW w:w="4423" w:type="dxa"/>
                  <w:shd w:val="clear" w:color="auto" w:fill="C7CCBE"/>
                  <w:tcMar>
                    <w:top w:w="180" w:type="dxa"/>
                    <w:left w:w="180" w:type="dxa"/>
                    <w:bottom w:w="180" w:type="dxa"/>
                    <w:right w:w="180" w:type="dxa"/>
                  </w:tcMar>
                  <w:hideMark/>
                </w:tcPr>
                <w:p w14:paraId="6DAED361" w14:textId="77777777" w:rsidR="00451AEE" w:rsidRPr="00DD2710" w:rsidRDefault="00451AEE" w:rsidP="00FB3C29">
                  <w:pPr>
                    <w:spacing w:line="240" w:lineRule="auto"/>
                    <w:rPr>
                      <w:rFonts w:ascii="Cambria" w:hAnsi="Cambria" w:cstheme="minorHAnsi"/>
                      <w:b/>
                      <w:bCs/>
                      <w:sz w:val="24"/>
                      <w:szCs w:val="24"/>
                    </w:rPr>
                  </w:pPr>
                  <w:r w:rsidRPr="00DD2710">
                    <w:rPr>
                      <w:rFonts w:ascii="Cambria" w:hAnsi="Cambria" w:cstheme="minorHAnsi"/>
                      <w:b/>
                      <w:bCs/>
                      <w:sz w:val="24"/>
                      <w:szCs w:val="24"/>
                    </w:rPr>
                    <w:t>NAS</w:t>
                  </w:r>
                </w:p>
              </w:tc>
            </w:tr>
            <w:tr w:rsidR="00451AEE" w:rsidRPr="00DD2710" w14:paraId="0EBFE7B3" w14:textId="77777777" w:rsidTr="005270A7">
              <w:trPr>
                <w:trHeight w:val="453"/>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9FA8ED"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 SAN stands for Storage Area Network.</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205DEB"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 NAS is an abbreviation of Network Attached Storage.</w:t>
                  </w:r>
                </w:p>
              </w:tc>
            </w:tr>
            <w:tr w:rsidR="00451AEE" w:rsidRPr="00DD2710" w14:paraId="3691133B"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288402"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2. It uses the fibre channel for connecting the several data storage devices.</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5D3397"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2. It is a hardware device which attaches to LAN through an ethernet connection.</w:t>
                  </w:r>
                </w:p>
              </w:tc>
            </w:tr>
            <w:tr w:rsidR="00451AEE" w:rsidRPr="00DD2710" w14:paraId="60130D6A"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9B7D25"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3. It is used in enterprise and professional environments.</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1CF5EB"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3. It is typically used in homes.</w:t>
                  </w:r>
                </w:p>
              </w:tc>
            </w:tr>
            <w:tr w:rsidR="00451AEE" w:rsidRPr="00DD2710" w14:paraId="5434B9AD" w14:textId="77777777" w:rsidTr="005270A7">
              <w:trPr>
                <w:trHeight w:val="453"/>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F67B91"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4. It needs more administration for managing.</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EF3E44"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4. It is managed easily.</w:t>
                  </w:r>
                </w:p>
              </w:tc>
            </w:tr>
            <w:tr w:rsidR="00451AEE" w:rsidRPr="00DD2710" w14:paraId="4559A5A2"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C40F2C"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5. In this, data is identified by the disk block.</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86BEFC"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5. In NAS (Network Attached Storage), both file name and byte offset are used for identifying the data.</w:t>
                  </w:r>
                </w:p>
              </w:tc>
            </w:tr>
            <w:tr w:rsidR="00451AEE" w:rsidRPr="00DD2710" w14:paraId="6A1D2A9D"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341AC2"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6. Storage Area Network is more complex than the Network Attached Storage.</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F35553"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6. Network Attached Storage is less complex than the Storage Area Network.</w:t>
                  </w:r>
                </w:p>
              </w:tc>
            </w:tr>
            <w:tr w:rsidR="00451AEE" w:rsidRPr="00DD2710" w14:paraId="7931F18B"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F8C497"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7. It is more costly than the Network Attached Storage.</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9AC2DA"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7. Its cost is less than the SAN.</w:t>
                  </w:r>
                </w:p>
              </w:tc>
            </w:tr>
            <w:tr w:rsidR="00451AEE" w:rsidRPr="00DD2710" w14:paraId="122E9A06"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0C6539"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8. It depends on the Local Area Network and requires the TCP/IP network.</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93FBC5"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8. It does not depend on the Local Area Network but uses the high-speed fibre channel network.</w:t>
                  </w:r>
                </w:p>
              </w:tc>
            </w:tr>
            <w:tr w:rsidR="00451AEE" w:rsidRPr="00DD2710" w14:paraId="4F43D30F" w14:textId="77777777" w:rsidTr="005270A7">
              <w:trPr>
                <w:trHeight w:val="768"/>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D78969"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9. ISCSI, FCoE, FCP, and Fc-NVMe are the protocols used in SAN.</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BF4196"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9. AFP, NFS, and SMB are the protocols used in NAS.</w:t>
                  </w:r>
                </w:p>
              </w:tc>
            </w:tr>
            <w:tr w:rsidR="00451AEE" w:rsidRPr="00DD2710" w14:paraId="27ABC86B"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04CFCC"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10. In SAN, block by block technique is used for backup and recovery.</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A4ADC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10. Files in NAS are used for backup and recovery.</w:t>
                  </w:r>
                </w:p>
              </w:tc>
            </w:tr>
            <w:tr w:rsidR="00451AEE" w:rsidRPr="00DD2710" w14:paraId="6F87253D"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486F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11. It works easily with the virtualization technique.</w:t>
                  </w:r>
                </w:p>
              </w:tc>
              <w:tc>
                <w:tcPr>
                  <w:tcW w:w="44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2A8041"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11. NAS is a file storage device that does not work with the virtualization technique.</w:t>
                  </w:r>
                </w:p>
              </w:tc>
            </w:tr>
            <w:tr w:rsidR="00451AEE" w:rsidRPr="00DD2710" w14:paraId="1FE23FF0" w14:textId="77777777" w:rsidTr="005270A7">
              <w:trPr>
                <w:trHeight w:val="748"/>
              </w:trPr>
              <w:tc>
                <w:tcPr>
                  <w:tcW w:w="35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AC771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12. The file system is managed and controlled by the servers in SAN.</w:t>
                  </w:r>
                </w:p>
              </w:tc>
              <w:tc>
                <w:tcPr>
                  <w:tcW w:w="44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6196C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12. The file system is managed by the head unit in NAS.</w:t>
                  </w:r>
                </w:p>
              </w:tc>
            </w:tr>
          </w:tbl>
          <w:p w14:paraId="45BBA664"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SAN and DAS</w:t>
            </w:r>
          </w:p>
          <w:p w14:paraId="4AEB19C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following table describes the differences between the </w:t>
            </w:r>
            <w:hyperlink r:id="rId156" w:history="1">
              <w:r w:rsidRPr="00DD2710">
                <w:rPr>
                  <w:rStyle w:val="Hyperlink"/>
                  <w:rFonts w:ascii="Cambria" w:hAnsi="Cambria" w:cstheme="minorHAnsi"/>
                  <w:color w:val="auto"/>
                  <w:u w:val="none"/>
                </w:rPr>
                <w:t>Direct Attached Storage (DAS)</w:t>
              </w:r>
            </w:hyperlink>
            <w:r w:rsidRPr="00DD2710">
              <w:rPr>
                <w:rFonts w:ascii="Cambria" w:hAnsi="Cambria" w:cstheme="minorHAnsi"/>
              </w:rPr>
              <w:t> and Storage Area Network (SAN):</w:t>
            </w:r>
          </w:p>
          <w:tbl>
            <w:tblPr>
              <w:tblW w:w="800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846"/>
              <w:gridCol w:w="4161"/>
            </w:tblGrid>
            <w:tr w:rsidR="00451AEE" w:rsidRPr="00DD2710" w14:paraId="0A07FC42" w14:textId="77777777" w:rsidTr="005270A7">
              <w:trPr>
                <w:trHeight w:val="627"/>
              </w:trPr>
              <w:tc>
                <w:tcPr>
                  <w:tcW w:w="3846" w:type="dxa"/>
                  <w:shd w:val="clear" w:color="auto" w:fill="C7CCBE"/>
                  <w:tcMar>
                    <w:top w:w="180" w:type="dxa"/>
                    <w:left w:w="180" w:type="dxa"/>
                    <w:bottom w:w="180" w:type="dxa"/>
                    <w:right w:w="180" w:type="dxa"/>
                  </w:tcMar>
                  <w:hideMark/>
                </w:tcPr>
                <w:p w14:paraId="3847C945" w14:textId="77777777" w:rsidR="00451AEE" w:rsidRPr="00DD2710" w:rsidRDefault="00451AEE" w:rsidP="00FB3C29">
                  <w:pPr>
                    <w:spacing w:line="240" w:lineRule="auto"/>
                    <w:rPr>
                      <w:rFonts w:ascii="Cambria" w:hAnsi="Cambria" w:cstheme="minorHAnsi"/>
                      <w:b/>
                      <w:bCs/>
                      <w:sz w:val="24"/>
                      <w:szCs w:val="24"/>
                    </w:rPr>
                  </w:pPr>
                  <w:r w:rsidRPr="00DD2710">
                    <w:rPr>
                      <w:rFonts w:ascii="Cambria" w:hAnsi="Cambria" w:cstheme="minorHAnsi"/>
                      <w:b/>
                      <w:bCs/>
                      <w:sz w:val="24"/>
                      <w:szCs w:val="24"/>
                    </w:rPr>
                    <w:t>SAN</w:t>
                  </w:r>
                </w:p>
              </w:tc>
              <w:tc>
                <w:tcPr>
                  <w:tcW w:w="4161" w:type="dxa"/>
                  <w:shd w:val="clear" w:color="auto" w:fill="C7CCBE"/>
                  <w:tcMar>
                    <w:top w:w="180" w:type="dxa"/>
                    <w:left w:w="180" w:type="dxa"/>
                    <w:bottom w:w="180" w:type="dxa"/>
                    <w:right w:w="180" w:type="dxa"/>
                  </w:tcMar>
                  <w:hideMark/>
                </w:tcPr>
                <w:p w14:paraId="350132D6" w14:textId="77777777" w:rsidR="00451AEE" w:rsidRPr="00DD2710" w:rsidRDefault="00451AEE" w:rsidP="00FB3C29">
                  <w:pPr>
                    <w:spacing w:line="240" w:lineRule="auto"/>
                    <w:rPr>
                      <w:rFonts w:ascii="Cambria" w:hAnsi="Cambria" w:cstheme="minorHAnsi"/>
                      <w:b/>
                      <w:bCs/>
                      <w:sz w:val="24"/>
                      <w:szCs w:val="24"/>
                    </w:rPr>
                  </w:pPr>
                  <w:r w:rsidRPr="00DD2710">
                    <w:rPr>
                      <w:rFonts w:ascii="Cambria" w:hAnsi="Cambria" w:cstheme="minorHAnsi"/>
                      <w:b/>
                      <w:bCs/>
                      <w:sz w:val="24"/>
                      <w:szCs w:val="24"/>
                    </w:rPr>
                    <w:t>DAS</w:t>
                  </w:r>
                </w:p>
              </w:tc>
            </w:tr>
            <w:tr w:rsidR="00451AEE" w:rsidRPr="00DD2710" w14:paraId="443F2B0D" w14:textId="77777777" w:rsidTr="005270A7">
              <w:trPr>
                <w:trHeight w:val="627"/>
              </w:trPr>
              <w:tc>
                <w:tcPr>
                  <w:tcW w:w="3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653283"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 SAN is a short form of Storage Area Network.</w:t>
                  </w:r>
                </w:p>
              </w:tc>
              <w:tc>
                <w:tcPr>
                  <w:tcW w:w="4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4FB0D2"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1. DAS is a short form of Direct Attached Storage.</w:t>
                  </w:r>
                </w:p>
              </w:tc>
            </w:tr>
            <w:tr w:rsidR="00451AEE" w:rsidRPr="00DD2710" w14:paraId="2C75CFCB" w14:textId="77777777" w:rsidTr="005270A7">
              <w:trPr>
                <w:trHeight w:val="1037"/>
              </w:trPr>
              <w:tc>
                <w:tcPr>
                  <w:tcW w:w="3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63657E"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2. It uses block by block copying technique for backup and recovery.</w:t>
                  </w:r>
                </w:p>
              </w:tc>
              <w:tc>
                <w:tcPr>
                  <w:tcW w:w="4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396F75"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2. It uses sectors for backup and recovery.</w:t>
                  </w:r>
                </w:p>
              </w:tc>
            </w:tr>
            <w:tr w:rsidR="00451AEE" w:rsidRPr="00DD2710" w14:paraId="4DE91DE5" w14:textId="77777777" w:rsidTr="005270A7">
              <w:trPr>
                <w:trHeight w:val="627"/>
              </w:trPr>
              <w:tc>
                <w:tcPr>
                  <w:tcW w:w="3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B174FD"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3. This storage Device is complex than the DAS device.</w:t>
                  </w:r>
                </w:p>
              </w:tc>
              <w:tc>
                <w:tcPr>
                  <w:tcW w:w="4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E1EA5F"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3. This storage device is simple, not complex.</w:t>
                  </w:r>
                </w:p>
              </w:tc>
            </w:tr>
            <w:tr w:rsidR="00451AEE" w:rsidRPr="00DD2710" w14:paraId="34FE345E" w14:textId="77777777" w:rsidTr="005270A7">
              <w:trPr>
                <w:trHeight w:val="1037"/>
              </w:trPr>
              <w:tc>
                <w:tcPr>
                  <w:tcW w:w="3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2CBCCD"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4. Storage Area Network is slightly difficult to install and set up.</w:t>
                  </w:r>
                </w:p>
              </w:tc>
              <w:tc>
                <w:tcPr>
                  <w:tcW w:w="4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53B972"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4. Direct attached Storage is easy to set up and install.</w:t>
                  </w:r>
                </w:p>
              </w:tc>
            </w:tr>
            <w:tr w:rsidR="00451AEE" w:rsidRPr="00DD2710" w14:paraId="5C9210E6" w14:textId="77777777" w:rsidTr="005270A7">
              <w:trPr>
                <w:trHeight w:val="1037"/>
              </w:trPr>
              <w:tc>
                <w:tcPr>
                  <w:tcW w:w="3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2BBE7C"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5. The cost of this storage device is higher than the DAS device.</w:t>
                  </w:r>
                </w:p>
              </w:tc>
              <w:tc>
                <w:tcPr>
                  <w:tcW w:w="4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767B4"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5. Its cost is low as compared to SAN.</w:t>
                  </w:r>
                </w:p>
              </w:tc>
            </w:tr>
            <w:tr w:rsidR="00451AEE" w:rsidRPr="00DD2710" w14:paraId="28EE0015" w14:textId="77777777" w:rsidTr="005270A7">
              <w:trPr>
                <w:trHeight w:val="627"/>
              </w:trPr>
              <w:tc>
                <w:tcPr>
                  <w:tcW w:w="3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F1D5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6. The capacity of SAN is more than the 1012 bytes.</w:t>
                  </w:r>
                </w:p>
              </w:tc>
              <w:tc>
                <w:tcPr>
                  <w:tcW w:w="4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35B858"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7. The capacity of DAS is only 109 bytes.</w:t>
                  </w:r>
                </w:p>
              </w:tc>
            </w:tr>
            <w:tr w:rsidR="00451AEE" w:rsidRPr="00DD2710" w14:paraId="6F8E5873" w14:textId="77777777" w:rsidTr="005270A7">
              <w:trPr>
                <w:trHeight w:val="1037"/>
              </w:trPr>
              <w:tc>
                <w:tcPr>
                  <w:tcW w:w="3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85DFB3"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7. This storage device allows users to share the files on different OS.</w:t>
                  </w:r>
                </w:p>
              </w:tc>
              <w:tc>
                <w:tcPr>
                  <w:tcW w:w="4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E3A71A"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7. This storage device does not allow users to share the files on different OS.</w:t>
                  </w:r>
                </w:p>
              </w:tc>
            </w:tr>
            <w:tr w:rsidR="00451AEE" w:rsidRPr="00DD2710" w14:paraId="3C36C6C5" w14:textId="77777777" w:rsidTr="005270A7">
              <w:trPr>
                <w:trHeight w:val="1037"/>
              </w:trPr>
              <w:tc>
                <w:tcPr>
                  <w:tcW w:w="3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E422F9"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8. It uses Internet Protocol and Fibre Channel for transmission of data.</w:t>
                  </w:r>
                </w:p>
              </w:tc>
              <w:tc>
                <w:tcPr>
                  <w:tcW w:w="4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1E7336" w14:textId="77777777" w:rsidR="00451AEE" w:rsidRPr="00DD2710" w:rsidRDefault="00451AEE" w:rsidP="00FB3C29">
                  <w:pPr>
                    <w:spacing w:line="240" w:lineRule="auto"/>
                    <w:jc w:val="both"/>
                    <w:rPr>
                      <w:rFonts w:ascii="Cambria" w:hAnsi="Cambria" w:cstheme="minorHAnsi"/>
                      <w:sz w:val="24"/>
                      <w:szCs w:val="24"/>
                    </w:rPr>
                  </w:pPr>
                  <w:r w:rsidRPr="00DD2710">
                    <w:rPr>
                      <w:rFonts w:ascii="Cambria" w:hAnsi="Cambria" w:cstheme="minorHAnsi"/>
                      <w:sz w:val="24"/>
                      <w:szCs w:val="24"/>
                    </w:rPr>
                    <w:t>8. It uses IDE/SCSI for the transmission of data.</w:t>
                  </w:r>
                </w:p>
              </w:tc>
            </w:tr>
          </w:tbl>
          <w:p w14:paraId="1C74397A" w14:textId="77777777" w:rsidR="00451AEE" w:rsidRPr="00DD2710" w:rsidRDefault="00451AEE"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Advantages of SAN</w:t>
            </w:r>
          </w:p>
          <w:p w14:paraId="31CDC2DB"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advantages or benefits of a Storage Area Network (SAN):</w:t>
            </w:r>
          </w:p>
          <w:p w14:paraId="3DB9149D" w14:textId="77777777" w:rsidR="00451AEE" w:rsidRPr="00DD2710" w:rsidRDefault="00451AEE">
            <w:pPr>
              <w:numPr>
                <w:ilvl w:val="0"/>
                <w:numId w:val="22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more scalable.</w:t>
            </w:r>
          </w:p>
          <w:p w14:paraId="0058A8B3" w14:textId="77777777" w:rsidR="00451AEE" w:rsidRPr="00DD2710" w:rsidRDefault="00451AEE">
            <w:pPr>
              <w:numPr>
                <w:ilvl w:val="0"/>
                <w:numId w:val="22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Security is also a main advantage of SAN. If users want to secure their data, then SAN is a good option to use. Users can easily implement various security measures on SAN.</w:t>
            </w:r>
          </w:p>
          <w:p w14:paraId="644C9073" w14:textId="77777777" w:rsidR="00451AEE" w:rsidRPr="00DD2710" w:rsidRDefault="00451AEE">
            <w:pPr>
              <w:numPr>
                <w:ilvl w:val="0"/>
                <w:numId w:val="22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Storage devices can be easily added or removed from the network. If users need more storage, then they simply add the devices.</w:t>
            </w:r>
          </w:p>
          <w:p w14:paraId="684E792C" w14:textId="77777777" w:rsidR="00451AEE" w:rsidRPr="00DD2710" w:rsidRDefault="00451AEE">
            <w:pPr>
              <w:numPr>
                <w:ilvl w:val="0"/>
                <w:numId w:val="22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cost of this storage network is low as compared to others.</w:t>
            </w:r>
          </w:p>
          <w:p w14:paraId="258B7CB4" w14:textId="77777777" w:rsidR="00451AEE" w:rsidRPr="00DD2710" w:rsidRDefault="00451AEE">
            <w:pPr>
              <w:numPr>
                <w:ilvl w:val="0"/>
                <w:numId w:val="22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Another big advantage of using the SAN (Storage Area Network) is better disk utilization.</w:t>
            </w:r>
          </w:p>
          <w:p w14:paraId="733BD88F" w14:textId="77777777" w:rsidR="00451AEE" w:rsidRPr="00DD2710" w:rsidRDefault="00451AEE" w:rsidP="00B01480">
            <w:pPr>
              <w:pStyle w:val="Heading1"/>
              <w:spacing w:before="75" w:line="360" w:lineRule="auto"/>
              <w:jc w:val="center"/>
              <w:rPr>
                <w:rFonts w:ascii="Cambria" w:hAnsi="Cambria" w:cstheme="minorHAnsi"/>
                <w:sz w:val="24"/>
                <w:szCs w:val="24"/>
              </w:rPr>
            </w:pPr>
            <w:r w:rsidRPr="00DD2710">
              <w:rPr>
                <w:rFonts w:ascii="Cambria" w:hAnsi="Cambria" w:cstheme="minorHAnsi"/>
                <w:sz w:val="24"/>
                <w:szCs w:val="24"/>
              </w:rPr>
              <w:t>Border Gateway Protocol</w:t>
            </w:r>
          </w:p>
          <w:p w14:paraId="59EFD79D" w14:textId="77777777" w:rsidR="00451AEE" w:rsidRPr="00DD2710" w:rsidRDefault="00451AEE" w:rsidP="00B01480">
            <w:pPr>
              <w:pStyle w:val="NormalWeb"/>
              <w:spacing w:line="360" w:lineRule="auto"/>
              <w:rPr>
                <w:rFonts w:ascii="Cambria" w:hAnsi="Cambria" w:cstheme="minorHAnsi"/>
              </w:rPr>
            </w:pPr>
            <w:r w:rsidRPr="00DD2710">
              <w:rPr>
                <w:rFonts w:ascii="Cambria" w:hAnsi="Cambria" w:cstheme="minorHAnsi"/>
              </w:rPr>
              <w:t>It is an interdomain routing protocol, and it uses the path-vector routing. It is a gateway protocol that is used to exchange routing information among the autonomous system on the internet.</w:t>
            </w:r>
          </w:p>
          <w:p w14:paraId="612F9101" w14:textId="77777777" w:rsidR="00451AEE" w:rsidRPr="00DD2710" w:rsidRDefault="00451AEE" w:rsidP="00B01480">
            <w:pPr>
              <w:pStyle w:val="NormalWeb"/>
              <w:spacing w:line="360" w:lineRule="auto"/>
              <w:rPr>
                <w:rFonts w:ascii="Cambria" w:hAnsi="Cambria" w:cstheme="minorHAnsi"/>
              </w:rPr>
            </w:pPr>
            <w:r w:rsidRPr="00DD2710">
              <w:rPr>
                <w:rFonts w:ascii="Cambria" w:hAnsi="Cambria" w:cstheme="minorHAnsi"/>
              </w:rPr>
              <w:t>As we know that Border Gateway Protocol works on different autonomous systems, so we should know the history of BGP, types of autonomous systems, etc.</w:t>
            </w:r>
          </w:p>
          <w:p w14:paraId="78DAAD93" w14:textId="77777777" w:rsidR="00451AEE" w:rsidRPr="00DD2710" w:rsidRDefault="00451AEE" w:rsidP="00B01480">
            <w:pPr>
              <w:pStyle w:val="Heading3"/>
              <w:spacing w:line="360" w:lineRule="auto"/>
              <w:rPr>
                <w:rFonts w:ascii="Cambria" w:hAnsi="Cambria" w:cstheme="minorHAnsi"/>
                <w:sz w:val="24"/>
                <w:szCs w:val="24"/>
              </w:rPr>
            </w:pPr>
            <w:r w:rsidRPr="00DD2710">
              <w:rPr>
                <w:rFonts w:ascii="Cambria" w:hAnsi="Cambria" w:cstheme="minorHAnsi"/>
                <w:bCs/>
                <w:sz w:val="24"/>
                <w:szCs w:val="24"/>
              </w:rPr>
              <w:t>History of BGP</w:t>
            </w:r>
          </w:p>
          <w:p w14:paraId="7841D4EA" w14:textId="77777777" w:rsidR="00451AEE" w:rsidRPr="00DD2710" w:rsidRDefault="00451AEE" w:rsidP="00B01480">
            <w:pPr>
              <w:pStyle w:val="NormalWeb"/>
              <w:spacing w:line="360" w:lineRule="auto"/>
              <w:jc w:val="both"/>
              <w:rPr>
                <w:rFonts w:ascii="Cambria" w:hAnsi="Cambria" w:cstheme="minorHAnsi"/>
              </w:rPr>
            </w:pPr>
            <w:r w:rsidRPr="00DD2710">
              <w:rPr>
                <w:rFonts w:ascii="Cambria" w:hAnsi="Cambria" w:cstheme="minorHAnsi"/>
              </w:rPr>
              <w:t>The first network was ARPANET, which the department of defense developed, and the Advanced Research Project Agency designed it. In Arpanet, only one network exists, which was handled by the single administrator. All the routers were the part of the single network, and the routing was performed with the help of the GGP (Gateway to Gateway Routing Protocol). The GGP was the first protocol among all the routing protocols. The autonomous system numbers were not used in the GGP protocol.</w:t>
            </w:r>
          </w:p>
          <w:p w14:paraId="1092003C" w14:textId="77777777" w:rsidR="00451AEE" w:rsidRPr="00DD2710" w:rsidRDefault="00451AEE" w:rsidP="00B01480">
            <w:pPr>
              <w:spacing w:after="0"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When the internet came into the market, then GGP started creating the problem. As the internet backbone became large due to which the routing table was also large, which led to the maintenance issue. To resolve this issue, the ARPANET was divided into multiple domains, known as autonomous systems. Each autonomous system can be handled individually, and each system has its own routing policy, and the autonomous system contains the small routing database. When the autonomous system concept was implemented, then the first routing protocol came known as RIP that runs on the single autonomous system. To connect the one autonomous system with another autonomous system, EGP (Exterior Gateway Protocol) protocol was developed. The EGP protocol was launched in 1984, defined in RFC 904. The EGP protocol was used for five years, but it had certain flaws due to which the new protocol known as Border Gateway Protocol (BGP) was developed in 1989, defined in RFC 1105.</w:t>
            </w:r>
          </w:p>
          <w:p w14:paraId="767920C1" w14:textId="77777777" w:rsidR="00451AEE" w:rsidRPr="00DD2710" w:rsidRDefault="00451AEE" w:rsidP="00B01480">
            <w:pPr>
              <w:spacing w:after="0" w:line="360" w:lineRule="auto"/>
              <w:rPr>
                <w:rFonts w:ascii="Cambria" w:hAnsi="Cambria" w:cstheme="minorHAnsi"/>
                <w:sz w:val="24"/>
                <w:szCs w:val="24"/>
                <w:shd w:val="clear" w:color="auto" w:fill="FFFFFF"/>
              </w:rPr>
            </w:pPr>
          </w:p>
          <w:p w14:paraId="1FEA86C6" w14:textId="77777777" w:rsidR="00451AEE" w:rsidRPr="00DD2710" w:rsidRDefault="00451AEE" w:rsidP="00B01480">
            <w:pPr>
              <w:spacing w:after="0" w:line="360" w:lineRule="auto"/>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There are many versions of BGP, such as:</w:t>
            </w:r>
          </w:p>
          <w:p w14:paraId="03411ABF" w14:textId="77777777" w:rsidR="00451AEE" w:rsidRPr="00DD2710" w:rsidRDefault="00451AEE">
            <w:pPr>
              <w:numPr>
                <w:ilvl w:val="0"/>
                <w:numId w:val="22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BGP version 1: This version was released in 1989 and is defined in RFC 1105.</w:t>
            </w:r>
          </w:p>
          <w:p w14:paraId="73ABC96E" w14:textId="77777777" w:rsidR="00451AEE" w:rsidRPr="00DD2710" w:rsidRDefault="00451AEE">
            <w:pPr>
              <w:numPr>
                <w:ilvl w:val="0"/>
                <w:numId w:val="22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BGP version 2: It was defined in RFC 1163.</w:t>
            </w:r>
          </w:p>
          <w:p w14:paraId="205B7C13" w14:textId="77777777" w:rsidR="00451AEE" w:rsidRPr="00DD2710" w:rsidRDefault="00451AEE">
            <w:pPr>
              <w:numPr>
                <w:ilvl w:val="0"/>
                <w:numId w:val="22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BGP version 3: It was defined in RFC 1267.</w:t>
            </w:r>
          </w:p>
          <w:p w14:paraId="70B399B9" w14:textId="77777777" w:rsidR="00451AEE" w:rsidRPr="00DD2710" w:rsidRDefault="00451AEE">
            <w:pPr>
              <w:numPr>
                <w:ilvl w:val="0"/>
                <w:numId w:val="22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BGP version 4: It is the current version of BGP defined in RFC 1771.</w:t>
            </w:r>
          </w:p>
          <w:p w14:paraId="351D5095"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BGP Autonomous Systems</w:t>
            </w:r>
          </w:p>
          <w:p w14:paraId="40A94011" w14:textId="77777777" w:rsidR="00451AEE" w:rsidRPr="00DD2710" w:rsidRDefault="00451AEE" w:rsidP="00B01480">
            <w:pPr>
              <w:pStyle w:val="NormalWeb"/>
              <w:spacing w:line="360" w:lineRule="auto"/>
              <w:jc w:val="both"/>
              <w:rPr>
                <w:rFonts w:ascii="Cambria" w:hAnsi="Cambria" w:cstheme="minorHAnsi"/>
              </w:rPr>
            </w:pPr>
            <w:r w:rsidRPr="00DD2710">
              <w:rPr>
                <w:rFonts w:ascii="Cambria" w:hAnsi="Cambria" w:cstheme="minorHAnsi"/>
                <w:noProof/>
                <w:shd w:val="clear" w:color="auto" w:fill="FFFFFF"/>
              </w:rPr>
              <w:drawing>
                <wp:inline distT="0" distB="0" distL="0" distR="0" wp14:anchorId="380BA125" wp14:editId="3131E188">
                  <wp:extent cx="5165725" cy="2279650"/>
                  <wp:effectExtent l="0" t="0" r="0" b="6350"/>
                  <wp:docPr id="741768030" name="Picture 74176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165725" cy="2279650"/>
                          </a:xfrm>
                          <a:prstGeom prst="rect">
                            <a:avLst/>
                          </a:prstGeom>
                        </pic:spPr>
                      </pic:pic>
                    </a:graphicData>
                  </a:graphic>
                </wp:inline>
              </w:drawing>
            </w:r>
            <w:r w:rsidRPr="00DD2710">
              <w:rPr>
                <w:rFonts w:ascii="Cambria" w:hAnsi="Cambria" w:cstheme="minorHAnsi"/>
              </w:rPr>
              <w:t>An autonomous system is a collection of networks that comes under the single common administrative domain. Or we can say that it is a collection of routers under the single administrative domain. For example, an organization can contain multiple routers having different locations, but the single autonomous number system will recognize them. Within the same autonomous system or same organization, we generally use IGP (Interior Gateway Protocol) protocols like RIP, IGRP, EIGRP, OSPF. Suppose we want to communicate between two autonomous systems. In that case, we use EGP (Exterior Gateway Protocols). The protocol that is running on the internet or used to communicate between two different autonomous number systems is known as BGP (Border Gateway Protocol). The BGP is the only protocol that is running on the internet backbone or used to exchange the routes between two different autonomous number systems. Internet service providers use the BGP protocol to control all the routing information.</w:t>
            </w:r>
          </w:p>
          <w:p w14:paraId="77512E07" w14:textId="77777777" w:rsidR="00F05B40" w:rsidRPr="00DD2710" w:rsidRDefault="00F05B40" w:rsidP="00B01480">
            <w:pPr>
              <w:pStyle w:val="NormalWeb"/>
              <w:spacing w:line="360" w:lineRule="auto"/>
              <w:jc w:val="both"/>
              <w:rPr>
                <w:rFonts w:ascii="Cambria" w:hAnsi="Cambria" w:cstheme="minorHAnsi"/>
              </w:rPr>
            </w:pPr>
          </w:p>
          <w:p w14:paraId="20C16C3E" w14:textId="77777777" w:rsidR="00451AEE" w:rsidRPr="00DD2710" w:rsidRDefault="00451AEE" w:rsidP="00B01480">
            <w:pPr>
              <w:pStyle w:val="Heading3"/>
              <w:spacing w:line="360" w:lineRule="auto"/>
              <w:rPr>
                <w:rFonts w:ascii="Cambria" w:hAnsi="Cambria" w:cstheme="minorHAnsi"/>
                <w:sz w:val="24"/>
                <w:szCs w:val="24"/>
              </w:rPr>
            </w:pPr>
            <w:r w:rsidRPr="00DD2710">
              <w:rPr>
                <w:rFonts w:ascii="Cambria" w:hAnsi="Cambria" w:cstheme="minorHAnsi"/>
                <w:bCs/>
                <w:sz w:val="24"/>
                <w:szCs w:val="24"/>
              </w:rPr>
              <w:t>BGP Features</w:t>
            </w:r>
          </w:p>
          <w:p w14:paraId="37625A85" w14:textId="77777777" w:rsidR="00451AEE" w:rsidRPr="00DD2710" w:rsidRDefault="00451AEE" w:rsidP="00B01480">
            <w:pPr>
              <w:pStyle w:val="NormalWeb"/>
              <w:spacing w:line="360" w:lineRule="auto"/>
              <w:rPr>
                <w:rFonts w:ascii="Cambria" w:hAnsi="Cambria" w:cstheme="minorHAnsi"/>
              </w:rPr>
            </w:pPr>
            <w:r w:rsidRPr="00DD2710">
              <w:rPr>
                <w:rStyle w:val="Strong"/>
                <w:rFonts w:ascii="Cambria" w:eastAsia="Calibri" w:hAnsi="Cambria" w:cstheme="minorHAnsi"/>
              </w:rPr>
              <w:t>The following are the features of a BGP protocol:</w:t>
            </w:r>
          </w:p>
          <w:p w14:paraId="53376B8B" w14:textId="77777777" w:rsidR="00451AEE" w:rsidRPr="00DD2710" w:rsidRDefault="00451AEE">
            <w:pPr>
              <w:numPr>
                <w:ilvl w:val="0"/>
                <w:numId w:val="225"/>
              </w:numPr>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Open standard</w:t>
            </w:r>
          </w:p>
          <w:p w14:paraId="10259B6D" w14:textId="77777777" w:rsidR="00451AEE" w:rsidRPr="00DD2710" w:rsidRDefault="00451AEE" w:rsidP="00B01480">
            <w:pPr>
              <w:pStyle w:val="NormalWeb"/>
              <w:spacing w:line="360" w:lineRule="auto"/>
              <w:rPr>
                <w:rFonts w:ascii="Cambria" w:hAnsi="Cambria" w:cstheme="minorHAnsi"/>
              </w:rPr>
            </w:pPr>
            <w:r w:rsidRPr="00DD2710">
              <w:rPr>
                <w:rFonts w:ascii="Cambria" w:hAnsi="Cambria" w:cstheme="minorHAnsi"/>
              </w:rPr>
              <w:t>It is a standard protocol which can run on any window device.</w:t>
            </w:r>
          </w:p>
          <w:p w14:paraId="0DC8559B" w14:textId="77777777" w:rsidR="00451AEE" w:rsidRPr="00DD2710" w:rsidRDefault="00451AEE">
            <w:pPr>
              <w:numPr>
                <w:ilvl w:val="0"/>
                <w:numId w:val="225"/>
              </w:numPr>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Exterior Gateway Protocol</w:t>
            </w:r>
          </w:p>
          <w:p w14:paraId="5988C6D7" w14:textId="77777777" w:rsidR="00451AEE" w:rsidRPr="00DD2710" w:rsidRDefault="00451AEE" w:rsidP="00B01480">
            <w:pPr>
              <w:pStyle w:val="NormalWeb"/>
              <w:spacing w:line="360" w:lineRule="auto"/>
              <w:rPr>
                <w:rFonts w:ascii="Cambria" w:hAnsi="Cambria" w:cstheme="minorHAnsi"/>
              </w:rPr>
            </w:pPr>
            <w:r w:rsidRPr="00DD2710">
              <w:rPr>
                <w:rFonts w:ascii="Cambria" w:hAnsi="Cambria" w:cstheme="minorHAnsi"/>
              </w:rPr>
              <w:t>It is an exterior gateway protocol that is used to exchange the routing information between two or more autonomous system numbers.</w:t>
            </w:r>
          </w:p>
          <w:p w14:paraId="6F411466" w14:textId="77777777" w:rsidR="00451AEE" w:rsidRPr="00DD2710" w:rsidRDefault="00451AEE">
            <w:pPr>
              <w:numPr>
                <w:ilvl w:val="0"/>
                <w:numId w:val="225"/>
              </w:numPr>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InterAS-domain routing</w:t>
            </w:r>
          </w:p>
          <w:p w14:paraId="2EB87548" w14:textId="77777777" w:rsidR="00451AEE" w:rsidRPr="00DD2710" w:rsidRDefault="00451AEE" w:rsidP="00B01480">
            <w:pPr>
              <w:spacing w:before="60" w:after="100" w:afterAutospacing="1" w:line="360" w:lineRule="auto"/>
              <w:jc w:val="both"/>
              <w:rPr>
                <w:rStyle w:val="Strong"/>
                <w:rFonts w:ascii="Cambria" w:eastAsia="Times New Roman" w:hAnsi="Cambria" w:cstheme="minorHAnsi"/>
                <w:b w:val="0"/>
                <w:bCs w:val="0"/>
                <w:sz w:val="24"/>
                <w:szCs w:val="24"/>
                <w:lang w:val="en-US"/>
              </w:rPr>
            </w:pPr>
            <w:r w:rsidRPr="00DD2710">
              <w:rPr>
                <w:rFonts w:ascii="Cambria" w:hAnsi="Cambria" w:cstheme="minorHAnsi"/>
                <w:sz w:val="24"/>
                <w:szCs w:val="24"/>
                <w:shd w:val="clear" w:color="auto" w:fill="FFFFFF"/>
              </w:rPr>
              <w:t>It is specially designed for inter-domain routing, where interAS-domain routing means exchanging the routing information between two or more autonomous number system.</w:t>
            </w:r>
            <w:r w:rsidRPr="00DD2710">
              <w:rPr>
                <w:rStyle w:val="Strong"/>
                <w:rFonts w:ascii="Cambria" w:hAnsi="Cambria" w:cstheme="minorHAnsi"/>
                <w:sz w:val="24"/>
                <w:szCs w:val="24"/>
              </w:rPr>
              <w:t xml:space="preserve"> </w:t>
            </w:r>
          </w:p>
          <w:p w14:paraId="7578181B"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Supports internet</w:t>
            </w:r>
          </w:p>
          <w:p w14:paraId="1B41B28E"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the only protocol that operates on the internet backbone.</w:t>
            </w:r>
          </w:p>
          <w:p w14:paraId="426BB70B"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Classless</w:t>
            </w:r>
          </w:p>
          <w:p w14:paraId="395A0972"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 classless protocol.</w:t>
            </w:r>
          </w:p>
          <w:p w14:paraId="4E293C32"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Incremental and trigger updates</w:t>
            </w:r>
          </w:p>
          <w:p w14:paraId="1EF72594"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Like IGP, BGP also supports incremental and trigger updates.</w:t>
            </w:r>
          </w:p>
          <w:p w14:paraId="0A696953"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Path vector protocol</w:t>
            </w:r>
          </w:p>
          <w:p w14:paraId="08FA3E5E"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BGP is a path vector protocol. Here, path vector is a method of sending the routes along with routing information.</w:t>
            </w:r>
          </w:p>
          <w:p w14:paraId="03374BE2"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Configure neighborhood relationship</w:t>
            </w:r>
          </w:p>
          <w:p w14:paraId="7B66C543"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sends updates to configure the neighborhood relationship manually. Suppose there are two routers R1 and R2. Then, R1 has to send the configure command saying that you are my neighbor. On the other side, R2 also has to send the configure command to R1, saying that R1 is a neighbor of R1. If both the configure commands match, then the neighborhood relationship will get developed between these two routers.</w:t>
            </w:r>
          </w:p>
          <w:p w14:paraId="30AA82F8"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Application layer protocol</w:t>
            </w:r>
          </w:p>
          <w:p w14:paraId="186F3698" w14:textId="77777777" w:rsidR="00451AEE" w:rsidRPr="00DD2710" w:rsidRDefault="00451AEE" w:rsidP="00B01480">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an application layer protocol and uses TCP protocol for reliability.</w:t>
            </w:r>
          </w:p>
          <w:p w14:paraId="7D8E182B" w14:textId="77777777" w:rsidR="00451AEE" w:rsidRPr="00DD2710" w:rsidRDefault="00451AEE">
            <w:pPr>
              <w:numPr>
                <w:ilvl w:val="0"/>
                <w:numId w:val="225"/>
              </w:numPr>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Metric</w:t>
            </w:r>
          </w:p>
          <w:p w14:paraId="4F42173E" w14:textId="77777777" w:rsidR="00451AEE" w:rsidRPr="00DD2710" w:rsidRDefault="00451AEE" w:rsidP="00B01480">
            <w:pPr>
              <w:shd w:val="clear" w:color="auto" w:fill="FFFFFF"/>
              <w:spacing w:before="60" w:after="100" w:afterAutospacing="1" w:line="360" w:lineRule="auto"/>
              <w:jc w:val="both"/>
              <w:rPr>
                <w:rStyle w:val="Strong"/>
                <w:rFonts w:ascii="Cambria" w:hAnsi="Cambria" w:cstheme="minorHAnsi"/>
                <w:b w:val="0"/>
                <w:bCs w:val="0"/>
                <w:sz w:val="24"/>
                <w:szCs w:val="24"/>
              </w:rPr>
            </w:pPr>
            <w:r w:rsidRPr="00DD2710">
              <w:rPr>
                <w:rFonts w:ascii="Cambria" w:eastAsia="Times New Roman" w:hAnsi="Cambria" w:cstheme="minorHAnsi"/>
                <w:kern w:val="0"/>
                <w:sz w:val="24"/>
                <w:szCs w:val="24"/>
                <w:shd w:val="clear" w:color="auto" w:fill="FFFFFF"/>
                <w:lang w:val="en-US"/>
                <w14:ligatures w14:val="none"/>
              </w:rPr>
              <w:t>It has lots of attributes like weight attribute, origin, etc. BGP supports a very rich number of attributes that can affect the path manipulation process.</w:t>
            </w:r>
            <w:r w:rsidRPr="00DD2710">
              <w:rPr>
                <w:rStyle w:val="Strong"/>
                <w:rFonts w:ascii="Cambria" w:hAnsi="Cambria" w:cstheme="minorHAnsi"/>
                <w:sz w:val="24"/>
                <w:szCs w:val="24"/>
              </w:rPr>
              <w:t xml:space="preserve"> </w:t>
            </w:r>
          </w:p>
          <w:p w14:paraId="5EA73F18" w14:textId="77777777" w:rsidR="006D4049" w:rsidRPr="00DD2710" w:rsidRDefault="00451AEE">
            <w:pPr>
              <w:numPr>
                <w:ilvl w:val="0"/>
                <w:numId w:val="225"/>
              </w:numPr>
              <w:shd w:val="clear" w:color="auto" w:fill="FFFFFF"/>
              <w:spacing w:before="60" w:after="100" w:afterAutospacing="1" w:line="360" w:lineRule="auto"/>
              <w:jc w:val="both"/>
              <w:rPr>
                <w:rStyle w:val="Strong"/>
                <w:rFonts w:ascii="Cambria" w:hAnsi="Cambria" w:cstheme="minorHAnsi"/>
                <w:b w:val="0"/>
                <w:bCs w:val="0"/>
                <w:sz w:val="24"/>
                <w:szCs w:val="24"/>
              </w:rPr>
            </w:pPr>
            <w:r w:rsidRPr="00DD2710">
              <w:rPr>
                <w:rStyle w:val="Strong"/>
                <w:rFonts w:ascii="Cambria" w:hAnsi="Cambria" w:cstheme="minorHAnsi"/>
                <w:sz w:val="24"/>
                <w:szCs w:val="24"/>
              </w:rPr>
              <w:t>Administrative distance</w:t>
            </w:r>
          </w:p>
          <w:p w14:paraId="194684D9" w14:textId="77777777" w:rsidR="00FB3C29" w:rsidRPr="00DD2710" w:rsidRDefault="00451AEE" w:rsidP="00FB3C29">
            <w:p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If the information is coming from the external autonomous system, then it uses 20 administrative distance. If the information is coming from the same autonomous system, then it uses 200 administrative distance.</w:t>
            </w:r>
          </w:p>
          <w:p w14:paraId="225C62A0" w14:textId="77777777" w:rsidR="00FB3C29" w:rsidRPr="00DD2710" w:rsidRDefault="00FB3C29" w:rsidP="00FB3C29">
            <w:pPr>
              <w:shd w:val="clear" w:color="auto" w:fill="FFFFFF"/>
              <w:spacing w:before="60" w:after="100" w:afterAutospacing="1" w:line="360" w:lineRule="auto"/>
              <w:jc w:val="both"/>
              <w:rPr>
                <w:rFonts w:ascii="Cambria" w:hAnsi="Cambria" w:cstheme="minorHAnsi"/>
                <w:sz w:val="24"/>
                <w:szCs w:val="24"/>
              </w:rPr>
            </w:pPr>
          </w:p>
          <w:p w14:paraId="385D95B8" w14:textId="77777777" w:rsidR="00FB3C29" w:rsidRPr="00DD2710" w:rsidRDefault="00FB3C29" w:rsidP="00FB3C29">
            <w:pPr>
              <w:shd w:val="clear" w:color="auto" w:fill="FFFFFF"/>
              <w:spacing w:before="60" w:after="100" w:afterAutospacing="1" w:line="360" w:lineRule="auto"/>
              <w:jc w:val="both"/>
              <w:rPr>
                <w:rFonts w:ascii="Cambria" w:hAnsi="Cambria" w:cstheme="minorHAnsi"/>
                <w:sz w:val="24"/>
                <w:szCs w:val="24"/>
              </w:rPr>
            </w:pPr>
          </w:p>
          <w:p w14:paraId="7A4E1BC8" w14:textId="77777777" w:rsidR="00FB3C29" w:rsidRPr="00DD2710" w:rsidRDefault="00FB3C29" w:rsidP="00FB3C29">
            <w:pPr>
              <w:shd w:val="clear" w:color="auto" w:fill="FFFFFF"/>
              <w:spacing w:before="60" w:after="100" w:afterAutospacing="1" w:line="360" w:lineRule="auto"/>
              <w:jc w:val="both"/>
              <w:rPr>
                <w:rFonts w:ascii="Cambria" w:hAnsi="Cambria" w:cstheme="minorHAnsi"/>
                <w:sz w:val="24"/>
                <w:szCs w:val="24"/>
              </w:rPr>
            </w:pPr>
          </w:p>
          <w:p w14:paraId="2C669C54" w14:textId="0738634F" w:rsidR="00451AEE" w:rsidRPr="00DD2710" w:rsidRDefault="00451AEE" w:rsidP="00FB3C29">
            <w:p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b/>
                <w:bCs/>
                <w:sz w:val="24"/>
                <w:szCs w:val="24"/>
              </w:rPr>
              <w:t>BGP's Loop prevention mechanism</w:t>
            </w:r>
          </w:p>
          <w:p w14:paraId="48CC1FAF" w14:textId="27EA5C57" w:rsidR="006D4049" w:rsidRPr="00DD2710" w:rsidRDefault="00451AEE" w:rsidP="00F05B40">
            <w:pPr>
              <w:pStyle w:val="NormalWeb"/>
              <w:shd w:val="clear" w:color="auto" w:fill="FFFFFF"/>
              <w:spacing w:line="360" w:lineRule="auto"/>
              <w:jc w:val="both"/>
              <w:rPr>
                <w:rFonts w:ascii="Cambria" w:hAnsi="Cambria" w:cstheme="minorHAnsi"/>
              </w:rPr>
            </w:pPr>
            <w:r w:rsidRPr="00DD2710">
              <w:rPr>
                <w:rFonts w:ascii="Cambria" w:hAnsi="Cambria" w:cstheme="minorHAnsi"/>
                <w:noProof/>
                <w:shd w:val="clear" w:color="auto" w:fill="FFFFFF"/>
              </w:rPr>
              <w:drawing>
                <wp:inline distT="0" distB="0" distL="0" distR="0" wp14:anchorId="6E56DDC6" wp14:editId="28CFB1EF">
                  <wp:extent cx="4707777" cy="3028950"/>
                  <wp:effectExtent l="0" t="0" r="0" b="0"/>
                  <wp:docPr id="1215443033" name="Picture 12154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730796" cy="3043760"/>
                          </a:xfrm>
                          <a:prstGeom prst="rect">
                            <a:avLst/>
                          </a:prstGeom>
                        </pic:spPr>
                      </pic:pic>
                    </a:graphicData>
                  </a:graphic>
                </wp:inline>
              </w:drawing>
            </w:r>
            <w:r w:rsidRPr="00DD2710">
              <w:rPr>
                <w:rFonts w:ascii="Cambria" w:hAnsi="Cambria" w:cstheme="minorHAnsi"/>
              </w:rPr>
              <w:t>There is a possibility that when you are connecting to the internet, then you may be advertising route 10.0.0.0 to some autonomous system, then it is advertised to some other autonomous system. Then there is a possibility that the same route is coming back again. This creates a loop. But, in BGP, there is a rule that when the router sees its own AS number for example, as shown in the above figure, the network 180.10.0.0/16 is originating from the AS 100, and when it sends to the AS 200, it is going to carry its path information, i.e., 180.10.0.0/16 and AS 100. When AS 200 sends to the AS 300, AS 200 will send its path information 180.10.0.0/16 and AS path is 100 and then 200, which means that the route originates from AS 100, then reaches 200 and finally reaches to 300. When AS 300 sends to the AS 500, it will send the network information 180.10.0.0/16, and AS path is 100, 200, and then 300. If AS 500 sends to the AS 100, and AS 100 sees its own autonomous number inside the update, it will not accept it. In this way, BGP prevents the loop creation.</w:t>
            </w:r>
          </w:p>
          <w:p w14:paraId="384DA7EB" w14:textId="31A602F4"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Types of Autonomous systems</w:t>
            </w:r>
          </w:p>
          <w:p w14:paraId="162FAA88" w14:textId="77777777" w:rsidR="00451AEE" w:rsidRPr="00DD2710" w:rsidRDefault="00451AEE"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The following are the types of autonomous systems:</w:t>
            </w:r>
          </w:p>
          <w:p w14:paraId="3DADD3CF" w14:textId="7B3320F4" w:rsidR="00451AEE" w:rsidRPr="00DD2710" w:rsidRDefault="00451AEE">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Stub autonomous system</w:t>
            </w:r>
          </w:p>
          <w:p w14:paraId="26037166" w14:textId="77777777" w:rsidR="006D4049" w:rsidRPr="00DD2710" w:rsidRDefault="006D4049" w:rsidP="00B01480">
            <w:pPr>
              <w:pStyle w:val="NormalWeb"/>
              <w:shd w:val="clear" w:color="auto" w:fill="FFFFFF"/>
              <w:spacing w:line="360" w:lineRule="auto"/>
              <w:jc w:val="center"/>
              <w:rPr>
                <w:rFonts w:ascii="Cambria" w:hAnsi="Cambria" w:cstheme="minorHAnsi"/>
              </w:rPr>
            </w:pPr>
            <w:r w:rsidRPr="00DD2710">
              <w:rPr>
                <w:rFonts w:ascii="Cambria" w:hAnsi="Cambria" w:cstheme="minorHAnsi"/>
                <w:noProof/>
                <w:shd w:val="clear" w:color="auto" w:fill="FFFFFF"/>
              </w:rPr>
              <w:drawing>
                <wp:inline distT="0" distB="0" distL="0" distR="0" wp14:anchorId="214438AC" wp14:editId="320DABC1">
                  <wp:extent cx="3931920" cy="2049780"/>
                  <wp:effectExtent l="0" t="0" r="0" b="7620"/>
                  <wp:docPr id="2142848405" name="Picture 214284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3931920" cy="2049780"/>
                          </a:xfrm>
                          <a:prstGeom prst="rect">
                            <a:avLst/>
                          </a:prstGeom>
                        </pic:spPr>
                      </pic:pic>
                    </a:graphicData>
                  </a:graphic>
                </wp:inline>
              </w:drawing>
            </w:r>
          </w:p>
          <w:p w14:paraId="50A39313" w14:textId="5182E7CD"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system that contains only one connection from one autonomous system to another autonomous system. The data traffic cannot be passed through the stub autonomous system. The Stub AS can be either a source or a sink. If we have one autonomous system, i.e., AS1, then it will have a single connection to another autonomous system, AS2. The AS1 can act either as a source or a sink. If it acts as a source, then the data moves from AS1 to AS2. If AS1 acts as a sink, means that the data gets consumed in AS1 which is coming from AS2, but the data will not move forward from AS1.</w:t>
            </w:r>
          </w:p>
          <w:p w14:paraId="2E4E28CE" w14:textId="77777777" w:rsidR="00451AEE" w:rsidRPr="00DD2710" w:rsidRDefault="00451AEE">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Multihomed autonomous system</w:t>
            </w:r>
          </w:p>
          <w:p w14:paraId="6CAD58D8" w14:textId="77777777" w:rsidR="006D4049" w:rsidRPr="00DD2710" w:rsidRDefault="00451AEE" w:rsidP="00B01480">
            <w:pPr>
              <w:pStyle w:val="NormalWeb"/>
              <w:shd w:val="clear" w:color="auto" w:fill="FFFFFF"/>
              <w:spacing w:line="360" w:lineRule="auto"/>
              <w:jc w:val="center"/>
              <w:rPr>
                <w:rFonts w:ascii="Cambria" w:hAnsi="Cambria" w:cstheme="minorHAnsi"/>
              </w:rPr>
            </w:pPr>
            <w:r w:rsidRPr="00DD2710">
              <w:rPr>
                <w:rFonts w:ascii="Cambria" w:hAnsi="Cambria" w:cstheme="minorHAnsi"/>
                <w:noProof/>
                <w:shd w:val="clear" w:color="auto" w:fill="FFFFFF"/>
              </w:rPr>
              <w:drawing>
                <wp:inline distT="0" distB="0" distL="0" distR="0" wp14:anchorId="3840A4BB" wp14:editId="7C13E948">
                  <wp:extent cx="4937760" cy="1691129"/>
                  <wp:effectExtent l="0" t="0" r="0" b="4445"/>
                  <wp:docPr id="906531493" name="Picture 90653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958498" cy="1698232"/>
                          </a:xfrm>
                          <a:prstGeom prst="rect">
                            <a:avLst/>
                          </a:prstGeom>
                        </pic:spPr>
                      </pic:pic>
                    </a:graphicData>
                  </a:graphic>
                </wp:inline>
              </w:drawing>
            </w:r>
          </w:p>
          <w:p w14:paraId="078025B4" w14:textId="22E956A2"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an autonomous system that can have more than one connection to another autonomous system, but it can still be either a source or a sink for data traffic. There is no transient data traffic flow, which means that the data can be passed from one autonomous system.</w:t>
            </w:r>
          </w:p>
          <w:p w14:paraId="5A332D13" w14:textId="77777777" w:rsidR="00451AEE" w:rsidRPr="00DD2710" w:rsidRDefault="00451AEE">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Transient Autonomous System</w:t>
            </w:r>
          </w:p>
          <w:p w14:paraId="7855251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noProof/>
                <w:shd w:val="clear" w:color="auto" w:fill="FFFFFF"/>
              </w:rPr>
              <w:drawing>
                <wp:inline distT="0" distB="0" distL="0" distR="0" wp14:anchorId="4B8D521C" wp14:editId="0793C7B4">
                  <wp:extent cx="4996542" cy="1859280"/>
                  <wp:effectExtent l="0" t="0" r="0" b="7620"/>
                  <wp:docPr id="1316451424" name="Picture 131645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000232" cy="1860653"/>
                          </a:xfrm>
                          <a:prstGeom prst="rect">
                            <a:avLst/>
                          </a:prstGeom>
                        </pic:spPr>
                      </pic:pic>
                    </a:graphicData>
                  </a:graphic>
                </wp:inline>
              </w:drawing>
            </w:r>
            <w:r w:rsidRPr="00DD2710">
              <w:rPr>
                <w:rFonts w:ascii="Cambria" w:hAnsi="Cambria" w:cstheme="minorHAnsi"/>
              </w:rPr>
              <w:t>The transient autonomous system is a multihomed autonomous system, but it also provides transient traffic flow.</w:t>
            </w:r>
          </w:p>
          <w:p w14:paraId="171AE0ED" w14:textId="77777777" w:rsidR="006D4049" w:rsidRPr="00DD2710" w:rsidRDefault="006D4049" w:rsidP="00B01480">
            <w:pPr>
              <w:pStyle w:val="NormalWeb"/>
              <w:shd w:val="clear" w:color="auto" w:fill="FFFFFF"/>
              <w:spacing w:line="360" w:lineRule="auto"/>
              <w:jc w:val="both"/>
              <w:rPr>
                <w:rFonts w:ascii="Cambria" w:hAnsi="Cambria" w:cstheme="minorHAnsi"/>
              </w:rPr>
            </w:pPr>
          </w:p>
          <w:p w14:paraId="757BDDFB"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Path attributes</w:t>
            </w:r>
          </w:p>
          <w:p w14:paraId="2BFFDA19"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BGP chooses the best route based on the attributes of the path.</w:t>
            </w:r>
          </w:p>
          <w:p w14:paraId="115ECAED"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As we know that path-vector routing is used in the border gateway routing protocol, which contains the routing table that shows the path information. The path attributes provide the path information. The attributes that show or store the path information are known as path attributes. This list of attributes helps the receiving router to make a better decision while applying any policy. Let's see the different types of attributes. The path attribute is broadly classified into two categories:</w:t>
            </w:r>
          </w:p>
          <w:p w14:paraId="7C9B9167" w14:textId="77777777" w:rsidR="00451AEE" w:rsidRPr="00DD2710" w:rsidRDefault="00451AEE" w:rsidP="00B01480">
            <w:pPr>
              <w:spacing w:after="0" w:line="360" w:lineRule="auto"/>
              <w:rPr>
                <w:rFonts w:ascii="Cambria" w:hAnsi="Cambria" w:cstheme="minorHAnsi"/>
                <w:sz w:val="24"/>
                <w:szCs w:val="24"/>
                <w:shd w:val="clear" w:color="auto" w:fill="FFFFFF"/>
              </w:rPr>
            </w:pPr>
            <w:r w:rsidRPr="00DD2710">
              <w:rPr>
                <w:rFonts w:ascii="Cambria" w:hAnsi="Cambria" w:cstheme="minorHAnsi"/>
                <w:noProof/>
                <w:sz w:val="24"/>
                <w:szCs w:val="24"/>
                <w:shd w:val="clear" w:color="auto" w:fill="FFFFFF"/>
              </w:rPr>
              <w:drawing>
                <wp:inline distT="0" distB="0" distL="0" distR="0" wp14:anchorId="4B60FB76" wp14:editId="77C47DF0">
                  <wp:extent cx="5601064" cy="3169920"/>
                  <wp:effectExtent l="0" t="0" r="0" b="0"/>
                  <wp:docPr id="1608546434" name="Picture 160854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05843" cy="3172625"/>
                          </a:xfrm>
                          <a:prstGeom prst="rect">
                            <a:avLst/>
                          </a:prstGeom>
                        </pic:spPr>
                      </pic:pic>
                    </a:graphicData>
                  </a:graphic>
                </wp:inline>
              </w:drawing>
            </w:r>
          </w:p>
          <w:p w14:paraId="77261C2B" w14:textId="77777777" w:rsidR="00451AEE" w:rsidRPr="00DD2710" w:rsidRDefault="00451AEE"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1. Well-known attribute:</w:t>
            </w:r>
            <w:r w:rsidRPr="00DD2710">
              <w:rPr>
                <w:rFonts w:ascii="Cambria" w:eastAsia="Times New Roman" w:hAnsi="Cambria" w:cstheme="minorHAnsi"/>
                <w:kern w:val="0"/>
                <w:sz w:val="24"/>
                <w:szCs w:val="24"/>
                <w:lang w:val="en-US"/>
                <w14:ligatures w14:val="none"/>
              </w:rPr>
              <w:t> It is an attribute that should be recognized by every BGP router.</w:t>
            </w:r>
          </w:p>
          <w:p w14:paraId="0C13924A" w14:textId="77777777" w:rsidR="00451AEE" w:rsidRPr="00DD2710" w:rsidRDefault="00451AEE"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well-known attribute is further classified into two categories:</w:t>
            </w:r>
          </w:p>
          <w:p w14:paraId="65DFCD50" w14:textId="77777777" w:rsidR="00451AEE" w:rsidRPr="00DD2710" w:rsidRDefault="00451AEE">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Well-known mandatory:</w:t>
            </w:r>
            <w:r w:rsidRPr="00DD2710">
              <w:rPr>
                <w:rFonts w:ascii="Cambria" w:eastAsia="Times New Roman" w:hAnsi="Cambria" w:cstheme="minorHAnsi"/>
                <w:kern w:val="0"/>
                <w:sz w:val="24"/>
                <w:szCs w:val="24"/>
                <w:lang w:val="en-US"/>
                <w14:ligatures w14:val="none"/>
              </w:rPr>
              <w:t> When BGP is going to advertise any network, but it also advertises extra information, and that information with path attributes information. The information includes AS path information, origin information, next-hop information. Here, mandatory means that it has to be present in all the BGP routing updates.</w:t>
            </w:r>
          </w:p>
          <w:p w14:paraId="55D46B40" w14:textId="77777777" w:rsidR="00451AEE" w:rsidRPr="00DD2710" w:rsidRDefault="00451AEE">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Well-known discretionary:</w:t>
            </w:r>
            <w:r w:rsidRPr="00DD2710">
              <w:rPr>
                <w:rFonts w:ascii="Cambria" w:eastAsia="Times New Roman" w:hAnsi="Cambria" w:cstheme="minorHAnsi"/>
                <w:kern w:val="0"/>
                <w:sz w:val="24"/>
                <w:szCs w:val="24"/>
                <w:lang w:val="en-US"/>
                <w14:ligatures w14:val="none"/>
              </w:rPr>
              <w:t> It is recognized by all the BGP routers and passed on to other BGP routers, but it is not mandatory to be present in an update.</w:t>
            </w:r>
          </w:p>
          <w:p w14:paraId="51235363" w14:textId="38E0AFAF" w:rsidR="00451AEE" w:rsidRPr="00DD2710" w:rsidRDefault="00451AEE">
            <w:pPr>
              <w:pStyle w:val="ListParagraph"/>
              <w:numPr>
                <w:ilvl w:val="0"/>
                <w:numId w:val="136"/>
              </w:num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Optional attribute:</w:t>
            </w:r>
            <w:r w:rsidRPr="00DD2710">
              <w:rPr>
                <w:rFonts w:ascii="Cambria" w:eastAsia="Times New Roman" w:hAnsi="Cambria" w:cstheme="minorHAnsi"/>
                <w:kern w:val="0"/>
                <w:sz w:val="24"/>
                <w:szCs w:val="24"/>
                <w:lang w:val="en-US"/>
                <w14:ligatures w14:val="none"/>
              </w:rPr>
              <w:t> It is an attribute that is not necessarily to be recognized by every BGP router. In short, we can say that it is not a mandatory attribute.</w:t>
            </w:r>
          </w:p>
          <w:p w14:paraId="1E803E3F" w14:textId="77777777" w:rsidR="006D4049" w:rsidRPr="00DD2710" w:rsidRDefault="006D4049"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p>
          <w:p w14:paraId="0DEF8C78" w14:textId="77777777" w:rsidR="006D4049" w:rsidRPr="00DD2710" w:rsidRDefault="006D4049"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p>
          <w:p w14:paraId="5342CE56"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optional attribute is further classified into two categories:</w:t>
            </w:r>
          </w:p>
          <w:p w14:paraId="2C462AE7" w14:textId="3192C766"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Optional transitive:</w:t>
            </w:r>
            <w:r w:rsidRPr="00DD2710">
              <w:rPr>
                <w:rFonts w:ascii="Cambria" w:hAnsi="Cambria" w:cstheme="minorHAnsi"/>
                <w:sz w:val="24"/>
                <w:szCs w:val="24"/>
              </w:rPr>
              <w:t> BGP may or may not recognize this attribute, but it is passed on to the other BGP neighbors. Here, transitive means that if the attribute is not recognized, then it is marked as a partial.</w:t>
            </w:r>
          </w:p>
          <w:p w14:paraId="2A828CF9" w14:textId="77777777" w:rsidR="00451AEE" w:rsidRPr="00DD2710" w:rsidRDefault="00451AEE">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Optional non-transitive:</w:t>
            </w:r>
            <w:r w:rsidRPr="00DD2710">
              <w:rPr>
                <w:rFonts w:ascii="Cambria" w:hAnsi="Cambria" w:cstheme="minorHAnsi"/>
                <w:sz w:val="24"/>
                <w:szCs w:val="24"/>
              </w:rPr>
              <w:t> If the BGP cannot recognize the attribute, it ignores the update and does not advertise to another BGP router.</w:t>
            </w:r>
          </w:p>
          <w:p w14:paraId="6D66F6B5" w14:textId="77777777" w:rsidR="00451AEE" w:rsidRPr="00DD2710" w:rsidRDefault="00451AEE"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BGP Neighbors</w:t>
            </w:r>
          </w:p>
          <w:p w14:paraId="22137E2F"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BGP neighborship is similar to the OSPF neighborship, but there are few differences. BGP forms the neighboring relationship with the help of the </w:t>
            </w:r>
            <w:hyperlink r:id="rId163" w:history="1">
              <w:r w:rsidRPr="00DD2710">
                <w:rPr>
                  <w:rStyle w:val="Hyperlink"/>
                  <w:rFonts w:ascii="Cambria" w:hAnsi="Cambria" w:cstheme="minorHAnsi"/>
                  <w:color w:val="auto"/>
                  <w:u w:val="none"/>
                </w:rPr>
                <w:t>TCP</w:t>
              </w:r>
            </w:hyperlink>
            <w:r w:rsidRPr="00DD2710">
              <w:rPr>
                <w:rFonts w:ascii="Cambria" w:hAnsi="Cambria" w:cstheme="minorHAnsi"/>
              </w:rPr>
              <w:t> connection on port number 179 and then exchanges the BGP updates. They exchange the updates after forming the neighbor relationship. In BGP, the neighbor relationship is configured manually. BGP neighbors are also known as BGP peers or BGP speakers.</w:t>
            </w:r>
          </w:p>
          <w:p w14:paraId="60DC9170" w14:textId="77777777" w:rsidR="00451AEE" w:rsidRPr="00DD2710" w:rsidRDefault="00451AEE"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There are two types of neighbor relationship:</w:t>
            </w:r>
          </w:p>
          <w:p w14:paraId="08C450A7" w14:textId="77777777" w:rsidR="00451AEE" w:rsidRPr="00DD2710" w:rsidRDefault="00451AEE">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b/>
                <w:bCs/>
                <w:sz w:val="24"/>
                <w:szCs w:val="24"/>
              </w:rPr>
              <w:t>IBGP (Internal BGP):</w:t>
            </w:r>
            <w:r w:rsidRPr="00DD2710">
              <w:rPr>
                <w:rFonts w:ascii="Cambria" w:hAnsi="Cambria" w:cstheme="minorHAnsi"/>
                <w:sz w:val="24"/>
                <w:szCs w:val="24"/>
              </w:rPr>
              <w:t xml:space="preserve"> If all the routers are neighbors of each other and belong to the same autonomous number system, the routers are referred to as an IBGP.</w:t>
            </w:r>
          </w:p>
          <w:p w14:paraId="718E214A" w14:textId="41589013" w:rsidR="006D4049" w:rsidRPr="00DD2710" w:rsidRDefault="006D4049" w:rsidP="00B01480">
            <w:pPr>
              <w:shd w:val="clear" w:color="auto" w:fill="FFFFFF"/>
              <w:spacing w:before="60" w:after="100" w:afterAutospacing="1" w:line="360" w:lineRule="auto"/>
              <w:ind w:left="720"/>
              <w:jc w:val="both"/>
              <w:rPr>
                <w:rFonts w:ascii="Cambria" w:hAnsi="Cambria" w:cstheme="minorHAnsi"/>
                <w:sz w:val="24"/>
                <w:szCs w:val="24"/>
              </w:rPr>
            </w:pPr>
            <w:r w:rsidRPr="00DD2710">
              <w:rPr>
                <w:rFonts w:ascii="Cambria" w:hAnsi="Cambria"/>
                <w:noProof/>
                <w:sz w:val="24"/>
                <w:szCs w:val="24"/>
              </w:rPr>
              <w:drawing>
                <wp:inline distT="0" distB="0" distL="0" distR="0" wp14:anchorId="1787FB25" wp14:editId="045B2A40">
                  <wp:extent cx="3657600" cy="2625970"/>
                  <wp:effectExtent l="0" t="0" r="0" b="0"/>
                  <wp:docPr id="1087184541" name="Picture 2"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rder Gateway Protocol"/>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669014" cy="2634165"/>
                          </a:xfrm>
                          <a:prstGeom prst="rect">
                            <a:avLst/>
                          </a:prstGeom>
                          <a:noFill/>
                          <a:ln>
                            <a:noFill/>
                          </a:ln>
                        </pic:spPr>
                      </pic:pic>
                    </a:graphicData>
                  </a:graphic>
                </wp:inline>
              </w:drawing>
            </w:r>
          </w:p>
          <w:p w14:paraId="4FEAB7B8" w14:textId="70A727C8" w:rsidR="006D4049" w:rsidRPr="00DD2710" w:rsidRDefault="006D4049">
            <w:pPr>
              <w:pStyle w:val="ListParagraph"/>
              <w:numPr>
                <w:ilvl w:val="0"/>
                <w:numId w:val="22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b/>
                <w:bCs/>
                <w:sz w:val="24"/>
                <w:szCs w:val="24"/>
              </w:rPr>
              <w:t>EBGP (External BGP):</w:t>
            </w:r>
            <w:r w:rsidRPr="00DD2710">
              <w:rPr>
                <w:rFonts w:ascii="Cambria" w:hAnsi="Cambria" w:cstheme="minorHAnsi"/>
                <w:sz w:val="24"/>
                <w:szCs w:val="24"/>
              </w:rPr>
              <w:t xml:space="preserve"> If all the routers are neighbors of each other and they belong to the different autonomous number systems, then the routers are referred to as an EBGP.</w:t>
            </w:r>
          </w:p>
          <w:p w14:paraId="1CCF76C4" w14:textId="22BBB7E6" w:rsidR="00451AEE" w:rsidRPr="00DD2710" w:rsidRDefault="006D4049" w:rsidP="00B01480">
            <w:pPr>
              <w:pStyle w:val="NormalWeb"/>
              <w:shd w:val="clear" w:color="auto" w:fill="FFFFFF"/>
              <w:spacing w:line="360" w:lineRule="auto"/>
              <w:jc w:val="center"/>
              <w:rPr>
                <w:rFonts w:ascii="Cambria" w:hAnsi="Cambria" w:cs="Segoe UI"/>
              </w:rPr>
            </w:pPr>
            <w:r w:rsidRPr="00DD2710">
              <w:rPr>
                <w:rFonts w:ascii="Cambria" w:hAnsi="Cambria" w:cstheme="minorHAnsi"/>
                <w:noProof/>
              </w:rPr>
              <w:drawing>
                <wp:inline distT="0" distB="0" distL="0" distR="0" wp14:anchorId="168AB59E" wp14:editId="2B3A18BD">
                  <wp:extent cx="4386438" cy="2484120"/>
                  <wp:effectExtent l="0" t="0" r="0" b="0"/>
                  <wp:docPr id="2050299520" name="Picture 205029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394136" cy="2488479"/>
                          </a:xfrm>
                          <a:prstGeom prst="rect">
                            <a:avLst/>
                          </a:prstGeom>
                        </pic:spPr>
                      </pic:pic>
                    </a:graphicData>
                  </a:graphic>
                </wp:inline>
              </w:drawing>
            </w:r>
          </w:p>
          <w:p w14:paraId="6D9AFADB"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BGP Tables</w:t>
            </w:r>
          </w:p>
          <w:p w14:paraId="6D968FC1"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There are three types of BGP tables:</w:t>
            </w:r>
          </w:p>
          <w:p w14:paraId="4415C40B"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Neighbor table:</w:t>
            </w:r>
            <w:r w:rsidRPr="00DD2710">
              <w:rPr>
                <w:rFonts w:ascii="Cambria" w:hAnsi="Cambria" w:cstheme="minorHAnsi"/>
                <w:sz w:val="24"/>
                <w:szCs w:val="24"/>
              </w:rPr>
              <w:t> It contains the neighbors who are configured by the administrator manually. The neighbor relationship has to be manually configured by using the neighbor command.</w:t>
            </w:r>
          </w:p>
          <w:p w14:paraId="120EA740"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For the verification, the following commands are used:</w:t>
            </w:r>
          </w:p>
          <w:p w14:paraId="57330024" w14:textId="77777777" w:rsidR="006D4049" w:rsidRPr="00DD2710" w:rsidRDefault="006D4049" w:rsidP="00B01480">
            <w:pPr>
              <w:pStyle w:val="alt"/>
              <w:spacing w:before="0" w:beforeAutospacing="0" w:after="0" w:afterAutospacing="0" w:line="360" w:lineRule="auto"/>
              <w:ind w:left="720"/>
              <w:jc w:val="both"/>
              <w:rPr>
                <w:rFonts w:ascii="Cambria" w:hAnsi="Cambria" w:cstheme="minorHAnsi"/>
                <w:i/>
                <w:iCs/>
              </w:rPr>
            </w:pPr>
            <w:r w:rsidRPr="00DD2710">
              <w:rPr>
                <w:rFonts w:ascii="Cambria" w:hAnsi="Cambria" w:cstheme="minorHAnsi"/>
                <w:i/>
                <w:iCs/>
                <w:bdr w:val="none" w:sz="0" w:space="0" w:color="auto" w:frame="1"/>
              </w:rPr>
              <w:t>#show ip bgp summary  </w:t>
            </w:r>
          </w:p>
          <w:p w14:paraId="5A994044" w14:textId="77777777" w:rsidR="006D4049" w:rsidRPr="00DD2710" w:rsidRDefault="006D4049" w:rsidP="00B01480">
            <w:pPr>
              <w:spacing w:after="0" w:line="360" w:lineRule="auto"/>
              <w:ind w:left="720"/>
              <w:jc w:val="both"/>
              <w:rPr>
                <w:rFonts w:ascii="Cambria" w:hAnsi="Cambria" w:cstheme="minorHAnsi"/>
                <w:i/>
                <w:iCs/>
                <w:sz w:val="24"/>
                <w:szCs w:val="24"/>
              </w:rPr>
            </w:pPr>
            <w:r w:rsidRPr="00DD2710">
              <w:rPr>
                <w:rFonts w:ascii="Cambria" w:hAnsi="Cambria" w:cstheme="minorHAnsi"/>
                <w:i/>
                <w:iCs/>
                <w:sz w:val="24"/>
                <w:szCs w:val="24"/>
                <w:bdr w:val="none" w:sz="0" w:space="0" w:color="auto" w:frame="1"/>
              </w:rPr>
              <w:t># show ip bgp neighbors  </w:t>
            </w:r>
          </w:p>
          <w:p w14:paraId="44434CB7"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above commands are very useful to verify whether the neighbor relationship is up or not.</w:t>
            </w:r>
          </w:p>
          <w:p w14:paraId="64E2E46A"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BGP forwarding table:</w:t>
            </w:r>
            <w:r w:rsidRPr="00DD2710">
              <w:rPr>
                <w:rFonts w:ascii="Cambria" w:hAnsi="Cambria" w:cstheme="minorHAnsi"/>
                <w:sz w:val="24"/>
                <w:szCs w:val="24"/>
              </w:rPr>
              <w:t> It contains all the routes advertised in BGP and can be verified using the following command:</w:t>
            </w:r>
          </w:p>
          <w:p w14:paraId="6F61B1D6" w14:textId="77777777" w:rsidR="006D4049" w:rsidRPr="00DD2710" w:rsidRDefault="006D4049" w:rsidP="00B01480">
            <w:pPr>
              <w:pStyle w:val="alt"/>
              <w:spacing w:before="0" w:beforeAutospacing="0" w:after="0" w:afterAutospacing="0" w:line="360" w:lineRule="auto"/>
              <w:ind w:left="720"/>
              <w:jc w:val="both"/>
              <w:rPr>
                <w:rFonts w:ascii="Cambria" w:hAnsi="Cambria" w:cstheme="minorHAnsi"/>
                <w:i/>
                <w:iCs/>
              </w:rPr>
            </w:pPr>
            <w:r w:rsidRPr="00DD2710">
              <w:rPr>
                <w:rFonts w:ascii="Cambria" w:hAnsi="Cambria" w:cstheme="minorHAnsi"/>
                <w:i/>
                <w:iCs/>
                <w:bdr w:val="none" w:sz="0" w:space="0" w:color="auto" w:frame="1"/>
              </w:rPr>
              <w:t># show ip bgp  </w:t>
            </w:r>
          </w:p>
          <w:p w14:paraId="11F05E33"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IP routing table:</w:t>
            </w:r>
            <w:r w:rsidRPr="00DD2710">
              <w:rPr>
                <w:rFonts w:ascii="Cambria" w:hAnsi="Cambria" w:cstheme="minorHAnsi"/>
                <w:sz w:val="24"/>
                <w:szCs w:val="24"/>
              </w:rPr>
              <w:t> The IP routing table contains the best path routes required to reach the destination. The following command shows the best routing path:</w:t>
            </w:r>
          </w:p>
          <w:p w14:paraId="4D5A7CF4" w14:textId="77777777" w:rsidR="006D4049" w:rsidRPr="00DD2710" w:rsidRDefault="006D4049" w:rsidP="00B01480">
            <w:pPr>
              <w:pStyle w:val="alt"/>
              <w:spacing w:before="0" w:beforeAutospacing="0" w:after="0" w:afterAutospacing="0" w:line="360" w:lineRule="auto"/>
              <w:ind w:left="720"/>
              <w:jc w:val="both"/>
              <w:rPr>
                <w:rFonts w:ascii="Cambria" w:hAnsi="Cambria" w:cstheme="minorHAnsi"/>
                <w:i/>
                <w:iCs/>
                <w:bdr w:val="none" w:sz="0" w:space="0" w:color="auto" w:frame="1"/>
              </w:rPr>
            </w:pPr>
            <w:r w:rsidRPr="00DD2710">
              <w:rPr>
                <w:rFonts w:ascii="Cambria" w:hAnsi="Cambria" w:cstheme="minorHAnsi"/>
                <w:i/>
                <w:iCs/>
                <w:bdr w:val="none" w:sz="0" w:space="0" w:color="auto" w:frame="1"/>
              </w:rPr>
              <w:t>#SH ip route  </w:t>
            </w:r>
          </w:p>
          <w:p w14:paraId="23787FD9" w14:textId="77777777" w:rsidR="006D4049" w:rsidRPr="00DD2710" w:rsidRDefault="006D4049" w:rsidP="00B01480">
            <w:pPr>
              <w:pStyle w:val="alt"/>
              <w:spacing w:before="0" w:beforeAutospacing="0" w:after="0" w:afterAutospacing="0" w:line="360" w:lineRule="auto"/>
              <w:jc w:val="both"/>
              <w:rPr>
                <w:rFonts w:ascii="Cambria" w:hAnsi="Cambria" w:cstheme="minorHAnsi"/>
                <w:i/>
                <w:iCs/>
              </w:rPr>
            </w:pPr>
          </w:p>
          <w:p w14:paraId="60CD6E30"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BGP Sessions</w:t>
            </w:r>
          </w:p>
          <w:p w14:paraId="6426A726" w14:textId="121F58D5"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When we talk about the BGP, which means that the communication between the autonomous systems. Let's consider two autonomous systems having five nodes each.</w:t>
            </w:r>
          </w:p>
          <w:p w14:paraId="2BBBCD5A"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BGP sessions are classified into two categories:</w:t>
            </w:r>
          </w:p>
          <w:p w14:paraId="5EC1AF3D"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 Internal BGP session</w:t>
            </w:r>
          </w:p>
          <w:p w14:paraId="476CA42E"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internal BGP session is used to exchange information between the routers inside an autonomous system. In short, we can say that the routing information is exchanged between the routers of the same autonomous system.</w:t>
            </w:r>
          </w:p>
          <w:p w14:paraId="2DE35D91"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2. External BGP session</w:t>
            </w:r>
          </w:p>
          <w:p w14:paraId="068949E3"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external BGP session is a session in which nodes or routers of different autonomous systems communicate with each other.</w:t>
            </w:r>
          </w:p>
          <w:p w14:paraId="5BE44482"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Types of packets</w:t>
            </w:r>
          </w:p>
          <w:p w14:paraId="5F250E29"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There are four different types of packets exist in BGP:</w:t>
            </w:r>
          </w:p>
          <w:p w14:paraId="2B9D1A0E"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Open:</w:t>
            </w:r>
            <w:r w:rsidRPr="00DD2710">
              <w:rPr>
                <w:rFonts w:ascii="Cambria" w:hAnsi="Cambria" w:cstheme="minorHAnsi"/>
                <w:sz w:val="24"/>
                <w:szCs w:val="24"/>
              </w:rPr>
              <w:t> When the router wants to create a neighborhood relation with another router, it sends the Open packet.</w:t>
            </w:r>
          </w:p>
          <w:p w14:paraId="44FD58C9"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Update:</w:t>
            </w:r>
            <w:r w:rsidRPr="00DD2710">
              <w:rPr>
                <w:rFonts w:ascii="Cambria" w:hAnsi="Cambria" w:cstheme="minorHAnsi"/>
                <w:sz w:val="24"/>
                <w:szCs w:val="24"/>
              </w:rPr>
              <w:t> The update packet can be used in either of the two cases:</w:t>
            </w:r>
          </w:p>
          <w:p w14:paraId="4643FEB8"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be used to withdraw the destination, which has been advertised previously.</w:t>
            </w:r>
          </w:p>
          <w:p w14:paraId="398FC1AB"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also be used to announce the route to the new destination.</w:t>
            </w:r>
          </w:p>
          <w:p w14:paraId="5B059B61"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Keep Alive:</w:t>
            </w:r>
            <w:r w:rsidRPr="00DD2710">
              <w:rPr>
                <w:rFonts w:ascii="Cambria" w:hAnsi="Cambria" w:cstheme="minorHAnsi"/>
                <w:sz w:val="24"/>
                <w:szCs w:val="24"/>
              </w:rPr>
              <w:t> The keep alive packet is exchanged regularly to tell other routers whether they are alive or not. For example, there are two routers, i.e., R1 and R2. The R1 sends the keep alive packet to R2 while R2 sends the keep alive packet to R1 so that R1 can get to know that R2 is alive, and R2 can get to know that R1 is alive.</w:t>
            </w:r>
          </w:p>
          <w:p w14:paraId="0126C56A"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Notification:</w:t>
            </w:r>
            <w:r w:rsidRPr="00DD2710">
              <w:rPr>
                <w:rFonts w:ascii="Cambria" w:hAnsi="Cambria" w:cstheme="minorHAnsi"/>
                <w:sz w:val="24"/>
                <w:szCs w:val="24"/>
              </w:rPr>
              <w:t> The notification packet is sent when the router detects the error condition or close the connection.</w:t>
            </w:r>
          </w:p>
          <w:p w14:paraId="47701992"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BGP Packet Format</w:t>
            </w:r>
          </w:p>
          <w:p w14:paraId="207335C5" w14:textId="39E7488D"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Now we will see the format in which the packet travels. The following are the fields in a BGP packet format:</w:t>
            </w:r>
          </w:p>
          <w:p w14:paraId="7EE29670" w14:textId="77777777" w:rsidR="006D4049" w:rsidRPr="00DD2710" w:rsidRDefault="006D4049" w:rsidP="00B01480">
            <w:pPr>
              <w:shd w:val="clear" w:color="auto" w:fill="FFFFFF"/>
              <w:spacing w:before="60" w:after="100" w:afterAutospacing="1" w:line="360" w:lineRule="auto"/>
              <w:ind w:left="720"/>
              <w:jc w:val="both"/>
              <w:rPr>
                <w:rFonts w:ascii="Cambria" w:eastAsia="Times New Roman" w:hAnsi="Cambria" w:cstheme="minorHAnsi"/>
                <w:b/>
                <w:bCs/>
                <w:kern w:val="0"/>
                <w:sz w:val="24"/>
                <w:szCs w:val="24"/>
                <w:lang w:val="en-US"/>
                <w14:ligatures w14:val="none"/>
              </w:rPr>
            </w:pPr>
            <w:r w:rsidRPr="00DD2710">
              <w:rPr>
                <w:rFonts w:ascii="Cambria" w:hAnsi="Cambria" w:cstheme="minorHAnsi"/>
                <w:noProof/>
                <w:sz w:val="24"/>
                <w:szCs w:val="24"/>
              </w:rPr>
              <w:drawing>
                <wp:inline distT="0" distB="0" distL="0" distR="0" wp14:anchorId="5C821779" wp14:editId="05CB749F">
                  <wp:extent cx="3497883" cy="2324301"/>
                  <wp:effectExtent l="0" t="0" r="7620" b="0"/>
                  <wp:docPr id="1336215950" name="Picture 133621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497883" cy="2324301"/>
                          </a:xfrm>
                          <a:prstGeom prst="rect">
                            <a:avLst/>
                          </a:prstGeom>
                        </pic:spPr>
                      </pic:pic>
                    </a:graphicData>
                  </a:graphic>
                </wp:inline>
              </w:drawing>
            </w:r>
          </w:p>
          <w:p w14:paraId="55B238A7" w14:textId="77777777" w:rsidR="006D4049" w:rsidRPr="00DD2710" w:rsidRDefault="006D4049">
            <w:pPr>
              <w:pStyle w:val="ListParagraph"/>
              <w:numPr>
                <w:ilvl w:val="0"/>
                <w:numId w:val="226"/>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Marker:</w:t>
            </w:r>
            <w:r w:rsidRPr="00DD2710">
              <w:rPr>
                <w:rFonts w:ascii="Cambria" w:eastAsia="Times New Roman" w:hAnsi="Cambria" w:cstheme="minorHAnsi"/>
                <w:kern w:val="0"/>
                <w:sz w:val="24"/>
                <w:szCs w:val="24"/>
                <w:lang w:val="en-US"/>
                <w14:ligatures w14:val="none"/>
              </w:rPr>
              <w:t> It is a 32-bit field which is used for the authentication purpose</w:t>
            </w:r>
          </w:p>
          <w:p w14:paraId="31344326" w14:textId="77777777" w:rsidR="006D4049" w:rsidRPr="00DD2710" w:rsidRDefault="006D4049">
            <w:pPr>
              <w:numPr>
                <w:ilvl w:val="0"/>
                <w:numId w:val="226"/>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Length:</w:t>
            </w:r>
            <w:r w:rsidRPr="00DD2710">
              <w:rPr>
                <w:rFonts w:ascii="Cambria" w:eastAsia="Times New Roman" w:hAnsi="Cambria" w:cstheme="minorHAnsi"/>
                <w:kern w:val="0"/>
                <w:sz w:val="24"/>
                <w:szCs w:val="24"/>
                <w:lang w:val="en-US"/>
                <w14:ligatures w14:val="none"/>
              </w:rPr>
              <w:t> It is a 16-bit field that defines the total length of the message, including the header.</w:t>
            </w:r>
          </w:p>
          <w:p w14:paraId="3D00D289" w14:textId="77777777" w:rsidR="006D4049" w:rsidRPr="00DD2710" w:rsidRDefault="006D4049">
            <w:pPr>
              <w:numPr>
                <w:ilvl w:val="0"/>
                <w:numId w:val="226"/>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Type:</w:t>
            </w:r>
            <w:r w:rsidRPr="00DD2710">
              <w:rPr>
                <w:rFonts w:ascii="Cambria" w:eastAsia="Times New Roman" w:hAnsi="Cambria" w:cstheme="minorHAnsi"/>
                <w:kern w:val="0"/>
                <w:sz w:val="24"/>
                <w:szCs w:val="24"/>
                <w:lang w:val="en-US"/>
                <w14:ligatures w14:val="none"/>
              </w:rPr>
              <w:t> It is an 8-bit field that defines the type of the packet.</w:t>
            </w:r>
          </w:p>
          <w:p w14:paraId="6399A16B" w14:textId="77777777" w:rsidR="006D4049" w:rsidRPr="00DD2710" w:rsidRDefault="006D4049" w:rsidP="00B0148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p>
          <w:p w14:paraId="17D262EF" w14:textId="77777777" w:rsidR="006D4049" w:rsidRPr="00DD2710" w:rsidRDefault="006D4049" w:rsidP="00B01480">
            <w:pPr>
              <w:pStyle w:val="Heading1"/>
              <w:spacing w:before="75" w:line="360" w:lineRule="auto"/>
              <w:jc w:val="center"/>
              <w:rPr>
                <w:rFonts w:ascii="Cambria" w:hAnsi="Cambria" w:cstheme="minorHAnsi"/>
                <w:b/>
                <w:bCs/>
                <w:color w:val="auto"/>
                <w:sz w:val="24"/>
                <w:szCs w:val="24"/>
              </w:rPr>
            </w:pPr>
            <w:r w:rsidRPr="00DD2710">
              <w:rPr>
                <w:rFonts w:ascii="Cambria" w:hAnsi="Cambria" w:cstheme="minorHAnsi"/>
                <w:b/>
                <w:bCs/>
                <w:color w:val="auto"/>
                <w:sz w:val="24"/>
                <w:szCs w:val="24"/>
              </w:rPr>
              <w:t>Go-Back-N ARQ</w:t>
            </w:r>
          </w:p>
          <w:p w14:paraId="7D2A3539" w14:textId="77777777" w:rsidR="006D4049" w:rsidRPr="00DD2710" w:rsidRDefault="006D4049" w:rsidP="00B01480">
            <w:pPr>
              <w:pStyle w:val="NormalWeb"/>
              <w:spacing w:line="360" w:lineRule="auto"/>
              <w:jc w:val="both"/>
              <w:rPr>
                <w:rFonts w:ascii="Cambria" w:hAnsi="Cambria" w:cstheme="minorHAnsi"/>
              </w:rPr>
            </w:pPr>
            <w:r w:rsidRPr="00DD2710">
              <w:rPr>
                <w:rFonts w:ascii="Cambria" w:hAnsi="Cambria" w:cstheme="minorHAnsi"/>
              </w:rPr>
              <w:t>Before understanding the working of Go-Back-N ARQ, we first look at the sliding window protocol. As we know that the sliding window protocol is different from the stop-and-wait protocol. In the stop-and-wait protocol, the sender can send only one frame at a time and cannot send the next frame without receiving the acknowledgment of the previously sent frame, whereas, in the case of sliding window protocol, the multiple frames can be sent at a time. The variations of sliding window protocol are Go-Back-N ARQ and Selective Repeat ARQ. Let's understand 'what is Go-Back-N ARQ'.</w:t>
            </w:r>
          </w:p>
          <w:p w14:paraId="5748DA12" w14:textId="77777777" w:rsidR="006D4049" w:rsidRPr="00DD2710" w:rsidRDefault="006D4049" w:rsidP="00B01480">
            <w:pPr>
              <w:pStyle w:val="Heading3"/>
              <w:spacing w:line="360" w:lineRule="auto"/>
              <w:jc w:val="both"/>
              <w:rPr>
                <w:rFonts w:ascii="Cambria" w:hAnsi="Cambria" w:cstheme="minorHAnsi"/>
                <w:sz w:val="24"/>
                <w:szCs w:val="24"/>
              </w:rPr>
            </w:pPr>
            <w:r w:rsidRPr="00DD2710">
              <w:rPr>
                <w:rFonts w:ascii="Cambria" w:hAnsi="Cambria" w:cstheme="minorHAnsi"/>
                <w:bCs/>
                <w:sz w:val="24"/>
                <w:szCs w:val="24"/>
              </w:rPr>
              <w:t>What is Go-Back-N ARQ?</w:t>
            </w:r>
          </w:p>
          <w:p w14:paraId="20E2C2E0" w14:textId="77777777" w:rsidR="006D4049" w:rsidRPr="00DD2710" w:rsidRDefault="006D4049" w:rsidP="00B01480">
            <w:pPr>
              <w:pStyle w:val="NormalWeb"/>
              <w:spacing w:line="360" w:lineRule="auto"/>
              <w:jc w:val="both"/>
              <w:rPr>
                <w:rFonts w:ascii="Cambria" w:hAnsi="Cambria" w:cstheme="minorHAnsi"/>
              </w:rPr>
            </w:pPr>
            <w:r w:rsidRPr="00DD2710">
              <w:rPr>
                <w:rFonts w:ascii="Cambria" w:hAnsi="Cambria" w:cstheme="minorHAnsi"/>
              </w:rPr>
              <w:t>In Go-Back-N ARQ, </w:t>
            </w:r>
            <w:r w:rsidRPr="00DD2710">
              <w:rPr>
                <w:rStyle w:val="Strong"/>
                <w:rFonts w:ascii="Cambria" w:eastAsia="Calibri" w:hAnsi="Cambria" w:cstheme="minorHAnsi"/>
              </w:rPr>
              <w:t>N</w:t>
            </w:r>
            <w:r w:rsidRPr="00DD2710">
              <w:rPr>
                <w:rFonts w:ascii="Cambria" w:hAnsi="Cambria" w:cstheme="minorHAnsi"/>
              </w:rPr>
              <w:t> is the sender's window size. Suppose we say that Go-Back-3, which means that the three frames can be sent at a time before expecting the acknowledgment from the receiver.</w:t>
            </w:r>
          </w:p>
          <w:p w14:paraId="365AD927" w14:textId="77777777" w:rsidR="006D4049" w:rsidRPr="00DD2710" w:rsidRDefault="006D4049" w:rsidP="00B01480">
            <w:pPr>
              <w:pStyle w:val="NormalWeb"/>
              <w:spacing w:line="360" w:lineRule="auto"/>
              <w:jc w:val="both"/>
              <w:rPr>
                <w:rFonts w:ascii="Cambria" w:hAnsi="Cambria" w:cstheme="minorHAnsi"/>
              </w:rPr>
            </w:pPr>
            <w:r w:rsidRPr="00DD2710">
              <w:rPr>
                <w:rFonts w:ascii="Cambria" w:hAnsi="Cambria" w:cstheme="minorHAnsi"/>
              </w:rPr>
              <w:t>It uses the principle of protocol pipelining in which the multiple frames can be sent before receiving the acknowledgment of the first frame. If we have five frames and the concept is Go-Back-3, which means that the three frames can be sent, i.e., frame no 1, frame no 2, frame no 3 can be sent before expecting the acknowledgment of frame no 1.</w:t>
            </w:r>
          </w:p>
          <w:p w14:paraId="56497579" w14:textId="77777777" w:rsidR="006D4049" w:rsidRPr="00DD2710" w:rsidRDefault="006D4049" w:rsidP="00B01480">
            <w:pPr>
              <w:pStyle w:val="NormalWeb"/>
              <w:spacing w:line="360" w:lineRule="auto"/>
              <w:rPr>
                <w:rFonts w:ascii="Cambria" w:hAnsi="Cambria" w:cstheme="minorHAnsi"/>
              </w:rPr>
            </w:pPr>
            <w:r w:rsidRPr="00DD2710">
              <w:rPr>
                <w:rFonts w:ascii="Cambria" w:hAnsi="Cambria" w:cstheme="minorHAnsi"/>
              </w:rPr>
              <w:t>In Go-Back-N ARQ, the frames are numbered sequentially as Go-Back-N ARQ sends the multiple frames at a time that requires the numbering approach to distinguish the frame from another frame, and these numbers are known as the sequential numbers.</w:t>
            </w:r>
          </w:p>
          <w:p w14:paraId="5B2C87A9" w14:textId="77777777" w:rsidR="006D4049" w:rsidRPr="00DD2710" w:rsidRDefault="006D4049"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number of frames that can be sent at a time totally depends on the size of the sender's window. So, we can say that 'N' is the number of frames that can be sent at a time before receiving the acknowledgment from the receiver.</w:t>
            </w:r>
          </w:p>
          <w:p w14:paraId="565D3D07" w14:textId="77777777" w:rsidR="006D4049" w:rsidRPr="00DD2710" w:rsidRDefault="006D4049"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If the acknowledgment of a frame is not received within an agreed-upon time period, then all the frames available in the current window will be retransmitted. Suppose we have sent the frame no 5, but we didn't receive the acknowledgment of frame no 5, and the current window is holding three frames, then these three frames will be retransmitted.</w:t>
            </w:r>
          </w:p>
          <w:p w14:paraId="51FB1F31" w14:textId="77777777" w:rsidR="006D4049" w:rsidRPr="00DD2710" w:rsidRDefault="006D4049"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sequence number of the outbound frames depends upon the size of the sender's window. Suppose the sender's window size is 2, and we have ten frames to send, then the sequence numbers will not be 1,2,3,4,5,6,7,8,9,10. Let's understand through an example.</w:t>
            </w:r>
          </w:p>
          <w:p w14:paraId="29E878FD"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 is the sender's window size.</w:t>
            </w:r>
          </w:p>
          <w:p w14:paraId="567641BF"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If the size of the sender's window is 4 then the sequence number will be 0,1,2,3,0,1,2,3,0,1,2, and so on.</w:t>
            </w:r>
          </w:p>
          <w:p w14:paraId="11C5334D"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number of bits in the sequence number is 2 to generate the binary sequence 00,01,10,11.</w:t>
            </w:r>
          </w:p>
          <w:p w14:paraId="554DCE90"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Working of Go-Back-N ARQ</w:t>
            </w:r>
          </w:p>
          <w:p w14:paraId="24FA4FFE"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Suppose there are a sender and a receiver, and let's assume that there are 11 frames to be sent. These frames are represented as 0,1,2,3,4,5,6,7,8,9,10, and these are the sequence numbers of the frames. Mainly, the sequence number is decided by the sender's window size. But, for the better understanding, we took the running sequence numbers, i.e., 0,1,2,3,4,5,6,7,8,9,10. Let's consider the window size as 4, which means that the four frames can be sent at a time before expecting the acknowledgment of the first frame.</w:t>
            </w:r>
          </w:p>
          <w:p w14:paraId="31DB8968"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Step 1:</w:t>
            </w:r>
            <w:r w:rsidRPr="00DD2710">
              <w:rPr>
                <w:rFonts w:ascii="Cambria" w:hAnsi="Cambria" w:cstheme="minorHAnsi"/>
              </w:rPr>
              <w:t> Firstly, the sender will send the first four frames to the receiver, i.e., 0,1,2,3, and now the sender is expected to receive the acknowledgment of the 0</w:t>
            </w:r>
            <w:r w:rsidRPr="00DD2710">
              <w:rPr>
                <w:rFonts w:ascii="Cambria" w:hAnsi="Cambria" w:cstheme="minorHAnsi"/>
                <w:vertAlign w:val="superscript"/>
              </w:rPr>
              <w:t>th</w:t>
            </w:r>
            <w:r w:rsidRPr="00DD2710">
              <w:rPr>
                <w:rFonts w:ascii="Cambria" w:hAnsi="Cambria" w:cstheme="minorHAnsi"/>
              </w:rPr>
              <w:t> frame.</w:t>
            </w:r>
          </w:p>
          <w:p w14:paraId="3E770016" w14:textId="77777777" w:rsidR="006D4049" w:rsidRPr="00DD2710" w:rsidRDefault="006D4049" w:rsidP="00B01480">
            <w:pPr>
              <w:pStyle w:val="NormalWeb"/>
              <w:shd w:val="clear" w:color="auto" w:fill="FFFFFF"/>
              <w:spacing w:line="360" w:lineRule="auto"/>
              <w:jc w:val="both"/>
              <w:rPr>
                <w:rFonts w:ascii="Cambria" w:hAnsi="Cambria" w:cstheme="minorHAnsi"/>
              </w:rPr>
            </w:pPr>
          </w:p>
          <w:p w14:paraId="3B7E737C" w14:textId="77777777" w:rsidR="006D4049" w:rsidRPr="00DD2710" w:rsidRDefault="006D4049" w:rsidP="00B01480">
            <w:pPr>
              <w:pStyle w:val="NormalWeb"/>
              <w:shd w:val="clear" w:color="auto" w:fill="FFFFFF"/>
              <w:spacing w:line="360" w:lineRule="auto"/>
              <w:jc w:val="both"/>
              <w:rPr>
                <w:rFonts w:ascii="Cambria" w:hAnsi="Cambria" w:cstheme="minorHAnsi"/>
              </w:rPr>
            </w:pPr>
          </w:p>
          <w:p w14:paraId="7B3D383E" w14:textId="77777777" w:rsidR="006D4049" w:rsidRPr="00DD2710" w:rsidRDefault="006D4049" w:rsidP="00B01480">
            <w:pPr>
              <w:pStyle w:val="NormalWeb"/>
              <w:shd w:val="clear" w:color="auto" w:fill="FFFFFF"/>
              <w:spacing w:line="360" w:lineRule="auto"/>
              <w:jc w:val="both"/>
              <w:rPr>
                <w:rFonts w:ascii="Cambria" w:hAnsi="Cambria" w:cstheme="minorHAnsi"/>
              </w:rPr>
            </w:pPr>
          </w:p>
          <w:p w14:paraId="4E333538"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eastAsia="Times New Roman" w:hAnsi="Cambria" w:cstheme="minorHAnsi"/>
                <w:noProof/>
                <w:kern w:val="0"/>
                <w:sz w:val="24"/>
                <w:szCs w:val="24"/>
                <w:lang w:val="en-US"/>
                <w14:ligatures w14:val="none"/>
              </w:rPr>
              <w:drawing>
                <wp:inline distT="0" distB="0" distL="0" distR="0" wp14:anchorId="6945AE4F" wp14:editId="1B69F8C8">
                  <wp:extent cx="5207112" cy="2636520"/>
                  <wp:effectExtent l="0" t="0" r="0" b="0"/>
                  <wp:docPr id="589212769" name="Picture 58921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209561" cy="2637760"/>
                          </a:xfrm>
                          <a:prstGeom prst="rect">
                            <a:avLst/>
                          </a:prstGeom>
                        </pic:spPr>
                      </pic:pic>
                    </a:graphicData>
                  </a:graphic>
                </wp:inline>
              </w:drawing>
            </w:r>
            <w:r w:rsidRPr="00DD2710">
              <w:rPr>
                <w:rFonts w:ascii="Cambria" w:hAnsi="Cambria" w:cstheme="minorHAnsi"/>
                <w:sz w:val="24"/>
                <w:szCs w:val="24"/>
                <w:shd w:val="clear" w:color="auto" w:fill="FFFFFF"/>
              </w:rPr>
              <w:t>Let's assume that the receiver has sent the acknowledgment for the 0 frame, and the receiver has successfully received it.</w:t>
            </w:r>
          </w:p>
          <w:p w14:paraId="7BBB2CF0"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p>
          <w:p w14:paraId="1D8D8867"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09BDFE4A" wp14:editId="286BADB7">
                  <wp:extent cx="5165725" cy="2640330"/>
                  <wp:effectExtent l="0" t="0" r="0" b="7620"/>
                  <wp:docPr id="2136048709" name="Picture 213604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172977" cy="2644037"/>
                          </a:xfrm>
                          <a:prstGeom prst="rect">
                            <a:avLst/>
                          </a:prstGeom>
                        </pic:spPr>
                      </pic:pic>
                    </a:graphicData>
                  </a:graphic>
                </wp:inline>
              </w:drawing>
            </w:r>
          </w:p>
          <w:p w14:paraId="59B68FD6"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The sender will then send the next frame, i.e., 4, and the window slides containing four frames (1,2,3,4).</w:t>
            </w:r>
          </w:p>
          <w:p w14:paraId="4BB8FC54"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67FD24A0" wp14:editId="07CF9E40">
                  <wp:extent cx="5165725" cy="2788920"/>
                  <wp:effectExtent l="0" t="0" r="0" b="0"/>
                  <wp:docPr id="808288472" name="Picture 80828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165725" cy="2788920"/>
                          </a:xfrm>
                          <a:prstGeom prst="rect">
                            <a:avLst/>
                          </a:prstGeom>
                        </pic:spPr>
                      </pic:pic>
                    </a:graphicData>
                  </a:graphic>
                </wp:inline>
              </w:drawing>
            </w:r>
          </w:p>
          <w:p w14:paraId="12B4F876"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The receiver will then send the acknowledgment for the frame no 1. After receiving the acknowledgment, the sender will send the next frame, i.e., frame no 5, and the window will slide having four frames (2,3,4,5).</w:t>
            </w:r>
          </w:p>
          <w:p w14:paraId="6A968E59"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p>
          <w:p w14:paraId="43AC8775"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57C61789" wp14:editId="6581BE68">
                  <wp:extent cx="5165725" cy="2507615"/>
                  <wp:effectExtent l="0" t="0" r="0" b="6985"/>
                  <wp:docPr id="2145944172" name="Picture 214594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165725" cy="2507615"/>
                          </a:xfrm>
                          <a:prstGeom prst="rect">
                            <a:avLst/>
                          </a:prstGeom>
                        </pic:spPr>
                      </pic:pic>
                    </a:graphicData>
                  </a:graphic>
                </wp:inline>
              </w:drawing>
            </w:r>
          </w:p>
          <w:p w14:paraId="4CD55D02"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Now, let's assume that the receiver is not acknowledging the frame no 2, either the frame is lost, or the acknowledgment is lost. Instead of sending the frame no 6, the sender Go-Back to 2, which is the first frame of the current window, retransmits all the frames in the current window, i.e., 2,3,4,5.</w:t>
            </w:r>
          </w:p>
          <w:p w14:paraId="305DF6D6"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3D727B3E" wp14:editId="05149C9E">
                  <wp:extent cx="5165725" cy="2956560"/>
                  <wp:effectExtent l="0" t="0" r="0" b="0"/>
                  <wp:docPr id="426730266" name="Picture 42673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165725" cy="2956560"/>
                          </a:xfrm>
                          <a:prstGeom prst="rect">
                            <a:avLst/>
                          </a:prstGeom>
                        </pic:spPr>
                      </pic:pic>
                    </a:graphicData>
                  </a:graphic>
                </wp:inline>
              </w:drawing>
            </w:r>
            <w:r w:rsidRPr="00DD2710">
              <w:rPr>
                <w:rFonts w:ascii="Cambria" w:eastAsia="Times New Roman" w:hAnsi="Cambria" w:cstheme="minorHAnsi"/>
                <w:noProof/>
                <w:kern w:val="0"/>
                <w:sz w:val="24"/>
                <w:szCs w:val="24"/>
                <w:lang w:val="en-US"/>
                <w14:ligatures w14:val="none"/>
              </w:rPr>
              <w:drawing>
                <wp:inline distT="0" distB="0" distL="0" distR="0" wp14:anchorId="40CB4F84" wp14:editId="52B63EEA">
                  <wp:extent cx="5165725" cy="3042285"/>
                  <wp:effectExtent l="0" t="0" r="0" b="5715"/>
                  <wp:docPr id="316529418" name="Picture 31652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165725" cy="3042285"/>
                          </a:xfrm>
                          <a:prstGeom prst="rect">
                            <a:avLst/>
                          </a:prstGeom>
                        </pic:spPr>
                      </pic:pic>
                    </a:graphicData>
                  </a:graphic>
                </wp:inline>
              </w:drawing>
            </w:r>
          </w:p>
          <w:p w14:paraId="1FD332CE" w14:textId="77777777" w:rsidR="006D4049" w:rsidRPr="00DD2710" w:rsidRDefault="006D4049"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Important points related to Go-Back-N ARQ:</w:t>
            </w:r>
          </w:p>
          <w:p w14:paraId="0450D21F"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In Go-Back-N, N determines the sender's window size, and the size of the receiver's window is always 1.</w:t>
            </w:r>
          </w:p>
          <w:p w14:paraId="2B99951A"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does not consider the corrupted frames and simply discards them.</w:t>
            </w:r>
          </w:p>
          <w:p w14:paraId="3DF9D5DF"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does not accept the frames which are out of order and discards them.</w:t>
            </w:r>
          </w:p>
          <w:p w14:paraId="348E942B" w14:textId="77777777" w:rsidR="006D4049" w:rsidRPr="00DD2710" w:rsidRDefault="006D4049">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If the sender does not receive the acknowledgment, it leads to the retransmission of all the current window frames.</w:t>
            </w:r>
          </w:p>
          <w:p w14:paraId="5CD70C63"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Let's understand the Go-Back-N ARQ through an example.</w:t>
            </w:r>
          </w:p>
          <w:p w14:paraId="410318D7"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Example 1:</w:t>
            </w:r>
            <w:r w:rsidRPr="00DD2710">
              <w:rPr>
                <w:rFonts w:ascii="Cambria" w:hAnsi="Cambria" w:cstheme="minorHAnsi"/>
              </w:rPr>
              <w:t> In GB4, if every 6</w:t>
            </w:r>
            <w:r w:rsidRPr="00DD2710">
              <w:rPr>
                <w:rFonts w:ascii="Cambria" w:hAnsi="Cambria" w:cstheme="minorHAnsi"/>
                <w:vertAlign w:val="superscript"/>
              </w:rPr>
              <w:t>th</w:t>
            </w:r>
            <w:r w:rsidRPr="00DD2710">
              <w:rPr>
                <w:rFonts w:ascii="Cambria" w:hAnsi="Cambria" w:cstheme="minorHAnsi"/>
              </w:rPr>
              <w:t> packet being transmitted is lost and if we have to spend 10 packets then how many transmissions are required?</w:t>
            </w:r>
          </w:p>
          <w:p w14:paraId="2EDCD902" w14:textId="77777777" w:rsidR="006D4049" w:rsidRPr="00DD2710" w:rsidRDefault="006D4049" w:rsidP="00B0148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Solution:</w:t>
            </w:r>
            <w:r w:rsidRPr="00DD2710">
              <w:rPr>
                <w:rFonts w:ascii="Cambria" w:hAnsi="Cambria" w:cstheme="minorHAnsi"/>
              </w:rPr>
              <w:t> Here, GB4 means that N is equal to 4. The size of the sender's window is 4.</w:t>
            </w:r>
          </w:p>
          <w:p w14:paraId="697DE097"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1:</w:t>
            </w:r>
            <w:r w:rsidRPr="00DD2710">
              <w:rPr>
                <w:rFonts w:ascii="Cambria" w:hAnsi="Cambria" w:cstheme="minorHAnsi"/>
                <w:sz w:val="24"/>
                <w:szCs w:val="24"/>
                <w:shd w:val="clear" w:color="auto" w:fill="FFFFFF"/>
              </w:rPr>
              <w:t> As the window size is 4, so four packets are transferred at a time, i.e., packet no 1, packet no 2, packet no 3, and packet no 4.</w:t>
            </w:r>
          </w:p>
          <w:p w14:paraId="1D1DE9E8"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3498672F" wp14:editId="42C8413A">
                  <wp:extent cx="5123022" cy="3276600"/>
                  <wp:effectExtent l="0" t="0" r="1905" b="0"/>
                  <wp:docPr id="267704632" name="Picture 26770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135462" cy="3284557"/>
                          </a:xfrm>
                          <a:prstGeom prst="rect">
                            <a:avLst/>
                          </a:prstGeom>
                        </pic:spPr>
                      </pic:pic>
                    </a:graphicData>
                  </a:graphic>
                </wp:inline>
              </w:drawing>
            </w:r>
          </w:p>
          <w:p w14:paraId="1FA33616"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2:</w:t>
            </w:r>
            <w:r w:rsidRPr="00DD2710">
              <w:rPr>
                <w:rFonts w:ascii="Cambria" w:hAnsi="Cambria" w:cstheme="minorHAnsi"/>
                <w:sz w:val="24"/>
                <w:szCs w:val="24"/>
                <w:shd w:val="clear" w:color="auto" w:fill="FFFFFF"/>
              </w:rPr>
              <w:t> Once the transfer of window size is completed, the sender receives the acknowledgment of the first frame, i.e., packet no1. As the acknowledgment receives, the sender sends the next packet, i.e., packet no 5. In this case, the window slides having four packets, i.e., 2,3,4,5 and excluded the packet 1 as the acknowledgment of the packet 1 has been received successfully.</w:t>
            </w:r>
          </w:p>
          <w:p w14:paraId="535EA46F"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0A41005C" wp14:editId="7AB78DAE">
                  <wp:extent cx="4774456" cy="3135085"/>
                  <wp:effectExtent l="0" t="0" r="7620" b="8255"/>
                  <wp:docPr id="1343055314" name="Picture 134305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779410" cy="3138338"/>
                          </a:xfrm>
                          <a:prstGeom prst="rect">
                            <a:avLst/>
                          </a:prstGeom>
                        </pic:spPr>
                      </pic:pic>
                    </a:graphicData>
                  </a:graphic>
                </wp:inline>
              </w:drawing>
            </w:r>
          </w:p>
          <w:p w14:paraId="70D72A3C"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3:</w:t>
            </w:r>
            <w:r w:rsidRPr="00DD2710">
              <w:rPr>
                <w:rFonts w:ascii="Cambria" w:hAnsi="Cambria" w:cstheme="minorHAnsi"/>
                <w:sz w:val="24"/>
                <w:szCs w:val="24"/>
                <w:shd w:val="clear" w:color="auto" w:fill="FFFFFF"/>
              </w:rPr>
              <w:t> Now, the sender receives the acknowledgment of packet 2. After receiving the acknowledgment for packet 2, the sender sends the next packet, i.e., packet no 6. As mentioned in the question that every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is being lost, so this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is lost, but the sender does not know that the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has been lost.</w:t>
            </w:r>
          </w:p>
          <w:p w14:paraId="097C3FEE" w14:textId="77777777" w:rsidR="006D4049" w:rsidRPr="00DD2710" w:rsidRDefault="006D4049" w:rsidP="00B01480">
            <w:p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6EC33841" wp14:editId="4F63D7C3">
                  <wp:extent cx="4511040" cy="3668317"/>
                  <wp:effectExtent l="0" t="0" r="3810" b="8890"/>
                  <wp:docPr id="960965326" name="Picture 9609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518451" cy="3674344"/>
                          </a:xfrm>
                          <a:prstGeom prst="rect">
                            <a:avLst/>
                          </a:prstGeom>
                        </pic:spPr>
                      </pic:pic>
                    </a:graphicData>
                  </a:graphic>
                </wp:inline>
              </w:drawing>
            </w:r>
          </w:p>
          <w:p w14:paraId="7EAD31F3"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4:</w:t>
            </w:r>
            <w:r w:rsidRPr="00DD2710">
              <w:rPr>
                <w:rFonts w:ascii="Cambria" w:hAnsi="Cambria" w:cstheme="minorHAnsi"/>
                <w:sz w:val="24"/>
                <w:szCs w:val="24"/>
                <w:shd w:val="clear" w:color="auto" w:fill="FFFFFF"/>
              </w:rPr>
              <w:t> The sender receives the acknowledgment for the packet no 3. After receiving the acknowledgment of 3</w:t>
            </w:r>
            <w:r w:rsidRPr="00DD2710">
              <w:rPr>
                <w:rFonts w:ascii="Cambria" w:hAnsi="Cambria" w:cstheme="minorHAnsi"/>
                <w:sz w:val="24"/>
                <w:szCs w:val="24"/>
                <w:shd w:val="clear" w:color="auto" w:fill="FFFFFF"/>
                <w:vertAlign w:val="superscript"/>
              </w:rPr>
              <w:t>rd</w:t>
            </w:r>
            <w:r w:rsidRPr="00DD2710">
              <w:rPr>
                <w:rFonts w:ascii="Cambria" w:hAnsi="Cambria" w:cstheme="minorHAnsi"/>
                <w:sz w:val="24"/>
                <w:szCs w:val="24"/>
                <w:shd w:val="clear" w:color="auto" w:fill="FFFFFF"/>
              </w:rPr>
              <w:t> packet, the sender sends the next packet, i.e., 7</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The window will slide having four packets, i.e., 4, 5, 6, 7</w:t>
            </w:r>
          </w:p>
          <w:p w14:paraId="556222B9" w14:textId="77777777" w:rsidR="006D4049" w:rsidRPr="00DD2710" w:rsidRDefault="006D4049" w:rsidP="00B01480">
            <w:pPr>
              <w:shd w:val="clear" w:color="auto" w:fill="FFFFFF"/>
              <w:spacing w:before="60" w:after="100" w:afterAutospacing="1" w:line="360" w:lineRule="auto"/>
              <w:jc w:val="center"/>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31B44954" wp14:editId="166404EB">
                  <wp:extent cx="3338810" cy="2773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355922" cy="2787896"/>
                          </a:xfrm>
                          <a:prstGeom prst="rect">
                            <a:avLst/>
                          </a:prstGeom>
                        </pic:spPr>
                      </pic:pic>
                    </a:graphicData>
                  </a:graphic>
                </wp:inline>
              </w:drawing>
            </w:r>
          </w:p>
          <w:p w14:paraId="30DAFF54" w14:textId="77777777" w:rsidR="006D4049" w:rsidRPr="00DD2710" w:rsidRDefault="006D4049"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5:</w:t>
            </w:r>
            <w:r w:rsidRPr="00DD2710">
              <w:rPr>
                <w:rFonts w:ascii="Cambria" w:hAnsi="Cambria" w:cstheme="minorHAnsi"/>
                <w:sz w:val="24"/>
                <w:szCs w:val="24"/>
                <w:shd w:val="clear" w:color="auto" w:fill="FFFFFF"/>
              </w:rPr>
              <w:t> When the packet 7 has been sent, then the sender receives the acknowledgment for the packet no 4. When the sender has received the acknowledgment, then the sender sends the next packet, i.e., the 8</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The window will slide having four packets, i.e., 5, 6, 7, 8.</w:t>
            </w:r>
          </w:p>
          <w:p w14:paraId="5E0BF9AB" w14:textId="6F034323" w:rsidR="00451AEE" w:rsidRPr="00DD2710" w:rsidRDefault="006D4049" w:rsidP="00B01480">
            <w:pPr>
              <w:spacing w:line="360" w:lineRule="auto"/>
              <w:jc w:val="center"/>
              <w:rPr>
                <w:rFonts w:ascii="Cambria" w:hAnsi="Cambria"/>
                <w:sz w:val="24"/>
                <w:szCs w:val="24"/>
              </w:rPr>
            </w:pPr>
            <w:r w:rsidRPr="00DD2710">
              <w:rPr>
                <w:rFonts w:ascii="Cambria" w:eastAsia="Times New Roman" w:hAnsi="Cambria" w:cstheme="minorHAnsi"/>
                <w:noProof/>
                <w:kern w:val="0"/>
                <w:sz w:val="24"/>
                <w:szCs w:val="24"/>
                <w:lang w:val="en-US"/>
                <w14:ligatures w14:val="none"/>
              </w:rPr>
              <w:drawing>
                <wp:inline distT="0" distB="0" distL="0" distR="0" wp14:anchorId="6B3397B7" wp14:editId="74351928">
                  <wp:extent cx="3079115" cy="2948089"/>
                  <wp:effectExtent l="0" t="0" r="6985" b="5080"/>
                  <wp:docPr id="653011824" name="Picture 65301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087012" cy="2955650"/>
                          </a:xfrm>
                          <a:prstGeom prst="rect">
                            <a:avLst/>
                          </a:prstGeom>
                        </pic:spPr>
                      </pic:pic>
                    </a:graphicData>
                  </a:graphic>
                </wp:inline>
              </w:drawing>
            </w:r>
          </w:p>
          <w:p w14:paraId="760C5C89" w14:textId="77777777" w:rsidR="00D66723" w:rsidRPr="00DD2710" w:rsidRDefault="00D66723"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Step 6:</w:t>
            </w:r>
            <w:r w:rsidRPr="00DD2710">
              <w:rPr>
                <w:rFonts w:ascii="Cambria" w:eastAsia="Times New Roman" w:hAnsi="Cambria" w:cstheme="minorHAnsi"/>
                <w:kern w:val="0"/>
                <w:sz w:val="24"/>
                <w:szCs w:val="24"/>
                <w:lang w:val="en-US"/>
                <w14:ligatures w14:val="none"/>
              </w:rPr>
              <w:t> When the packet 8 is sent, then the sender receives the acknowledgment of packet 5. On receiving the acknowledgment of packet 5, the sender sends the next packet, i.e., 9</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The window will slide having four packets, i.e., 6, 7, 8, 9.</w:t>
            </w:r>
          </w:p>
          <w:p w14:paraId="5346E463" w14:textId="77777777" w:rsidR="00D66723" w:rsidRPr="00DD2710" w:rsidRDefault="00D66723" w:rsidP="00B01480">
            <w:pPr>
              <w:shd w:val="clear" w:color="auto" w:fill="FFFFFF"/>
              <w:spacing w:before="60" w:after="100" w:afterAutospacing="1" w:line="360" w:lineRule="auto"/>
              <w:ind w:left="720"/>
              <w:jc w:val="center"/>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653CC6FD" wp14:editId="5BFCB884">
                  <wp:extent cx="2727325" cy="2325658"/>
                  <wp:effectExtent l="0" t="0" r="0" b="0"/>
                  <wp:docPr id="1044140876" name="Picture 104414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741491" cy="2337737"/>
                          </a:xfrm>
                          <a:prstGeom prst="rect">
                            <a:avLst/>
                          </a:prstGeom>
                        </pic:spPr>
                      </pic:pic>
                    </a:graphicData>
                  </a:graphic>
                </wp:inline>
              </w:drawing>
            </w:r>
          </w:p>
          <w:p w14:paraId="61B4841A" w14:textId="77777777" w:rsidR="00D66723" w:rsidRPr="00DD2710" w:rsidRDefault="00D66723"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7:</w:t>
            </w:r>
            <w:r w:rsidRPr="00DD2710">
              <w:rPr>
                <w:rFonts w:ascii="Cambria" w:hAnsi="Cambria" w:cstheme="minorHAnsi"/>
                <w:sz w:val="24"/>
                <w:szCs w:val="24"/>
                <w:shd w:val="clear" w:color="auto" w:fill="FFFFFF"/>
              </w:rPr>
              <w:t> The current window is holding four packets, i.e., 6, 7, 8, 9, where the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is the first packet in the window. As we know, the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has been lost, so the sender receives the negative acknowledgment NAK(6). As we know that every 6</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is being lost, so the counter will be restarted from 1. So, the counter values 1, 2, 3 are given to the 7</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8</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9</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respectively.</w:t>
            </w:r>
          </w:p>
          <w:p w14:paraId="0C76055E" w14:textId="66B70A7F" w:rsidR="00451AEE" w:rsidRPr="00DD2710" w:rsidRDefault="00D66723" w:rsidP="00B01480">
            <w:pPr>
              <w:pStyle w:val="NormalWeb"/>
              <w:shd w:val="clear" w:color="auto" w:fill="FFFFFF"/>
              <w:spacing w:line="360" w:lineRule="auto"/>
              <w:jc w:val="center"/>
              <w:rPr>
                <w:rFonts w:ascii="Cambria" w:hAnsi="Cambria" w:cs="Segoe UI"/>
              </w:rPr>
            </w:pPr>
            <w:r w:rsidRPr="00DD2710">
              <w:rPr>
                <w:rFonts w:ascii="Cambria" w:hAnsi="Cambria" w:cstheme="minorHAnsi"/>
                <w:noProof/>
                <w:shd w:val="clear" w:color="auto" w:fill="FFFFFF"/>
              </w:rPr>
              <w:drawing>
                <wp:inline distT="0" distB="0" distL="0" distR="0" wp14:anchorId="171A8B65" wp14:editId="2F01B31B">
                  <wp:extent cx="2681849" cy="2666365"/>
                  <wp:effectExtent l="0" t="0" r="4445" b="635"/>
                  <wp:docPr id="1085794159" name="Picture 108579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698216" cy="2682638"/>
                          </a:xfrm>
                          <a:prstGeom prst="rect">
                            <a:avLst/>
                          </a:prstGeom>
                        </pic:spPr>
                      </pic:pic>
                    </a:graphicData>
                  </a:graphic>
                </wp:inline>
              </w:drawing>
            </w:r>
          </w:p>
          <w:p w14:paraId="1B6245F6" w14:textId="45F789A0" w:rsidR="00D66723" w:rsidRPr="00DD2710" w:rsidRDefault="00D66723"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Style w:val="Strong"/>
                <w:rFonts w:ascii="Cambria" w:hAnsi="Cambria" w:cstheme="minorHAnsi"/>
                <w:sz w:val="24"/>
                <w:szCs w:val="24"/>
                <w:shd w:val="clear" w:color="auto" w:fill="FFFFFF"/>
              </w:rPr>
              <w:t>Step 8:</w:t>
            </w:r>
            <w:r w:rsidRPr="00DD2710">
              <w:rPr>
                <w:rFonts w:ascii="Cambria" w:hAnsi="Cambria" w:cstheme="minorHAnsi"/>
                <w:sz w:val="24"/>
                <w:szCs w:val="24"/>
                <w:shd w:val="clear" w:color="auto" w:fill="FFFFFF"/>
              </w:rPr>
              <w:t> As it is Go-BACK, so it retransmits all the packets of the current window. It will resend 6, 7, 8, 9. The counter values of 6, 7, 8, 9 are 4, 5, 6, 1, respectively. In this case, the 8</w:t>
            </w:r>
            <w:r w:rsidRPr="00DD2710">
              <w:rPr>
                <w:rFonts w:ascii="Cambria" w:hAnsi="Cambria" w:cstheme="minorHAnsi"/>
                <w:sz w:val="24"/>
                <w:szCs w:val="24"/>
                <w:shd w:val="clear" w:color="auto" w:fill="FFFFFF"/>
                <w:vertAlign w:val="superscript"/>
              </w:rPr>
              <w:t>th</w:t>
            </w:r>
            <w:r w:rsidRPr="00DD2710">
              <w:rPr>
                <w:rFonts w:ascii="Cambria" w:hAnsi="Cambria" w:cstheme="minorHAnsi"/>
                <w:sz w:val="24"/>
                <w:szCs w:val="24"/>
                <w:shd w:val="clear" w:color="auto" w:fill="FFFFFF"/>
              </w:rPr>
              <w:t> packet is lost as it has a 6-counter value, so the counter variable will again be restarted from 1.</w:t>
            </w:r>
          </w:p>
          <w:p w14:paraId="26B89E5F" w14:textId="4D782E7A" w:rsidR="00451AEE" w:rsidRPr="00DD2710" w:rsidRDefault="00D66723" w:rsidP="00B01480">
            <w:pPr>
              <w:pStyle w:val="NormalWeb"/>
              <w:shd w:val="clear" w:color="auto" w:fill="FFFFFF"/>
              <w:spacing w:line="360" w:lineRule="auto"/>
              <w:jc w:val="center"/>
              <w:rPr>
                <w:rFonts w:ascii="Cambria" w:hAnsi="Cambria" w:cs="Segoe UI"/>
              </w:rPr>
            </w:pPr>
            <w:r w:rsidRPr="00DD2710">
              <w:rPr>
                <w:rFonts w:ascii="Cambria" w:hAnsi="Cambria" w:cstheme="minorHAnsi"/>
                <w:noProof/>
              </w:rPr>
              <w:drawing>
                <wp:inline distT="0" distB="0" distL="0" distR="0" wp14:anchorId="2555CCFF" wp14:editId="7624B304">
                  <wp:extent cx="2788907" cy="3240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795996" cy="3248641"/>
                          </a:xfrm>
                          <a:prstGeom prst="rect">
                            <a:avLst/>
                          </a:prstGeom>
                        </pic:spPr>
                      </pic:pic>
                    </a:graphicData>
                  </a:graphic>
                </wp:inline>
              </w:drawing>
            </w:r>
          </w:p>
          <w:p w14:paraId="4FE81693" w14:textId="53EE0F81" w:rsidR="00D66723" w:rsidRPr="00DD2710" w:rsidRDefault="00D66723"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anchor distT="0" distB="0" distL="114300" distR="114300" simplePos="0" relativeHeight="251686912" behindDoc="0" locked="0" layoutInCell="1" allowOverlap="1" wp14:anchorId="179B8B7A" wp14:editId="1D3F9AE7">
                  <wp:simplePos x="0" y="0"/>
                  <wp:positionH relativeFrom="column">
                    <wp:posOffset>908050</wp:posOffset>
                  </wp:positionH>
                  <wp:positionV relativeFrom="paragraph">
                    <wp:posOffset>762000</wp:posOffset>
                  </wp:positionV>
                  <wp:extent cx="3048000" cy="3123565"/>
                  <wp:effectExtent l="0" t="0" r="0" b="635"/>
                  <wp:wrapSquare wrapText="bothSides"/>
                  <wp:docPr id="813581458" name="Picture 813581458" descr="Go-Back-N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ack-N ARQ"/>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048000"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2710">
              <w:rPr>
                <w:rFonts w:ascii="Cambria" w:eastAsia="Times New Roman" w:hAnsi="Cambria" w:cstheme="minorHAnsi"/>
                <w:b/>
                <w:bCs/>
                <w:kern w:val="0"/>
                <w:sz w:val="24"/>
                <w:szCs w:val="24"/>
                <w:lang w:val="en-US"/>
                <w14:ligatures w14:val="none"/>
              </w:rPr>
              <w:t>Step 9:</w:t>
            </w:r>
            <w:r w:rsidRPr="00DD2710">
              <w:rPr>
                <w:rFonts w:ascii="Cambria" w:eastAsia="Times New Roman" w:hAnsi="Cambria" w:cstheme="minorHAnsi"/>
                <w:kern w:val="0"/>
                <w:sz w:val="24"/>
                <w:szCs w:val="24"/>
                <w:lang w:val="en-US"/>
                <w14:ligatures w14:val="none"/>
              </w:rPr>
              <w:t> After the retransmission, the sender receives the acknowledgment of packet 6. On receiving the acknowledgment of packet 6, the sender sends the 10</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Now, the current window is holding four packets, i.e., 7, 8, 9, 10.</w:t>
            </w:r>
          </w:p>
          <w:p w14:paraId="13A07755" w14:textId="77777777" w:rsidR="00451AEE" w:rsidRPr="00DD2710" w:rsidRDefault="00451AEE" w:rsidP="00B01480">
            <w:pPr>
              <w:pStyle w:val="NormalWeb"/>
              <w:shd w:val="clear" w:color="auto" w:fill="FFFFFF"/>
              <w:spacing w:line="360" w:lineRule="auto"/>
              <w:jc w:val="both"/>
              <w:rPr>
                <w:rFonts w:ascii="Cambria" w:hAnsi="Cambria" w:cs="Segoe UI"/>
              </w:rPr>
            </w:pPr>
          </w:p>
          <w:p w14:paraId="6F8BCDCA" w14:textId="77777777" w:rsidR="00D66723" w:rsidRPr="00DD2710" w:rsidRDefault="00D66723" w:rsidP="00B01480">
            <w:pPr>
              <w:pStyle w:val="NormalWeb"/>
              <w:shd w:val="clear" w:color="auto" w:fill="FFFFFF"/>
              <w:spacing w:line="360" w:lineRule="auto"/>
              <w:jc w:val="both"/>
              <w:rPr>
                <w:rFonts w:ascii="Cambria" w:hAnsi="Cambria" w:cs="Segoe UI"/>
              </w:rPr>
            </w:pPr>
          </w:p>
          <w:p w14:paraId="53336C3A" w14:textId="77777777" w:rsidR="00D66723" w:rsidRPr="00DD2710" w:rsidRDefault="00D66723" w:rsidP="00B01480">
            <w:pPr>
              <w:pStyle w:val="NormalWeb"/>
              <w:shd w:val="clear" w:color="auto" w:fill="FFFFFF"/>
              <w:spacing w:line="360" w:lineRule="auto"/>
              <w:jc w:val="both"/>
              <w:rPr>
                <w:rFonts w:ascii="Cambria" w:hAnsi="Cambria" w:cs="Segoe UI"/>
              </w:rPr>
            </w:pPr>
          </w:p>
          <w:p w14:paraId="0E0EC309" w14:textId="77777777" w:rsidR="00451AEE" w:rsidRPr="00DD2710" w:rsidRDefault="00451AEE" w:rsidP="00B01480">
            <w:pPr>
              <w:spacing w:line="360" w:lineRule="auto"/>
              <w:rPr>
                <w:rFonts w:ascii="Cambria" w:hAnsi="Cambria"/>
                <w:sz w:val="24"/>
                <w:szCs w:val="24"/>
              </w:rPr>
            </w:pPr>
          </w:p>
          <w:p w14:paraId="675CEADD" w14:textId="77777777" w:rsidR="00451AEE" w:rsidRPr="00DD2710" w:rsidRDefault="00451AEE" w:rsidP="00B01480">
            <w:pPr>
              <w:spacing w:line="360" w:lineRule="auto"/>
              <w:rPr>
                <w:rFonts w:ascii="Cambria" w:hAnsi="Cambria"/>
                <w:sz w:val="24"/>
                <w:szCs w:val="24"/>
              </w:rPr>
            </w:pPr>
          </w:p>
          <w:p w14:paraId="2489AC74" w14:textId="0F7F816C" w:rsidR="00451AEE" w:rsidRPr="00DD2710" w:rsidRDefault="00451AEE" w:rsidP="00B01480">
            <w:pPr>
              <w:shd w:val="clear" w:color="auto" w:fill="FFFFFF"/>
              <w:spacing w:before="60" w:after="100" w:afterAutospacing="1" w:line="360" w:lineRule="auto"/>
              <w:rPr>
                <w:rFonts w:ascii="Cambria" w:hAnsi="Cambria" w:cs="Segoe UI"/>
                <w:sz w:val="24"/>
                <w:szCs w:val="24"/>
              </w:rPr>
            </w:pPr>
          </w:p>
          <w:p w14:paraId="3B28A0C9" w14:textId="68B2C5FC" w:rsidR="00D66723" w:rsidRPr="00DD2710" w:rsidRDefault="00D66723"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Step 10:</w:t>
            </w:r>
            <w:r w:rsidRPr="00DD2710">
              <w:rPr>
                <w:rFonts w:ascii="Cambria" w:eastAsia="Times New Roman" w:hAnsi="Cambria" w:cstheme="minorHAnsi"/>
                <w:kern w:val="0"/>
                <w:sz w:val="24"/>
                <w:szCs w:val="24"/>
                <w:lang w:val="en-US"/>
                <w14:ligatures w14:val="none"/>
              </w:rPr>
              <w:t> When the 10</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is sent, the sender receives the acknowledgment of packet 7. Now the current window is holding three packets, 8, 9 and 10. The counter values of 8, 9, 10 are 6, 1, 2.</w:t>
            </w:r>
          </w:p>
          <w:p w14:paraId="50A9A998" w14:textId="301E2B3A" w:rsidR="00451AEE" w:rsidRPr="00DD2710" w:rsidRDefault="00D66723" w:rsidP="00B01480">
            <w:pPr>
              <w:spacing w:line="360" w:lineRule="auto"/>
              <w:jc w:val="center"/>
              <w:rPr>
                <w:rFonts w:ascii="Cambria" w:hAnsi="Cambria"/>
                <w:sz w:val="24"/>
                <w:szCs w:val="24"/>
              </w:rPr>
            </w:pPr>
            <w:r w:rsidRPr="00DD2710">
              <w:rPr>
                <w:rFonts w:ascii="Cambria" w:eastAsia="Times New Roman" w:hAnsi="Cambria" w:cstheme="minorHAnsi"/>
                <w:noProof/>
                <w:kern w:val="0"/>
                <w:sz w:val="24"/>
                <w:szCs w:val="24"/>
                <w:lang w:val="en-US"/>
                <w14:ligatures w14:val="none"/>
              </w:rPr>
              <w:drawing>
                <wp:inline distT="0" distB="0" distL="0" distR="0" wp14:anchorId="106D1861" wp14:editId="6753CBD4">
                  <wp:extent cx="3260725" cy="2880360"/>
                  <wp:effectExtent l="0" t="0" r="0" b="0"/>
                  <wp:docPr id="1457100206" name="Picture 1457100206" descr="Go-Back-N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Back-N ARQ"/>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267661" cy="2886487"/>
                          </a:xfrm>
                          <a:prstGeom prst="rect">
                            <a:avLst/>
                          </a:prstGeom>
                          <a:noFill/>
                          <a:ln>
                            <a:noFill/>
                          </a:ln>
                        </pic:spPr>
                      </pic:pic>
                    </a:graphicData>
                  </a:graphic>
                </wp:inline>
              </w:drawing>
            </w:r>
          </w:p>
          <w:p w14:paraId="4C3C5B21" w14:textId="77777777" w:rsidR="00D66723" w:rsidRPr="00DD2710" w:rsidRDefault="00D66723"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Step 11:</w:t>
            </w:r>
            <w:r w:rsidRPr="00DD2710">
              <w:rPr>
                <w:rFonts w:ascii="Cambria" w:eastAsia="Times New Roman" w:hAnsi="Cambria" w:cstheme="minorHAnsi"/>
                <w:kern w:val="0"/>
                <w:sz w:val="24"/>
                <w:szCs w:val="24"/>
                <w:lang w:val="en-US"/>
                <w14:ligatures w14:val="none"/>
              </w:rPr>
              <w:t> As the 8</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has 6 counter value which means that 8</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has been lost, and the sender receives NAK (8).</w:t>
            </w:r>
          </w:p>
          <w:p w14:paraId="17DC02B0" w14:textId="4280E04C" w:rsidR="00451AEE" w:rsidRPr="00DD2710" w:rsidRDefault="00D66723" w:rsidP="00B01480">
            <w:pPr>
              <w:shd w:val="clear" w:color="auto" w:fill="FFFFFF"/>
              <w:spacing w:before="60" w:after="100" w:afterAutospacing="1" w:line="360" w:lineRule="auto"/>
              <w:jc w:val="both"/>
              <w:rPr>
                <w:rFonts w:ascii="Cambria" w:hAnsi="Cambria" w:cs="Segoe UI"/>
                <w:sz w:val="24"/>
                <w:szCs w:val="24"/>
              </w:rPr>
            </w:pPr>
            <w:r w:rsidRPr="00DD2710">
              <w:rPr>
                <w:rFonts w:ascii="Cambria" w:eastAsia="Times New Roman" w:hAnsi="Cambria" w:cstheme="minorHAnsi"/>
                <w:b/>
                <w:bCs/>
                <w:kern w:val="0"/>
                <w:sz w:val="24"/>
                <w:szCs w:val="24"/>
                <w:lang w:val="en-US"/>
                <w14:ligatures w14:val="none"/>
              </w:rPr>
              <w:t>Step 12:</w:t>
            </w:r>
            <w:r w:rsidRPr="00DD2710">
              <w:rPr>
                <w:rFonts w:ascii="Cambria" w:eastAsia="Times New Roman" w:hAnsi="Cambria" w:cstheme="minorHAnsi"/>
                <w:kern w:val="0"/>
                <w:sz w:val="24"/>
                <w:szCs w:val="24"/>
                <w:lang w:val="en-US"/>
                <w14:ligatures w14:val="none"/>
              </w:rPr>
              <w:t> Since the sender has received the negative acknowledgment for the 8</w:t>
            </w:r>
            <w:r w:rsidRPr="00DD2710">
              <w:rPr>
                <w:rFonts w:ascii="Cambria" w:eastAsia="Times New Roman" w:hAnsi="Cambria" w:cstheme="minorHAnsi"/>
                <w:kern w:val="0"/>
                <w:sz w:val="24"/>
                <w:szCs w:val="24"/>
                <w:vertAlign w:val="superscript"/>
                <w:lang w:val="en-US"/>
                <w14:ligatures w14:val="none"/>
              </w:rPr>
              <w:t>th</w:t>
            </w:r>
            <w:r w:rsidRPr="00DD2710">
              <w:rPr>
                <w:rFonts w:ascii="Cambria" w:eastAsia="Times New Roman" w:hAnsi="Cambria" w:cstheme="minorHAnsi"/>
                <w:kern w:val="0"/>
                <w:sz w:val="24"/>
                <w:szCs w:val="24"/>
                <w:lang w:val="en-US"/>
                <w14:ligatures w14:val="none"/>
              </w:rPr>
              <w:t> packet, it resends all the packets of the current window, i.e., 8, 9, 10.</w:t>
            </w:r>
          </w:p>
          <w:p w14:paraId="6E5FE4F0" w14:textId="05B7DB61" w:rsidR="00451AEE" w:rsidRPr="00DD2710" w:rsidRDefault="00D66723" w:rsidP="00B01480">
            <w:pPr>
              <w:shd w:val="clear" w:color="auto" w:fill="FFFFFF"/>
              <w:spacing w:before="60" w:after="100" w:afterAutospacing="1" w:line="360" w:lineRule="auto"/>
              <w:ind w:left="142"/>
              <w:jc w:val="center"/>
              <w:rPr>
                <w:rFonts w:ascii="Cambria" w:hAnsi="Cambria" w:cs="Segoe UI"/>
                <w:sz w:val="24"/>
                <w:szCs w:val="24"/>
              </w:rPr>
            </w:pPr>
            <w:r w:rsidRPr="00DD2710">
              <w:rPr>
                <w:rFonts w:ascii="Cambria" w:eastAsia="Times New Roman" w:hAnsi="Cambria" w:cstheme="minorHAnsi"/>
                <w:noProof/>
                <w:kern w:val="0"/>
                <w:sz w:val="24"/>
                <w:szCs w:val="24"/>
                <w:lang w:val="en-US"/>
                <w14:ligatures w14:val="none"/>
              </w:rPr>
              <w:drawing>
                <wp:inline distT="0" distB="0" distL="0" distR="0" wp14:anchorId="7967D873" wp14:editId="49D32581">
                  <wp:extent cx="2834640" cy="2800985"/>
                  <wp:effectExtent l="0" t="0" r="3810" b="0"/>
                  <wp:docPr id="1897195142" name="Picture 1897195142" descr="Go-Back-N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Back-N ARQ"/>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853885" cy="2820002"/>
                          </a:xfrm>
                          <a:prstGeom prst="rect">
                            <a:avLst/>
                          </a:prstGeom>
                          <a:noFill/>
                          <a:ln>
                            <a:noFill/>
                          </a:ln>
                        </pic:spPr>
                      </pic:pic>
                    </a:graphicData>
                  </a:graphic>
                </wp:inline>
              </w:drawing>
            </w:r>
          </w:p>
          <w:p w14:paraId="09F3EA04" w14:textId="77777777" w:rsidR="00733E9D" w:rsidRPr="00DD2710" w:rsidRDefault="00733E9D"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Step 13:</w:t>
            </w:r>
            <w:r w:rsidRPr="00DD2710">
              <w:rPr>
                <w:rFonts w:ascii="Cambria" w:eastAsia="Times New Roman" w:hAnsi="Cambria" w:cstheme="minorHAnsi"/>
                <w:kern w:val="0"/>
                <w:sz w:val="24"/>
                <w:szCs w:val="24"/>
                <w:lang w:val="en-US"/>
                <w14:ligatures w14:val="none"/>
              </w:rPr>
              <w:t> The counter values of 8, 9, 10 are 3, 4, 5, respectively, so their acknowledgments have been received successfully.</w:t>
            </w:r>
          </w:p>
          <w:p w14:paraId="5027F8C5" w14:textId="4E603508" w:rsidR="00451AEE" w:rsidRPr="00DD2710" w:rsidRDefault="00733E9D" w:rsidP="00B0148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We conclude from the above figure that total 17 transmissions are required.</w:t>
            </w:r>
          </w:p>
          <w:p w14:paraId="1F0CFD33" w14:textId="77777777" w:rsidR="00733E9D" w:rsidRPr="00DD2710" w:rsidRDefault="00733E9D" w:rsidP="00B01480">
            <w:pPr>
              <w:pStyle w:val="Heading1"/>
              <w:spacing w:before="75" w:line="360" w:lineRule="auto"/>
              <w:jc w:val="center"/>
              <w:rPr>
                <w:rFonts w:ascii="Cambria" w:hAnsi="Cambria" w:cstheme="minorHAnsi"/>
                <w:b/>
                <w:bCs/>
                <w:color w:val="auto"/>
                <w:sz w:val="24"/>
                <w:szCs w:val="24"/>
              </w:rPr>
            </w:pPr>
          </w:p>
          <w:p w14:paraId="7FA35307" w14:textId="5BDF42A8" w:rsidR="00733E9D" w:rsidRPr="00DD2710" w:rsidRDefault="00733E9D" w:rsidP="00B01480">
            <w:pPr>
              <w:pStyle w:val="Heading1"/>
              <w:spacing w:before="75" w:line="360" w:lineRule="auto"/>
              <w:jc w:val="center"/>
              <w:rPr>
                <w:rFonts w:ascii="Cambria" w:hAnsi="Cambria" w:cstheme="minorHAnsi"/>
                <w:b/>
                <w:bCs/>
                <w:color w:val="auto"/>
                <w:sz w:val="24"/>
                <w:szCs w:val="24"/>
              </w:rPr>
            </w:pPr>
            <w:r w:rsidRPr="00DD2710">
              <w:rPr>
                <w:rFonts w:ascii="Cambria" w:hAnsi="Cambria" w:cstheme="minorHAnsi"/>
                <w:b/>
                <w:bCs/>
                <w:color w:val="auto"/>
                <w:sz w:val="24"/>
                <w:szCs w:val="24"/>
              </w:rPr>
              <w:t>RJ Cable</w:t>
            </w:r>
          </w:p>
          <w:p w14:paraId="37B52AC1" w14:textId="77777777" w:rsidR="00733E9D" w:rsidRPr="00DD2710" w:rsidRDefault="00733E9D" w:rsidP="00B01480">
            <w:pPr>
              <w:pStyle w:val="NormalWeb"/>
              <w:spacing w:line="360" w:lineRule="auto"/>
              <w:jc w:val="both"/>
              <w:rPr>
                <w:rFonts w:ascii="Cambria" w:hAnsi="Cambria" w:cstheme="minorHAnsi"/>
              </w:rPr>
            </w:pPr>
            <w:r w:rsidRPr="00DD2710">
              <w:rPr>
                <w:rFonts w:ascii="Cambria" w:hAnsi="Cambria" w:cstheme="minorHAnsi"/>
              </w:rPr>
              <w:t>RJ abbreviated for the </w:t>
            </w:r>
            <w:r w:rsidRPr="00DD2710">
              <w:rPr>
                <w:rStyle w:val="Strong"/>
                <w:rFonts w:ascii="Cambria" w:eastAsia="Calibri" w:hAnsi="Cambria" w:cstheme="minorHAnsi"/>
              </w:rPr>
              <w:t>Registered Jack</w:t>
            </w:r>
            <w:r w:rsidRPr="00DD2710">
              <w:rPr>
                <w:rFonts w:ascii="Cambria" w:hAnsi="Cambria" w:cstheme="minorHAnsi"/>
              </w:rPr>
              <w:t>. It used as a medium in telecommunications or network interface. It enables network devices to connect voice and data equipment. It is mainly used to connect different types of data equipment and telecommunication media to take services offered by the local services provider to exchange data for longer distances and shorter exchange carriers. These RJ cables are categorised on the basis of structure and functions, such as size, PIN number, and their reliability on different devices.</w:t>
            </w:r>
          </w:p>
          <w:p w14:paraId="3C4F622E" w14:textId="77777777" w:rsidR="00733E9D" w:rsidRPr="00DD2710" w:rsidRDefault="00733E9D" w:rsidP="00B01480">
            <w:pPr>
              <w:pStyle w:val="NormalWeb"/>
              <w:spacing w:line="360" w:lineRule="auto"/>
              <w:jc w:val="both"/>
              <w:rPr>
                <w:rFonts w:ascii="Cambria" w:hAnsi="Cambria" w:cstheme="minorHAnsi"/>
              </w:rPr>
            </w:pPr>
          </w:p>
          <w:p w14:paraId="3C3607A7" w14:textId="77777777" w:rsidR="00733E9D" w:rsidRPr="00DD2710" w:rsidRDefault="00733E9D" w:rsidP="00B01480">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Types of RJ</w:t>
            </w:r>
          </w:p>
          <w:p w14:paraId="7FD06DD4" w14:textId="77777777" w:rsidR="00733E9D" w:rsidRPr="00DD2710" w:rsidRDefault="00733E9D" w:rsidP="00B01480">
            <w:pPr>
              <w:pStyle w:val="NormalWeb"/>
              <w:spacing w:line="360" w:lineRule="auto"/>
              <w:rPr>
                <w:rFonts w:ascii="Cambria" w:hAnsi="Cambria" w:cstheme="minorHAnsi"/>
              </w:rPr>
            </w:pPr>
            <w:r w:rsidRPr="00DD2710">
              <w:rPr>
                <w:rFonts w:ascii="Cambria" w:hAnsi="Cambria" w:cstheme="minorHAnsi"/>
              </w:rPr>
              <w:t>There are following types of RJ cable used in telephone line and to connect and share data among the connected systems.</w:t>
            </w:r>
          </w:p>
          <w:p w14:paraId="7A1247E3"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RJ11</w:t>
            </w:r>
          </w:p>
          <w:p w14:paraId="2A5CC2A2"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RJ11-W</w:t>
            </w:r>
          </w:p>
          <w:p w14:paraId="43A37B5F"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RJ14</w:t>
            </w:r>
          </w:p>
          <w:p w14:paraId="71C0C007"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RJ21RJ25</w:t>
            </w:r>
          </w:p>
          <w:p w14:paraId="0A93C88E"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RJ45</w:t>
            </w:r>
          </w:p>
          <w:p w14:paraId="6281946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RJ48</w:t>
            </w:r>
          </w:p>
          <w:p w14:paraId="202607D6"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RJ61</w:t>
            </w:r>
          </w:p>
          <w:p w14:paraId="5DAF8674" w14:textId="77777777" w:rsidR="00733E9D" w:rsidRPr="00DD2710" w:rsidRDefault="00733E9D" w:rsidP="00B01480">
            <w:pPr>
              <w:shd w:val="clear" w:color="auto" w:fill="FFFFFF"/>
              <w:spacing w:before="60" w:after="100" w:afterAutospacing="1" w:line="360" w:lineRule="auto"/>
              <w:jc w:val="both"/>
              <w:rPr>
                <w:rFonts w:ascii="Cambria" w:hAnsi="Cambria" w:cstheme="minorHAnsi"/>
                <w:sz w:val="24"/>
                <w:szCs w:val="24"/>
              </w:rPr>
            </w:pPr>
          </w:p>
          <w:p w14:paraId="6E0751DD"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RJ11</w:t>
            </w:r>
          </w:p>
          <w:p w14:paraId="29DC832C"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stands for the Registered Jack11, containing a four-wire or six-wire telephone-type connector to connect telephones to wall plates. However, it supports up to six-wire; most of the old wired telephone lines use twisted-pair cables with four wires to connect to ISPs (Internet Service providers).</w:t>
            </w:r>
          </w:p>
          <w:p w14:paraId="0BA0FA71" w14:textId="77777777" w:rsidR="00733E9D" w:rsidRPr="00DD2710" w:rsidRDefault="00733E9D" w:rsidP="00B01480">
            <w:pPr>
              <w:shd w:val="clear" w:color="auto" w:fill="FFFFFF"/>
              <w:spacing w:before="60" w:after="100" w:afterAutospacing="1" w:line="360" w:lineRule="auto"/>
              <w:ind w:left="720"/>
              <w:jc w:val="center"/>
              <w:rPr>
                <w:rFonts w:ascii="Cambria" w:eastAsia="Times New Roman" w:hAnsi="Cambria" w:cstheme="minorHAnsi"/>
                <w:kern w:val="0"/>
                <w:sz w:val="24"/>
                <w:szCs w:val="24"/>
                <w:lang w:val="en-US"/>
                <w14:ligatures w14:val="none"/>
              </w:rPr>
            </w:pPr>
            <w:r w:rsidRPr="00DD2710">
              <w:rPr>
                <w:rFonts w:ascii="Cambria" w:hAnsi="Cambria" w:cstheme="minorHAnsi"/>
                <w:noProof/>
                <w:sz w:val="24"/>
                <w:szCs w:val="24"/>
              </w:rPr>
              <w:drawing>
                <wp:inline distT="0" distB="0" distL="0" distR="0" wp14:anchorId="0D8A5CDD" wp14:editId="53F41853">
                  <wp:extent cx="2893490" cy="2636520"/>
                  <wp:effectExtent l="0" t="0" r="2540" b="0"/>
                  <wp:docPr id="618275336" name="Picture 618275336" descr="RJ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J Cable"/>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898992" cy="2641533"/>
                          </a:xfrm>
                          <a:prstGeom prst="rect">
                            <a:avLst/>
                          </a:prstGeom>
                          <a:noFill/>
                          <a:ln>
                            <a:noFill/>
                          </a:ln>
                        </pic:spPr>
                      </pic:pic>
                    </a:graphicData>
                  </a:graphic>
                </wp:inline>
              </w:drawing>
            </w:r>
          </w:p>
          <w:p w14:paraId="39B47128"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RJ11-W</w:t>
            </w:r>
          </w:p>
          <w:p w14:paraId="5A65D688"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the RJ11-W, where the W denotes the wall mount. It is an extended version of the RJ11. It is used to create bridge connections to the telephone lines with various wall mount functionalities.</w:t>
            </w:r>
          </w:p>
          <w:p w14:paraId="0FE418CB" w14:textId="77777777" w:rsidR="00733E9D" w:rsidRPr="00DD2710" w:rsidRDefault="00733E9D" w:rsidP="00B01480">
            <w:pPr>
              <w:pStyle w:val="Heading3"/>
              <w:shd w:val="clear" w:color="auto" w:fill="FFFFFF"/>
              <w:spacing w:line="360" w:lineRule="auto"/>
              <w:jc w:val="center"/>
              <w:rPr>
                <w:rFonts w:ascii="Cambria" w:hAnsi="Cambria" w:cstheme="minorHAnsi"/>
                <w:b w:val="0"/>
                <w:bCs/>
                <w:sz w:val="24"/>
                <w:szCs w:val="24"/>
              </w:rPr>
            </w:pPr>
            <w:r w:rsidRPr="00DD2710">
              <w:rPr>
                <w:rFonts w:ascii="Cambria" w:eastAsia="Times New Roman" w:hAnsi="Cambria" w:cstheme="minorHAnsi"/>
                <w:noProof/>
                <w:sz w:val="24"/>
                <w:szCs w:val="24"/>
                <w:lang w:val="en-US"/>
              </w:rPr>
              <w:drawing>
                <wp:inline distT="0" distB="0" distL="0" distR="0" wp14:anchorId="3271BE60" wp14:editId="7B4587DB">
                  <wp:extent cx="2636520" cy="22359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641668" cy="2240338"/>
                          </a:xfrm>
                          <a:prstGeom prst="rect">
                            <a:avLst/>
                          </a:prstGeom>
                        </pic:spPr>
                      </pic:pic>
                    </a:graphicData>
                  </a:graphic>
                </wp:inline>
              </w:drawing>
            </w:r>
          </w:p>
          <w:p w14:paraId="3C97E11D"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RJ14</w:t>
            </w:r>
          </w:p>
          <w:p w14:paraId="29A3E64F"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standard connector that uses 6P4C, i.e., six positions, four contacts modular connector. It is similar to RJ11 except that it uses two telephone cable lines and can be used as a modem connector in a computer.</w:t>
            </w:r>
          </w:p>
          <w:p w14:paraId="689D527A" w14:textId="4C764C09" w:rsidR="00733E9D" w:rsidRPr="00DD2710" w:rsidRDefault="00733E9D" w:rsidP="00B0148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559A7760" wp14:editId="55B12A75">
                  <wp:extent cx="2026920" cy="1905305"/>
                  <wp:effectExtent l="0" t="0" r="0" b="0"/>
                  <wp:docPr id="524392808" name="Picture 524392808" descr="RJ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J Cable"/>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034698" cy="1912616"/>
                          </a:xfrm>
                          <a:prstGeom prst="rect">
                            <a:avLst/>
                          </a:prstGeom>
                          <a:noFill/>
                          <a:ln>
                            <a:noFill/>
                          </a:ln>
                        </pic:spPr>
                      </pic:pic>
                    </a:graphicData>
                  </a:graphic>
                </wp:inline>
              </w:drawing>
            </w:r>
          </w:p>
          <w:p w14:paraId="7671FFF0"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RJ21</w:t>
            </w:r>
          </w:p>
          <w:p w14:paraId="0E74906D"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registered jack 21 designed with 50 conductors in such a way that it can handle 25 telephone lines simultaneously. It is mostly used in wide networks to operate in an organization with multiple switches and devices.</w:t>
            </w:r>
          </w:p>
          <w:p w14:paraId="28D5715A" w14:textId="77777777" w:rsidR="00733E9D" w:rsidRPr="00DD2710" w:rsidRDefault="00733E9D" w:rsidP="00B01480">
            <w:pPr>
              <w:pStyle w:val="Heading3"/>
              <w:shd w:val="clear" w:color="auto" w:fill="FFFFFF"/>
              <w:spacing w:line="360" w:lineRule="auto"/>
              <w:jc w:val="both"/>
              <w:rPr>
                <w:rFonts w:ascii="Cambria" w:hAnsi="Cambria" w:cstheme="minorHAnsi"/>
                <w:b w:val="0"/>
                <w:bCs/>
                <w:sz w:val="24"/>
                <w:szCs w:val="24"/>
              </w:rPr>
            </w:pPr>
            <w:r w:rsidRPr="00DD2710">
              <w:rPr>
                <w:rFonts w:ascii="Cambria" w:hAnsi="Cambria" w:cstheme="minorHAnsi"/>
                <w:bCs/>
                <w:sz w:val="24"/>
                <w:szCs w:val="24"/>
              </w:rPr>
              <w:t>RJ25</w:t>
            </w:r>
          </w:p>
          <w:p w14:paraId="1F6A55AD"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standard connector RJ25 that uses a 6P6C, six positions, six contacts modular connector. These modular plugs are used to connect three lines of telephone cable connectors.</w:t>
            </w:r>
          </w:p>
          <w:p w14:paraId="4D65885E" w14:textId="77777777" w:rsidR="00733E9D" w:rsidRPr="00DD2710" w:rsidRDefault="00733E9D" w:rsidP="00B0148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0A116265" wp14:editId="1DC2512C">
                  <wp:extent cx="2087880" cy="1347819"/>
                  <wp:effectExtent l="0" t="0" r="7620" b="5080"/>
                  <wp:docPr id="30" name="Picture 30" descr="RJ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J Cable"/>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094592" cy="1352152"/>
                          </a:xfrm>
                          <a:prstGeom prst="rect">
                            <a:avLst/>
                          </a:prstGeom>
                          <a:noFill/>
                          <a:ln>
                            <a:noFill/>
                          </a:ln>
                        </pic:spPr>
                      </pic:pic>
                    </a:graphicData>
                  </a:graphic>
                </wp:inline>
              </w:drawing>
            </w:r>
          </w:p>
          <w:p w14:paraId="4B2D52AB"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RJ45</w:t>
            </w:r>
          </w:p>
          <w:p w14:paraId="24C93FC4" w14:textId="77777777" w:rsidR="00733E9D" w:rsidRPr="00DD2710" w:rsidRDefault="00733E9D"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 widely used type of registered jack connector in Ethernet cables or network devices. It is similar to the telephone jack or connector for sharing the data over the local area network. The shape of RJ45 cable or Ethernet cable is wider than the telephone jack or RJ11, 14, 21 and 25. It is used to create a connection with both shielded twisted pair (STP) and unshielded twisted pair (UTP) cabling in the star topology of the Ethernet network. RJ45 connectors are usually with 8P8C that means eight positions, eight contacts modular connectors with separate twisted pair for connecting computer and telephone lines, wall plates, patch panels and other networking devices.</w:t>
            </w:r>
          </w:p>
          <w:p w14:paraId="57A00D48" w14:textId="77777777" w:rsidR="00733E9D" w:rsidRPr="00DD2710" w:rsidRDefault="00733E9D" w:rsidP="00B0148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716CADDC" wp14:editId="52AF68BE">
                  <wp:extent cx="2590800" cy="2205441"/>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593751" cy="2207953"/>
                          </a:xfrm>
                          <a:prstGeom prst="rect">
                            <a:avLst/>
                          </a:prstGeom>
                        </pic:spPr>
                      </pic:pic>
                    </a:graphicData>
                  </a:graphic>
                </wp:inline>
              </w:drawing>
            </w:r>
          </w:p>
          <w:p w14:paraId="322A5D25"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RJ48</w:t>
            </w:r>
          </w:p>
          <w:p w14:paraId="398DA7DF" w14:textId="39253962"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It is a type of registered jack connector that uses a twisted wire pair of cables and an eight-pin modular jack for data communication interfaces. The RJ48 uses the same type of plug and socket as we used in the RJ45 connector, but the RJ48 uses a different type of pin-out, where one pair of pins is used to transmit the signal, another pair of pins is used for receiving the signal, another pair of pins is used for draining the signal, and one more pair of pins is left unused. The RJ48 cable is divided into three parts such as the RJ48-C, used for a surface mount like T1 lines and requires 1, 2, 4, and 5 pins. The RJ48-S uses 56 kbps for digital lines of wall mount that use pins 1, 2, 7, and 8. The RJ48-X is used for complex troubleshooting jack requiring 1, 2, 4 and 5 pins.</w:t>
            </w:r>
          </w:p>
          <w:p w14:paraId="0A6DE4FD" w14:textId="77777777" w:rsidR="00733E9D" w:rsidRPr="00DD2710" w:rsidRDefault="00733E9D" w:rsidP="00B0148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279F2D08" wp14:editId="42F7D7F9">
                  <wp:extent cx="2655192" cy="2529840"/>
                  <wp:effectExtent l="0" t="0" r="0" b="3810"/>
                  <wp:docPr id="33" name="Picture 33" descr="RJ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J Cable"/>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64170" cy="2538394"/>
                          </a:xfrm>
                          <a:prstGeom prst="rect">
                            <a:avLst/>
                          </a:prstGeom>
                          <a:noFill/>
                          <a:ln>
                            <a:noFill/>
                          </a:ln>
                        </pic:spPr>
                      </pic:pic>
                    </a:graphicData>
                  </a:graphic>
                </wp:inline>
              </w:drawing>
            </w:r>
            <w:r w:rsidRPr="00DD2710">
              <w:rPr>
                <w:rFonts w:ascii="Cambria" w:eastAsia="Times New Roman" w:hAnsi="Cambria" w:cstheme="minorHAnsi"/>
                <w:noProof/>
                <w:kern w:val="0"/>
                <w:sz w:val="24"/>
                <w:szCs w:val="24"/>
                <w:lang w:val="en-US"/>
                <w14:ligatures w14:val="none"/>
              </w:rPr>
              <mc:AlternateContent>
                <mc:Choice Requires="wps">
                  <w:drawing>
                    <wp:inline distT="0" distB="0" distL="0" distR="0" wp14:anchorId="3805A4A5" wp14:editId="4B8A2D06">
                      <wp:extent cx="304800" cy="304800"/>
                      <wp:effectExtent l="0" t="0" r="0" b="0"/>
                      <wp:docPr id="31" name="Rectangle 31" descr="RJ C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D9415" id="Rectangle 31" o:spid="_x0000_s1026" alt="RJ C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296DC" w14:textId="77777777" w:rsidR="00B01480" w:rsidRPr="00DD2710" w:rsidRDefault="00B01480" w:rsidP="00B01480">
            <w:pPr>
              <w:spacing w:line="360" w:lineRule="auto"/>
              <w:jc w:val="center"/>
              <w:rPr>
                <w:rFonts w:ascii="Cambria" w:hAnsi="Cambria" w:cstheme="minorHAnsi"/>
                <w:sz w:val="24"/>
                <w:szCs w:val="24"/>
              </w:rPr>
            </w:pPr>
          </w:p>
          <w:p w14:paraId="34F6829F" w14:textId="77777777" w:rsidR="00733E9D" w:rsidRPr="00DD2710" w:rsidRDefault="00733E9D" w:rsidP="00B01480">
            <w:pPr>
              <w:pStyle w:val="Heading3"/>
              <w:spacing w:line="360" w:lineRule="auto"/>
              <w:rPr>
                <w:rFonts w:ascii="Cambria" w:hAnsi="Cambria" w:cstheme="minorHAnsi"/>
                <w:sz w:val="24"/>
                <w:szCs w:val="24"/>
              </w:rPr>
            </w:pPr>
            <w:r w:rsidRPr="00DD2710">
              <w:rPr>
                <w:rFonts w:ascii="Cambria" w:hAnsi="Cambria" w:cstheme="minorHAnsi"/>
                <w:bCs/>
                <w:sz w:val="24"/>
                <w:szCs w:val="24"/>
              </w:rPr>
              <w:t>RJ61</w:t>
            </w:r>
          </w:p>
          <w:p w14:paraId="6FFDD6E4" w14:textId="77777777" w:rsidR="00733E9D" w:rsidRPr="00DD2710" w:rsidRDefault="00733E9D" w:rsidP="00B01480">
            <w:pPr>
              <w:pStyle w:val="NormalWeb"/>
              <w:spacing w:line="360" w:lineRule="auto"/>
              <w:rPr>
                <w:rFonts w:ascii="Cambria" w:hAnsi="Cambria" w:cstheme="minorHAnsi"/>
              </w:rPr>
            </w:pPr>
            <w:r w:rsidRPr="00DD2710">
              <w:rPr>
                <w:rFonts w:ascii="Cambria" w:hAnsi="Cambria" w:cstheme="minorHAnsi"/>
              </w:rPr>
              <w:t>It is the same as RJ11, but it uses 8P8C connector that means it has eight positions and eight conductors modular to connect with twisted-pair cables in the network devices.</w:t>
            </w:r>
          </w:p>
          <w:p w14:paraId="7829CD74"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RJ45 and RJ11</w:t>
            </w:r>
          </w:p>
          <w:tbl>
            <w:tblPr>
              <w:tblW w:w="802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36"/>
              <w:gridCol w:w="3181"/>
              <w:gridCol w:w="3211"/>
            </w:tblGrid>
            <w:tr w:rsidR="00733E9D" w:rsidRPr="00DD2710" w14:paraId="66ADC867" w14:textId="77777777" w:rsidTr="00B01480">
              <w:trPr>
                <w:trHeight w:val="580"/>
              </w:trPr>
              <w:tc>
                <w:tcPr>
                  <w:tcW w:w="1636" w:type="dxa"/>
                  <w:shd w:val="clear" w:color="auto" w:fill="C7CCBE"/>
                  <w:tcMar>
                    <w:top w:w="180" w:type="dxa"/>
                    <w:left w:w="180" w:type="dxa"/>
                    <w:bottom w:w="180" w:type="dxa"/>
                    <w:right w:w="180" w:type="dxa"/>
                  </w:tcMar>
                  <w:hideMark/>
                </w:tcPr>
                <w:p w14:paraId="76BBD93E" w14:textId="77777777" w:rsidR="00733E9D" w:rsidRPr="00DD2710" w:rsidRDefault="00733E9D" w:rsidP="00B01480">
                  <w:pPr>
                    <w:spacing w:line="360" w:lineRule="auto"/>
                    <w:rPr>
                      <w:rFonts w:ascii="Cambria" w:hAnsi="Cambria" w:cstheme="minorHAnsi"/>
                      <w:b/>
                      <w:bCs/>
                      <w:sz w:val="24"/>
                      <w:szCs w:val="24"/>
                    </w:rPr>
                  </w:pPr>
                  <w:r w:rsidRPr="00DD2710">
                    <w:rPr>
                      <w:rFonts w:ascii="Cambria" w:hAnsi="Cambria" w:cstheme="minorHAnsi"/>
                      <w:b/>
                      <w:bCs/>
                      <w:sz w:val="24"/>
                      <w:szCs w:val="24"/>
                    </w:rPr>
                    <w:t>Key Differences</w:t>
                  </w:r>
                </w:p>
              </w:tc>
              <w:tc>
                <w:tcPr>
                  <w:tcW w:w="3181" w:type="dxa"/>
                  <w:shd w:val="clear" w:color="auto" w:fill="C7CCBE"/>
                  <w:tcMar>
                    <w:top w:w="180" w:type="dxa"/>
                    <w:left w:w="180" w:type="dxa"/>
                    <w:bottom w:w="180" w:type="dxa"/>
                    <w:right w:w="180" w:type="dxa"/>
                  </w:tcMar>
                  <w:hideMark/>
                </w:tcPr>
                <w:p w14:paraId="1F8A1457" w14:textId="77777777" w:rsidR="00733E9D" w:rsidRPr="00DD2710" w:rsidRDefault="00733E9D" w:rsidP="00B01480">
                  <w:pPr>
                    <w:spacing w:line="360" w:lineRule="auto"/>
                    <w:rPr>
                      <w:rFonts w:ascii="Cambria" w:hAnsi="Cambria" w:cstheme="minorHAnsi"/>
                      <w:b/>
                      <w:bCs/>
                      <w:sz w:val="24"/>
                      <w:szCs w:val="24"/>
                    </w:rPr>
                  </w:pPr>
                  <w:r w:rsidRPr="00DD2710">
                    <w:rPr>
                      <w:rFonts w:ascii="Cambria" w:hAnsi="Cambria" w:cstheme="minorHAnsi"/>
                      <w:b/>
                      <w:bCs/>
                      <w:sz w:val="24"/>
                      <w:szCs w:val="24"/>
                    </w:rPr>
                    <w:t>RJ45</w:t>
                  </w:r>
                </w:p>
              </w:tc>
              <w:tc>
                <w:tcPr>
                  <w:tcW w:w="3211" w:type="dxa"/>
                  <w:shd w:val="clear" w:color="auto" w:fill="C7CCBE"/>
                  <w:tcMar>
                    <w:top w:w="180" w:type="dxa"/>
                    <w:left w:w="180" w:type="dxa"/>
                    <w:bottom w:w="180" w:type="dxa"/>
                    <w:right w:w="180" w:type="dxa"/>
                  </w:tcMar>
                  <w:hideMark/>
                </w:tcPr>
                <w:p w14:paraId="0F3B07FA" w14:textId="77777777" w:rsidR="00733E9D" w:rsidRPr="00DD2710" w:rsidRDefault="00733E9D" w:rsidP="00B01480">
                  <w:pPr>
                    <w:spacing w:line="360" w:lineRule="auto"/>
                    <w:rPr>
                      <w:rFonts w:ascii="Cambria" w:hAnsi="Cambria" w:cstheme="minorHAnsi"/>
                      <w:b/>
                      <w:bCs/>
                      <w:sz w:val="24"/>
                      <w:szCs w:val="24"/>
                    </w:rPr>
                  </w:pPr>
                  <w:r w:rsidRPr="00DD2710">
                    <w:rPr>
                      <w:rFonts w:ascii="Cambria" w:hAnsi="Cambria" w:cstheme="minorHAnsi"/>
                      <w:b/>
                      <w:bCs/>
                      <w:sz w:val="24"/>
                      <w:szCs w:val="24"/>
                    </w:rPr>
                    <w:t>RJ11</w:t>
                  </w:r>
                </w:p>
              </w:tc>
            </w:tr>
            <w:tr w:rsidR="00733E9D" w:rsidRPr="00DD2710" w14:paraId="61CD6CD6" w14:textId="77777777" w:rsidTr="00B01480">
              <w:trPr>
                <w:trHeight w:val="580"/>
              </w:trPr>
              <w:tc>
                <w:tcPr>
                  <w:tcW w:w="16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EDF54E" w14:textId="77777777" w:rsidR="00733E9D" w:rsidRPr="00DD2710" w:rsidRDefault="00733E9D" w:rsidP="00B01480">
                  <w:pPr>
                    <w:spacing w:line="360" w:lineRule="auto"/>
                    <w:jc w:val="both"/>
                    <w:rPr>
                      <w:rFonts w:ascii="Cambria" w:hAnsi="Cambria" w:cstheme="minorHAnsi"/>
                      <w:sz w:val="24"/>
                      <w:szCs w:val="24"/>
                    </w:rPr>
                  </w:pPr>
                  <w:r w:rsidRPr="00DD2710">
                    <w:rPr>
                      <w:rStyle w:val="Strong"/>
                      <w:rFonts w:ascii="Cambria" w:hAnsi="Cambria" w:cstheme="minorHAnsi"/>
                      <w:sz w:val="24"/>
                      <w:szCs w:val="24"/>
                    </w:rPr>
                    <w:t>Size</w:t>
                  </w:r>
                </w:p>
              </w:tc>
              <w:tc>
                <w:tcPr>
                  <w:tcW w:w="31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87BAA"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The size of the RJ45 cable is wider.</w:t>
                  </w:r>
                </w:p>
              </w:tc>
              <w:tc>
                <w:tcPr>
                  <w:tcW w:w="321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DD09CA"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The size of the RJ11 is smaller.</w:t>
                  </w:r>
                </w:p>
              </w:tc>
            </w:tr>
            <w:tr w:rsidR="00733E9D" w:rsidRPr="00DD2710" w14:paraId="1236CFAC" w14:textId="77777777" w:rsidTr="00B01480">
              <w:trPr>
                <w:trHeight w:val="563"/>
              </w:trPr>
              <w:tc>
                <w:tcPr>
                  <w:tcW w:w="16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D54182" w14:textId="77777777" w:rsidR="00733E9D" w:rsidRPr="00DD2710" w:rsidRDefault="00733E9D" w:rsidP="00B01480">
                  <w:pPr>
                    <w:spacing w:line="360" w:lineRule="auto"/>
                    <w:jc w:val="both"/>
                    <w:rPr>
                      <w:rFonts w:ascii="Cambria" w:hAnsi="Cambria" w:cstheme="minorHAnsi"/>
                      <w:sz w:val="24"/>
                      <w:szCs w:val="24"/>
                    </w:rPr>
                  </w:pPr>
                  <w:r w:rsidRPr="00DD2710">
                    <w:rPr>
                      <w:rStyle w:val="Strong"/>
                      <w:rFonts w:ascii="Cambria" w:hAnsi="Cambria" w:cstheme="minorHAnsi"/>
                      <w:sz w:val="24"/>
                      <w:szCs w:val="24"/>
                    </w:rPr>
                    <w:t>Connected wires</w:t>
                  </w:r>
                </w:p>
              </w:tc>
              <w:tc>
                <w:tcPr>
                  <w:tcW w:w="31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3EE40E"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has eight separate wires.</w:t>
                  </w:r>
                </w:p>
              </w:tc>
              <w:tc>
                <w:tcPr>
                  <w:tcW w:w="321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BFC007"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has four connected wires.</w:t>
                  </w:r>
                </w:p>
              </w:tc>
            </w:tr>
            <w:tr w:rsidR="00733E9D" w:rsidRPr="00DD2710" w14:paraId="73EBBF6D" w14:textId="77777777" w:rsidTr="00B01480">
              <w:trPr>
                <w:trHeight w:val="1006"/>
              </w:trPr>
              <w:tc>
                <w:tcPr>
                  <w:tcW w:w="16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C9A82A" w14:textId="77777777" w:rsidR="00733E9D" w:rsidRPr="00DD2710" w:rsidRDefault="00733E9D" w:rsidP="00B01480">
                  <w:pPr>
                    <w:spacing w:line="360" w:lineRule="auto"/>
                    <w:jc w:val="both"/>
                    <w:rPr>
                      <w:rFonts w:ascii="Cambria" w:hAnsi="Cambria" w:cstheme="minorHAnsi"/>
                      <w:sz w:val="24"/>
                      <w:szCs w:val="24"/>
                    </w:rPr>
                  </w:pPr>
                  <w:r w:rsidRPr="00DD2710">
                    <w:rPr>
                      <w:rStyle w:val="Strong"/>
                      <w:rFonts w:ascii="Cambria" w:hAnsi="Cambria" w:cstheme="minorHAnsi"/>
                      <w:sz w:val="24"/>
                      <w:szCs w:val="24"/>
                    </w:rPr>
                    <w:t>Usage</w:t>
                  </w:r>
                </w:p>
              </w:tc>
              <w:tc>
                <w:tcPr>
                  <w:tcW w:w="31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453350"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is used with Ethernet cable as well as telephone lines.</w:t>
                  </w:r>
                </w:p>
              </w:tc>
              <w:tc>
                <w:tcPr>
                  <w:tcW w:w="321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CE7F06"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is used in the telephone cable lines such as single, double or triple.</w:t>
                  </w:r>
                </w:p>
              </w:tc>
            </w:tr>
            <w:tr w:rsidR="00733E9D" w:rsidRPr="00DD2710" w14:paraId="29367666" w14:textId="77777777" w:rsidTr="00B01480">
              <w:trPr>
                <w:trHeight w:val="989"/>
              </w:trPr>
              <w:tc>
                <w:tcPr>
                  <w:tcW w:w="16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1BA5EB" w14:textId="77777777" w:rsidR="00733E9D" w:rsidRPr="00DD2710" w:rsidRDefault="00733E9D" w:rsidP="00B01480">
                  <w:pPr>
                    <w:spacing w:line="360" w:lineRule="auto"/>
                    <w:jc w:val="both"/>
                    <w:rPr>
                      <w:rFonts w:ascii="Cambria" w:hAnsi="Cambria" w:cstheme="minorHAnsi"/>
                      <w:sz w:val="24"/>
                      <w:szCs w:val="24"/>
                    </w:rPr>
                  </w:pPr>
                  <w:r w:rsidRPr="00DD2710">
                    <w:rPr>
                      <w:rStyle w:val="Strong"/>
                      <w:rFonts w:ascii="Cambria" w:hAnsi="Cambria" w:cstheme="minorHAnsi"/>
                      <w:sz w:val="24"/>
                      <w:szCs w:val="24"/>
                    </w:rPr>
                    <w:t>Supported Bandwidth</w:t>
                  </w:r>
                </w:p>
              </w:tc>
              <w:tc>
                <w:tcPr>
                  <w:tcW w:w="31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B902CF"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The transferring speed of data up to 10 Gbps over the Ethernet cable.</w:t>
                  </w:r>
                </w:p>
              </w:tc>
              <w:tc>
                <w:tcPr>
                  <w:tcW w:w="321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ADA242"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The transferring speed of the data in RJ11 is up to 24 Mbps.</w:t>
                  </w:r>
                </w:p>
              </w:tc>
            </w:tr>
            <w:tr w:rsidR="00733E9D" w:rsidRPr="00DD2710" w14:paraId="2B6420C2" w14:textId="77777777" w:rsidTr="00B01480">
              <w:trPr>
                <w:trHeight w:val="989"/>
              </w:trPr>
              <w:tc>
                <w:tcPr>
                  <w:tcW w:w="16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68F847" w14:textId="77777777" w:rsidR="00733E9D" w:rsidRPr="00DD2710" w:rsidRDefault="00733E9D" w:rsidP="00B01480">
                  <w:pPr>
                    <w:spacing w:line="360" w:lineRule="auto"/>
                    <w:jc w:val="both"/>
                    <w:rPr>
                      <w:rFonts w:ascii="Cambria" w:hAnsi="Cambria" w:cstheme="minorHAnsi"/>
                      <w:sz w:val="24"/>
                      <w:szCs w:val="24"/>
                    </w:rPr>
                  </w:pPr>
                  <w:r w:rsidRPr="00DD2710">
                    <w:rPr>
                      <w:rStyle w:val="Strong"/>
                      <w:rFonts w:ascii="Cambria" w:hAnsi="Cambria" w:cstheme="minorHAnsi"/>
                      <w:sz w:val="24"/>
                      <w:szCs w:val="24"/>
                    </w:rPr>
                    <w:t>Connector</w:t>
                  </w:r>
                </w:p>
              </w:tc>
              <w:tc>
                <w:tcPr>
                  <w:tcW w:w="31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0991BD"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uses an 8P8C connector, where eight positions eight contacts modular.</w:t>
                  </w:r>
                </w:p>
              </w:tc>
              <w:tc>
                <w:tcPr>
                  <w:tcW w:w="321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28C03F" w14:textId="77777777" w:rsidR="00733E9D" w:rsidRPr="00DD2710" w:rsidRDefault="00733E9D" w:rsidP="00B01480">
                  <w:pPr>
                    <w:spacing w:line="360" w:lineRule="auto"/>
                    <w:jc w:val="both"/>
                    <w:rPr>
                      <w:rFonts w:ascii="Cambria" w:hAnsi="Cambria" w:cstheme="minorHAnsi"/>
                      <w:sz w:val="24"/>
                      <w:szCs w:val="24"/>
                    </w:rPr>
                  </w:pPr>
                  <w:r w:rsidRPr="00DD2710">
                    <w:rPr>
                      <w:rFonts w:ascii="Cambria" w:hAnsi="Cambria" w:cstheme="minorHAnsi"/>
                      <w:sz w:val="24"/>
                      <w:szCs w:val="24"/>
                    </w:rPr>
                    <w:t>It uses a 6P4C connector, where six positions four contacts modular.</w:t>
                  </w:r>
                </w:p>
              </w:tc>
            </w:tr>
          </w:tbl>
          <w:p w14:paraId="3B496D4C"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Characteristics of the RJ Cable:</w:t>
            </w:r>
          </w:p>
          <w:p w14:paraId="0AF2C6A4"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work with configuring mounting surfaces for connecting voice and data equipment.</w:t>
            </w:r>
          </w:p>
          <w:p w14:paraId="1EBB46BD"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used with different telephone lines to share data over the registered jack connector.</w:t>
            </w:r>
          </w:p>
          <w:p w14:paraId="11958D3D"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There are many institutional academies, large organization, offices use RJ11, RJ12, RJ25, etc., because it can connect multiple telephone lines simultaneously.</w:t>
            </w:r>
          </w:p>
          <w:p w14:paraId="3158291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also used to connect multiple computers using the Ethernet cable to share data over the local area network.</w:t>
            </w:r>
          </w:p>
          <w:p w14:paraId="1E2C24BB"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connect to cross-connections for more than two systems.</w:t>
            </w:r>
          </w:p>
          <w:p w14:paraId="1E89CC36"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Advantages of the RJ Cable:</w:t>
            </w:r>
          </w:p>
          <w:p w14:paraId="276C08E3"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easy to install and configured with different devices.</w:t>
            </w:r>
          </w:p>
          <w:p w14:paraId="769DBB1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a reliable cable, and the connection speed with the telecommunication interface is high.</w:t>
            </w:r>
          </w:p>
          <w:p w14:paraId="1C1E4369"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Disadvantage of the RJ Cable:</w:t>
            </w:r>
          </w:p>
          <w:p w14:paraId="500CCA84"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only used for the shortest distance to connect with telecommunication devices.</w:t>
            </w:r>
          </w:p>
          <w:p w14:paraId="15C20CB6"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Today most devices are wireless, so the use of registered jacks is becoming obsolete.</w:t>
            </w:r>
          </w:p>
          <w:p w14:paraId="506E6507"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has the limited mobility of the wire.</w:t>
            </w:r>
          </w:p>
          <w:p w14:paraId="36269F40" w14:textId="77777777" w:rsidR="00733E9D" w:rsidRPr="00DD2710" w:rsidRDefault="00733E9D" w:rsidP="00B01480">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Difference between Connection-Oriented and Connectionless Service</w:t>
            </w:r>
          </w:p>
          <w:p w14:paraId="02B82EB3"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Data communication is a telecommunication network to send and receive data between two or more computers over the same or different network. There are two ways to establish a connection before sending data from one device to another, that are </w:t>
            </w:r>
            <w:r w:rsidRPr="00DD2710">
              <w:rPr>
                <w:rStyle w:val="Strong"/>
                <w:rFonts w:ascii="Cambria" w:eastAsia="Calibri" w:hAnsi="Cambria" w:cstheme="minorHAnsi"/>
              </w:rPr>
              <w:t>Connection-Oriented</w:t>
            </w:r>
            <w:r w:rsidRPr="00DD2710">
              <w:rPr>
                <w:rFonts w:ascii="Cambria" w:hAnsi="Cambria" w:cstheme="minorHAnsi"/>
              </w:rPr>
              <w:t> and </w:t>
            </w:r>
            <w:r w:rsidRPr="00DD2710">
              <w:rPr>
                <w:rStyle w:val="Strong"/>
                <w:rFonts w:ascii="Cambria" w:eastAsia="Calibri" w:hAnsi="Cambria" w:cstheme="minorHAnsi"/>
              </w:rPr>
              <w:t>Connectionless Service</w:t>
            </w:r>
            <w:r w:rsidRPr="00DD2710">
              <w:rPr>
                <w:rFonts w:ascii="Cambria" w:hAnsi="Cambria" w:cstheme="minorHAnsi"/>
              </w:rPr>
              <w:t>. Connection-oriented service involves the creation and termination of the connection for sending the data between two or more devices. In contrast, connectionless service does not require establishing any connection and termination process for transferring the data over a network.</w:t>
            </w:r>
          </w:p>
          <w:p w14:paraId="6EE43156"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Connection-Oriented Service</w:t>
            </w:r>
          </w:p>
          <w:p w14:paraId="4345A5CF"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A connection-oriented service is a network service that was designed and developed after the telephone system. A connection-oriented service is used to create an end to end connection between the sender and the receiver before transmitting the data over the same or different networks. In connection-oriented service, packets are transmitted to the receiver in the same order the sender has sent them. It uses a handshake method that creates a connection between the user and sender for transmitting the data over the network. Hence it is also known as a reliable network service.</w:t>
            </w:r>
          </w:p>
          <w:p w14:paraId="61F6C074" w14:textId="77777777" w:rsidR="00733E9D" w:rsidRPr="00DD2710" w:rsidRDefault="00733E9D" w:rsidP="00B0148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0EEE2C47" wp14:editId="0E19014E">
                  <wp:extent cx="3562350" cy="21564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574396" cy="2163752"/>
                          </a:xfrm>
                          <a:prstGeom prst="rect">
                            <a:avLst/>
                          </a:prstGeom>
                        </pic:spPr>
                      </pic:pic>
                    </a:graphicData>
                  </a:graphic>
                </wp:inline>
              </w:drawing>
            </w:r>
          </w:p>
          <w:p w14:paraId="5241FC34" w14:textId="77777777" w:rsidR="00733E9D" w:rsidRPr="00DD2710" w:rsidRDefault="00733E9D"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Suppose, a sender wants to send data to the receiver. Then, first, the sender sends a request packet to a receiver in the form of an </w:t>
            </w:r>
            <w:r w:rsidRPr="00DD2710">
              <w:rPr>
                <w:rFonts w:ascii="Cambria" w:eastAsia="Times New Roman" w:hAnsi="Cambria" w:cstheme="minorHAnsi"/>
                <w:b/>
                <w:bCs/>
                <w:kern w:val="0"/>
                <w:sz w:val="24"/>
                <w:szCs w:val="24"/>
                <w:lang w:val="en-US"/>
                <w14:ligatures w14:val="none"/>
              </w:rPr>
              <w:t>SYN</w:t>
            </w:r>
            <w:r w:rsidRPr="00DD2710">
              <w:rPr>
                <w:rFonts w:ascii="Cambria" w:eastAsia="Times New Roman" w:hAnsi="Cambria" w:cstheme="minorHAnsi"/>
                <w:kern w:val="0"/>
                <w:sz w:val="24"/>
                <w:szCs w:val="24"/>
                <w:lang w:val="en-US"/>
                <w14:ligatures w14:val="none"/>
              </w:rPr>
              <w:t> packet. After that, the receiver responds to the sender's request with an (SYN-ACK) signal/packets. That represents the confirmation is received by the receiver to start the communication between the sender and the receiver. Now a sender can send the message or data to the receiver.</w:t>
            </w:r>
          </w:p>
          <w:p w14:paraId="48753D78" w14:textId="77777777" w:rsidR="00733E9D" w:rsidRPr="00DD2710" w:rsidRDefault="00733E9D" w:rsidP="00B0148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Similarly, a receiver can respond or send the data to the sender in the form of packets. After successfully exchanging or transmitting data, a sender can terminate the connection by sending a signal to the receiver. In this way, we can say that it is a reliable network service.</w:t>
            </w:r>
          </w:p>
          <w:p w14:paraId="54C3F19E"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What is a TCP?</w:t>
            </w:r>
          </w:p>
          <w:p w14:paraId="7C19301C" w14:textId="77777777" w:rsidR="00733E9D" w:rsidRPr="00DD2710" w:rsidRDefault="00000000" w:rsidP="00B01480">
            <w:pPr>
              <w:pStyle w:val="NormalWeb"/>
              <w:shd w:val="clear" w:color="auto" w:fill="FFFFFF"/>
              <w:spacing w:line="360" w:lineRule="auto"/>
              <w:jc w:val="both"/>
              <w:rPr>
                <w:rFonts w:ascii="Cambria" w:hAnsi="Cambria" w:cstheme="minorHAnsi"/>
              </w:rPr>
            </w:pPr>
            <w:hyperlink r:id="rId191" w:history="1">
              <w:r w:rsidR="00733E9D" w:rsidRPr="00DD2710">
                <w:rPr>
                  <w:rStyle w:val="Hyperlink"/>
                  <w:rFonts w:ascii="Cambria" w:hAnsi="Cambria" w:cstheme="minorHAnsi"/>
                  <w:color w:val="auto"/>
                  <w:u w:val="none"/>
                </w:rPr>
                <w:t>TCP (Transmission Control Protocol)</w:t>
              </w:r>
            </w:hyperlink>
            <w:r w:rsidR="00733E9D" w:rsidRPr="00DD2710">
              <w:rPr>
                <w:rFonts w:ascii="Cambria" w:hAnsi="Cambria" w:cstheme="minorHAnsi"/>
              </w:rPr>
              <w:t> is a connection-oriented protocol that allows communication between two or more computer devices by establishing connections in the same or different networks. It is the most important protocol that uses </w:t>
            </w:r>
            <w:r w:rsidR="00733E9D" w:rsidRPr="00DD2710">
              <w:rPr>
                <w:rStyle w:val="Strong"/>
                <w:rFonts w:ascii="Cambria" w:eastAsia="Calibri" w:hAnsi="Cambria" w:cstheme="minorHAnsi"/>
              </w:rPr>
              <w:t>internet protocol</w:t>
            </w:r>
            <w:r w:rsidR="00733E9D" w:rsidRPr="00DD2710">
              <w:rPr>
                <w:rFonts w:ascii="Cambria" w:hAnsi="Cambria" w:cstheme="minorHAnsi"/>
              </w:rPr>
              <w:t> to transfer the data from one end to another. Hence, it is sometimes referred to as TCP/IP. It ensures that the connection is established and maintained until the data packet is transferring between the sender and receiver is complete.</w:t>
            </w:r>
          </w:p>
          <w:p w14:paraId="6D5789B8"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Connectionless Service</w:t>
            </w:r>
          </w:p>
          <w:p w14:paraId="524B593E"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A connection is similar to a </w:t>
            </w:r>
            <w:r w:rsidRPr="00DD2710">
              <w:rPr>
                <w:rStyle w:val="Strong"/>
                <w:rFonts w:ascii="Cambria" w:eastAsia="Calibri" w:hAnsi="Cambria" w:cstheme="minorHAnsi"/>
              </w:rPr>
              <w:t>postal system</w:t>
            </w:r>
            <w:r w:rsidRPr="00DD2710">
              <w:rPr>
                <w:rFonts w:ascii="Cambria" w:hAnsi="Cambria" w:cstheme="minorHAnsi"/>
              </w:rPr>
              <w:t>, in which each letter takes along different route paths from the source to the destination address. Connectionless service is used in the network system to transfer data from one end to another end without creating any connection. So it does not require establishing a connection before sending the data from the sender to the receiver. It is not a reliable network service because it does not guarantee the transfer of data packets to the receiver, and data packets can be received in any order to the receiver. Therefore we can say that the data packet does not follow a </w:t>
            </w:r>
            <w:r w:rsidRPr="00DD2710">
              <w:rPr>
                <w:rStyle w:val="Strong"/>
                <w:rFonts w:ascii="Cambria" w:eastAsia="Calibri" w:hAnsi="Cambria" w:cstheme="minorHAnsi"/>
              </w:rPr>
              <w:t>defined</w:t>
            </w:r>
            <w:r w:rsidRPr="00DD2710">
              <w:rPr>
                <w:rFonts w:ascii="Cambria" w:hAnsi="Cambria" w:cstheme="minorHAnsi"/>
              </w:rPr>
              <w:t> path. In connectionless service, the transmitted data packet is not received by the receiver due to network congestion, and the data may be lost.</w:t>
            </w:r>
          </w:p>
          <w:p w14:paraId="2FAB940A" w14:textId="77777777" w:rsidR="00733E9D" w:rsidRPr="00DD2710" w:rsidRDefault="00733E9D" w:rsidP="00B0148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4FAA30B3" wp14:editId="4F1B24CF">
                  <wp:extent cx="4077386" cy="3211286"/>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084094" cy="3216569"/>
                          </a:xfrm>
                          <a:prstGeom prst="rect">
                            <a:avLst/>
                          </a:prstGeom>
                        </pic:spPr>
                      </pic:pic>
                    </a:graphicData>
                  </a:graphic>
                </wp:inline>
              </w:drawing>
            </w:r>
          </w:p>
          <w:p w14:paraId="645B086A"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For example, a sender can directly send any data to the receiver without establishing any connection because it is a connectionless service. Data sent by the sender will be in the packet or data streams containing the receiver's address. In connectionless service, the data can be travelled and received in any order. However, it does not guarantee to transfer of the packets to the right destination.</w:t>
            </w:r>
          </w:p>
          <w:p w14:paraId="135EC0F9"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What is UDP?</w:t>
            </w:r>
          </w:p>
          <w:p w14:paraId="351DCA9A"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The </w:t>
            </w:r>
            <w:hyperlink r:id="rId193" w:history="1">
              <w:r w:rsidRPr="00DD2710">
                <w:rPr>
                  <w:rStyle w:val="Hyperlink"/>
                  <w:rFonts w:ascii="Cambria" w:hAnsi="Cambria" w:cstheme="minorHAnsi"/>
                  <w:color w:val="auto"/>
                  <w:u w:val="none"/>
                </w:rPr>
                <w:t>UDP (User Datagram Protocol)</w:t>
              </w:r>
            </w:hyperlink>
            <w:r w:rsidRPr="00DD2710">
              <w:rPr>
                <w:rFonts w:ascii="Cambria" w:hAnsi="Cambria" w:cstheme="minorHAnsi"/>
              </w:rPr>
              <w:t> is a connectionless protocol that allows communication between two or more devices without establishing any connection. In this protocol, a sender sends the data packets to the receiver that holds the destination address. A UDP does not ensure to deliver the data packets to the correct destination, and it does not generate any acknowledgment about the sender's data. Similarly, it does not acknowledge the receiver about the data. Hence, it is an unreliable protocol.</w:t>
            </w:r>
          </w:p>
          <w:p w14:paraId="52F24DFC"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Connection-Oriented vs Connectionless Service</w:t>
            </w:r>
          </w:p>
          <w:tbl>
            <w:tblPr>
              <w:tblW w:w="8063"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07"/>
              <w:gridCol w:w="1620"/>
              <w:gridCol w:w="2700"/>
              <w:gridCol w:w="2836"/>
            </w:tblGrid>
            <w:tr w:rsidR="00733E9D" w:rsidRPr="00DD2710" w14:paraId="144F2856" w14:textId="77777777" w:rsidTr="00F05B40">
              <w:trPr>
                <w:trHeight w:val="847"/>
              </w:trPr>
              <w:tc>
                <w:tcPr>
                  <w:tcW w:w="907" w:type="dxa"/>
                  <w:shd w:val="clear" w:color="auto" w:fill="C7CCBE"/>
                  <w:tcMar>
                    <w:top w:w="180" w:type="dxa"/>
                    <w:left w:w="180" w:type="dxa"/>
                    <w:bottom w:w="180" w:type="dxa"/>
                    <w:right w:w="180" w:type="dxa"/>
                  </w:tcMar>
                  <w:hideMark/>
                </w:tcPr>
                <w:p w14:paraId="34A6A6CC" w14:textId="77777777" w:rsidR="00733E9D" w:rsidRPr="00DD2710" w:rsidRDefault="00733E9D" w:rsidP="00F05B40">
                  <w:pPr>
                    <w:spacing w:after="0" w:line="24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 No</w:t>
                  </w:r>
                </w:p>
              </w:tc>
              <w:tc>
                <w:tcPr>
                  <w:tcW w:w="1620" w:type="dxa"/>
                  <w:shd w:val="clear" w:color="auto" w:fill="C7CCBE"/>
                  <w:tcMar>
                    <w:top w:w="180" w:type="dxa"/>
                    <w:left w:w="180" w:type="dxa"/>
                    <w:bottom w:w="180" w:type="dxa"/>
                    <w:right w:w="180" w:type="dxa"/>
                  </w:tcMar>
                  <w:hideMark/>
                </w:tcPr>
                <w:p w14:paraId="7859A950" w14:textId="77777777" w:rsidR="00733E9D" w:rsidRPr="00DD2710" w:rsidRDefault="00733E9D" w:rsidP="00F05B40">
                  <w:pPr>
                    <w:spacing w:after="0" w:line="24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Comparison Parameter</w:t>
                  </w:r>
                </w:p>
              </w:tc>
              <w:tc>
                <w:tcPr>
                  <w:tcW w:w="2700" w:type="dxa"/>
                  <w:shd w:val="clear" w:color="auto" w:fill="C7CCBE"/>
                  <w:tcMar>
                    <w:top w:w="180" w:type="dxa"/>
                    <w:left w:w="180" w:type="dxa"/>
                    <w:bottom w:w="180" w:type="dxa"/>
                    <w:right w:w="180" w:type="dxa"/>
                  </w:tcMar>
                  <w:hideMark/>
                </w:tcPr>
                <w:p w14:paraId="22C14DA9" w14:textId="77777777" w:rsidR="00733E9D" w:rsidRPr="00DD2710" w:rsidRDefault="00733E9D" w:rsidP="00F05B40">
                  <w:pPr>
                    <w:spacing w:after="0" w:line="24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Connection-oriented Service</w:t>
                  </w:r>
                </w:p>
              </w:tc>
              <w:tc>
                <w:tcPr>
                  <w:tcW w:w="2836" w:type="dxa"/>
                  <w:shd w:val="clear" w:color="auto" w:fill="C7CCBE"/>
                  <w:tcMar>
                    <w:top w:w="180" w:type="dxa"/>
                    <w:left w:w="180" w:type="dxa"/>
                    <w:bottom w:w="180" w:type="dxa"/>
                    <w:right w:w="180" w:type="dxa"/>
                  </w:tcMar>
                  <w:hideMark/>
                </w:tcPr>
                <w:p w14:paraId="6CCD1FF0" w14:textId="77777777" w:rsidR="00733E9D" w:rsidRPr="00DD2710" w:rsidRDefault="00733E9D" w:rsidP="00F05B40">
                  <w:pPr>
                    <w:spacing w:after="0" w:line="24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Connection Less Service</w:t>
                  </w:r>
                </w:p>
              </w:tc>
            </w:tr>
            <w:tr w:rsidR="00733E9D" w:rsidRPr="00DD2710" w14:paraId="528E05BD" w14:textId="77777777" w:rsidTr="00F05B40">
              <w:trPr>
                <w:trHeight w:val="847"/>
              </w:trPr>
              <w:tc>
                <w:tcPr>
                  <w:tcW w:w="9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CB1F51"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1.</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7D497A"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Related System</w:t>
                  </w:r>
                </w:p>
              </w:tc>
              <w:tc>
                <w:tcPr>
                  <w:tcW w:w="2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78D278"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designed and developed based on the telephone system.</w:t>
                  </w:r>
                </w:p>
              </w:tc>
              <w:tc>
                <w:tcPr>
                  <w:tcW w:w="28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2F16E4"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service based on the postal system.</w:t>
                  </w:r>
                </w:p>
              </w:tc>
            </w:tr>
            <w:tr w:rsidR="00733E9D" w:rsidRPr="00DD2710" w14:paraId="68679859" w14:textId="77777777" w:rsidTr="00F05B40">
              <w:trPr>
                <w:trHeight w:val="1711"/>
              </w:trPr>
              <w:tc>
                <w:tcPr>
                  <w:tcW w:w="9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7F067E"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2.</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28D9A6"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Definition</w:t>
                  </w:r>
                </w:p>
              </w:tc>
              <w:tc>
                <w:tcPr>
                  <w:tcW w:w="2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32B941"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used to create an end to end connection between the senders to the receiver before transmitting the data over the same or different network.</w:t>
                  </w:r>
                </w:p>
              </w:tc>
              <w:tc>
                <w:tcPr>
                  <w:tcW w:w="28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F9C781"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used to transfer the data packets between senders to the receiver without creating any connection.</w:t>
                  </w:r>
                </w:p>
              </w:tc>
            </w:tr>
            <w:tr w:rsidR="00733E9D" w:rsidRPr="00DD2710" w14:paraId="1A40B562" w14:textId="77777777" w:rsidTr="00F05B40">
              <w:trPr>
                <w:trHeight w:val="847"/>
              </w:trPr>
              <w:tc>
                <w:tcPr>
                  <w:tcW w:w="9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4C6B2A"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3.</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B82C7C"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Virtual path</w:t>
                  </w:r>
                </w:p>
              </w:tc>
              <w:tc>
                <w:tcPr>
                  <w:tcW w:w="2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8F5F0C"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creates a virtual path between the sender and the receiver.</w:t>
                  </w:r>
                </w:p>
              </w:tc>
              <w:tc>
                <w:tcPr>
                  <w:tcW w:w="28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3E2C93"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does not create any virtual connection or path between the sender and the receiver.</w:t>
                  </w:r>
                </w:p>
              </w:tc>
            </w:tr>
            <w:tr w:rsidR="00733E9D" w:rsidRPr="00DD2710" w14:paraId="77834540" w14:textId="77777777" w:rsidTr="00F05B40">
              <w:trPr>
                <w:trHeight w:val="847"/>
              </w:trPr>
              <w:tc>
                <w:tcPr>
                  <w:tcW w:w="9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7B29FF"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4.</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06FAB8"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Authentication</w:t>
                  </w:r>
                </w:p>
              </w:tc>
              <w:tc>
                <w:tcPr>
                  <w:tcW w:w="2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CD51F0"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requires authentication before transmitting the data packets to the receiver.</w:t>
                  </w:r>
                </w:p>
              </w:tc>
              <w:tc>
                <w:tcPr>
                  <w:tcW w:w="28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CD5002"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does not require authentication before transferring data packets.</w:t>
                  </w:r>
                </w:p>
              </w:tc>
            </w:tr>
            <w:tr w:rsidR="00733E9D" w:rsidRPr="00DD2710" w14:paraId="412072C3" w14:textId="77777777" w:rsidTr="00F05B40">
              <w:trPr>
                <w:trHeight w:val="847"/>
              </w:trPr>
              <w:tc>
                <w:tcPr>
                  <w:tcW w:w="9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049114"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5.</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E643E"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Data Packets Path</w:t>
                  </w:r>
                </w:p>
              </w:tc>
              <w:tc>
                <w:tcPr>
                  <w:tcW w:w="2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9845F0"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All data packets are received in the same order as those sent by the sender.</w:t>
                  </w:r>
                </w:p>
              </w:tc>
              <w:tc>
                <w:tcPr>
                  <w:tcW w:w="28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BFE77D"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Not all data packets are received in the same order as those sent by the sender.</w:t>
                  </w:r>
                </w:p>
              </w:tc>
            </w:tr>
            <w:tr w:rsidR="00733E9D" w:rsidRPr="00DD2710" w14:paraId="0A3AA519" w14:textId="77777777" w:rsidTr="00F05B40">
              <w:trPr>
                <w:trHeight w:val="847"/>
              </w:trPr>
              <w:tc>
                <w:tcPr>
                  <w:tcW w:w="9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F8034"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6.</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460ACE"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Bandwidth Requirement</w:t>
                  </w:r>
                </w:p>
              </w:tc>
              <w:tc>
                <w:tcPr>
                  <w:tcW w:w="2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19585A"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requires a higher bandwidth to transfer the data packets.</w:t>
                  </w:r>
                </w:p>
              </w:tc>
              <w:tc>
                <w:tcPr>
                  <w:tcW w:w="28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5F5487"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requires low bandwidth to transfer the data packets.</w:t>
                  </w:r>
                </w:p>
              </w:tc>
            </w:tr>
            <w:tr w:rsidR="00733E9D" w:rsidRPr="00DD2710" w14:paraId="429A0FFB" w14:textId="77777777" w:rsidTr="00F05B40">
              <w:trPr>
                <w:trHeight w:val="1694"/>
              </w:trPr>
              <w:tc>
                <w:tcPr>
                  <w:tcW w:w="9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DC72B2"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7.</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28DC7F"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Data Reliability</w:t>
                  </w:r>
                </w:p>
              </w:tc>
              <w:tc>
                <w:tcPr>
                  <w:tcW w:w="2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9FD912"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 more reliable connection service because it guarantees data packets transfer from one end to the other end with a connection.</w:t>
                  </w:r>
                </w:p>
              </w:tc>
              <w:tc>
                <w:tcPr>
                  <w:tcW w:w="28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572E5B"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not a reliable connection service because it does not guarantee the transfer of data packets from one end to another for establishing a connection.</w:t>
                  </w:r>
                </w:p>
              </w:tc>
            </w:tr>
            <w:tr w:rsidR="00733E9D" w:rsidRPr="00DD2710" w14:paraId="77AC3188" w14:textId="77777777" w:rsidTr="00F05B40">
              <w:trPr>
                <w:trHeight w:val="1280"/>
              </w:trPr>
              <w:tc>
                <w:tcPr>
                  <w:tcW w:w="9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63EF7E"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8.</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E79069"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Congestion</w:t>
                  </w:r>
                </w:p>
              </w:tc>
              <w:tc>
                <w:tcPr>
                  <w:tcW w:w="2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9BEB9A"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There is no congestion as it provides an end-to-end connection between sender and receiver during transmission of data.</w:t>
                  </w:r>
                </w:p>
              </w:tc>
              <w:tc>
                <w:tcPr>
                  <w:tcW w:w="28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AA5C85"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There may be congestion due to not providing an end-to-end connection between the source and receiver to transmit of data packets.</w:t>
                  </w:r>
                </w:p>
              </w:tc>
            </w:tr>
            <w:tr w:rsidR="00733E9D" w:rsidRPr="00DD2710" w14:paraId="5696C883" w14:textId="77777777" w:rsidTr="00F05B40">
              <w:trPr>
                <w:trHeight w:val="1280"/>
              </w:trPr>
              <w:tc>
                <w:tcPr>
                  <w:tcW w:w="9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F518BB"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9.</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C28E2F"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Examples</w:t>
                  </w:r>
                </w:p>
              </w:tc>
              <w:tc>
                <w:tcPr>
                  <w:tcW w:w="2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D56928"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Transmission Control Protocol (TCP) is an example of a connection-oriented service.</w:t>
                  </w:r>
                </w:p>
              </w:tc>
              <w:tc>
                <w:tcPr>
                  <w:tcW w:w="28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2FF354" w14:textId="77777777" w:rsidR="00733E9D" w:rsidRPr="00DD2710" w:rsidRDefault="00733E9D"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User Datagram Protocol (UDP), Internet Protocol (IP), and Internet Control Message Protocol (ICMP) a</w:t>
                  </w:r>
                </w:p>
              </w:tc>
            </w:tr>
          </w:tbl>
          <w:p w14:paraId="578A3270" w14:textId="77777777" w:rsidR="00F05B40" w:rsidRPr="00DD2710" w:rsidRDefault="00F05B40" w:rsidP="00B01480">
            <w:pPr>
              <w:pStyle w:val="Heading1"/>
              <w:shd w:val="clear" w:color="auto" w:fill="FFFFFF"/>
              <w:spacing w:before="75" w:line="360" w:lineRule="auto"/>
              <w:jc w:val="both"/>
              <w:rPr>
                <w:rFonts w:ascii="Cambria" w:hAnsi="Cambria" w:cstheme="minorHAnsi"/>
                <w:b/>
                <w:bCs/>
                <w:color w:val="auto"/>
                <w:sz w:val="24"/>
                <w:szCs w:val="24"/>
              </w:rPr>
            </w:pPr>
          </w:p>
          <w:p w14:paraId="7197321D" w14:textId="4C684775" w:rsidR="00733E9D" w:rsidRPr="00DD2710" w:rsidRDefault="00733E9D" w:rsidP="00B01480">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CDMA vs. GSM | Difference between CDMA and GSM</w:t>
            </w:r>
          </w:p>
          <w:p w14:paraId="506A6B49" w14:textId="77777777" w:rsidR="00733E9D" w:rsidRPr="00DD2710" w:rsidRDefault="00733E9D" w:rsidP="00B01480">
            <w:pPr>
              <w:pStyle w:val="NormalWeb"/>
              <w:shd w:val="clear" w:color="auto" w:fill="FFFFFF"/>
              <w:spacing w:line="360" w:lineRule="auto"/>
              <w:jc w:val="both"/>
              <w:rPr>
                <w:rFonts w:ascii="Cambria" w:hAnsi="Cambria" w:cstheme="minorHAnsi"/>
              </w:rPr>
            </w:pPr>
            <w:r w:rsidRPr="00DD2710">
              <w:rPr>
                <w:rFonts w:ascii="Cambria" w:hAnsi="Cambria" w:cstheme="minorHAnsi"/>
              </w:rPr>
              <w:t>Cellular mobile services have been used all over the world for a long time and still evolving day by day. With these services, various communication services also evolved, and </w:t>
            </w:r>
            <w:r w:rsidRPr="00DD2710">
              <w:rPr>
                <w:rStyle w:val="Strong"/>
                <w:rFonts w:ascii="Cambria" w:eastAsia="Calibri" w:hAnsi="Cambria" w:cstheme="minorHAnsi"/>
              </w:rPr>
              <w:t>CDMA and GSM</w:t>
            </w:r>
            <w:r w:rsidRPr="00DD2710">
              <w:rPr>
                <w:rFonts w:ascii="Cambria" w:hAnsi="Cambria" w:cstheme="minorHAnsi"/>
              </w:rPr>
              <w:t> are two of them. CDMA and GSM are the two most important technology standards that are known for mobile communication. Both the GSM and CDMA converts the data from the mobile phone into radio waves. </w:t>
            </w:r>
            <w:r w:rsidRPr="00DD2710">
              <w:rPr>
                <w:rStyle w:val="Emphasis"/>
                <w:rFonts w:ascii="Cambria" w:eastAsiaTheme="majorEastAsia" w:hAnsi="Cambria" w:cstheme="minorHAnsi"/>
              </w:rPr>
              <w:t>But these technologies are differentiated in the way in which the calls &amp; data transfer takes place over a network.</w:t>
            </w:r>
            <w:r w:rsidRPr="00DD2710">
              <w:rPr>
                <w:rFonts w:ascii="Cambria" w:hAnsi="Cambria" w:cstheme="minorHAnsi"/>
              </w:rPr>
              <w:t> One of the key differences between CDMA and GSM is that </w:t>
            </w:r>
            <w:r w:rsidRPr="00DD2710">
              <w:rPr>
                <w:rStyle w:val="Emphasis"/>
                <w:rFonts w:ascii="Cambria" w:eastAsiaTheme="majorEastAsia" w:hAnsi="Cambria" w:cstheme="minorHAnsi"/>
                <w:b/>
                <w:bCs/>
              </w:rPr>
              <w:t>GSM uses SIM cards to connect a mobile phone with its network, whereas </w:t>
            </w:r>
            <w:hyperlink r:id="rId194" w:history="1">
              <w:r w:rsidRPr="00DD2710">
                <w:rPr>
                  <w:rStyle w:val="Hyperlink"/>
                  <w:rFonts w:ascii="Cambria" w:hAnsi="Cambria" w:cstheme="minorHAnsi"/>
                  <w:b/>
                  <w:bCs/>
                  <w:i/>
                  <w:iCs/>
                  <w:color w:val="auto"/>
                  <w:u w:val="none"/>
                </w:rPr>
                <w:t>CDMA</w:t>
              </w:r>
            </w:hyperlink>
            <w:r w:rsidRPr="00DD2710">
              <w:rPr>
                <w:rStyle w:val="Emphasis"/>
                <w:rFonts w:ascii="Cambria" w:eastAsiaTheme="majorEastAsia" w:hAnsi="Cambria" w:cstheme="minorHAnsi"/>
                <w:b/>
                <w:bCs/>
              </w:rPr>
              <w:t> does not need any </w:t>
            </w:r>
            <w:hyperlink r:id="rId195" w:history="1">
              <w:r w:rsidRPr="00DD2710">
                <w:rPr>
                  <w:rStyle w:val="Hyperlink"/>
                  <w:rFonts w:ascii="Cambria" w:hAnsi="Cambria" w:cstheme="minorHAnsi"/>
                  <w:b/>
                  <w:bCs/>
                  <w:i/>
                  <w:iCs/>
                  <w:color w:val="auto"/>
                  <w:u w:val="none"/>
                </w:rPr>
                <w:t>SIM</w:t>
              </w:r>
            </w:hyperlink>
            <w:r w:rsidRPr="00DD2710">
              <w:rPr>
                <w:rStyle w:val="Emphasis"/>
                <w:rFonts w:ascii="Cambria" w:eastAsiaTheme="majorEastAsia" w:hAnsi="Cambria" w:cstheme="minorHAnsi"/>
                <w:b/>
                <w:bCs/>
              </w:rPr>
              <w:t> card and operates on ESNs (Electronic Serial Number).</w:t>
            </w:r>
            <w:r w:rsidRPr="00DD2710">
              <w:rPr>
                <w:rFonts w:ascii="Cambria" w:hAnsi="Cambria" w:cstheme="minorHAnsi"/>
              </w:rPr>
              <w:t> In this topic, we will understand what </w:t>
            </w:r>
            <w:hyperlink r:id="rId196" w:history="1">
              <w:r w:rsidRPr="00DD2710">
                <w:rPr>
                  <w:rStyle w:val="Hyperlink"/>
                  <w:rFonts w:ascii="Cambria" w:hAnsi="Cambria" w:cstheme="minorHAnsi"/>
                  <w:color w:val="auto"/>
                  <w:u w:val="none"/>
                </w:rPr>
                <w:t>GSM</w:t>
              </w:r>
            </w:hyperlink>
            <w:r w:rsidRPr="00DD2710">
              <w:rPr>
                <w:rFonts w:ascii="Cambria" w:hAnsi="Cambria" w:cstheme="minorHAnsi"/>
              </w:rPr>
              <w:t> and CDMA technologies are and how they differentiate from each other in detail.</w:t>
            </w:r>
          </w:p>
          <w:p w14:paraId="1DA2A6F7"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GSM?</w:t>
            </w:r>
          </w:p>
          <w:p w14:paraId="03EC043C"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GSM or </w:t>
            </w:r>
            <w:r w:rsidRPr="00DD2710">
              <w:rPr>
                <w:rStyle w:val="Strong"/>
                <w:rFonts w:ascii="Cambria" w:hAnsi="Cambria" w:cstheme="minorHAnsi"/>
                <w:sz w:val="24"/>
                <w:szCs w:val="24"/>
              </w:rPr>
              <w:t>Global System for Mobile Communication</w:t>
            </w:r>
            <w:r w:rsidRPr="00DD2710">
              <w:rPr>
                <w:rFonts w:ascii="Cambria" w:hAnsi="Cambria" w:cstheme="minorHAnsi"/>
                <w:sz w:val="24"/>
                <w:szCs w:val="24"/>
              </w:rPr>
              <w:t> is a digital mobile communication standard, which is used for transmitting and receiving data and voice signals over a network.</w:t>
            </w:r>
          </w:p>
          <w:p w14:paraId="106B359C"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also known as the </w:t>
            </w:r>
            <w:r w:rsidRPr="00DD2710">
              <w:rPr>
                <w:rStyle w:val="Strong"/>
                <w:rFonts w:ascii="Cambria" w:hAnsi="Cambria" w:cstheme="minorHAnsi"/>
                <w:sz w:val="24"/>
                <w:szCs w:val="24"/>
              </w:rPr>
              <w:t>second-generation standard</w:t>
            </w:r>
            <w:r w:rsidRPr="00DD2710">
              <w:rPr>
                <w:rFonts w:ascii="Cambria" w:hAnsi="Cambria" w:cstheme="minorHAnsi"/>
                <w:sz w:val="24"/>
                <w:szCs w:val="24"/>
              </w:rPr>
              <w:t> for mobile networks or telecommunication, and it operates on a </w:t>
            </w:r>
            <w:r w:rsidRPr="00DD2710">
              <w:rPr>
                <w:rStyle w:val="Strong"/>
                <w:rFonts w:ascii="Cambria" w:hAnsi="Cambria" w:cstheme="minorHAnsi"/>
                <w:sz w:val="24"/>
                <w:szCs w:val="24"/>
              </w:rPr>
              <w:t>wedge spectrum.</w:t>
            </w:r>
          </w:p>
          <w:p w14:paraId="7BF463E8"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GSM uses the </w:t>
            </w:r>
            <w:r w:rsidRPr="00DD2710">
              <w:rPr>
                <w:rStyle w:val="Strong"/>
                <w:rFonts w:ascii="Cambria" w:hAnsi="Cambria" w:cstheme="minorHAnsi"/>
                <w:sz w:val="24"/>
                <w:szCs w:val="24"/>
              </w:rPr>
              <w:t>TDMA</w:t>
            </w:r>
            <w:r w:rsidRPr="00DD2710">
              <w:rPr>
                <w:rFonts w:ascii="Cambria" w:hAnsi="Cambria" w:cstheme="minorHAnsi"/>
                <w:sz w:val="24"/>
                <w:szCs w:val="24"/>
              </w:rPr>
              <w:t> (Time Division Multiple Access) and </w:t>
            </w:r>
            <w:r w:rsidRPr="00DD2710">
              <w:rPr>
                <w:rStyle w:val="Strong"/>
                <w:rFonts w:ascii="Cambria" w:hAnsi="Cambria" w:cstheme="minorHAnsi"/>
                <w:sz w:val="24"/>
                <w:szCs w:val="24"/>
              </w:rPr>
              <w:t>FDMA</w:t>
            </w:r>
            <w:r w:rsidRPr="00DD2710">
              <w:rPr>
                <w:rFonts w:ascii="Cambria" w:hAnsi="Cambria" w:cstheme="minorHAnsi"/>
                <w:sz w:val="24"/>
                <w:szCs w:val="24"/>
              </w:rPr>
              <w:t> (Frequency Division Multiple Access) for separating the users &amp; cells and transmitting the signals.</w:t>
            </w:r>
          </w:p>
          <w:p w14:paraId="69A9AAFF"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Due to the GSM standard, various other wireless services such as </w:t>
            </w:r>
            <w:r w:rsidRPr="00DD2710">
              <w:rPr>
                <w:rStyle w:val="Strong"/>
                <w:rFonts w:ascii="Cambria" w:hAnsi="Cambria" w:cstheme="minorHAnsi"/>
                <w:sz w:val="24"/>
                <w:szCs w:val="24"/>
              </w:rPr>
              <w:t>GPRS(General Packet Radio Service), UMTS(Universal Mobile Radio System), and EDGE(Enhanced Data Rates for GSM Evolution) have also evolved.</w:t>
            </w:r>
          </w:p>
          <w:p w14:paraId="2D11F23F"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operates on three different radio frequencies, which are </w:t>
            </w:r>
            <w:r w:rsidRPr="00DD2710">
              <w:rPr>
                <w:rStyle w:val="Strong"/>
                <w:rFonts w:ascii="Cambria" w:hAnsi="Cambria" w:cstheme="minorHAnsi"/>
                <w:sz w:val="24"/>
                <w:szCs w:val="24"/>
              </w:rPr>
              <w:t>900MHz, 1800MHz, and 1900MHz.</w:t>
            </w:r>
          </w:p>
          <w:p w14:paraId="24872D29"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Among these three frequencies, the 900MHz band frequency is used by the Original GSM system, and the 1800 MHz band frequency is used to provide the added support for increasing customers. The 1900MHz band is specifically used in the US (United States).</w:t>
            </w:r>
          </w:p>
          <w:p w14:paraId="70DC424D"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GSM users have first taken advantage of the </w:t>
            </w:r>
            <w:r w:rsidRPr="00DD2710">
              <w:rPr>
                <w:rStyle w:val="Strong"/>
                <w:rFonts w:ascii="Cambria" w:hAnsi="Cambria" w:cstheme="minorHAnsi"/>
                <w:sz w:val="24"/>
                <w:szCs w:val="24"/>
              </w:rPr>
              <w:t>service Short Message System (SMS)</w:t>
            </w:r>
            <w:r w:rsidRPr="00DD2710">
              <w:rPr>
                <w:rFonts w:ascii="Cambria" w:hAnsi="Cambria" w:cstheme="minorHAnsi"/>
                <w:sz w:val="24"/>
                <w:szCs w:val="24"/>
              </w:rPr>
              <w:t>, by which the users can communicate with each other using text messages over the given network.</w:t>
            </w:r>
          </w:p>
          <w:p w14:paraId="4CE87DF5" w14:textId="77777777" w:rsidR="00733E9D" w:rsidRPr="00DD2710" w:rsidRDefault="00733E9D" w:rsidP="00B0148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Advantages of GSM</w:t>
            </w:r>
          </w:p>
          <w:p w14:paraId="0E34EEC2"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With GSM technology, we can have a low-cost mobile set and base stations.</w:t>
            </w:r>
          </w:p>
          <w:p w14:paraId="1FB83848"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improves spectrum efficiency.</w:t>
            </w:r>
          </w:p>
          <w:p w14:paraId="7953F7A5"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data or voice signals are of high quality in GSM.</w:t>
            </w:r>
          </w:p>
          <w:p w14:paraId="25507ED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GSM is compatible with </w:t>
            </w:r>
            <w:r w:rsidRPr="00DD2710">
              <w:rPr>
                <w:rStyle w:val="Strong"/>
                <w:rFonts w:ascii="Cambria" w:hAnsi="Cambria" w:cstheme="minorHAnsi"/>
                <w:sz w:val="24"/>
                <w:szCs w:val="24"/>
              </w:rPr>
              <w:t>ISDN</w:t>
            </w:r>
            <w:r w:rsidRPr="00DD2710">
              <w:rPr>
                <w:rFonts w:ascii="Cambria" w:hAnsi="Cambria" w:cstheme="minorHAnsi"/>
                <w:sz w:val="24"/>
                <w:szCs w:val="24"/>
              </w:rPr>
              <w:t> (Integrated Services Digital Network)</w:t>
            </w:r>
          </w:p>
          <w:p w14:paraId="1C1DAD6F" w14:textId="77777777" w:rsidR="00733E9D" w:rsidRPr="00DD2710" w:rsidRDefault="00733E9D" w:rsidP="00B0148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CDMA?</w:t>
            </w:r>
          </w:p>
          <w:p w14:paraId="399333D2"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CDMA is an acronym for </w:t>
            </w:r>
            <w:r w:rsidRPr="00DD2710">
              <w:rPr>
                <w:rStyle w:val="Strong"/>
                <w:rFonts w:ascii="Cambria" w:hAnsi="Cambria" w:cstheme="minorHAnsi"/>
                <w:sz w:val="24"/>
                <w:szCs w:val="24"/>
              </w:rPr>
              <w:t>Code Division Multiple Access,</w:t>
            </w:r>
            <w:r w:rsidRPr="00DD2710">
              <w:rPr>
                <w:rFonts w:ascii="Cambria" w:hAnsi="Cambria" w:cstheme="minorHAnsi"/>
                <w:sz w:val="24"/>
                <w:szCs w:val="24"/>
              </w:rPr>
              <w:t> which is also a radio telecommunication standard similar to GSM.</w:t>
            </w:r>
          </w:p>
          <w:p w14:paraId="5F37D77A" w14:textId="77777777" w:rsidR="00733E9D" w:rsidRPr="00DD2710" w:rsidRDefault="00733E9D" w:rsidP="00B0148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5F5FF49C" wp14:editId="7F37F596">
                  <wp:extent cx="4594186" cy="2133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602121" cy="2137285"/>
                          </a:xfrm>
                          <a:prstGeom prst="rect">
                            <a:avLst/>
                          </a:prstGeom>
                        </pic:spPr>
                      </pic:pic>
                    </a:graphicData>
                  </a:graphic>
                </wp:inline>
              </w:drawing>
            </w:r>
          </w:p>
          <w:p w14:paraId="7C525B8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CDMA came into existence in 2G and 3G generation as the protocol of wireless communication.</w:t>
            </w:r>
          </w:p>
          <w:p w14:paraId="7E8D4B30" w14:textId="77777777" w:rsidR="00733E9D" w:rsidRPr="00DD2710" w:rsidRDefault="00733E9D">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based on the </w:t>
            </w:r>
            <w:r w:rsidRPr="00DD2710">
              <w:rPr>
                <w:rStyle w:val="Strong"/>
                <w:rFonts w:ascii="Cambria" w:hAnsi="Cambria" w:cstheme="minorHAnsi"/>
                <w:sz w:val="24"/>
                <w:szCs w:val="24"/>
              </w:rPr>
              <w:t>spread spectrum technology</w:t>
            </w:r>
            <w:r w:rsidRPr="00DD2710">
              <w:rPr>
                <w:rFonts w:ascii="Cambria" w:hAnsi="Cambria" w:cstheme="minorHAnsi"/>
                <w:sz w:val="24"/>
                <w:szCs w:val="24"/>
              </w:rPr>
              <w:t> and makes optimal use of the available bandwidth. Since it uses the spread spectrum technology, hence allows each user to transmit the data over the entire frequency spectrum at any time.</w:t>
            </w:r>
          </w:p>
          <w:p w14:paraId="0CE12415"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CDMA provides one of the most secure modes of communication due to its spread spectrum property.</w:t>
            </w:r>
          </w:p>
          <w:p w14:paraId="3431EAEF"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used in </w:t>
            </w:r>
            <w:r w:rsidRPr="00DD2710">
              <w:rPr>
                <w:rStyle w:val="Strong"/>
                <w:rFonts w:ascii="Cambria" w:hAnsi="Cambria" w:cstheme="minorHAnsi"/>
                <w:sz w:val="24"/>
                <w:szCs w:val="24"/>
              </w:rPr>
              <w:t>UHF or Ultra high-frequency cellular systems</w:t>
            </w:r>
            <w:r w:rsidRPr="00DD2710">
              <w:rPr>
                <w:rFonts w:ascii="Cambria" w:hAnsi="Cambria" w:cstheme="minorHAnsi"/>
                <w:sz w:val="24"/>
                <w:szCs w:val="24"/>
              </w:rPr>
              <w:t>, with frequency bands ranging from </w:t>
            </w:r>
            <w:r w:rsidRPr="00DD2710">
              <w:rPr>
                <w:rStyle w:val="Strong"/>
                <w:rFonts w:ascii="Cambria" w:hAnsi="Cambria" w:cstheme="minorHAnsi"/>
                <w:sz w:val="24"/>
                <w:szCs w:val="24"/>
              </w:rPr>
              <w:t>800MHz to 1900MHz.</w:t>
            </w:r>
          </w:p>
          <w:p w14:paraId="7A0E9A3A"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Advantages of CDMA:</w:t>
            </w:r>
          </w:p>
          <w:p w14:paraId="1D3FA73F"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uses a fixed frequency spectrum in an efficient way.</w:t>
            </w:r>
          </w:p>
          <w:p w14:paraId="2DFFDF40"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There is no limit on the number of Users.</w:t>
            </w:r>
          </w:p>
          <w:p w14:paraId="4C24590A"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a flexible allocation of resources.</w:t>
            </w:r>
          </w:p>
          <w:p w14:paraId="2978B6B7"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compatible with other cellular technologies; hence it allows nation-wide roaming.</w:t>
            </w:r>
          </w:p>
          <w:p w14:paraId="17065B68"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Differences Between GSM and CDMA</w:t>
            </w:r>
          </w:p>
          <w:p w14:paraId="69ED5ED9" w14:textId="77777777" w:rsidR="00F05B40" w:rsidRPr="00DD2710" w:rsidRDefault="00F05B40" w:rsidP="00F05B40">
            <w:pPr>
              <w:pStyle w:val="Heading3"/>
              <w:shd w:val="clear" w:color="auto" w:fill="FFFFFF"/>
              <w:spacing w:line="360" w:lineRule="auto"/>
              <w:jc w:val="both"/>
              <w:rPr>
                <w:rFonts w:ascii="Cambria" w:hAnsi="Cambria" w:cstheme="minorHAnsi"/>
                <w:b w:val="0"/>
                <w:bCs/>
                <w:sz w:val="24"/>
                <w:szCs w:val="24"/>
              </w:rPr>
            </w:pPr>
            <w:r w:rsidRPr="00DD2710">
              <w:rPr>
                <w:rFonts w:ascii="Cambria" w:hAnsi="Cambria" w:cstheme="minorHAnsi"/>
                <w:bCs/>
                <w:sz w:val="24"/>
                <w:szCs w:val="24"/>
              </w:rPr>
              <w:t>1. Technology Used</w:t>
            </w:r>
          </w:p>
          <w:p w14:paraId="525CA244"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GSM is based on the wedge spectrum technology, also known as a carrier. This carrier is split into various time slots on the basis of TDMA technology, and each time slots are assigned to each user. Due to this, until one outgoing call is finished, no other user can access that slot. It uses FDMA to provide multiuser access by dividing the user frequencies.</w:t>
            </w:r>
          </w:p>
          <w:p w14:paraId="46C9F913"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On the other hand, CDMA uses the spread spectrum technology and hence it makes optimal use of the available bandwidth. It enables each user to transfer the data over the entire frequency spectrum at any time.</w:t>
            </w:r>
          </w:p>
          <w:p w14:paraId="4D6516BB"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2. SIM Cards</w:t>
            </w:r>
          </w:p>
          <w:p w14:paraId="3A25F30E" w14:textId="77777777" w:rsidR="00F05B40" w:rsidRPr="00DD2710" w:rsidRDefault="00F05B40" w:rsidP="00F05B40">
            <w:pPr>
              <w:pStyle w:val="NormalWeb"/>
              <w:shd w:val="clear" w:color="auto" w:fill="FFFFFF"/>
              <w:spacing w:before="150" w:beforeAutospacing="0" w:after="450" w:afterAutospacing="0" w:line="360" w:lineRule="auto"/>
              <w:jc w:val="both"/>
              <w:rPr>
                <w:rStyle w:val="jizslfkads8syshh0h4y"/>
                <w:rFonts w:ascii="Cambria" w:hAnsi="Cambria" w:cstheme="minorHAnsi"/>
              </w:rPr>
            </w:pPr>
            <w:r w:rsidRPr="00DD2710">
              <w:rPr>
                <w:rFonts w:ascii="Cambria" w:hAnsi="Cambria" w:cstheme="minorHAnsi"/>
              </w:rPr>
              <w:t>SIM (Subscriber Identity Module) is a smart card that contains the user identification information to identify the subscriber on a telephony device. In a GSM-based phone, a SIM card is required to make the data or call transmission. These cards can be easily replaced from one mobile phone to another with saved information.</w:t>
            </w:r>
          </w:p>
          <w:p w14:paraId="5CEA21DF"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On the other hand, CDMA based devices do not require a SIM card; instead, it uses ESN (Electronic Serial Number). Since it does not use a SIM card, hence changing a device from another is difficult and required a proper procedure.</w:t>
            </w:r>
          </w:p>
          <w:p w14:paraId="1D225449"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3. Flexibility</w:t>
            </w:r>
          </w:p>
          <w:p w14:paraId="49083A0E"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GSM standard is more flexible as compared to CDMA. It is because, in GSM, the SIM card can be inserted into any device and can be used. Whereas, CDMA mobile phone can only be used if ESN is registered in its database.</w:t>
            </w:r>
          </w:p>
          <w:p w14:paraId="5BA7F424"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If a CDMA stops working on a phone, we need to buy the new phone, whereas if a SIM stops working, we can use another SIM rather than changing the phone.</w:t>
            </w:r>
          </w:p>
          <w:p w14:paraId="554DE6BD"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4. Spectrum frequencies</w:t>
            </w:r>
          </w:p>
          <w:p w14:paraId="2899BC73"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GSM works on the frequency spectrum ranging from </w:t>
            </w:r>
            <w:r w:rsidRPr="00DD2710">
              <w:rPr>
                <w:rStyle w:val="Strong"/>
                <w:rFonts w:ascii="Cambria" w:eastAsia="Calibri" w:hAnsi="Cambria" w:cstheme="minorHAnsi"/>
              </w:rPr>
              <w:t>850 MHz to 1900 MHz</w:t>
            </w:r>
            <w:r w:rsidRPr="00DD2710">
              <w:rPr>
                <w:rFonts w:ascii="Cambria" w:hAnsi="Cambria" w:cstheme="minorHAnsi"/>
              </w:rPr>
              <w:t>, whereas CDMA also operates in the frequency range of </w:t>
            </w:r>
            <w:r w:rsidRPr="00DD2710">
              <w:rPr>
                <w:rStyle w:val="Strong"/>
                <w:rFonts w:ascii="Cambria" w:eastAsia="Calibri" w:hAnsi="Cambria" w:cstheme="minorHAnsi"/>
              </w:rPr>
              <w:t>850MHz and 1900MHz.</w:t>
            </w:r>
          </w:p>
          <w:p w14:paraId="2CDF4ED0"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5. Radiation Exposure</w:t>
            </w:r>
          </w:p>
          <w:p w14:paraId="0DDF3C89"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In GSM phones, there is </w:t>
            </w:r>
            <w:r w:rsidRPr="00DD2710">
              <w:rPr>
                <w:rStyle w:val="Strong"/>
                <w:rFonts w:ascii="Cambria" w:eastAsia="Calibri" w:hAnsi="Cambria" w:cstheme="minorHAnsi"/>
              </w:rPr>
              <w:t>28 times more radiation exposure</w:t>
            </w:r>
            <w:r w:rsidRPr="00DD2710">
              <w:rPr>
                <w:rFonts w:ascii="Cambria" w:hAnsi="Cambria" w:cstheme="minorHAnsi"/>
              </w:rPr>
              <w:t> takes place as compared to CDMA phones.</w:t>
            </w:r>
          </w:p>
          <w:p w14:paraId="4822055F"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GSM phone continuously transmits wave pulses, whereas CDMA phones do not continuously produce such pulses.</w:t>
            </w:r>
          </w:p>
          <w:p w14:paraId="5C34F0CA"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6. Global Reach</w:t>
            </w:r>
          </w:p>
          <w:p w14:paraId="76066912"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GSM is more used globally as compared to CDMA technology. Approx. 80% of the mobile networks across 210 countries use GSM compared to CDMA. The CDMA-based mobile phones are mostly used in the US, Canada, and Japan.</w:t>
            </w:r>
          </w:p>
          <w:p w14:paraId="6EF9C2C2"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7. Security</w:t>
            </w:r>
          </w:p>
          <w:p w14:paraId="7EB189F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CDMA provides more security as compared to GSM technology because it has inbuilt encryption and uses the spread spectrum for data transmission.</w:t>
            </w:r>
          </w:p>
          <w:p w14:paraId="7C07459C"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In CDMA, the signal detection is much difficult than in GSM. Hence it is more secure.</w:t>
            </w:r>
          </w:p>
          <w:p w14:paraId="3E067360"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8. Data Transfer Rate</w:t>
            </w:r>
          </w:p>
          <w:p w14:paraId="1884ED8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data transfer rate is high in CDMA compared to GSM technology. In CDMA, </w:t>
            </w:r>
            <w:r w:rsidRPr="00DD2710">
              <w:rPr>
                <w:rStyle w:val="Strong"/>
                <w:rFonts w:ascii="Cambria" w:eastAsia="Calibri" w:hAnsi="Cambria" w:cstheme="minorHAnsi"/>
              </w:rPr>
              <w:t>EVDO data transfer technology</w:t>
            </w:r>
            <w:r w:rsidRPr="00DD2710">
              <w:rPr>
                <w:rFonts w:ascii="Cambria" w:hAnsi="Cambria" w:cstheme="minorHAnsi"/>
              </w:rPr>
              <w:t> is used, which provides a maximum download speed of </w:t>
            </w:r>
            <w:r w:rsidRPr="00DD2710">
              <w:rPr>
                <w:rStyle w:val="Strong"/>
                <w:rFonts w:ascii="Cambria" w:eastAsia="Calibri" w:hAnsi="Cambria" w:cstheme="minorHAnsi"/>
              </w:rPr>
              <w:t>2 Mbps.</w:t>
            </w:r>
          </w:p>
          <w:p w14:paraId="3E997B6F"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On the other hand, GSM uses </w:t>
            </w:r>
            <w:r w:rsidRPr="00DD2710">
              <w:rPr>
                <w:rStyle w:val="Strong"/>
                <w:rFonts w:ascii="Cambria" w:eastAsia="Calibri" w:hAnsi="Cambria" w:cstheme="minorHAnsi"/>
              </w:rPr>
              <w:t>EDGE data transfer technology</w:t>
            </w:r>
            <w:r w:rsidRPr="00DD2710">
              <w:rPr>
                <w:rFonts w:ascii="Cambria" w:hAnsi="Cambria" w:cstheme="minorHAnsi"/>
              </w:rPr>
              <w:t> that provides a maximum download speed of 384 Kbps, which is much slower than CDMA.</w:t>
            </w:r>
          </w:p>
          <w:p w14:paraId="212122EC"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to check if the phone is based on GSM or CDMA technology?</w:t>
            </w:r>
          </w:p>
          <w:p w14:paraId="0F458A29"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To check if your mobile phone is GSM-based or CDMA based, check the below points:</w:t>
            </w:r>
          </w:p>
          <w:p w14:paraId="79D1F2E0"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 Check from your Phone Settings:</w:t>
            </w:r>
          </w:p>
          <w:p w14:paraId="065F6D1F"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For iPhone users:</w:t>
            </w:r>
            <w:r w:rsidRPr="00DD2710">
              <w:rPr>
                <w:rFonts w:ascii="Cambria" w:hAnsi="Cambria" w:cstheme="minorHAnsi"/>
                <w:sz w:val="24"/>
                <w:szCs w:val="24"/>
              </w:rPr>
              <w:t> Go to Settings→General→About→ check for the </w:t>
            </w:r>
            <w:r w:rsidRPr="00DD2710">
              <w:rPr>
                <w:rStyle w:val="Emphasis"/>
                <w:rFonts w:ascii="Cambria" w:hAnsi="Cambria" w:cstheme="minorHAnsi"/>
                <w:b/>
                <w:bCs/>
                <w:sz w:val="24"/>
                <w:szCs w:val="24"/>
              </w:rPr>
              <w:t>MEID, ESN, or IMEI number</w:t>
            </w:r>
            <w:r w:rsidRPr="00DD2710">
              <w:rPr>
                <w:rFonts w:ascii="Cambria" w:hAnsi="Cambria" w:cstheme="minorHAnsi"/>
                <w:sz w:val="24"/>
                <w:szCs w:val="24"/>
              </w:rPr>
              <w:t> near the bottom of the menu.</w:t>
            </w:r>
          </w:p>
          <w:p w14:paraId="15E9E78D"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For Android users:</w:t>
            </w:r>
            <w:r w:rsidRPr="00DD2710">
              <w:rPr>
                <w:rFonts w:ascii="Cambria" w:hAnsi="Cambria" w:cstheme="minorHAnsi"/>
                <w:sz w:val="24"/>
                <w:szCs w:val="24"/>
              </w:rPr>
              <w:t> Go to Settings→ System→About Phone→Click to Status, and check for the </w:t>
            </w:r>
            <w:r w:rsidRPr="00DD2710">
              <w:rPr>
                <w:rStyle w:val="Emphasis"/>
                <w:rFonts w:ascii="Cambria" w:hAnsi="Cambria" w:cstheme="minorHAnsi"/>
                <w:sz w:val="24"/>
                <w:szCs w:val="24"/>
              </w:rPr>
              <w:t>MEID, ESN, or IMEI number.</w:t>
            </w:r>
          </w:p>
          <w:p w14:paraId="4964C2EC"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In both cases, if you see the MEID or ESN number, then your phone is CDMA based. If you see the </w:t>
            </w:r>
            <w:hyperlink r:id="rId198" w:history="1">
              <w:r w:rsidRPr="00DD2710">
                <w:rPr>
                  <w:rStyle w:val="Hyperlink"/>
                  <w:rFonts w:ascii="Cambria" w:hAnsi="Cambria" w:cstheme="minorHAnsi"/>
                  <w:color w:val="auto"/>
                  <w:u w:val="none"/>
                </w:rPr>
                <w:t>IMEI</w:t>
              </w:r>
            </w:hyperlink>
            <w:r w:rsidRPr="00DD2710">
              <w:rPr>
                <w:rFonts w:ascii="Cambria" w:hAnsi="Cambria" w:cstheme="minorHAnsi"/>
              </w:rPr>
              <w:t> number, then your phone is a GSM-based phone. If you see both options, it means your device supports both technologies.</w:t>
            </w:r>
          </w:p>
          <w:p w14:paraId="3996A224"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2. Check for SIM card Slot on the Phone:</w:t>
            </w:r>
          </w:p>
          <w:p w14:paraId="62D700B7"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As discussed above, the GSM phone makes use of SIM cards, whereas CDMA not. So, you can check on your mobile phone whether it contains a SIM slot or not. But due to widely spread of 4G LTE technology, most CDMA devices also use SIM cards, so this way of checking is less helpful now.</w:t>
            </w:r>
          </w:p>
          <w:p w14:paraId="4C4CECD3"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Comparison Chart between CDMA and GSM</w:t>
            </w:r>
          </w:p>
          <w:tbl>
            <w:tblPr>
              <w:tblW w:w="813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017"/>
              <w:gridCol w:w="4114"/>
            </w:tblGrid>
            <w:tr w:rsidR="00F05B40" w:rsidRPr="00DD2710" w14:paraId="49820C29" w14:textId="77777777" w:rsidTr="005270A7">
              <w:trPr>
                <w:trHeight w:val="596"/>
              </w:trPr>
              <w:tc>
                <w:tcPr>
                  <w:tcW w:w="4017" w:type="dxa"/>
                  <w:shd w:val="clear" w:color="auto" w:fill="C7CCBE"/>
                  <w:tcMar>
                    <w:top w:w="180" w:type="dxa"/>
                    <w:left w:w="180" w:type="dxa"/>
                    <w:bottom w:w="180" w:type="dxa"/>
                    <w:right w:w="180" w:type="dxa"/>
                  </w:tcMar>
                  <w:hideMark/>
                </w:tcPr>
                <w:p w14:paraId="3E262C06" w14:textId="77777777" w:rsidR="00F05B40" w:rsidRPr="00DD2710" w:rsidRDefault="00F05B40" w:rsidP="00F05B40">
                  <w:pPr>
                    <w:spacing w:line="240" w:lineRule="auto"/>
                    <w:rPr>
                      <w:rFonts w:ascii="Cambria" w:hAnsi="Cambria" w:cstheme="minorHAnsi"/>
                      <w:b/>
                      <w:bCs/>
                      <w:sz w:val="24"/>
                      <w:szCs w:val="24"/>
                    </w:rPr>
                  </w:pPr>
                  <w:r w:rsidRPr="00DD2710">
                    <w:rPr>
                      <w:rFonts w:ascii="Cambria" w:hAnsi="Cambria" w:cstheme="minorHAnsi"/>
                      <w:b/>
                      <w:bCs/>
                      <w:sz w:val="24"/>
                      <w:szCs w:val="24"/>
                    </w:rPr>
                    <w:t>CDMA</w:t>
                  </w:r>
                </w:p>
              </w:tc>
              <w:tc>
                <w:tcPr>
                  <w:tcW w:w="4114" w:type="dxa"/>
                  <w:shd w:val="clear" w:color="auto" w:fill="C7CCBE"/>
                  <w:tcMar>
                    <w:top w:w="180" w:type="dxa"/>
                    <w:left w:w="180" w:type="dxa"/>
                    <w:bottom w:w="180" w:type="dxa"/>
                    <w:right w:w="180" w:type="dxa"/>
                  </w:tcMar>
                  <w:hideMark/>
                </w:tcPr>
                <w:p w14:paraId="5973C60F" w14:textId="77777777" w:rsidR="00F05B40" w:rsidRPr="00DD2710" w:rsidRDefault="00F05B40" w:rsidP="00F05B40">
                  <w:pPr>
                    <w:spacing w:line="240" w:lineRule="auto"/>
                    <w:rPr>
                      <w:rFonts w:ascii="Cambria" w:hAnsi="Cambria" w:cstheme="minorHAnsi"/>
                      <w:b/>
                      <w:bCs/>
                      <w:sz w:val="24"/>
                      <w:szCs w:val="24"/>
                    </w:rPr>
                  </w:pPr>
                  <w:r w:rsidRPr="00DD2710">
                    <w:rPr>
                      <w:rFonts w:ascii="Cambria" w:hAnsi="Cambria" w:cstheme="minorHAnsi"/>
                      <w:b/>
                      <w:bCs/>
                      <w:sz w:val="24"/>
                      <w:szCs w:val="24"/>
                    </w:rPr>
                    <w:t>GSM</w:t>
                  </w:r>
                </w:p>
              </w:tc>
            </w:tr>
            <w:tr w:rsidR="00F05B40" w:rsidRPr="00DD2710" w14:paraId="2BC78D3A" w14:textId="77777777" w:rsidTr="005270A7">
              <w:trPr>
                <w:trHeight w:val="596"/>
              </w:trPr>
              <w:tc>
                <w:tcPr>
                  <w:tcW w:w="40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194B27"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stands for Code Division Multiple Access.</w:t>
                  </w:r>
                </w:p>
              </w:tc>
              <w:tc>
                <w:tcPr>
                  <w:tcW w:w="41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64CADE"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stands for Global System for Mobile Communication.</w:t>
                  </w:r>
                </w:p>
              </w:tc>
            </w:tr>
            <w:tr w:rsidR="00F05B40" w:rsidRPr="00DD2710" w14:paraId="6F6F1266" w14:textId="77777777" w:rsidTr="005270A7">
              <w:trPr>
                <w:trHeight w:val="1017"/>
              </w:trPr>
              <w:tc>
                <w:tcPr>
                  <w:tcW w:w="40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81B72C"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uses a CDMA mechanism for data &amp; call transmission.</w:t>
                  </w:r>
                </w:p>
              </w:tc>
              <w:tc>
                <w:tcPr>
                  <w:tcW w:w="41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5CE94E"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uses TDMA and FDMA mechanism for data &amp; voice transmission.</w:t>
                  </w:r>
                </w:p>
              </w:tc>
            </w:tr>
            <w:tr w:rsidR="00F05B40" w:rsidRPr="00DD2710" w14:paraId="6BD8C15B" w14:textId="77777777" w:rsidTr="005270A7">
              <w:trPr>
                <w:trHeight w:val="596"/>
              </w:trPr>
              <w:tc>
                <w:tcPr>
                  <w:tcW w:w="40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21D4AF"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The transmission rate is fast compared to GSM.</w:t>
                  </w:r>
                </w:p>
              </w:tc>
              <w:tc>
                <w:tcPr>
                  <w:tcW w:w="41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E8FA58"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The transmission rate is slow compared to CDMA.</w:t>
                  </w:r>
                </w:p>
              </w:tc>
            </w:tr>
            <w:tr w:rsidR="00F05B40" w:rsidRPr="00DD2710" w14:paraId="30888703" w14:textId="77777777" w:rsidTr="005270A7">
              <w:trPr>
                <w:trHeight w:val="596"/>
              </w:trPr>
              <w:tc>
                <w:tcPr>
                  <w:tcW w:w="40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7EB385"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uses EVDO data transfer technology.</w:t>
                  </w:r>
                </w:p>
              </w:tc>
              <w:tc>
                <w:tcPr>
                  <w:tcW w:w="41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B9F213"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uses EDGE data transfer technology.</w:t>
                  </w:r>
                </w:p>
              </w:tc>
            </w:tr>
            <w:tr w:rsidR="00F05B40" w:rsidRPr="00DD2710" w14:paraId="5F73E082" w14:textId="77777777" w:rsidTr="005270A7">
              <w:trPr>
                <w:trHeight w:val="1017"/>
              </w:trPr>
              <w:tc>
                <w:tcPr>
                  <w:tcW w:w="40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B05C34"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handset specific and does not require any SIM for communication.</w:t>
                  </w:r>
                </w:p>
              </w:tc>
              <w:tc>
                <w:tcPr>
                  <w:tcW w:w="41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CDEFC4"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SIM specific, hence requires a SIM card for communication.</w:t>
                  </w:r>
                </w:p>
              </w:tc>
            </w:tr>
            <w:tr w:rsidR="00F05B40" w:rsidRPr="00DD2710" w14:paraId="70F2F828" w14:textId="77777777" w:rsidTr="005270A7">
              <w:trPr>
                <w:trHeight w:val="1034"/>
              </w:trPr>
              <w:tc>
                <w:tcPr>
                  <w:tcW w:w="40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78CA4E"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During transmission, it is much prone to radiation emission.</w:t>
                  </w:r>
                </w:p>
              </w:tc>
              <w:tc>
                <w:tcPr>
                  <w:tcW w:w="41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F60A38"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During transmission, it is comparatively less prone to radiation emission.</w:t>
                  </w:r>
                </w:p>
              </w:tc>
            </w:tr>
            <w:tr w:rsidR="00F05B40" w:rsidRPr="00DD2710" w14:paraId="64375525" w14:textId="77777777" w:rsidTr="005270A7">
              <w:trPr>
                <w:trHeight w:val="579"/>
              </w:trPr>
              <w:tc>
                <w:tcPr>
                  <w:tcW w:w="40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27135D"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offers more secure communication compared to GSM.</w:t>
                  </w:r>
                </w:p>
              </w:tc>
              <w:tc>
                <w:tcPr>
                  <w:tcW w:w="41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1EA1F0"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offers less secure communication compared to CDAM.</w:t>
                  </w:r>
                </w:p>
              </w:tc>
            </w:tr>
            <w:tr w:rsidR="00F05B40" w:rsidRPr="00DD2710" w14:paraId="5D4DFD00" w14:textId="77777777" w:rsidTr="005270A7">
              <w:trPr>
                <w:trHeight w:val="596"/>
              </w:trPr>
              <w:tc>
                <w:tcPr>
                  <w:tcW w:w="40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CA47EE"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The signal detection is difficult in CDMA.</w:t>
                  </w:r>
                </w:p>
              </w:tc>
              <w:tc>
                <w:tcPr>
                  <w:tcW w:w="41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3646FC"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The signal detection is easy in GSM.</w:t>
                  </w:r>
                </w:p>
              </w:tc>
            </w:tr>
            <w:tr w:rsidR="00F05B40" w:rsidRPr="00DD2710" w14:paraId="2EF5A59B" w14:textId="77777777" w:rsidTr="005270A7">
              <w:trPr>
                <w:trHeight w:val="1017"/>
              </w:trPr>
              <w:tc>
                <w:tcPr>
                  <w:tcW w:w="40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EFBF78"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provides built-in encryption.</w:t>
                  </w:r>
                </w:p>
              </w:tc>
              <w:tc>
                <w:tcPr>
                  <w:tcW w:w="41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912998"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requires additional encryption as no built-in encryption is available.</w:t>
                  </w:r>
                </w:p>
              </w:tc>
            </w:tr>
            <w:tr w:rsidR="00F05B40" w:rsidRPr="00DD2710" w14:paraId="30917742" w14:textId="77777777" w:rsidTr="005270A7">
              <w:trPr>
                <w:trHeight w:val="596"/>
              </w:trPr>
              <w:tc>
                <w:tcPr>
                  <w:tcW w:w="40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DEE8AD"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enables limited roaming.</w:t>
                  </w:r>
                </w:p>
              </w:tc>
              <w:tc>
                <w:tcPr>
                  <w:tcW w:w="41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91059F"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enables worldwide roaming.</w:t>
                  </w:r>
                </w:p>
              </w:tc>
            </w:tr>
          </w:tbl>
          <w:p w14:paraId="5798F84A"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227A1C81"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Both GSM and CDMA have their own importance and depends on how both technologies are being used. Approximately 80% of the world uses GSM, and CDMA is used mostly in the US and somewhere in Canada and Japan.</w:t>
            </w:r>
          </w:p>
          <w:p w14:paraId="41A450BD" w14:textId="77777777" w:rsidR="00F05B40" w:rsidRPr="00DD2710" w:rsidRDefault="00F05B40" w:rsidP="00F05B40">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What is MAC Address?</w:t>
            </w:r>
          </w:p>
          <w:p w14:paraId="57BA2E43"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MAC address is the physical address, which uniquely identifies each device on a given network. To make communication between two networked devices, we need two addresses: </w:t>
            </w:r>
            <w:r w:rsidRPr="00DD2710">
              <w:rPr>
                <w:rStyle w:val="Strong"/>
                <w:rFonts w:ascii="Cambria" w:hAnsi="Cambria" w:cstheme="minorHAnsi"/>
                <w:sz w:val="24"/>
                <w:szCs w:val="24"/>
              </w:rPr>
              <w:t>IP address and MAC address.</w:t>
            </w:r>
            <w:r w:rsidRPr="00DD2710">
              <w:rPr>
                <w:rFonts w:ascii="Cambria" w:hAnsi="Cambria" w:cstheme="minorHAnsi"/>
                <w:sz w:val="24"/>
                <w:szCs w:val="24"/>
              </w:rPr>
              <w:t> It is assigned to the NIC (Network Interface card) of each device that can be connected to the internet.</w:t>
            </w:r>
          </w:p>
          <w:p w14:paraId="1C8DA4BF"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stands for </w:t>
            </w:r>
            <w:r w:rsidRPr="00DD2710">
              <w:rPr>
                <w:rStyle w:val="Strong"/>
                <w:rFonts w:ascii="Cambria" w:hAnsi="Cambria" w:cstheme="minorHAnsi"/>
                <w:sz w:val="24"/>
                <w:szCs w:val="24"/>
              </w:rPr>
              <w:t>Media Access Control</w:t>
            </w:r>
            <w:r w:rsidRPr="00DD2710">
              <w:rPr>
                <w:rFonts w:ascii="Cambria" w:hAnsi="Cambria" w:cstheme="minorHAnsi"/>
                <w:sz w:val="24"/>
                <w:szCs w:val="24"/>
              </w:rPr>
              <w:t>, and also known as </w:t>
            </w:r>
            <w:r w:rsidRPr="00DD2710">
              <w:rPr>
                <w:rStyle w:val="Strong"/>
                <w:rFonts w:ascii="Cambria" w:hAnsi="Cambria" w:cstheme="minorHAnsi"/>
                <w:sz w:val="24"/>
                <w:szCs w:val="24"/>
              </w:rPr>
              <w:t>Physical address, hardware address, or BIA (Burned In Address).</w:t>
            </w:r>
          </w:p>
          <w:p w14:paraId="00F5F627"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globally unique; it means two devices cannot have the same MAC address. It is represented in a hexadecimal format on each device, such as </w:t>
            </w:r>
            <w:r w:rsidRPr="00DD2710">
              <w:rPr>
                <w:rStyle w:val="Strong"/>
                <w:rFonts w:ascii="Cambria" w:hAnsi="Cambria" w:cstheme="minorHAnsi"/>
                <w:sz w:val="24"/>
                <w:szCs w:val="24"/>
              </w:rPr>
              <w:t>00:0a:95:9d:67:16.</w:t>
            </w:r>
          </w:p>
          <w:p w14:paraId="76F0E392"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12-digit, and 48 bits long, out of which the first </w:t>
            </w:r>
            <w:r w:rsidRPr="00DD2710">
              <w:rPr>
                <w:rStyle w:val="Emphasis"/>
                <w:rFonts w:ascii="Cambria" w:hAnsi="Cambria" w:cstheme="minorHAnsi"/>
                <w:sz w:val="24"/>
                <w:szCs w:val="24"/>
              </w:rPr>
              <w:t>24 bits are used for </w:t>
            </w:r>
            <w:r w:rsidRPr="00DD2710">
              <w:rPr>
                <w:rStyle w:val="Strong"/>
                <w:rFonts w:ascii="Cambria" w:hAnsi="Cambria" w:cstheme="minorHAnsi"/>
                <w:i/>
                <w:iCs/>
                <w:sz w:val="24"/>
                <w:szCs w:val="24"/>
              </w:rPr>
              <w:t>OUI</w:t>
            </w:r>
            <w:r w:rsidRPr="00DD2710">
              <w:rPr>
                <w:rStyle w:val="Emphasis"/>
                <w:rFonts w:ascii="Cambria" w:hAnsi="Cambria" w:cstheme="minorHAnsi"/>
                <w:sz w:val="24"/>
                <w:szCs w:val="24"/>
              </w:rPr>
              <w:t>(Organization Unique Identifier),</w:t>
            </w:r>
            <w:r w:rsidRPr="00DD2710">
              <w:rPr>
                <w:rFonts w:ascii="Cambria" w:hAnsi="Cambria" w:cstheme="minorHAnsi"/>
                <w:sz w:val="24"/>
                <w:szCs w:val="24"/>
              </w:rPr>
              <w:t> and </w:t>
            </w:r>
            <w:r w:rsidRPr="00DD2710">
              <w:rPr>
                <w:rStyle w:val="Emphasis"/>
                <w:rFonts w:ascii="Cambria" w:hAnsi="Cambria" w:cstheme="minorHAnsi"/>
                <w:sz w:val="24"/>
                <w:szCs w:val="24"/>
              </w:rPr>
              <w:t>24 bits are for NIC/vendor-specific.</w:t>
            </w:r>
          </w:p>
          <w:p w14:paraId="12575B18"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works on the data link layer of the OSI model.</w:t>
            </w:r>
          </w:p>
          <w:p w14:paraId="3C4E5AE5"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provided by the device's vendor at the time of manufacturing and embedded in its NIC, which is ideally cannot be changed.</w:t>
            </w:r>
          </w:p>
          <w:p w14:paraId="2501DF5B"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w:t>
            </w:r>
            <w:r w:rsidRPr="00DD2710">
              <w:rPr>
                <w:rStyle w:val="Strong"/>
                <w:rFonts w:ascii="Cambria" w:hAnsi="Cambria" w:cstheme="minorHAnsi"/>
                <w:sz w:val="24"/>
                <w:szCs w:val="24"/>
              </w:rPr>
              <w:t>ARP protocol</w:t>
            </w:r>
            <w:r w:rsidRPr="00DD2710">
              <w:rPr>
                <w:rFonts w:ascii="Cambria" w:hAnsi="Cambria" w:cstheme="minorHAnsi"/>
                <w:sz w:val="24"/>
                <w:szCs w:val="24"/>
              </w:rPr>
              <w:t> is used to associate a logical address with a physical or MAC address.</w:t>
            </w:r>
          </w:p>
          <w:p w14:paraId="53E26991"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Reason to have both IP and MAC addresses.</w:t>
            </w:r>
          </w:p>
          <w:p w14:paraId="2FF8D2C4"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As we already had the </w:t>
            </w:r>
            <w:hyperlink r:id="rId199" w:history="1">
              <w:r w:rsidRPr="00DD2710">
                <w:rPr>
                  <w:rStyle w:val="Hyperlink"/>
                  <w:rFonts w:ascii="Cambria" w:hAnsi="Cambria" w:cstheme="minorHAnsi"/>
                  <w:color w:val="auto"/>
                  <w:u w:val="none"/>
                </w:rPr>
                <w:t>IP</w:t>
              </w:r>
            </w:hyperlink>
            <w:r w:rsidRPr="00DD2710">
              <w:rPr>
                <w:rFonts w:ascii="Cambria" w:hAnsi="Cambria" w:cstheme="minorHAnsi"/>
              </w:rPr>
              <w:t> address to communicate a computer to the internet, why we need the </w:t>
            </w:r>
            <w:hyperlink r:id="rId200" w:history="1">
              <w:r w:rsidRPr="00DD2710">
                <w:rPr>
                  <w:rStyle w:val="Hyperlink"/>
                  <w:rFonts w:ascii="Cambria" w:hAnsi="Cambria" w:cstheme="minorHAnsi"/>
                  <w:color w:val="auto"/>
                  <w:u w:val="none"/>
                </w:rPr>
                <w:t>MAC</w:t>
              </w:r>
            </w:hyperlink>
            <w:r w:rsidRPr="00DD2710">
              <w:rPr>
                <w:rFonts w:ascii="Cambria" w:hAnsi="Cambria" w:cstheme="minorHAnsi"/>
              </w:rPr>
              <w:t> address. The answer to this question is that every mac address is assigned to the </w:t>
            </w:r>
            <w:hyperlink r:id="rId201" w:history="1">
              <w:r w:rsidRPr="00DD2710">
                <w:rPr>
                  <w:rStyle w:val="Hyperlink"/>
                  <w:rFonts w:ascii="Cambria" w:hAnsi="Cambria" w:cstheme="minorHAnsi"/>
                  <w:color w:val="auto"/>
                  <w:u w:val="none"/>
                </w:rPr>
                <w:t>NIC</w:t>
              </w:r>
            </w:hyperlink>
            <w:r w:rsidRPr="00DD2710">
              <w:rPr>
                <w:rFonts w:ascii="Cambria" w:hAnsi="Cambria" w:cstheme="minorHAnsi"/>
              </w:rPr>
              <w:t> of a hardware device that helps to identify a device over a network.</w:t>
            </w:r>
          </w:p>
          <w:p w14:paraId="77BA830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When we request a page to load on the internet, the request is responded and sent to our </w:t>
            </w:r>
            <w:hyperlink r:id="rId202" w:history="1">
              <w:r w:rsidRPr="00DD2710">
                <w:rPr>
                  <w:rStyle w:val="Hyperlink"/>
                  <w:rFonts w:ascii="Cambria" w:hAnsi="Cambria" w:cstheme="minorHAnsi"/>
                  <w:color w:val="auto"/>
                  <w:u w:val="none"/>
                </w:rPr>
                <w:t>IP</w:t>
              </w:r>
            </w:hyperlink>
            <w:r w:rsidRPr="00DD2710">
              <w:rPr>
                <w:rFonts w:ascii="Cambria" w:hAnsi="Cambria" w:cstheme="minorHAnsi"/>
              </w:rPr>
              <w:t> address.</w:t>
            </w:r>
          </w:p>
          <w:p w14:paraId="49420EAB"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Both MAC and IP addresses are operated on different layers of the internet protocol suite. The MAC address works on layer 2 and helps identify the devices within the same broadcast network (such as the router). On the other hand, the IP addresses are used on layer 3 and help identify the devices on different networks.</w:t>
            </w:r>
          </w:p>
          <w:p w14:paraId="06398FA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We have the IP address to identify the device through different networks, we still need a MAC address to find the devices on the same network.</w:t>
            </w:r>
          </w:p>
          <w:p w14:paraId="6949228E"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Why should the MAC address be unique in the LAN network?</w:t>
            </w:r>
          </w:p>
          <w:p w14:paraId="35BF8B76"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If a </w:t>
            </w:r>
            <w:hyperlink r:id="rId203" w:history="1">
              <w:r w:rsidRPr="00DD2710">
                <w:rPr>
                  <w:rStyle w:val="Hyperlink"/>
                  <w:rFonts w:ascii="Cambria" w:hAnsi="Cambria" w:cstheme="minorHAnsi"/>
                  <w:color w:val="auto"/>
                  <w:u w:val="none"/>
                </w:rPr>
                <w:t>LAN</w:t>
              </w:r>
            </w:hyperlink>
            <w:r w:rsidRPr="00DD2710">
              <w:rPr>
                <w:rFonts w:ascii="Cambria" w:hAnsi="Cambria" w:cstheme="minorHAnsi"/>
              </w:rPr>
              <w:t> network has two or more devices with the same MAC address, that network will not work.</w:t>
            </w:r>
          </w:p>
          <w:p w14:paraId="1055FA99"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Suppose three devices A, B, and C are connected to a network through a switch. The MAC addresses of these devices are 11000ABB28FC, 00000ABB28FC, and 00000ABB28FC, respectively. The </w:t>
            </w:r>
            <w:hyperlink r:id="rId204" w:history="1">
              <w:r w:rsidRPr="00DD2710">
                <w:rPr>
                  <w:rStyle w:val="Hyperlink"/>
                  <w:rFonts w:ascii="Cambria" w:hAnsi="Cambria" w:cstheme="minorHAnsi"/>
                  <w:color w:val="auto"/>
                  <w:u w:val="none"/>
                </w:rPr>
                <w:t>NIC</w:t>
              </w:r>
            </w:hyperlink>
            <w:r w:rsidRPr="00DD2710">
              <w:rPr>
                <w:rFonts w:ascii="Cambria" w:hAnsi="Cambria" w:cstheme="minorHAnsi"/>
              </w:rPr>
              <w:t> of devices B and C have the same MAC address. If device A sends a data frame to the address 00000ABB28FC, the switch will fail to deliver this frame to the destination, as it has two recipients of this data frame.</w:t>
            </w:r>
          </w:p>
          <w:p w14:paraId="4D7B730F"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We can understand this example with the below image:</w:t>
            </w:r>
          </w:p>
          <w:p w14:paraId="13F9D820" w14:textId="77777777" w:rsidR="00F05B40" w:rsidRPr="00DD2710" w:rsidRDefault="00F05B40" w:rsidP="00F05B4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43DD2817" wp14:editId="1657D506">
                  <wp:extent cx="4675868" cy="32205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681576" cy="3224447"/>
                          </a:xfrm>
                          <a:prstGeom prst="rect">
                            <a:avLst/>
                          </a:prstGeom>
                        </pic:spPr>
                      </pic:pic>
                    </a:graphicData>
                  </a:graphic>
                </wp:inline>
              </w:drawing>
            </w:r>
          </w:p>
          <w:p w14:paraId="72E4F6A6"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Format of MAC address</w:t>
            </w:r>
          </w:p>
          <w:p w14:paraId="54D732E4"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As we have already discussed in the above section, we cannot assign the MAC address to the device's NIC; it is preconfigured by the manufacturers. So, let's understand how it is configured and what format is selected.</w:t>
            </w:r>
          </w:p>
          <w:p w14:paraId="5EC846F1"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12 digits or 6-byte hexadecimal number, which is represented in colon-hexadecimal notation format. It is divided into six octets, and each octet contains 8 bits.</w:t>
            </w:r>
          </w:p>
          <w:p w14:paraId="44567DE4"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first three octets are used as the </w:t>
            </w:r>
            <w:r w:rsidRPr="00DD2710">
              <w:rPr>
                <w:rStyle w:val="Strong"/>
                <w:rFonts w:ascii="Cambria" w:hAnsi="Cambria" w:cstheme="minorHAnsi"/>
                <w:sz w:val="24"/>
                <w:szCs w:val="24"/>
              </w:rPr>
              <w:t>OUI or Organisationally Unique Identifier</w:t>
            </w:r>
            <w:r w:rsidRPr="00DD2710">
              <w:rPr>
                <w:rFonts w:ascii="Cambria" w:hAnsi="Cambria" w:cstheme="minorHAnsi"/>
                <w:sz w:val="24"/>
                <w:szCs w:val="24"/>
              </w:rPr>
              <w:t>. These MAC prefixes are assigned to each organization or vendor by the IEEE Registration Authority Committee.</w:t>
            </w:r>
          </w:p>
          <w:p w14:paraId="452874B6" w14:textId="77777777" w:rsidR="00F05B40" w:rsidRPr="00DD2710" w:rsidRDefault="00F05B40">
            <w:pPr>
              <w:numPr>
                <w:ilvl w:val="0"/>
                <w:numId w:val="224"/>
              </w:numPr>
              <w:shd w:val="clear" w:color="auto" w:fill="FFFFFF"/>
              <w:spacing w:before="60" w:after="100" w:afterAutospacing="1" w:line="360" w:lineRule="auto"/>
              <w:rPr>
                <w:rFonts w:ascii="Cambria" w:hAnsi="Cambria" w:cstheme="minorHAnsi"/>
                <w:sz w:val="24"/>
                <w:szCs w:val="24"/>
              </w:rPr>
            </w:pPr>
            <w:r w:rsidRPr="00DD2710">
              <w:rPr>
                <w:rFonts w:ascii="Cambria" w:hAnsi="Cambria" w:cstheme="minorHAnsi"/>
                <w:sz w:val="24"/>
                <w:szCs w:val="24"/>
              </w:rPr>
              <w:t>Some example of OUI of known vendors are:</w:t>
            </w:r>
            <w:r w:rsidRPr="00DD2710">
              <w:rPr>
                <w:rFonts w:ascii="Cambria" w:hAnsi="Cambria" w:cstheme="minorHAnsi"/>
                <w:sz w:val="24"/>
                <w:szCs w:val="24"/>
              </w:rPr>
              <w:br/>
            </w:r>
            <w:r w:rsidRPr="00DD2710">
              <w:rPr>
                <w:rStyle w:val="Strong"/>
                <w:rFonts w:ascii="Cambria" w:hAnsi="Cambria" w:cstheme="minorHAnsi"/>
                <w:sz w:val="24"/>
                <w:szCs w:val="24"/>
              </w:rPr>
              <w:t>CC:46:D6 - Cisco</w:t>
            </w:r>
            <w:r w:rsidRPr="00DD2710">
              <w:rPr>
                <w:rFonts w:ascii="Cambria" w:hAnsi="Cambria" w:cstheme="minorHAnsi"/>
                <w:sz w:val="24"/>
                <w:szCs w:val="24"/>
              </w:rPr>
              <w:br/>
            </w:r>
            <w:r w:rsidRPr="00DD2710">
              <w:rPr>
                <w:rStyle w:val="Strong"/>
                <w:rFonts w:ascii="Cambria" w:hAnsi="Cambria" w:cstheme="minorHAnsi"/>
                <w:sz w:val="24"/>
                <w:szCs w:val="24"/>
              </w:rPr>
              <w:t>3C:5A:B4 - Google, Inc.</w:t>
            </w:r>
            <w:r w:rsidRPr="00DD2710">
              <w:rPr>
                <w:rFonts w:ascii="Cambria" w:hAnsi="Cambria" w:cstheme="minorHAnsi"/>
                <w:sz w:val="24"/>
                <w:szCs w:val="24"/>
              </w:rPr>
              <w:br/>
            </w:r>
            <w:r w:rsidRPr="00DD2710">
              <w:rPr>
                <w:rStyle w:val="Strong"/>
                <w:rFonts w:ascii="Cambria" w:hAnsi="Cambria" w:cstheme="minorHAnsi"/>
                <w:sz w:val="24"/>
                <w:szCs w:val="24"/>
              </w:rPr>
              <w:t>3C:D9:2B - Hewlett Packard</w:t>
            </w:r>
            <w:r w:rsidRPr="00DD2710">
              <w:rPr>
                <w:rFonts w:ascii="Cambria" w:hAnsi="Cambria" w:cstheme="minorHAnsi"/>
                <w:sz w:val="24"/>
                <w:szCs w:val="24"/>
              </w:rPr>
              <w:br/>
            </w:r>
            <w:r w:rsidRPr="00DD2710">
              <w:rPr>
                <w:rStyle w:val="Strong"/>
                <w:rFonts w:ascii="Cambria" w:hAnsi="Cambria" w:cstheme="minorHAnsi"/>
                <w:sz w:val="24"/>
                <w:szCs w:val="24"/>
              </w:rPr>
              <w:t>00:9A:CD - HUAWEI TECHNOLOGIES CO.,LTD</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4293F26A" wp14:editId="40C79EEE">
                  <wp:extent cx="4575061" cy="3372666"/>
                  <wp:effectExtent l="0" t="0" r="0" b="0"/>
                  <wp:docPr id="38" name="Picture 38" descr="What is MA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MAC Address"/>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579152" cy="3375682"/>
                          </a:xfrm>
                          <a:prstGeom prst="rect">
                            <a:avLst/>
                          </a:prstGeom>
                          <a:noFill/>
                          <a:ln>
                            <a:noFill/>
                          </a:ln>
                        </pic:spPr>
                      </pic:pic>
                    </a:graphicData>
                  </a:graphic>
                </wp:inline>
              </w:drawing>
            </w:r>
          </w:p>
          <w:p w14:paraId="3C123EA3" w14:textId="77777777" w:rsidR="00F05B40" w:rsidRPr="00DD2710" w:rsidRDefault="00F05B40">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last three octets are NIC specific and used by the manufacturer to each NIC card. Vendors or manufacturers can use any sequence of digits to the NIC specific digits, but the prefix should be the same as provided by the IEEE.</w:t>
            </w:r>
          </w:p>
          <w:p w14:paraId="22F9C8DC" w14:textId="77777777" w:rsidR="00F05B40" w:rsidRPr="00DD2710" w:rsidRDefault="00F05B40">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MAC address can be represented in below three formats:</w:t>
            </w:r>
          </w:p>
          <w:p w14:paraId="639B6B00" w14:textId="77777777" w:rsidR="00F05B40" w:rsidRPr="00DD2710" w:rsidRDefault="00F05B40" w:rsidP="00F05B40">
            <w:pPr>
              <w:shd w:val="clear" w:color="auto" w:fill="FFFFFF"/>
              <w:spacing w:before="60" w:after="100" w:afterAutospacing="1" w:line="360" w:lineRule="auto"/>
              <w:ind w:left="720"/>
              <w:jc w:val="center"/>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4528E2CF" wp14:editId="0BDBC91C">
                  <wp:extent cx="2819400" cy="152632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839677" cy="1537300"/>
                          </a:xfrm>
                          <a:prstGeom prst="rect">
                            <a:avLst/>
                          </a:prstGeom>
                        </pic:spPr>
                      </pic:pic>
                    </a:graphicData>
                  </a:graphic>
                </wp:inline>
              </w:drawing>
            </w:r>
          </w:p>
          <w:p w14:paraId="5C64B8FD" w14:textId="77777777" w:rsidR="00F05B40" w:rsidRPr="00DD2710" w:rsidRDefault="00F05B40" w:rsidP="00F05B40">
            <w:pPr>
              <w:pStyle w:val="Heading2"/>
              <w:shd w:val="clear" w:color="auto" w:fill="FFFFFF"/>
              <w:spacing w:before="0"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Types of MAC address</w:t>
            </w:r>
          </w:p>
          <w:p w14:paraId="1F19A185" w14:textId="77777777" w:rsidR="00F05B40" w:rsidRPr="00DD2710" w:rsidRDefault="00F05B40" w:rsidP="00F05B40">
            <w:pPr>
              <w:pStyle w:val="NormalWeb"/>
              <w:shd w:val="clear" w:color="auto" w:fill="FFFFFF"/>
              <w:spacing w:before="0" w:beforeAutospacing="0" w:line="360" w:lineRule="auto"/>
              <w:jc w:val="both"/>
              <w:rPr>
                <w:rFonts w:ascii="Cambria" w:hAnsi="Cambria" w:cstheme="minorHAnsi"/>
              </w:rPr>
            </w:pPr>
            <w:r w:rsidRPr="00DD2710">
              <w:rPr>
                <w:rFonts w:ascii="Cambria" w:hAnsi="Cambria" w:cstheme="minorHAnsi"/>
              </w:rPr>
              <w:t>There are three types of MAC addresses, which are:</w:t>
            </w:r>
          </w:p>
          <w:p w14:paraId="35563C77"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Unicast MAC Address</w:t>
            </w:r>
          </w:p>
          <w:p w14:paraId="485A7034"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Multicast MAC address</w:t>
            </w:r>
          </w:p>
          <w:p w14:paraId="508F65F6"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Broadcast MAC address</w:t>
            </w:r>
          </w:p>
          <w:p w14:paraId="28477DDD"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Unicast MAC address:</w:t>
            </w:r>
          </w:p>
          <w:p w14:paraId="59B4458D" w14:textId="65700851"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14E0FF44" wp14:editId="5B1E70CE">
                  <wp:extent cx="5086350" cy="27971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extLst>
                              <a:ext uri="{28A0092B-C50C-407E-A947-70E740481C1C}">
                                <a14:useLocalDpi xmlns:a14="http://schemas.microsoft.com/office/drawing/2010/main" val="0"/>
                              </a:ext>
                            </a:extLst>
                          </a:blip>
                          <a:stretch>
                            <a:fillRect/>
                          </a:stretch>
                        </pic:blipFill>
                        <pic:spPr>
                          <a:xfrm>
                            <a:off x="0" y="0"/>
                            <a:ext cx="5086350" cy="2797175"/>
                          </a:xfrm>
                          <a:prstGeom prst="rect">
                            <a:avLst/>
                          </a:prstGeom>
                        </pic:spPr>
                      </pic:pic>
                    </a:graphicData>
                  </a:graphic>
                </wp:inline>
              </w:drawing>
            </w:r>
            <w:r w:rsidRPr="00DD2710">
              <w:rPr>
                <w:rFonts w:ascii="Cambria" w:hAnsi="Cambria" w:cstheme="minorHAnsi"/>
              </w:rPr>
              <w:t>The Unicast MAC address represents the specific NIC on the network. A Unicast MAC address frame is only sent out to the interface which is assigned to a specific NIC and hence transmitted to the single destination device. If the LSB (least significant bit) of the first octet of an address is set to zero, the frame is meant to reach only one destination NIC.</w:t>
            </w:r>
          </w:p>
          <w:p w14:paraId="73DD09E3" w14:textId="46452382"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Multicast MAC Address:</w:t>
            </w:r>
          </w:p>
          <w:p w14:paraId="01D1373D" w14:textId="7F5015C6"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Multicast addresses enables the source device to transmit a data frame to multiple devices or NICs. In Layer-2 (Ethernet) Multicast address, LSB (least significant bit) or first 3 bytes of the first octet of an address is set to one and reserved for the multicast addresses. The rest 24 bits are used by the device that wants to send the data in a group. The multicast address always starts with the prefix 01-00-5E.</w:t>
            </w:r>
          </w:p>
          <w:p w14:paraId="5240D6AE" w14:textId="77777777" w:rsidR="00F05B40" w:rsidRPr="00DD2710" w:rsidRDefault="00F05B40" w:rsidP="00F05B40">
            <w:pPr>
              <w:shd w:val="clear" w:color="auto" w:fill="FFFFFF"/>
              <w:spacing w:before="60" w:after="100" w:afterAutospacing="1" w:line="360" w:lineRule="auto"/>
              <w:ind w:left="72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1E4C71AA" wp14:editId="75B147A5">
                  <wp:extent cx="4723134" cy="3690257"/>
                  <wp:effectExtent l="0" t="0" r="127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729497" cy="3695228"/>
                          </a:xfrm>
                          <a:prstGeom prst="rect">
                            <a:avLst/>
                          </a:prstGeom>
                        </pic:spPr>
                      </pic:pic>
                    </a:graphicData>
                  </a:graphic>
                </wp:inline>
              </w:drawing>
            </w:r>
          </w:p>
          <w:p w14:paraId="1C78C1E8"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Broadcast MAC address</w:t>
            </w:r>
          </w:p>
          <w:p w14:paraId="5FB3B2F4"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It represents all devices within a Network. In broadcast MAC address, Ethernet frames with ones in all bits of the destination address (FF-FF-FF-FF-FF-FF) are known as a b</w:t>
            </w:r>
            <w:r w:rsidRPr="00DD2710">
              <w:rPr>
                <w:rStyle w:val="Strong"/>
                <w:rFonts w:ascii="Cambria" w:eastAsia="Calibri" w:hAnsi="Cambria" w:cstheme="minorHAnsi"/>
              </w:rPr>
              <w:t>roadcast address</w:t>
            </w:r>
            <w:r w:rsidRPr="00DD2710">
              <w:rPr>
                <w:rFonts w:ascii="Cambria" w:hAnsi="Cambria" w:cstheme="minorHAnsi"/>
              </w:rPr>
              <w:t>. All these bits are the reserved addresses for the broadcast. Frames that are destined with MAC address FF-FF-FF-FF-FF-FF will reach every computer belong to that LAN segment. Hence if a source device wants to send the data to all the devices within a network, that can use the broadcast address as the destination MAC address.</w:t>
            </w:r>
          </w:p>
          <w:p w14:paraId="0BE51409"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eastAsia="Times New Roman" w:hAnsi="Cambria" w:cstheme="minorHAnsi"/>
                <w:noProof/>
                <w:color w:val="auto"/>
                <w:kern w:val="0"/>
                <w:sz w:val="24"/>
                <w:szCs w:val="24"/>
                <w:lang w:val="en-US"/>
                <w14:ligatures w14:val="none"/>
              </w:rPr>
              <w:drawing>
                <wp:inline distT="0" distB="0" distL="0" distR="0" wp14:anchorId="2D166A52" wp14:editId="4FF99C7C">
                  <wp:extent cx="5165725" cy="4214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165725" cy="4214495"/>
                          </a:xfrm>
                          <a:prstGeom prst="rect">
                            <a:avLst/>
                          </a:prstGeom>
                        </pic:spPr>
                      </pic:pic>
                    </a:graphicData>
                  </a:graphic>
                </wp:inline>
              </w:drawing>
            </w:r>
            <w:r w:rsidRPr="00DD2710">
              <w:rPr>
                <w:rFonts w:ascii="Cambria" w:hAnsi="Cambria" w:cstheme="minorHAnsi"/>
                <w:b/>
                <w:bCs/>
                <w:color w:val="auto"/>
                <w:sz w:val="24"/>
                <w:szCs w:val="24"/>
              </w:rPr>
              <w:t>How to find the MAC address of a device</w:t>
            </w:r>
          </w:p>
          <w:p w14:paraId="6E3E4521"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We can easily find or check the address of our computer device with any operating device. Every device connected to the home network contains a unique MAC address, but if your system has multiple network adapters, such as an Ethernet adapter or wireless adapter, each adapter or NIC has its own MAC address or physical address.</w:t>
            </w:r>
          </w:p>
          <w:p w14:paraId="65EEF51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Follow the below steps to </w:t>
            </w:r>
            <w:hyperlink r:id="rId211" w:history="1">
              <w:r w:rsidRPr="00DD2710">
                <w:rPr>
                  <w:rStyle w:val="Hyperlink"/>
                  <w:rFonts w:ascii="Cambria" w:hAnsi="Cambria" w:cstheme="minorHAnsi"/>
                  <w:color w:val="auto"/>
                  <w:u w:val="none"/>
                </w:rPr>
                <w:t>find the MAC addresses</w:t>
              </w:r>
            </w:hyperlink>
            <w:r w:rsidRPr="00DD2710">
              <w:rPr>
                <w:rFonts w:ascii="Cambria" w:hAnsi="Cambria" w:cstheme="minorHAnsi"/>
              </w:rPr>
              <w:t> of a device on a different OS.</w:t>
            </w:r>
          </w:p>
          <w:p w14:paraId="1B3DD8DD"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MAC address on Windows:</w:t>
            </w:r>
          </w:p>
          <w:p w14:paraId="2EB557C6"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1. Click </w:t>
            </w:r>
            <w:r w:rsidRPr="00DD2710">
              <w:rPr>
                <w:rStyle w:val="Strong"/>
                <w:rFonts w:ascii="Cambria" w:eastAsia="Calibri" w:hAnsi="Cambria" w:cstheme="minorHAnsi"/>
              </w:rPr>
              <w:t>Window Start</w:t>
            </w:r>
            <w:r w:rsidRPr="00DD2710">
              <w:rPr>
                <w:rFonts w:ascii="Cambria" w:hAnsi="Cambria" w:cstheme="minorHAnsi"/>
              </w:rPr>
              <w:t> or Press the Windows Key.</w:t>
            </w:r>
          </w:p>
          <w:p w14:paraId="7DF51753" w14:textId="77777777" w:rsidR="00F05B40" w:rsidRPr="00DD2710" w:rsidRDefault="00F05B40" w:rsidP="00F05B40">
            <w:p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2. In the given search box, type </w:t>
            </w:r>
            <w:r w:rsidRPr="00DD2710">
              <w:rPr>
                <w:rStyle w:val="Strong"/>
                <w:rFonts w:ascii="Cambria" w:hAnsi="Cambria" w:cstheme="minorHAnsi"/>
                <w:sz w:val="24"/>
                <w:szCs w:val="24"/>
                <w:shd w:val="clear" w:color="auto" w:fill="FFFFFF"/>
              </w:rPr>
              <w:t>cmd</w:t>
            </w:r>
            <w:r w:rsidRPr="00DD2710">
              <w:rPr>
                <w:rFonts w:ascii="Cambria" w:hAnsi="Cambria" w:cstheme="minorHAnsi"/>
                <w:sz w:val="24"/>
                <w:szCs w:val="24"/>
                <w:shd w:val="clear" w:color="auto" w:fill="FFFFFF"/>
              </w:rPr>
              <w:t> to open the command prompt.</w:t>
            </w:r>
          </w:p>
          <w:p w14:paraId="3E8CC789" w14:textId="77777777" w:rsidR="00F05B40" w:rsidRPr="00DD2710" w:rsidRDefault="00F05B40" w:rsidP="00F05B40">
            <w:pPr>
              <w:shd w:val="clear" w:color="auto" w:fill="FFFFFF"/>
              <w:spacing w:before="60" w:after="100" w:afterAutospacing="1" w:line="360" w:lineRule="auto"/>
              <w:jc w:val="center"/>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35F532F0" wp14:editId="3A6DB582">
                  <wp:extent cx="4648200" cy="41219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651296" cy="4124701"/>
                          </a:xfrm>
                          <a:prstGeom prst="rect">
                            <a:avLst/>
                          </a:prstGeom>
                        </pic:spPr>
                      </pic:pic>
                    </a:graphicData>
                  </a:graphic>
                </wp:inline>
              </w:drawing>
            </w:r>
          </w:p>
          <w:p w14:paraId="39CF9A54" w14:textId="77777777" w:rsidR="00F05B40" w:rsidRPr="00DD2710" w:rsidRDefault="00F05B40">
            <w:pPr>
              <w:pStyle w:val="ListParagraph"/>
              <w:numPr>
                <w:ilvl w:val="0"/>
                <w:numId w:val="224"/>
              </w:numPr>
              <w:shd w:val="clear" w:color="auto" w:fill="FFFFFF"/>
              <w:spacing w:before="60" w:after="100" w:afterAutospacing="1" w:line="360" w:lineRule="auto"/>
              <w:jc w:val="both"/>
              <w:rPr>
                <w:rFonts w:ascii="Cambria" w:hAnsi="Cambria" w:cstheme="minorHAnsi"/>
                <w:sz w:val="24"/>
                <w:szCs w:val="24"/>
                <w:shd w:val="clear" w:color="auto" w:fill="FFFFFF"/>
              </w:rPr>
            </w:pPr>
            <w:r w:rsidRPr="00DD2710">
              <w:rPr>
                <w:rFonts w:ascii="Cambria" w:hAnsi="Cambria" w:cstheme="minorHAnsi"/>
                <w:sz w:val="24"/>
                <w:szCs w:val="24"/>
                <w:shd w:val="clear" w:color="auto" w:fill="FFFFFF"/>
              </w:rPr>
              <w:t>Press the Enter key, and the command prompt window will display, as shown below image:</w:t>
            </w:r>
          </w:p>
          <w:p w14:paraId="6C604DE6" w14:textId="77777777" w:rsidR="00F05B40" w:rsidRPr="00DD2710" w:rsidRDefault="00F05B40" w:rsidP="00F05B40">
            <w:pPr>
              <w:shd w:val="clear" w:color="auto" w:fill="FFFFFF"/>
              <w:spacing w:before="60" w:after="100" w:afterAutospacing="1" w:line="360" w:lineRule="auto"/>
              <w:ind w:left="360"/>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noProof/>
                <w:kern w:val="0"/>
                <w:sz w:val="24"/>
                <w:szCs w:val="24"/>
                <w:lang w:val="en-US"/>
                <w14:ligatures w14:val="none"/>
              </w:rPr>
              <w:drawing>
                <wp:inline distT="0" distB="0" distL="0" distR="0" wp14:anchorId="6CC80701" wp14:editId="400ED1E7">
                  <wp:extent cx="4286110" cy="1114425"/>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3"/>
                          <a:srcRect b="65268"/>
                          <a:stretch/>
                        </pic:blipFill>
                        <pic:spPr bwMode="auto">
                          <a:xfrm>
                            <a:off x="0" y="0"/>
                            <a:ext cx="4290056" cy="1115451"/>
                          </a:xfrm>
                          <a:prstGeom prst="rect">
                            <a:avLst/>
                          </a:prstGeom>
                          <a:ln>
                            <a:noFill/>
                          </a:ln>
                          <a:extLst>
                            <a:ext uri="{53640926-AAD7-44D8-BBD7-CCE9431645EC}">
                              <a14:shadowObscured xmlns:a14="http://schemas.microsoft.com/office/drawing/2010/main"/>
                            </a:ext>
                          </a:extLst>
                        </pic:spPr>
                      </pic:pic>
                    </a:graphicData>
                  </a:graphic>
                </wp:inline>
              </w:drawing>
            </w:r>
          </w:p>
          <w:p w14:paraId="45995209" w14:textId="77777777" w:rsidR="00F05B40" w:rsidRPr="00DD2710" w:rsidRDefault="00F05B40" w:rsidP="00F05B4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4. Type ipconfig/all command and press enter.</w:t>
            </w:r>
          </w:p>
          <w:p w14:paraId="25ED0940" w14:textId="77777777" w:rsidR="00F05B40" w:rsidRPr="00DD2710" w:rsidRDefault="00F05B40" w:rsidP="00F05B40">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5. It will show different information, scroll down and look for the physical address. Each physical address is the MAC address of your device.</w:t>
            </w:r>
          </w:p>
          <w:p w14:paraId="118897E5" w14:textId="77777777" w:rsidR="00F05B40" w:rsidRPr="00DD2710" w:rsidRDefault="00F05B40" w:rsidP="00F05B40">
            <w:pPr>
              <w:spacing w:after="0"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30CEA48C" wp14:editId="028B5200">
                  <wp:extent cx="5165725" cy="38989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165725" cy="3898900"/>
                          </a:xfrm>
                          <a:prstGeom prst="rect">
                            <a:avLst/>
                          </a:prstGeom>
                        </pic:spPr>
                      </pic:pic>
                    </a:graphicData>
                  </a:graphic>
                </wp:inline>
              </w:drawing>
            </w:r>
          </w:p>
          <w:p w14:paraId="4037F625"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As we can see in the above image, there are two physical addresses shown with different values, one is for the Ethernet adapter, and the other one is for the VMware network adapter.</w:t>
            </w:r>
          </w:p>
          <w:p w14:paraId="3DEACDFF" w14:textId="77777777" w:rsidR="00F05B40" w:rsidRPr="00DD2710" w:rsidRDefault="00F05B40" w:rsidP="00F05B4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MAC address on Macintosh OS:</w:t>
            </w:r>
          </w:p>
          <w:p w14:paraId="73ED8055"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Follow the below steps to find the MAC address on the Macintosh OS:</w:t>
            </w:r>
          </w:p>
          <w:p w14:paraId="79612EC4"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Select the Apple icon or open the Apple Menu, and click on System Preferences.</w:t>
            </w:r>
          </w:p>
          <w:p w14:paraId="204C1901"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Under system preferences → Select Network →</w:t>
            </w:r>
          </w:p>
          <w:p w14:paraId="22680253"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above path will open a network box.</w:t>
            </w:r>
          </w:p>
          <w:p w14:paraId="0B2DDE28" w14:textId="77777777" w:rsidR="00F05B40" w:rsidRPr="00DD2710" w:rsidRDefault="00F05B4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Select the Wi-Fi option from here. It will show the Wi-Fi address or Airport Address displays; it is the MAC address of your device.</w:t>
            </w:r>
          </w:p>
          <w:p w14:paraId="40745D2F" w14:textId="77777777" w:rsidR="00F05B40" w:rsidRPr="00DD2710" w:rsidRDefault="00F05B40" w:rsidP="00F05B40">
            <w:pPr>
              <w:shd w:val="clear" w:color="auto" w:fill="FFFFFF"/>
              <w:spacing w:before="60" w:after="100" w:afterAutospacing="1" w:line="360" w:lineRule="auto"/>
              <w:ind w:left="720"/>
              <w:jc w:val="both"/>
              <w:rPr>
                <w:rFonts w:ascii="Cambria" w:hAnsi="Cambria" w:cstheme="minorHAnsi"/>
                <w:sz w:val="24"/>
                <w:szCs w:val="24"/>
              </w:rPr>
            </w:pPr>
          </w:p>
          <w:p w14:paraId="7D835284" w14:textId="4B27B016"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Cloning of MAC address</w:t>
            </w:r>
          </w:p>
          <w:p w14:paraId="3201892A"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MAC cloning is a way to fix the connectivity issues of the device with ISP. In this method, we need to set the MAC address of a device WAN port to be the similar MAC address of your PC or another device.</w:t>
            </w:r>
          </w:p>
          <w:p w14:paraId="7FF7E9CB"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The connectivity issue arises mainly when we add new MAC address to a network, and this issue can be fixed with the help of MAC cloning.</w:t>
            </w:r>
          </w:p>
          <w:p w14:paraId="64D11345"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For example, Some ISPs use the MAC address of your device when the service is installed. Now, if we place a router behind the cable modem or DSL modem, the ISP will not recognize the MAC address from the device's WAN port. For such a case, either you can call to ISP provider to register the MAC of your device, or you can clone the MAC address of the WAN port to the same as the computer MAC address.</w:t>
            </w:r>
          </w:p>
          <w:p w14:paraId="3128DFF9" w14:textId="77777777" w:rsidR="00F05B40" w:rsidRPr="00DD2710" w:rsidRDefault="00F05B40" w:rsidP="00F05B4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MAC address and IP address</w:t>
            </w:r>
          </w:p>
          <w:p w14:paraId="08250F1B"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Both the MAC address and IP address are the way to identify the device on the network. Following are some important differences between both:</w:t>
            </w:r>
          </w:p>
          <w:tbl>
            <w:tblPr>
              <w:tblW w:w="797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338"/>
              <w:gridCol w:w="1127"/>
              <w:gridCol w:w="3513"/>
            </w:tblGrid>
            <w:tr w:rsidR="00F05B40" w:rsidRPr="00DD2710" w14:paraId="3ECC3C5F" w14:textId="77777777" w:rsidTr="005270A7">
              <w:trPr>
                <w:trHeight w:val="512"/>
              </w:trPr>
              <w:tc>
                <w:tcPr>
                  <w:tcW w:w="4465" w:type="dxa"/>
                  <w:gridSpan w:val="2"/>
                  <w:shd w:val="clear" w:color="auto" w:fill="C7CCBE"/>
                  <w:tcMar>
                    <w:top w:w="180" w:type="dxa"/>
                    <w:left w:w="180" w:type="dxa"/>
                    <w:bottom w:w="180" w:type="dxa"/>
                    <w:right w:w="180" w:type="dxa"/>
                  </w:tcMar>
                  <w:hideMark/>
                </w:tcPr>
                <w:p w14:paraId="10C12267" w14:textId="77777777" w:rsidR="00F05B40" w:rsidRPr="00DD2710" w:rsidRDefault="00F05B40" w:rsidP="00F05B40">
                  <w:pPr>
                    <w:spacing w:line="240" w:lineRule="auto"/>
                    <w:rPr>
                      <w:rFonts w:ascii="Cambria" w:hAnsi="Cambria" w:cstheme="minorHAnsi"/>
                      <w:b/>
                      <w:bCs/>
                      <w:sz w:val="24"/>
                      <w:szCs w:val="24"/>
                    </w:rPr>
                  </w:pPr>
                  <w:r w:rsidRPr="00DD2710">
                    <w:rPr>
                      <w:rFonts w:ascii="Cambria" w:hAnsi="Cambria" w:cstheme="minorHAnsi"/>
                      <w:b/>
                      <w:bCs/>
                      <w:sz w:val="24"/>
                      <w:szCs w:val="24"/>
                    </w:rPr>
                    <w:t>MAC address</w:t>
                  </w:r>
                </w:p>
              </w:tc>
              <w:tc>
                <w:tcPr>
                  <w:tcW w:w="3513" w:type="dxa"/>
                  <w:shd w:val="clear" w:color="auto" w:fill="C7CCBE"/>
                  <w:tcMar>
                    <w:top w:w="180" w:type="dxa"/>
                    <w:left w:w="180" w:type="dxa"/>
                    <w:bottom w:w="180" w:type="dxa"/>
                    <w:right w:w="180" w:type="dxa"/>
                  </w:tcMar>
                  <w:hideMark/>
                </w:tcPr>
                <w:p w14:paraId="5C51879B" w14:textId="77777777" w:rsidR="00F05B40" w:rsidRPr="00DD2710" w:rsidRDefault="00F05B40" w:rsidP="00F05B40">
                  <w:pPr>
                    <w:spacing w:line="240" w:lineRule="auto"/>
                    <w:rPr>
                      <w:rFonts w:ascii="Cambria" w:hAnsi="Cambria" w:cstheme="minorHAnsi"/>
                      <w:b/>
                      <w:bCs/>
                      <w:sz w:val="24"/>
                      <w:szCs w:val="24"/>
                    </w:rPr>
                  </w:pPr>
                  <w:r w:rsidRPr="00DD2710">
                    <w:rPr>
                      <w:rFonts w:ascii="Cambria" w:hAnsi="Cambria" w:cstheme="minorHAnsi"/>
                      <w:b/>
                      <w:bCs/>
                      <w:sz w:val="24"/>
                      <w:szCs w:val="24"/>
                    </w:rPr>
                    <w:t>IP address</w:t>
                  </w:r>
                </w:p>
              </w:tc>
            </w:tr>
            <w:tr w:rsidR="00F05B40" w:rsidRPr="00DD2710" w14:paraId="0313B66D" w14:textId="77777777" w:rsidTr="005270A7">
              <w:trPr>
                <w:trHeight w:val="512"/>
              </w:trPr>
              <w:tc>
                <w:tcPr>
                  <w:tcW w:w="4465"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34D40A"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stands for Media Access Control.</w:t>
                  </w:r>
                </w:p>
              </w:tc>
              <w:tc>
                <w:tcPr>
                  <w:tcW w:w="35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B76111"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stands for Internet Protocol.</w:t>
                  </w:r>
                </w:p>
              </w:tc>
            </w:tr>
            <w:tr w:rsidR="00F05B40" w:rsidRPr="00DD2710" w14:paraId="1F6BC633" w14:textId="77777777" w:rsidTr="005270A7">
              <w:trPr>
                <w:trHeight w:val="873"/>
              </w:trPr>
              <w:tc>
                <w:tcPr>
                  <w:tcW w:w="4465"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A20A2"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the unique address provided by the manufacturer.</w:t>
                  </w:r>
                </w:p>
              </w:tc>
              <w:tc>
                <w:tcPr>
                  <w:tcW w:w="35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D2A0B4"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the logical address provided by the ISP or Internet Service Provider.</w:t>
                  </w:r>
                </w:p>
              </w:tc>
            </w:tr>
            <w:tr w:rsidR="00F05B40" w:rsidRPr="00DD2710" w14:paraId="48C7C9E4" w14:textId="77777777" w:rsidTr="005270A7">
              <w:trPr>
                <w:trHeight w:val="888"/>
              </w:trPr>
              <w:tc>
                <w:tcPr>
                  <w:tcW w:w="4465"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9F5DD6"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the physical address of the device's NIC that is used to identify a device within a network.</w:t>
                  </w:r>
                </w:p>
              </w:tc>
              <w:tc>
                <w:tcPr>
                  <w:tcW w:w="35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DF7CE8" w14:textId="77777777" w:rsidR="00F05B40" w:rsidRPr="00DD2710" w:rsidRDefault="00F05B40" w:rsidP="00F05B40">
                  <w:pPr>
                    <w:spacing w:line="240" w:lineRule="auto"/>
                    <w:jc w:val="both"/>
                    <w:rPr>
                      <w:rFonts w:ascii="Cambria" w:hAnsi="Cambria" w:cstheme="minorHAnsi"/>
                      <w:sz w:val="24"/>
                      <w:szCs w:val="24"/>
                    </w:rPr>
                  </w:pPr>
                  <w:r w:rsidRPr="00DD2710">
                    <w:rPr>
                      <w:rFonts w:ascii="Cambria" w:hAnsi="Cambria" w:cstheme="minorHAnsi"/>
                      <w:sz w:val="24"/>
                      <w:szCs w:val="24"/>
                    </w:rPr>
                    <w:t>It is the logical address that identifies a network or device on the internet.</w:t>
                  </w:r>
                </w:p>
              </w:tc>
            </w:tr>
            <w:tr w:rsidR="00F05B40" w:rsidRPr="00DD2710" w14:paraId="4F340612" w14:textId="77777777" w:rsidTr="005270A7">
              <w:trPr>
                <w:trHeight w:val="361"/>
              </w:trPr>
              <w:tc>
                <w:tcPr>
                  <w:tcW w:w="33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99022D" w14:textId="77777777" w:rsidR="00F05B40" w:rsidRPr="00DD2710" w:rsidRDefault="00F05B40"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operates on the data link layer.</w:t>
                  </w:r>
                </w:p>
              </w:tc>
              <w:tc>
                <w:tcPr>
                  <w:tcW w:w="4639"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F543BB" w14:textId="77777777" w:rsidR="00F05B40" w:rsidRPr="00DD2710" w:rsidRDefault="00F05B40"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operates on a network Layer.</w:t>
                  </w:r>
                </w:p>
              </w:tc>
            </w:tr>
            <w:tr w:rsidR="00F05B40" w:rsidRPr="00DD2710" w14:paraId="3A6B59AB" w14:textId="77777777" w:rsidTr="005270A7">
              <w:trPr>
                <w:trHeight w:val="361"/>
              </w:trPr>
              <w:tc>
                <w:tcPr>
                  <w:tcW w:w="33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D9AFAA" w14:textId="77777777" w:rsidR="00F05B40" w:rsidRPr="00DD2710" w:rsidRDefault="00F05B40"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the 6 -bytes hexadecimal address.</w:t>
                  </w:r>
                </w:p>
              </w:tc>
              <w:tc>
                <w:tcPr>
                  <w:tcW w:w="463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34DF67" w14:textId="77777777" w:rsidR="00F05B40" w:rsidRPr="00DD2710" w:rsidRDefault="00F05B40" w:rsidP="00F05B40">
                  <w:pPr>
                    <w:spacing w:after="0" w:line="24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of 4 bytes for IPv4 and 8 bytes for IPv6 addresses.</w:t>
                  </w:r>
                </w:p>
              </w:tc>
            </w:tr>
          </w:tbl>
          <w:p w14:paraId="4ED1C873" w14:textId="77777777" w:rsidR="00DC4B44" w:rsidRPr="00DD2710" w:rsidRDefault="00DC4B44" w:rsidP="00B01480">
            <w:pPr>
              <w:spacing w:line="360" w:lineRule="auto"/>
              <w:ind w:left="34"/>
              <w:jc w:val="both"/>
              <w:rPr>
                <w:rFonts w:ascii="Cambria" w:eastAsia="Cambria" w:hAnsi="Cambria" w:cs="Cambria"/>
                <w:b/>
                <w:bCs/>
                <w:iCs/>
                <w:sz w:val="24"/>
                <w:szCs w:val="24"/>
              </w:rPr>
            </w:pPr>
          </w:p>
          <w:p w14:paraId="67993C2E" w14:textId="77777777" w:rsidR="00F05B40" w:rsidRPr="00DD2710" w:rsidRDefault="00F05B40" w:rsidP="00F05B40">
            <w:pPr>
              <w:pStyle w:val="Heading1"/>
              <w:shd w:val="clear" w:color="auto" w:fill="FFFFFF"/>
              <w:spacing w:before="75" w:line="360" w:lineRule="auto"/>
              <w:rPr>
                <w:rFonts w:ascii="Cambria" w:hAnsi="Cambria" w:cstheme="minorHAnsi"/>
                <w:b/>
                <w:bCs/>
                <w:color w:val="auto"/>
                <w:sz w:val="24"/>
                <w:szCs w:val="24"/>
              </w:rPr>
            </w:pPr>
            <w:r w:rsidRPr="00DD2710">
              <w:rPr>
                <w:rFonts w:ascii="Cambria" w:hAnsi="Cambria" w:cstheme="minorHAnsi"/>
                <w:b/>
                <w:bCs/>
                <w:color w:val="auto"/>
                <w:sz w:val="24"/>
                <w:szCs w:val="24"/>
              </w:rPr>
              <w:t>Modem vs. Router | Difference between Modem and Router</w:t>
            </w:r>
          </w:p>
          <w:p w14:paraId="7CA68BE5" w14:textId="77777777" w:rsidR="00F05B40" w:rsidRPr="00DD2710" w:rsidRDefault="00F05B40" w:rsidP="00F05B40">
            <w:pPr>
              <w:pStyle w:val="NormalWeb"/>
              <w:shd w:val="clear" w:color="auto" w:fill="FFFFFF"/>
              <w:spacing w:line="360" w:lineRule="auto"/>
              <w:jc w:val="both"/>
              <w:rPr>
                <w:rFonts w:ascii="Cambria" w:hAnsi="Cambria" w:cstheme="minorHAnsi"/>
              </w:rPr>
            </w:pPr>
            <w:r w:rsidRPr="00DD2710">
              <w:rPr>
                <w:rFonts w:ascii="Cambria" w:hAnsi="Cambria" w:cstheme="minorHAnsi"/>
              </w:rPr>
              <w:t>A modem is a box-type device that connects your home/office network directly to the internet. The router is also a box-type device that enables multiple computer systems (either wired or wireless) to simultaneously use the internet. Nowadays, both the devices are integrated and usually provided by the </w:t>
            </w:r>
            <w:hyperlink r:id="rId215" w:history="1">
              <w:r w:rsidRPr="00DD2710">
                <w:rPr>
                  <w:rStyle w:val="Hyperlink"/>
                  <w:rFonts w:ascii="Cambria" w:hAnsi="Cambria" w:cstheme="minorHAnsi"/>
                  <w:color w:val="auto"/>
                  <w:u w:val="none"/>
                </w:rPr>
                <w:t>ISP(Internet Service Provider)</w:t>
              </w:r>
            </w:hyperlink>
            <w:r w:rsidRPr="00DD2710">
              <w:rPr>
                <w:rFonts w:ascii="Cambria" w:hAnsi="Cambria" w:cstheme="minorHAnsi"/>
              </w:rPr>
              <w:t> when we take the new internet plan. But to get the internet connection for our home/office network, we need both modem and router either integrated or individual. Although most of the time people get confused to identify both the devices, both devices have two different roles on a network that we will know on this topic. In this topic, we will understand the difference between the modem and router, but before understanding the main differences, we will first understand what Modem and Router are, their features, how they work, and what feature makes them different.</w:t>
            </w:r>
          </w:p>
          <w:p w14:paraId="68461FCB" w14:textId="0581B90E" w:rsidR="00DC4B44" w:rsidRPr="00DD2710" w:rsidRDefault="00F05B40" w:rsidP="00F05B40">
            <w:pPr>
              <w:spacing w:line="360" w:lineRule="auto"/>
              <w:ind w:left="34"/>
              <w:jc w:val="center"/>
              <w:rPr>
                <w:rFonts w:ascii="Cambria" w:eastAsia="Cambria" w:hAnsi="Cambria" w:cs="Cambria"/>
                <w:b/>
                <w:bCs/>
                <w:iCs/>
                <w:sz w:val="24"/>
                <w:szCs w:val="24"/>
              </w:rPr>
            </w:pPr>
            <w:r w:rsidRPr="00DD2710">
              <w:rPr>
                <w:rFonts w:ascii="Cambria" w:hAnsi="Cambria" w:cstheme="minorHAnsi"/>
                <w:noProof/>
                <w:sz w:val="24"/>
                <w:szCs w:val="24"/>
              </w:rPr>
              <w:drawing>
                <wp:inline distT="0" distB="0" distL="0" distR="0" wp14:anchorId="5CA50BE6" wp14:editId="552B4453">
                  <wp:extent cx="5046542" cy="2623457"/>
                  <wp:effectExtent l="0" t="0" r="1905" b="5715"/>
                  <wp:docPr id="46" name="Picture 46" descr="Modem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odem vs Route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082633" cy="2642219"/>
                          </a:xfrm>
                          <a:prstGeom prst="rect">
                            <a:avLst/>
                          </a:prstGeom>
                          <a:noFill/>
                          <a:ln>
                            <a:noFill/>
                          </a:ln>
                        </pic:spPr>
                      </pic:pic>
                    </a:graphicData>
                  </a:graphic>
                </wp:inline>
              </w:drawing>
            </w:r>
          </w:p>
          <w:p w14:paraId="2255E584" w14:textId="77777777" w:rsidR="00A72DBA" w:rsidRPr="00DD2710" w:rsidRDefault="00A72DBA" w:rsidP="00A72DBA">
            <w:pPr>
              <w:spacing w:line="360" w:lineRule="auto"/>
              <w:rPr>
                <w:rFonts w:ascii="Cambria" w:eastAsia="Cambria" w:hAnsi="Cambria" w:cs="Cambria"/>
                <w:b/>
                <w:bCs/>
                <w:iCs/>
                <w:sz w:val="24"/>
                <w:szCs w:val="24"/>
              </w:rPr>
            </w:pPr>
          </w:p>
          <w:p w14:paraId="0403DA3F" w14:textId="77777777" w:rsidR="00A72DBA" w:rsidRPr="00DD2710" w:rsidRDefault="00A72DBA" w:rsidP="00A72DBA">
            <w:pPr>
              <w:spacing w:line="360" w:lineRule="auto"/>
              <w:rPr>
                <w:rFonts w:ascii="Cambria" w:eastAsia="Cambria" w:hAnsi="Cambria" w:cs="Cambria"/>
                <w:b/>
                <w:bCs/>
                <w:iCs/>
                <w:sz w:val="24"/>
                <w:szCs w:val="24"/>
              </w:rPr>
            </w:pPr>
          </w:p>
          <w:p w14:paraId="7F47E682" w14:textId="07CA915F" w:rsidR="00A72DBA" w:rsidRPr="00DD2710" w:rsidRDefault="00F05B40" w:rsidP="00A72DBA">
            <w:pPr>
              <w:pStyle w:val="Heading2"/>
              <w:shd w:val="clear" w:color="auto" w:fill="FFFFFF"/>
              <w:spacing w:line="360" w:lineRule="auto"/>
              <w:jc w:val="both"/>
              <w:rPr>
                <w:rFonts w:ascii="Cambria" w:hAnsi="Cambria" w:cstheme="minorHAnsi"/>
                <w:sz w:val="24"/>
                <w:szCs w:val="24"/>
              </w:rPr>
            </w:pPr>
            <w:r w:rsidRPr="00DD2710">
              <w:rPr>
                <w:rFonts w:ascii="Cambria" w:eastAsia="Cambria" w:hAnsi="Cambria" w:cs="Cambria"/>
                <w:b/>
                <w:bCs/>
                <w:iCs/>
                <w:sz w:val="24"/>
                <w:szCs w:val="24"/>
              </w:rPr>
              <w:t xml:space="preserve"> </w:t>
            </w:r>
          </w:p>
          <w:p w14:paraId="0137A648"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Modem?</w:t>
            </w:r>
          </w:p>
          <w:p w14:paraId="4A582B6B" w14:textId="4EF2D78C" w:rsidR="00F05B40"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Style w:val="Emphasis"/>
                <w:rFonts w:ascii="Cambria" w:hAnsi="Cambria" w:cstheme="minorHAnsi"/>
                <w:sz w:val="24"/>
                <w:szCs w:val="24"/>
              </w:rPr>
              <w:t>A modem is a device that modulates or demodulates the signal.</w:t>
            </w:r>
            <w:r w:rsidRPr="00DD2710">
              <w:rPr>
                <w:rFonts w:ascii="Cambria" w:hAnsi="Cambria" w:cstheme="minorHAnsi"/>
                <w:sz w:val="24"/>
                <w:szCs w:val="24"/>
              </w:rPr>
              <w:t> It maintains a dedicated connection with the ISP to get the internet connection for home or business</w:t>
            </w:r>
            <w:r w:rsidR="00F05B40" w:rsidRPr="00DD2710">
              <w:rPr>
                <w:rFonts w:ascii="Cambria" w:hAnsi="Cambria" w:cstheme="minorHAnsi"/>
                <w:sz w:val="24"/>
                <w:szCs w:val="24"/>
              </w:rPr>
              <w:t>.</w:t>
            </w:r>
            <w:r w:rsidR="00F05B40" w:rsidRPr="00DD2710">
              <w:rPr>
                <w:rFonts w:ascii="Cambria" w:hAnsi="Cambria" w:cstheme="minorHAnsi"/>
                <w:sz w:val="24"/>
                <w:szCs w:val="24"/>
              </w:rPr>
              <w:br/>
            </w:r>
            <w:r w:rsidR="00F05B40" w:rsidRPr="00DD2710">
              <w:rPr>
                <w:rFonts w:ascii="Cambria" w:hAnsi="Cambria" w:cstheme="minorHAnsi"/>
                <w:noProof/>
                <w:sz w:val="24"/>
                <w:szCs w:val="24"/>
              </w:rPr>
              <w:drawing>
                <wp:inline distT="0" distB="0" distL="0" distR="0" wp14:anchorId="4BC6024C" wp14:editId="755DD28B">
                  <wp:extent cx="1094529" cy="2936875"/>
                  <wp:effectExtent l="0" t="0" r="0" b="0"/>
                  <wp:docPr id="47" name="Picture 47" descr="Modem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dem vs Route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100329" cy="2952438"/>
                          </a:xfrm>
                          <a:prstGeom prst="rect">
                            <a:avLst/>
                          </a:prstGeom>
                          <a:noFill/>
                          <a:ln>
                            <a:noFill/>
                          </a:ln>
                        </pic:spPr>
                      </pic:pic>
                    </a:graphicData>
                  </a:graphic>
                </wp:inline>
              </w:drawing>
            </w:r>
          </w:p>
          <w:p w14:paraId="784A7484"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acts as a bridge between the internet/telephone line and the computer.</w:t>
            </w:r>
          </w:p>
          <w:p w14:paraId="5B64E57C"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reason to use the modem for an internet connection is that both the internet and the computer take two different signals. It means that the internet sends the analog signal, but the computer system can only understand the digital signal. So, we need a device that can convert an analog signal to a digital signal and vice versa. To do this, we need a modem.</w:t>
            </w:r>
          </w:p>
          <w:p w14:paraId="48C4B7DD"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modulates the incoming analog signal from the internet to digital signal and directs it to the computer, and vice versa.</w:t>
            </w:r>
          </w:p>
          <w:p w14:paraId="3DCE6FC1"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Usually, we get the modem from the ISP only when we take a new internet plan.</w:t>
            </w:r>
          </w:p>
          <w:p w14:paraId="0C900F50"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performs data compression, error correction and controls the flow of information. It speed-up the process of transmission of data by grouping the data and send it in one go.</w:t>
            </w:r>
          </w:p>
          <w:p w14:paraId="0DA82650"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does modem work?</w:t>
            </w:r>
          </w:p>
          <w:p w14:paraId="06D29206"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As you must have understood till now that modem is responsible for modulating and demodulating the signal. The working principle of the modem is based on the same process.</w:t>
            </w:r>
          </w:p>
          <w:p w14:paraId="5738A42E"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 modem is placed between the telephone line and the computer system or router. It connects the devices with the ethernet port given in it. It connects the ISP(internet service provider) to the home network directly for the single PC. Or it is connected with the router to connect with multiple devices.</w:t>
            </w:r>
          </w:p>
          <w:p w14:paraId="32FF54CD"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 below diagram is converting the incoming analog signal coming from telephone-lines/optical fiber to a digital signal and sending it to the PC. Without a modem, we cannot connect to the internet.</w:t>
            </w:r>
          </w:p>
          <w:p w14:paraId="0864F905" w14:textId="77777777" w:rsidR="00A72DBA" w:rsidRPr="00DD2710" w:rsidRDefault="00A72DBA" w:rsidP="00A72DBA">
            <w:pPr>
              <w:spacing w:line="360" w:lineRule="auto"/>
              <w:ind w:left="34"/>
              <w:jc w:val="both"/>
              <w:rPr>
                <w:rFonts w:ascii="Cambria" w:eastAsia="Cambria" w:hAnsi="Cambria" w:cstheme="minorHAnsi"/>
                <w:b/>
                <w:bCs/>
                <w:iCs/>
                <w:sz w:val="24"/>
                <w:szCs w:val="24"/>
              </w:rPr>
            </w:pPr>
            <w:r w:rsidRPr="00DD2710">
              <w:rPr>
                <w:rFonts w:ascii="Cambria" w:eastAsia="Cambria" w:hAnsi="Cambria" w:cstheme="minorHAnsi"/>
                <w:b/>
                <w:bCs/>
                <w:iCs/>
                <w:noProof/>
                <w:sz w:val="24"/>
                <w:szCs w:val="24"/>
              </w:rPr>
              <w:drawing>
                <wp:inline distT="0" distB="0" distL="0" distR="0" wp14:anchorId="13F6ABE2" wp14:editId="792CC4BB">
                  <wp:extent cx="5165725" cy="243141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165725" cy="2431415"/>
                          </a:xfrm>
                          <a:prstGeom prst="rect">
                            <a:avLst/>
                          </a:prstGeom>
                        </pic:spPr>
                      </pic:pic>
                    </a:graphicData>
                  </a:graphic>
                </wp:inline>
              </w:drawing>
            </w:r>
          </w:p>
          <w:p w14:paraId="24B1DF4E"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Types of Modem</w:t>
            </w:r>
          </w:p>
          <w:p w14:paraId="56D06670"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 modem can be of various types based on data transmission and how it is installed. These types are given below:</w:t>
            </w:r>
          </w:p>
          <w:p w14:paraId="5BC28ADF"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 External Modem:</w:t>
            </w:r>
          </w:p>
          <w:p w14:paraId="51567802"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external modem is connected outside the computer system using a serial cable.</w:t>
            </w:r>
          </w:p>
          <w:p w14:paraId="7D46CD40"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installation is very easy, and it also provides a high data transmission rate.</w:t>
            </w:r>
          </w:p>
          <w:p w14:paraId="203CF901"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expensive but still used due to its high-speed data transmission in offices, mostly to avoid interruption in network connectivity.</w:t>
            </w:r>
          </w:p>
          <w:p w14:paraId="5E294C71"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2. Internal Modem:</w:t>
            </w:r>
          </w:p>
          <w:p w14:paraId="716663EA"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As its name suggests, the internal modem is installed over a PC's motherboard, termed as the internal modem.</w:t>
            </w:r>
          </w:p>
          <w:p w14:paraId="0013F22F"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looks similar to an electronic circuit and mounted into an expansion slot of the motherboard.</w:t>
            </w:r>
          </w:p>
          <w:p w14:paraId="183EB763"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installation is complex, and its data transmission speed is also slow; hence it is used for the dedicated computer in homes/ or small spaces.</w:t>
            </w:r>
          </w:p>
          <w:p w14:paraId="390E214A"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3. Wireless Modem</w:t>
            </w:r>
          </w:p>
          <w:p w14:paraId="6E1FF096"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Wireless modems are connected to the computer systems without any cable, and most people use these modems for their personal use.</w:t>
            </w:r>
          </w:p>
          <w:p w14:paraId="5A5D96EA"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These modems use radio frequencies to transmit the data through the air and also provides good transmission speed.</w:t>
            </w:r>
          </w:p>
          <w:p w14:paraId="5373628D"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4. Dial-up Modem</w:t>
            </w:r>
          </w:p>
          <w:p w14:paraId="0C98A95F"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Dial-up modem establishes the internet connection by connecting the ISP to the computer using the conventional telephone line.</w:t>
            </w:r>
          </w:p>
          <w:p w14:paraId="57A65570"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uses a PSTN facility (Public Switched telephone network) and provides a transmission speed of </w:t>
            </w:r>
            <w:r w:rsidRPr="00DD2710">
              <w:rPr>
                <w:rStyle w:val="Strong"/>
                <w:rFonts w:ascii="Cambria" w:hAnsi="Cambria" w:cstheme="minorHAnsi"/>
                <w:sz w:val="24"/>
                <w:szCs w:val="24"/>
              </w:rPr>
              <w:t>56kb/sec</w:t>
            </w:r>
            <w:r w:rsidRPr="00DD2710">
              <w:rPr>
                <w:rFonts w:ascii="Cambria" w:hAnsi="Cambria" w:cstheme="minorHAnsi"/>
                <w:sz w:val="24"/>
                <w:szCs w:val="24"/>
              </w:rPr>
              <w:t>.</w:t>
            </w:r>
          </w:p>
          <w:p w14:paraId="23287ECF"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5. Cable Modem</w:t>
            </w:r>
          </w:p>
          <w:p w14:paraId="6F0E112A" w14:textId="1199A22C"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cable modem is known as the broadband device as it allows the computer to communicate with ISP over a landline connection. It is connected with the landline connection using the coaxial cable and with the computer using the ethernet.</w:t>
            </w:r>
          </w:p>
          <w:p w14:paraId="09B55ACB"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6. DSL Modem</w:t>
            </w:r>
          </w:p>
          <w:p w14:paraId="0D68CBD5"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DSL stands for </w:t>
            </w:r>
            <w:r w:rsidRPr="00DD2710">
              <w:rPr>
                <w:rStyle w:val="Strong"/>
                <w:rFonts w:ascii="Cambria" w:hAnsi="Cambria" w:cstheme="minorHAnsi"/>
                <w:sz w:val="24"/>
                <w:szCs w:val="24"/>
              </w:rPr>
              <w:t>Digital Subscriber line</w:t>
            </w:r>
            <w:r w:rsidRPr="00DD2710">
              <w:rPr>
                <w:rFonts w:ascii="Cambria" w:hAnsi="Cambria" w:cstheme="minorHAnsi"/>
                <w:sz w:val="24"/>
                <w:szCs w:val="24"/>
              </w:rPr>
              <w:t> that allows the transmission of data over the normal telephone line.</w:t>
            </w:r>
          </w:p>
          <w:p w14:paraId="086052B2"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a high data transmission speed, hence widely used in offices/homes.</w:t>
            </w:r>
          </w:p>
          <w:p w14:paraId="72511F7F"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be used to connect to a computer or router to provide the internet connection through the ethernet port or USB port.</w:t>
            </w:r>
          </w:p>
          <w:p w14:paraId="2D324B1E"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DSL modems are of two types:</w:t>
            </w:r>
          </w:p>
          <w:p w14:paraId="7D787AA9" w14:textId="77777777" w:rsidR="00A72DBA" w:rsidRPr="00DD2710" w:rsidRDefault="00A72DBA">
            <w:pPr>
              <w:numPr>
                <w:ilvl w:val="1"/>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ADSL Modem</w:t>
            </w:r>
          </w:p>
          <w:p w14:paraId="1206B183" w14:textId="77777777" w:rsidR="00A72DBA" w:rsidRPr="00DD2710" w:rsidRDefault="00A72DBA">
            <w:pPr>
              <w:numPr>
                <w:ilvl w:val="1"/>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SDSL Modem</w:t>
            </w:r>
          </w:p>
          <w:p w14:paraId="25D4BBD8"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7. Satellite Modem</w:t>
            </w:r>
          </w:p>
          <w:p w14:paraId="6D370B5B"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Satellite modems are expensive modems and do not require any telephone connection for the internet.</w:t>
            </w:r>
          </w:p>
          <w:p w14:paraId="73BBA39B"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uses satellite technology to send or receive the data.</w:t>
            </w:r>
          </w:p>
          <w:p w14:paraId="008073C3"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speed of the modem is comparatively slower than DSL or cable Modem.</w:t>
            </w:r>
          </w:p>
          <w:p w14:paraId="5AE5BC75"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8. Half-duplex Modem</w:t>
            </w:r>
          </w:p>
          <w:p w14:paraId="3A7BAC52"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As the name suggests, it allows transmitting the data in one direction only at a time.</w:t>
            </w:r>
          </w:p>
          <w:p w14:paraId="358EA699"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means if it is receiving the signal from one end, at that time, it will stop receiving the signal at another end. Once the transmission of one end is completed, then only the other end can transmit the data.</w:t>
            </w:r>
          </w:p>
          <w:p w14:paraId="3C9A0922"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9. Full Duplex Modem</w:t>
            </w:r>
          </w:p>
          <w:p w14:paraId="7C5D371D"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full-duplex modems can transmit the data from both ends at the same time.</w:t>
            </w:r>
          </w:p>
          <w:p w14:paraId="6D2E53F4"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means it can receive the data from one end and the other end simultaneously without any interruption.</w:t>
            </w:r>
          </w:p>
          <w:p w14:paraId="2557BA9E"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10. Four-wire Modem</w:t>
            </w:r>
          </w:p>
          <w:p w14:paraId="319F065B"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splits the pair of wires for incoming and outgoing data carriers.</w:t>
            </w:r>
          </w:p>
          <w:p w14:paraId="3CC3AB6C"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With this split, it can transmit the same frequency on both ends.</w:t>
            </w:r>
          </w:p>
          <w:p w14:paraId="39942A52"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11. Two-wire Modem</w:t>
            </w:r>
          </w:p>
          <w:p w14:paraId="04286EB3"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uses a pair of wires hence called two-wire modems. Only these two wires are used for incoming and outgoing carriers.</w:t>
            </w:r>
          </w:p>
          <w:p w14:paraId="1E2B7384"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Functions of Modem</w:t>
            </w:r>
          </w:p>
          <w:p w14:paraId="03FB420F"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There are mainly two functions that a modem performs, which are given below:</w:t>
            </w:r>
          </w:p>
          <w:p w14:paraId="5921E847"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Modulate and demodulate the electrical signal from analog to digital and digital to analog.</w:t>
            </w:r>
          </w:p>
          <w:p w14:paraId="04D8D9CB"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Provide a secure connection to protect against line overload and other connection problems.</w:t>
            </w:r>
          </w:p>
          <w:p w14:paraId="0E27E6BD"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Advantages of Modems</w:t>
            </w:r>
          </w:p>
          <w:p w14:paraId="2BCB97A9"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modem enables us to use the internet connection to connect with the entire world.</w:t>
            </w:r>
          </w:p>
          <w:p w14:paraId="3C85EE4F"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Speed is dependent on the cost of the modem.</w:t>
            </w:r>
          </w:p>
          <w:p w14:paraId="79142436"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Router?</w:t>
            </w:r>
          </w:p>
          <w:p w14:paraId="14BE31D1"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As its name suggests, the </w:t>
            </w:r>
            <w:hyperlink r:id="rId219" w:history="1">
              <w:r w:rsidRPr="00DD2710">
                <w:rPr>
                  <w:rStyle w:val="Hyperlink"/>
                  <w:rFonts w:ascii="Cambria" w:hAnsi="Cambria" w:cstheme="minorHAnsi"/>
                  <w:color w:val="auto"/>
                  <w:u w:val="none"/>
                </w:rPr>
                <w:t>router</w:t>
              </w:r>
            </w:hyperlink>
            <w:r w:rsidRPr="00DD2710">
              <w:rPr>
                <w:rFonts w:ascii="Cambria" w:hAnsi="Cambria" w:cstheme="minorHAnsi"/>
              </w:rPr>
              <w:t> is a networking device responsible for routing the data packets from source to destination over a network. </w:t>
            </w:r>
            <w:r w:rsidRPr="00DD2710">
              <w:rPr>
                <w:rStyle w:val="Emphasis"/>
                <w:rFonts w:ascii="Cambria" w:eastAsiaTheme="majorEastAsia" w:hAnsi="Cambria" w:cstheme="minorHAnsi"/>
                <w:b/>
                <w:bCs/>
              </w:rPr>
              <w:t>It distributes or routes the internet connection from the modem to all the networking devices, either wired or wireless, such as PC, Laptop, Mobile phone, tablet, etc.</w:t>
            </w:r>
            <w:r w:rsidRPr="00DD2710">
              <w:rPr>
                <w:rFonts w:ascii="Cambria" w:hAnsi="Cambria" w:cstheme="minorHAnsi"/>
              </w:rPr>
              <w:t> It also enables multiple devices to communicate with each other over the same network.</w:t>
            </w:r>
          </w:p>
          <w:p w14:paraId="5F89DEB0"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In the early days, there were only single computer systems in homes. Nowadays, multiple devices need the internet to work on, so to provide internet connectivity to all the available devices within the home/office, we need routers.</w:t>
            </w:r>
          </w:p>
          <w:p w14:paraId="4730F5E1" w14:textId="77777777" w:rsidR="00A72DBA" w:rsidRPr="00DD2710" w:rsidRDefault="00A72DBA" w:rsidP="00A72DBA">
            <w:pPr>
              <w:spacing w:line="360" w:lineRule="auto"/>
              <w:ind w:left="34"/>
              <w:jc w:val="both"/>
              <w:rPr>
                <w:rFonts w:ascii="Cambria" w:eastAsia="Cambria" w:hAnsi="Cambria" w:cstheme="minorHAnsi"/>
                <w:b/>
                <w:bCs/>
                <w:iCs/>
                <w:sz w:val="24"/>
                <w:szCs w:val="24"/>
              </w:rPr>
            </w:pPr>
            <w:r w:rsidRPr="00DD2710">
              <w:rPr>
                <w:rFonts w:ascii="Cambria" w:eastAsia="Cambria" w:hAnsi="Cambria" w:cstheme="minorHAnsi"/>
                <w:b/>
                <w:bCs/>
                <w:iCs/>
                <w:noProof/>
                <w:sz w:val="24"/>
                <w:szCs w:val="24"/>
              </w:rPr>
              <w:drawing>
                <wp:inline distT="0" distB="0" distL="0" distR="0" wp14:anchorId="06BCAABD" wp14:editId="0EEEC717">
                  <wp:extent cx="5165725" cy="46501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165725" cy="4650105"/>
                          </a:xfrm>
                          <a:prstGeom prst="rect">
                            <a:avLst/>
                          </a:prstGeom>
                        </pic:spPr>
                      </pic:pic>
                    </a:graphicData>
                  </a:graphic>
                </wp:inline>
              </w:drawing>
            </w:r>
          </w:p>
          <w:p w14:paraId="3C55A0D0"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 routers are mainly two types; </w:t>
            </w:r>
            <w:r w:rsidRPr="00DD2710">
              <w:rPr>
                <w:rStyle w:val="Strong"/>
                <w:rFonts w:ascii="Cambria" w:eastAsia="Calibri" w:hAnsi="Cambria" w:cstheme="minorHAnsi"/>
              </w:rPr>
              <w:t>Wired and Wireless.</w:t>
            </w:r>
          </w:p>
          <w:p w14:paraId="3C0730DE"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In a wired router, we need an ethernet cable to connect with it for the </w:t>
            </w:r>
            <w:hyperlink r:id="rId221" w:history="1">
              <w:r w:rsidRPr="00DD2710">
                <w:rPr>
                  <w:rStyle w:val="Hyperlink"/>
                  <w:rFonts w:ascii="Cambria" w:hAnsi="Cambria" w:cstheme="minorHAnsi"/>
                  <w:color w:val="auto"/>
                  <w:u w:val="none"/>
                </w:rPr>
                <w:t>internet</w:t>
              </w:r>
            </w:hyperlink>
            <w:r w:rsidRPr="00DD2710">
              <w:rPr>
                <w:rFonts w:ascii="Cambria" w:hAnsi="Cambria" w:cstheme="minorHAnsi"/>
              </w:rPr>
              <w:t> connection. Whereas, in a wireless router, we don't need any cable, and with the help of Wi-fi technology, we can connect our networking devices with it.</w:t>
            </w:r>
          </w:p>
          <w:p w14:paraId="7AEA7E4D"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It also provides us the security features and makes our devices secure over the given network form any threat.</w:t>
            </w:r>
          </w:p>
          <w:p w14:paraId="10FC3F05"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does a router work?</w:t>
            </w:r>
          </w:p>
          <w:p w14:paraId="380A5DC9"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 router first connects the modem to other devices to allow communication between these devices and the internet.</w:t>
            </w:r>
          </w:p>
          <w:p w14:paraId="00BCBFFD"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Router routes/transmit the data packets with the defined IP address from one network to another or within a network. It does it by providing a local IP address to each device over the internet; it ensures the right destination so that data reach the right place rather than lost within the network.</w:t>
            </w:r>
          </w:p>
          <w:p w14:paraId="641E09D3"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finds out the best and fastest path and then sends data packets from that path to the network's devices.</w:t>
            </w:r>
          </w:p>
          <w:p w14:paraId="6F6BD757"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works similar to the delivery package that has a defined address so that it can reach the right recipient only.</w:t>
            </w:r>
          </w:p>
          <w:p w14:paraId="17311B4B" w14:textId="77777777" w:rsidR="00A72DBA" w:rsidRPr="00DD2710" w:rsidRDefault="00A72DBA" w:rsidP="00A72DBA">
            <w:pPr>
              <w:spacing w:line="360" w:lineRule="auto"/>
              <w:ind w:left="34"/>
              <w:jc w:val="both"/>
              <w:rPr>
                <w:rFonts w:ascii="Cambria" w:eastAsia="Cambria" w:hAnsi="Cambria" w:cstheme="minorHAnsi"/>
                <w:b/>
                <w:bCs/>
                <w:iCs/>
                <w:sz w:val="24"/>
                <w:szCs w:val="24"/>
              </w:rPr>
            </w:pPr>
            <w:r w:rsidRPr="00DD2710">
              <w:rPr>
                <w:rFonts w:ascii="Cambria" w:hAnsi="Cambria" w:cstheme="minorHAnsi"/>
                <w:noProof/>
                <w:sz w:val="24"/>
                <w:szCs w:val="24"/>
              </w:rPr>
              <w:drawing>
                <wp:inline distT="0" distB="0" distL="0" distR="0" wp14:anchorId="79587A32" wp14:editId="5254BCE2">
                  <wp:extent cx="5165725" cy="2672080"/>
                  <wp:effectExtent l="0" t="0" r="0" b="0"/>
                  <wp:docPr id="50" name="Picture 50" descr="Modem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dem vs Route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165725" cy="2672080"/>
                          </a:xfrm>
                          <a:prstGeom prst="rect">
                            <a:avLst/>
                          </a:prstGeom>
                          <a:noFill/>
                          <a:ln>
                            <a:noFill/>
                          </a:ln>
                        </pic:spPr>
                      </pic:pic>
                    </a:graphicData>
                  </a:graphic>
                </wp:inline>
              </w:drawing>
            </w:r>
          </w:p>
          <w:p w14:paraId="51F0DB4B"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The function of a Router</w:t>
            </w:r>
          </w:p>
          <w:p w14:paraId="2019BE4A"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main function of a router is to keep the network up &amp; to run smoothly.</w:t>
            </w:r>
          </w:p>
          <w:p w14:paraId="16A5E1E5"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To do this, they connect computers and other networking devices such as Mobile, tablets, printers, etc., to communicate with each other.</w:t>
            </w:r>
          </w:p>
          <w:p w14:paraId="74D7CCD4"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Types of Router</w:t>
            </w:r>
          </w:p>
          <w:p w14:paraId="15D9DB87"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There are different types of the router; some popular types are given below:</w:t>
            </w:r>
          </w:p>
          <w:p w14:paraId="61C77CEB"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 Wireless Router</w:t>
            </w:r>
          </w:p>
          <w:p w14:paraId="3D102A06"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Wireless routers are the most commonly used routers in offices and homes as they don't need any wire or cable to connect with networking devices.</w:t>
            </w:r>
          </w:p>
          <w:p w14:paraId="3028FC2D"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a secure connection, and only authenticated users can access the network using the id &amp; password.</w:t>
            </w:r>
          </w:p>
          <w:p w14:paraId="2F5F1594"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be accessed by the n number of users within the specified range.</w:t>
            </w:r>
          </w:p>
          <w:p w14:paraId="6DCB9053"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2. Wired Router/Broadband Router</w:t>
            </w:r>
          </w:p>
          <w:p w14:paraId="356CBDE2"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As its name suggests, it requires a wire or cable to connect to the network devices.</w:t>
            </w:r>
          </w:p>
          <w:p w14:paraId="27BD5926"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Such routers are used mostly in schools or small offices to connect the PCs with the Ethernet cable.</w:t>
            </w:r>
          </w:p>
          <w:p w14:paraId="2611DCAD"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has a Wi-fi access point, and a mobile phone can be connected to it using the VOIP (Voice-over-Internet Protocol) technology.</w:t>
            </w:r>
          </w:p>
          <w:p w14:paraId="164B9278"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connected to the ADSL modems to take the transmission data from the modem and distribute it to a further network.</w:t>
            </w:r>
          </w:p>
          <w:p w14:paraId="6C3ED338"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3. Edge Router</w:t>
            </w:r>
          </w:p>
          <w:p w14:paraId="4139EC14"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Edge router can be either Wired/Wireless types that transmit the data packet between two or more networks, not within a network.</w:t>
            </w:r>
          </w:p>
          <w:p w14:paraId="662281EC"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These routers are placed at the edge of networks, hence called Edge router, and connect with ISP or another network in an organization.</w:t>
            </w:r>
          </w:p>
          <w:p w14:paraId="54DF1F96"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main task of the edge router is to maintain smooth communication between the networks.</w:t>
            </w:r>
          </w:p>
          <w:p w14:paraId="0ECBAA11"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4. Core Router</w:t>
            </w:r>
          </w:p>
          <w:p w14:paraId="36480938"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core routers are also wired/wireless routers, which distribute the data packets within a network, not between two networks.</w:t>
            </w:r>
          </w:p>
          <w:p w14:paraId="04968848"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These are designed to become the backbone of a network and allow the heavy transfer of data.</w:t>
            </w:r>
          </w:p>
          <w:p w14:paraId="1DF6EAF4" w14:textId="77777777" w:rsidR="00A72DBA" w:rsidRPr="00DD2710" w:rsidRDefault="00A72DBA" w:rsidP="00A72DBA">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5. Virtual Router</w:t>
            </w:r>
          </w:p>
          <w:p w14:paraId="24A06058"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This software allows the computers and servers to operate like routers and share data packets similar to the physical ones.</w:t>
            </w:r>
          </w:p>
          <w:p w14:paraId="379CD14F"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These are more flexible than the physical, as they can be scaled up as per the business requirement.</w:t>
            </w:r>
          </w:p>
          <w:p w14:paraId="1616862A"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Advantages of Router</w:t>
            </w:r>
          </w:p>
          <w:p w14:paraId="7925B127"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wireless routers are mostly used that enable most of the networking devices to connect easily at any time, without the worry of a bunch of wires.</w:t>
            </w:r>
          </w:p>
          <w:p w14:paraId="360A1257"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connect with the different architecture of networks such as Ethernet cable, Wi-fi, or WLAN.</w:t>
            </w:r>
          </w:p>
          <w:p w14:paraId="3B6E601C"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highly secures network access with password protection.</w:t>
            </w:r>
          </w:p>
          <w:p w14:paraId="1469D71C"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reduces the network traffic with the help of the collision feature.</w:t>
            </w:r>
          </w:p>
          <w:p w14:paraId="3B6E04D8" w14:textId="77777777" w:rsidR="00A72DBA" w:rsidRPr="00DD2710" w:rsidRDefault="00A72DBA">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data packets to the correct destination with the best route using the routing table and intelligence.</w:t>
            </w:r>
          </w:p>
          <w:p w14:paraId="2BB16CAA" w14:textId="6D1E8684" w:rsidR="00DC4B44" w:rsidRPr="00DD2710" w:rsidRDefault="00A72DBA" w:rsidP="00A72DBA">
            <w:pPr>
              <w:spacing w:line="360" w:lineRule="auto"/>
              <w:ind w:left="34"/>
              <w:jc w:val="both"/>
              <w:rPr>
                <w:rFonts w:ascii="Cambria" w:eastAsia="Cambria" w:hAnsi="Cambria" w:cs="Cambria"/>
                <w:b/>
                <w:bCs/>
                <w:iCs/>
                <w:sz w:val="24"/>
                <w:szCs w:val="24"/>
              </w:rPr>
            </w:pPr>
            <w:r w:rsidRPr="00DD2710">
              <w:rPr>
                <w:rFonts w:ascii="Cambria" w:eastAsia="Cambria" w:hAnsi="Cambria" w:cs="Cambria"/>
                <w:b/>
                <w:bCs/>
                <w:iCs/>
                <w:sz w:val="24"/>
                <w:szCs w:val="24"/>
              </w:rPr>
              <w:t>Difference chart between Modem and Router</w:t>
            </w:r>
          </w:p>
          <w:tbl>
            <w:tblPr>
              <w:tblW w:w="819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9"/>
              <w:gridCol w:w="3609"/>
              <w:gridCol w:w="3132"/>
            </w:tblGrid>
            <w:tr w:rsidR="00A72DBA" w:rsidRPr="00DD2710" w14:paraId="2F2ED378" w14:textId="77777777" w:rsidTr="00A72DBA">
              <w:trPr>
                <w:trHeight w:val="589"/>
              </w:trPr>
              <w:tc>
                <w:tcPr>
                  <w:tcW w:w="1449" w:type="dxa"/>
                  <w:shd w:val="clear" w:color="auto" w:fill="C7CCBE"/>
                  <w:tcMar>
                    <w:top w:w="180" w:type="dxa"/>
                    <w:left w:w="180" w:type="dxa"/>
                    <w:bottom w:w="180" w:type="dxa"/>
                    <w:right w:w="180" w:type="dxa"/>
                  </w:tcMar>
                  <w:hideMark/>
                </w:tcPr>
                <w:p w14:paraId="1668A287" w14:textId="77777777" w:rsidR="00A72DBA" w:rsidRPr="00DD2710" w:rsidRDefault="00A72DBA" w:rsidP="00A72DBA">
                  <w:pPr>
                    <w:spacing w:line="360" w:lineRule="auto"/>
                    <w:rPr>
                      <w:rFonts w:ascii="Cambria" w:hAnsi="Cambria" w:cstheme="minorHAnsi"/>
                      <w:b/>
                      <w:bCs/>
                      <w:sz w:val="24"/>
                      <w:szCs w:val="24"/>
                    </w:rPr>
                  </w:pPr>
                  <w:r w:rsidRPr="00DD2710">
                    <w:rPr>
                      <w:rFonts w:ascii="Cambria" w:hAnsi="Cambria" w:cstheme="minorHAnsi"/>
                      <w:b/>
                      <w:bCs/>
                      <w:sz w:val="24"/>
                      <w:szCs w:val="24"/>
                    </w:rPr>
                    <w:t>Parameters</w:t>
                  </w:r>
                </w:p>
              </w:tc>
              <w:tc>
                <w:tcPr>
                  <w:tcW w:w="3609" w:type="dxa"/>
                  <w:shd w:val="clear" w:color="auto" w:fill="C7CCBE"/>
                  <w:tcMar>
                    <w:top w:w="180" w:type="dxa"/>
                    <w:left w:w="180" w:type="dxa"/>
                    <w:bottom w:w="180" w:type="dxa"/>
                    <w:right w:w="180" w:type="dxa"/>
                  </w:tcMar>
                  <w:hideMark/>
                </w:tcPr>
                <w:p w14:paraId="472FDDA6" w14:textId="77777777" w:rsidR="00A72DBA" w:rsidRPr="00DD2710" w:rsidRDefault="00A72DBA" w:rsidP="00A72DBA">
                  <w:pPr>
                    <w:spacing w:line="360" w:lineRule="auto"/>
                    <w:rPr>
                      <w:rFonts w:ascii="Cambria" w:hAnsi="Cambria" w:cstheme="minorHAnsi"/>
                      <w:b/>
                      <w:bCs/>
                      <w:sz w:val="24"/>
                      <w:szCs w:val="24"/>
                    </w:rPr>
                  </w:pPr>
                  <w:r w:rsidRPr="00DD2710">
                    <w:rPr>
                      <w:rFonts w:ascii="Cambria" w:hAnsi="Cambria" w:cstheme="minorHAnsi"/>
                      <w:b/>
                      <w:bCs/>
                      <w:sz w:val="24"/>
                      <w:szCs w:val="24"/>
                    </w:rPr>
                    <w:t>Modem</w:t>
                  </w:r>
                </w:p>
              </w:tc>
              <w:tc>
                <w:tcPr>
                  <w:tcW w:w="3132" w:type="dxa"/>
                  <w:shd w:val="clear" w:color="auto" w:fill="C7CCBE"/>
                  <w:tcMar>
                    <w:top w:w="180" w:type="dxa"/>
                    <w:left w:w="180" w:type="dxa"/>
                    <w:bottom w:w="180" w:type="dxa"/>
                    <w:right w:w="180" w:type="dxa"/>
                  </w:tcMar>
                  <w:hideMark/>
                </w:tcPr>
                <w:p w14:paraId="12570385" w14:textId="77777777" w:rsidR="00A72DBA" w:rsidRPr="00DD2710" w:rsidRDefault="00A72DBA" w:rsidP="00A72DBA">
                  <w:pPr>
                    <w:spacing w:line="360" w:lineRule="auto"/>
                    <w:rPr>
                      <w:rFonts w:ascii="Cambria" w:hAnsi="Cambria" w:cstheme="minorHAnsi"/>
                      <w:b/>
                      <w:bCs/>
                      <w:sz w:val="24"/>
                      <w:szCs w:val="24"/>
                    </w:rPr>
                  </w:pPr>
                  <w:r w:rsidRPr="00DD2710">
                    <w:rPr>
                      <w:rFonts w:ascii="Cambria" w:hAnsi="Cambria" w:cstheme="minorHAnsi"/>
                      <w:b/>
                      <w:bCs/>
                      <w:sz w:val="24"/>
                      <w:szCs w:val="24"/>
                    </w:rPr>
                    <w:t>Router</w:t>
                  </w:r>
                </w:p>
              </w:tc>
            </w:tr>
            <w:tr w:rsidR="00A72DBA" w:rsidRPr="00DD2710" w14:paraId="305E58CB" w14:textId="77777777" w:rsidTr="00A72DBA">
              <w:trPr>
                <w:trHeight w:val="1893"/>
              </w:trPr>
              <w:tc>
                <w:tcPr>
                  <w:tcW w:w="14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736761"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Definition</w:t>
                  </w:r>
                </w:p>
              </w:tc>
              <w:tc>
                <w:tcPr>
                  <w:tcW w:w="36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51C457"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A modem is a device that modulates and demodulates the electrical signal and maintains a dedicated connection between the internet and home/office network.</w:t>
                  </w:r>
                </w:p>
              </w:tc>
              <w:tc>
                <w:tcPr>
                  <w:tcW w:w="31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E5F7C0"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The router is a networking device that enables multiple devices to connect to wired or wireless networks.</w:t>
                  </w:r>
                </w:p>
              </w:tc>
            </w:tr>
            <w:tr w:rsidR="00A72DBA" w:rsidRPr="00DD2710" w14:paraId="3B1AD41F"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8127A2"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Operating Layer of OSI model.</w:t>
                  </w:r>
                </w:p>
              </w:tc>
              <w:tc>
                <w:tcPr>
                  <w:tcW w:w="36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DA3B0F"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works on </w:t>
                  </w:r>
                  <w:r w:rsidRPr="00DD2710">
                    <w:rPr>
                      <w:rStyle w:val="Strong"/>
                      <w:rFonts w:ascii="Cambria" w:hAnsi="Cambria" w:cstheme="minorHAnsi"/>
                      <w:sz w:val="24"/>
                      <w:szCs w:val="24"/>
                    </w:rPr>
                    <w:t>the data link</w:t>
                  </w:r>
                  <w:r w:rsidRPr="00DD2710">
                    <w:rPr>
                      <w:rFonts w:ascii="Cambria" w:hAnsi="Cambria" w:cstheme="minorHAnsi"/>
                      <w:sz w:val="24"/>
                      <w:szCs w:val="24"/>
                    </w:rPr>
                    <w:t> layer of the OSI model.</w:t>
                  </w:r>
                </w:p>
              </w:tc>
              <w:tc>
                <w:tcPr>
                  <w:tcW w:w="31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1873AE"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works on the </w:t>
                  </w:r>
                  <w:r w:rsidRPr="00DD2710">
                    <w:rPr>
                      <w:rStyle w:val="Strong"/>
                      <w:rFonts w:ascii="Cambria" w:hAnsi="Cambria" w:cstheme="minorHAnsi"/>
                      <w:sz w:val="24"/>
                      <w:szCs w:val="24"/>
                    </w:rPr>
                    <w:t>physical, data-link, and network</w:t>
                  </w:r>
                  <w:r w:rsidRPr="00DD2710">
                    <w:rPr>
                      <w:rFonts w:ascii="Cambria" w:hAnsi="Cambria" w:cstheme="minorHAnsi"/>
                      <w:sz w:val="24"/>
                      <w:szCs w:val="24"/>
                    </w:rPr>
                    <w:t> layers of the OSI model.</w:t>
                  </w:r>
                </w:p>
              </w:tc>
            </w:tr>
            <w:tr w:rsidR="00A72DBA" w:rsidRPr="00DD2710" w14:paraId="77E6EA71" w14:textId="77777777" w:rsidTr="00A72DBA">
              <w:trPr>
                <w:trHeight w:val="2327"/>
              </w:trPr>
              <w:tc>
                <w:tcPr>
                  <w:tcW w:w="14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48711F"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How does it work?</w:t>
                  </w:r>
                </w:p>
              </w:tc>
              <w:tc>
                <w:tcPr>
                  <w:tcW w:w="36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86D27"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acts like a signal modulate and demodulator, which means it modulates the electrical signal to a digital signal and sends it to a PC or computer, demodulates the signal from digital to analog, and sends it to the internet.</w:t>
                  </w:r>
                </w:p>
              </w:tc>
              <w:tc>
                <w:tcPr>
                  <w:tcW w:w="31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F06887"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routes the data packets from one source to a defined destination by following the routing table. It enables multiple network devices to connect over the given network.</w:t>
                  </w:r>
                </w:p>
              </w:tc>
            </w:tr>
            <w:tr w:rsidR="00A72DBA" w:rsidRPr="00DD2710" w14:paraId="41EF20C1" w14:textId="77777777" w:rsidTr="00A72DBA">
              <w:trPr>
                <w:trHeight w:val="1458"/>
              </w:trPr>
              <w:tc>
                <w:tcPr>
                  <w:tcW w:w="14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BCE45D"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Security</w:t>
                  </w:r>
                </w:p>
              </w:tc>
              <w:tc>
                <w:tcPr>
                  <w:tcW w:w="36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91B29B"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The modem transmits the data without any authentication; hence it is not secure.</w:t>
                  </w:r>
                </w:p>
              </w:tc>
              <w:tc>
                <w:tcPr>
                  <w:tcW w:w="31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7DB0AA"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The router provides complete security with passwords and checks each data packet before transmitting it over a given network.</w:t>
                  </w:r>
                </w:p>
              </w:tc>
            </w:tr>
            <w:tr w:rsidR="00A72DBA" w:rsidRPr="00DD2710" w14:paraId="4655DB06"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C87265"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Cable Used</w:t>
                  </w:r>
                </w:p>
              </w:tc>
              <w:tc>
                <w:tcPr>
                  <w:tcW w:w="36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D93DD8"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RJ45 to connect with router, and RJ11 to connect with a telephone line.</w:t>
                  </w:r>
                </w:p>
              </w:tc>
              <w:tc>
                <w:tcPr>
                  <w:tcW w:w="31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26674D"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RJ45 cable is used.</w:t>
                  </w:r>
                </w:p>
              </w:tc>
            </w:tr>
            <w:tr w:rsidR="00A72DBA" w:rsidRPr="00DD2710" w14:paraId="13999824"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05E4D"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Placed</w:t>
                  </w:r>
                </w:p>
              </w:tc>
              <w:tc>
                <w:tcPr>
                  <w:tcW w:w="36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EEAA1A"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A modem is placed between the telephone line and computer or router.</w:t>
                  </w:r>
                </w:p>
              </w:tc>
              <w:tc>
                <w:tcPr>
                  <w:tcW w:w="31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00AA7E"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A router is placed between the modem and other networking devices.</w:t>
                  </w:r>
                </w:p>
              </w:tc>
            </w:tr>
            <w:tr w:rsidR="00A72DBA" w:rsidRPr="00DD2710" w14:paraId="4A0427B3"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E5401"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Internet Access</w:t>
                  </w:r>
                </w:p>
              </w:tc>
              <w:tc>
                <w:tcPr>
                  <w:tcW w:w="36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99634F"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is essential to have a modem to access the internet as it connects the ISP to our PC.</w:t>
                  </w:r>
                </w:p>
              </w:tc>
              <w:tc>
                <w:tcPr>
                  <w:tcW w:w="31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83A957"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We can access the internet without using a router.</w:t>
                  </w:r>
                </w:p>
              </w:tc>
            </w:tr>
            <w:tr w:rsidR="00A72DBA" w:rsidRPr="00DD2710" w14:paraId="6DA9AD84"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73E79B"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Main Purpose</w:t>
                  </w:r>
                </w:p>
              </w:tc>
              <w:tc>
                <w:tcPr>
                  <w:tcW w:w="36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88D62A"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takes the requested information from the internet to the computer.</w:t>
                  </w:r>
                </w:p>
              </w:tc>
              <w:tc>
                <w:tcPr>
                  <w:tcW w:w="31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8CCD39"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distributes the information from the modem to the given network.</w:t>
                  </w:r>
                </w:p>
              </w:tc>
            </w:tr>
            <w:tr w:rsidR="00A72DBA" w:rsidRPr="00DD2710" w14:paraId="6D30A85B" w14:textId="77777777" w:rsidTr="00A72DBA">
              <w:trPr>
                <w:trHeight w:val="1458"/>
              </w:trPr>
              <w:tc>
                <w:tcPr>
                  <w:tcW w:w="14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72886E"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Number of connected devices</w:t>
                  </w:r>
                </w:p>
              </w:tc>
              <w:tc>
                <w:tcPr>
                  <w:tcW w:w="36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E8B7F5"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It can directly be connected to only one device that can be either a PC or a router.</w:t>
                  </w:r>
                </w:p>
              </w:tc>
              <w:tc>
                <w:tcPr>
                  <w:tcW w:w="31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5FD3C"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Routers can connect to multiple network devices using ethernet cable or Wi-Fi.</w:t>
                  </w:r>
                </w:p>
              </w:tc>
            </w:tr>
            <w:tr w:rsidR="00A72DBA" w:rsidRPr="00DD2710" w14:paraId="098248E0" w14:textId="77777777" w:rsidTr="00A72DBA">
              <w:trPr>
                <w:trHeight w:val="1024"/>
              </w:trPr>
              <w:tc>
                <w:tcPr>
                  <w:tcW w:w="14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B7A8C9" w14:textId="77777777" w:rsidR="00A72DBA" w:rsidRPr="00DD2710" w:rsidRDefault="00A72DBA" w:rsidP="00A72DBA">
                  <w:pPr>
                    <w:spacing w:line="360" w:lineRule="auto"/>
                    <w:jc w:val="both"/>
                    <w:rPr>
                      <w:rFonts w:ascii="Cambria" w:hAnsi="Cambria" w:cstheme="minorHAnsi"/>
                      <w:sz w:val="24"/>
                      <w:szCs w:val="24"/>
                    </w:rPr>
                  </w:pPr>
                  <w:r w:rsidRPr="00DD2710">
                    <w:rPr>
                      <w:rStyle w:val="Strong"/>
                      <w:rFonts w:ascii="Cambria" w:hAnsi="Cambria" w:cstheme="minorHAnsi"/>
                      <w:sz w:val="24"/>
                      <w:szCs w:val="24"/>
                    </w:rPr>
                    <w:t>Ports</w:t>
                  </w:r>
                </w:p>
              </w:tc>
              <w:tc>
                <w:tcPr>
                  <w:tcW w:w="36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D31F6D"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Two ports are used to connect the telephone line/ISP and one for the router.</w:t>
                  </w:r>
                </w:p>
              </w:tc>
              <w:tc>
                <w:tcPr>
                  <w:tcW w:w="31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6994E7" w14:textId="77777777" w:rsidR="00A72DBA" w:rsidRPr="00DD2710" w:rsidRDefault="00A72DBA" w:rsidP="00A72DBA">
                  <w:pPr>
                    <w:spacing w:line="360" w:lineRule="auto"/>
                    <w:jc w:val="both"/>
                    <w:rPr>
                      <w:rFonts w:ascii="Cambria" w:hAnsi="Cambria" w:cstheme="minorHAnsi"/>
                      <w:sz w:val="24"/>
                      <w:szCs w:val="24"/>
                    </w:rPr>
                  </w:pPr>
                  <w:r w:rsidRPr="00DD2710">
                    <w:rPr>
                      <w:rFonts w:ascii="Cambria" w:hAnsi="Cambria" w:cstheme="minorHAnsi"/>
                      <w:sz w:val="24"/>
                      <w:szCs w:val="24"/>
                    </w:rPr>
                    <w:t>The number of Ports varies, and at minimum, it can have </w:t>
                  </w:r>
                  <w:r w:rsidRPr="00DD2710">
                    <w:rPr>
                      <w:rStyle w:val="Strong"/>
                      <w:rFonts w:ascii="Cambria" w:hAnsi="Cambria" w:cstheme="minorHAnsi"/>
                      <w:sz w:val="24"/>
                      <w:szCs w:val="24"/>
                    </w:rPr>
                    <w:t>2 to 4 ports.</w:t>
                  </w:r>
                </w:p>
              </w:tc>
            </w:tr>
          </w:tbl>
          <w:p w14:paraId="080C8C48" w14:textId="77777777" w:rsidR="00A72DBA" w:rsidRPr="00DD2710" w:rsidRDefault="00A72DBA" w:rsidP="00A72DBA">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646E51C3" w14:textId="77777777" w:rsidR="00A72DBA"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After discussing a lot about the modems and routers, we can conclude that to have an internet connection in the office/home, we need a modem, but it will be just for a single networking device. So, to distribute this data to other networking devices, we need routers. Nowadays, both devices come together in integrated form, it means modem and router in a single device, so we don't need two different devices.</w:t>
            </w:r>
          </w:p>
          <w:p w14:paraId="77439B19" w14:textId="77777777" w:rsidR="00A72DBA" w:rsidRPr="00DD2710" w:rsidRDefault="00A72DBA" w:rsidP="00A72DBA">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Switch Vs. Router | Difference between Switch and Router</w:t>
            </w:r>
          </w:p>
          <w:p w14:paraId="017D977B" w14:textId="409A6B57" w:rsidR="00DC4B44" w:rsidRPr="00DD2710" w:rsidRDefault="00A72DBA" w:rsidP="00A72DBA">
            <w:pPr>
              <w:pStyle w:val="NormalWeb"/>
              <w:shd w:val="clear" w:color="auto" w:fill="FFFFFF"/>
              <w:spacing w:line="360" w:lineRule="auto"/>
              <w:jc w:val="both"/>
              <w:rPr>
                <w:rFonts w:ascii="Cambria" w:hAnsi="Cambria" w:cstheme="minorHAnsi"/>
              </w:rPr>
            </w:pPr>
            <w:r w:rsidRPr="00DD2710">
              <w:rPr>
                <w:rFonts w:ascii="Cambria" w:hAnsi="Cambria" w:cstheme="minorHAnsi"/>
              </w:rPr>
              <w:t>The switch and router are the two essential components of a network. Although both are the connecting devices in a network, and sometimes people assume them as the same, both have different functionality. In this topic, we will see how the switch and </w:t>
            </w:r>
            <w:hyperlink r:id="rId223" w:history="1">
              <w:r w:rsidRPr="00DD2710">
                <w:rPr>
                  <w:rStyle w:val="Hyperlink"/>
                  <w:rFonts w:ascii="Cambria" w:hAnsi="Cambria" w:cstheme="minorHAnsi"/>
                  <w:color w:val="auto"/>
                  <w:u w:val="none"/>
                </w:rPr>
                <w:t>router</w:t>
              </w:r>
            </w:hyperlink>
            <w:r w:rsidRPr="00DD2710">
              <w:rPr>
                <w:rFonts w:ascii="Cambria" w:hAnsi="Cambria" w:cstheme="minorHAnsi"/>
              </w:rPr>
              <w:t> are differentiated from each other.</w:t>
            </w:r>
          </w:p>
          <w:p w14:paraId="3A226262" w14:textId="77777777" w:rsidR="004534C0" w:rsidRPr="00DD2710" w:rsidRDefault="004534C0" w:rsidP="00A72DBA">
            <w:pPr>
              <w:tabs>
                <w:tab w:val="left" w:pos="2126"/>
              </w:tabs>
              <w:jc w:val="center"/>
              <w:rPr>
                <w:rFonts w:ascii="Cambria" w:eastAsia="Cambria" w:hAnsi="Cambria" w:cs="Cambria"/>
                <w:sz w:val="24"/>
                <w:szCs w:val="24"/>
              </w:rPr>
            </w:pPr>
          </w:p>
          <w:p w14:paraId="2CD699DE" w14:textId="77777777" w:rsidR="00A72DBA" w:rsidRPr="00DD2710" w:rsidRDefault="00A72DBA" w:rsidP="00A72DBA">
            <w:pPr>
              <w:tabs>
                <w:tab w:val="left" w:pos="2126"/>
              </w:tabs>
              <w:jc w:val="center"/>
              <w:rPr>
                <w:rFonts w:ascii="Cambria" w:eastAsia="Cambria" w:hAnsi="Cambria" w:cs="Cambria"/>
                <w:sz w:val="24"/>
                <w:szCs w:val="24"/>
              </w:rPr>
            </w:pPr>
            <w:r w:rsidRPr="00DD2710">
              <w:rPr>
                <w:rFonts w:ascii="Cambria" w:hAnsi="Cambria" w:cstheme="minorHAnsi"/>
                <w:noProof/>
                <w:sz w:val="24"/>
                <w:szCs w:val="24"/>
              </w:rPr>
              <w:drawing>
                <wp:inline distT="0" distB="0" distL="0" distR="0" wp14:anchorId="22EECD94" wp14:editId="3E517717">
                  <wp:extent cx="3581400" cy="1834945"/>
                  <wp:effectExtent l="0" t="0" r="0" b="0"/>
                  <wp:docPr id="51" name="Picture 51" descr="Switch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witch Vs. Route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587550" cy="1838096"/>
                          </a:xfrm>
                          <a:prstGeom prst="rect">
                            <a:avLst/>
                          </a:prstGeom>
                          <a:noFill/>
                          <a:ln>
                            <a:noFill/>
                          </a:ln>
                        </pic:spPr>
                      </pic:pic>
                    </a:graphicData>
                  </a:graphic>
                </wp:inline>
              </w:drawing>
            </w:r>
          </w:p>
          <w:p w14:paraId="3FD99A76" w14:textId="41D8E0A7" w:rsidR="004534C0" w:rsidRPr="00DD2710" w:rsidRDefault="004534C0" w:rsidP="004534C0">
            <w:pPr>
              <w:spacing w:line="360" w:lineRule="auto"/>
              <w:ind w:left="34"/>
              <w:jc w:val="both"/>
              <w:rPr>
                <w:rFonts w:ascii="Cambria" w:eastAsia="Cambria" w:hAnsi="Cambria" w:cstheme="minorHAnsi"/>
                <w:b/>
                <w:bCs/>
                <w:iCs/>
                <w:sz w:val="24"/>
                <w:szCs w:val="24"/>
              </w:rPr>
            </w:pPr>
          </w:p>
          <w:p w14:paraId="1A077F48"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Switch?</w:t>
            </w:r>
          </w:p>
          <w:p w14:paraId="2CAA9B8A" w14:textId="77777777" w:rsidR="004534C0" w:rsidRPr="00DD2710" w:rsidRDefault="004534C0">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i/>
                <w:iCs/>
                <w:kern w:val="0"/>
                <w:sz w:val="24"/>
                <w:szCs w:val="24"/>
                <w:lang w:val="en-US"/>
                <w14:ligatures w14:val="none"/>
              </w:rPr>
              <w:t>A switch is a networking device, which provides the facility to share the information &amp; resources by connecting different network devices,</w:t>
            </w:r>
            <w:r w:rsidRPr="00DD2710">
              <w:rPr>
                <w:rFonts w:ascii="Cambria" w:eastAsia="Times New Roman" w:hAnsi="Cambria" w:cstheme="minorHAnsi"/>
                <w:kern w:val="0"/>
                <w:sz w:val="24"/>
                <w:szCs w:val="24"/>
                <w:lang w:val="en-US"/>
                <w14:ligatures w14:val="none"/>
              </w:rPr>
              <w:t> such as </w:t>
            </w:r>
            <w:r w:rsidRPr="00DD2710">
              <w:rPr>
                <w:rFonts w:ascii="Cambria" w:eastAsia="Times New Roman" w:hAnsi="Cambria" w:cstheme="minorHAnsi"/>
                <w:b/>
                <w:bCs/>
                <w:kern w:val="0"/>
                <w:sz w:val="24"/>
                <w:szCs w:val="24"/>
                <w:lang w:val="en-US"/>
                <w14:ligatures w14:val="none"/>
              </w:rPr>
              <w:t>computers, printers, and servers,</w:t>
            </w:r>
            <w:r w:rsidRPr="00DD2710">
              <w:rPr>
                <w:rFonts w:ascii="Cambria" w:eastAsia="Times New Roman" w:hAnsi="Cambria" w:cstheme="minorHAnsi"/>
                <w:kern w:val="0"/>
                <w:sz w:val="24"/>
                <w:szCs w:val="24"/>
                <w:lang w:val="en-US"/>
                <w14:ligatures w14:val="none"/>
              </w:rPr>
              <w:t> </w:t>
            </w:r>
            <w:r w:rsidRPr="00DD2710">
              <w:rPr>
                <w:rFonts w:ascii="Cambria" w:eastAsia="Times New Roman" w:hAnsi="Cambria" w:cstheme="minorHAnsi"/>
                <w:i/>
                <w:iCs/>
                <w:kern w:val="0"/>
                <w:sz w:val="24"/>
                <w:szCs w:val="24"/>
                <w:lang w:val="en-US"/>
                <w14:ligatures w14:val="none"/>
              </w:rPr>
              <w:t>within a small business network.</w:t>
            </w:r>
          </w:p>
          <w:p w14:paraId="281DC152" w14:textId="77777777" w:rsidR="004534C0" w:rsidRPr="00DD2710" w:rsidRDefault="004534C0">
            <w:pPr>
              <w:numPr>
                <w:ilvl w:val="0"/>
                <w:numId w:val="224"/>
              </w:numPr>
              <w:shd w:val="clear" w:color="auto" w:fill="FFFFFF"/>
              <w:spacing w:before="60"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With the help of a switch, the connected devices can share the data &amp; information and communicate with each other.</w:t>
            </w:r>
          </w:p>
          <w:p w14:paraId="188E2582" w14:textId="77777777" w:rsidR="004534C0" w:rsidRPr="00DD2710" w:rsidRDefault="004534C0" w:rsidP="004534C0">
            <w:pPr>
              <w:spacing w:line="360" w:lineRule="auto"/>
              <w:ind w:left="34"/>
              <w:jc w:val="center"/>
              <w:rPr>
                <w:rFonts w:ascii="Cambria" w:eastAsia="Cambria" w:hAnsi="Cambria" w:cstheme="minorHAnsi"/>
                <w:b/>
                <w:bCs/>
                <w:iCs/>
                <w:sz w:val="24"/>
                <w:szCs w:val="24"/>
              </w:rPr>
            </w:pPr>
            <w:r w:rsidRPr="00DD2710">
              <w:rPr>
                <w:rFonts w:ascii="Cambria" w:eastAsia="Cambria" w:hAnsi="Cambria" w:cstheme="minorHAnsi"/>
                <w:b/>
                <w:bCs/>
                <w:iCs/>
                <w:noProof/>
                <w:sz w:val="24"/>
                <w:szCs w:val="24"/>
              </w:rPr>
              <w:drawing>
                <wp:inline distT="0" distB="0" distL="0" distR="0" wp14:anchorId="1D224A22" wp14:editId="4F3E83D6">
                  <wp:extent cx="4339772" cy="2764971"/>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345686" cy="2768739"/>
                          </a:xfrm>
                          <a:prstGeom prst="rect">
                            <a:avLst/>
                          </a:prstGeom>
                        </pic:spPr>
                      </pic:pic>
                    </a:graphicData>
                  </a:graphic>
                </wp:inline>
              </w:drawing>
            </w:r>
          </w:p>
          <w:p w14:paraId="2041A0FA"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Without a switch, we cannot build a small business network and cannot connect devices within a building or campus.</w:t>
            </w:r>
          </w:p>
          <w:p w14:paraId="10C96BDE"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Types of Switch</w:t>
            </w:r>
          </w:p>
          <w:p w14:paraId="1A3BDD59"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There are mainly two types of switches in the network, which are given below:</w:t>
            </w:r>
          </w:p>
          <w:p w14:paraId="05A74D91" w14:textId="77777777" w:rsidR="004534C0" w:rsidRPr="00DD2710" w:rsidRDefault="004534C0">
            <w:pPr>
              <w:numPr>
                <w:ilvl w:val="0"/>
                <w:numId w:val="224"/>
              </w:numPr>
              <w:shd w:val="clear" w:color="auto" w:fill="FFFFFF"/>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Unmanaged Switches</w:t>
            </w:r>
            <w:r w:rsidRPr="00DD2710">
              <w:rPr>
                <w:rFonts w:ascii="Cambria" w:hAnsi="Cambria" w:cstheme="minorHAnsi"/>
                <w:sz w:val="24"/>
                <w:szCs w:val="24"/>
              </w:rPr>
              <w:br/>
              <w:t>The unmanaged switches are mainly used for basic connectivity. These are mostly used in small networks or wherever only few more ports are required, such as at home, in a lab, or in a conference room. In unmanaged switches, there is no requirement for any configuration, which means by just plugging in, they will work.</w:t>
            </w:r>
          </w:p>
          <w:p w14:paraId="7E5769EC" w14:textId="77777777" w:rsidR="004534C0" w:rsidRPr="00DD2710" w:rsidRDefault="004534C0">
            <w:pPr>
              <w:numPr>
                <w:ilvl w:val="0"/>
                <w:numId w:val="224"/>
              </w:numPr>
              <w:shd w:val="clear" w:color="auto" w:fill="FFFFFF"/>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Managed Switches</w:t>
            </w:r>
            <w:r w:rsidRPr="00DD2710">
              <w:rPr>
                <w:rFonts w:ascii="Cambria" w:hAnsi="Cambria" w:cstheme="minorHAnsi"/>
                <w:sz w:val="24"/>
                <w:szCs w:val="24"/>
              </w:rPr>
              <w:br/>
              <w:t>Managed switches are more secure than unmanaged switch, and provide other features and flexibility because we can easily configure them to custom-fit our network. Hence, we can have the greater control, and can also better protect our network and improve service quality for those who access the network.</w:t>
            </w:r>
          </w:p>
          <w:p w14:paraId="7A87700D"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How does a switch work?</w:t>
            </w:r>
          </w:p>
          <w:p w14:paraId="38E2A386"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As we know, each networking device contains a </w:t>
            </w:r>
            <w:r w:rsidRPr="00DD2710">
              <w:rPr>
                <w:rStyle w:val="Strong"/>
                <w:rFonts w:ascii="Cambria" w:eastAsia="Calibri" w:hAnsi="Cambria" w:cstheme="minorHAnsi"/>
              </w:rPr>
              <w:t>unique MAC (Media Access Control) address</w:t>
            </w:r>
            <w:r w:rsidRPr="00DD2710">
              <w:rPr>
                <w:rFonts w:ascii="Cambria" w:hAnsi="Cambria" w:cstheme="minorHAnsi"/>
              </w:rPr>
              <w:t>. When a device or computer sends an IP packet to another device, then switch put the IP packet with source MAC address and destination MAC address, and encapsulate it with a Frame, and then send it to another device.</w:t>
            </w:r>
          </w:p>
          <w:p w14:paraId="69A82ECF"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When Frame reaches the destination device, it is stripped, and the device gets the IP packets and reaches only that device, which matches the entered destination MAC address.</w:t>
            </w:r>
          </w:p>
          <w:p w14:paraId="7418A0F3" w14:textId="77777777" w:rsidR="004534C0" w:rsidRPr="00DD2710" w:rsidRDefault="004534C0" w:rsidP="004534C0">
            <w:pPr>
              <w:spacing w:line="360" w:lineRule="auto"/>
              <w:ind w:left="34"/>
              <w:jc w:val="center"/>
              <w:rPr>
                <w:rFonts w:ascii="Cambria" w:eastAsia="Cambria" w:hAnsi="Cambria" w:cstheme="minorHAnsi"/>
                <w:b/>
                <w:bCs/>
                <w:iCs/>
                <w:sz w:val="24"/>
                <w:szCs w:val="24"/>
              </w:rPr>
            </w:pPr>
            <w:r w:rsidRPr="00DD2710">
              <w:rPr>
                <w:rFonts w:ascii="Cambria" w:eastAsia="Cambria" w:hAnsi="Cambria" w:cstheme="minorHAnsi"/>
                <w:b/>
                <w:bCs/>
                <w:iCs/>
                <w:noProof/>
                <w:sz w:val="24"/>
                <w:szCs w:val="24"/>
              </w:rPr>
              <w:drawing>
                <wp:inline distT="0" distB="0" distL="0" distR="0" wp14:anchorId="7BF18892" wp14:editId="3205B2F2">
                  <wp:extent cx="3627671" cy="22880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639458" cy="2295520"/>
                          </a:xfrm>
                          <a:prstGeom prst="rect">
                            <a:avLst/>
                          </a:prstGeom>
                        </pic:spPr>
                      </pic:pic>
                    </a:graphicData>
                  </a:graphic>
                </wp:inline>
              </w:drawing>
            </w:r>
          </w:p>
          <w:p w14:paraId="6FE37DBD"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Advantages of Switch</w:t>
            </w:r>
          </w:p>
          <w:p w14:paraId="055BB86B"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enhances the available bandwidth of the network.</w:t>
            </w:r>
          </w:p>
          <w:p w14:paraId="2ABEA4FC"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be directly connected to the workstations or devices.</w:t>
            </w:r>
          </w:p>
          <w:p w14:paraId="6ECC0F4A"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Enhances the performance of the network.</w:t>
            </w:r>
          </w:p>
          <w:p w14:paraId="25738F7B"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Networks with switches have less frame collision, and it is because switches develop the collision domain for each network.</w:t>
            </w:r>
          </w:p>
          <w:p w14:paraId="5D54366D"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helps in reducing the workload on the individual host such as PCs.</w:t>
            </w:r>
          </w:p>
          <w:p w14:paraId="02B8DE26"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Router?</w:t>
            </w:r>
          </w:p>
          <w:p w14:paraId="092F1686" w14:textId="77777777" w:rsidR="004534C0" w:rsidRPr="00DD2710" w:rsidRDefault="004534C0">
            <w:pPr>
              <w:numPr>
                <w:ilvl w:val="0"/>
                <w:numId w:val="224"/>
              </w:numPr>
              <w:shd w:val="clear" w:color="auto" w:fill="FFFFFF"/>
              <w:spacing w:before="60" w:after="100" w:afterAutospacing="1" w:line="360" w:lineRule="auto"/>
              <w:rPr>
                <w:rFonts w:ascii="Cambria" w:hAnsi="Cambria" w:cstheme="minorHAnsi"/>
                <w:sz w:val="24"/>
                <w:szCs w:val="24"/>
              </w:rPr>
            </w:pPr>
            <w:r w:rsidRPr="00DD2710">
              <w:rPr>
                <w:rStyle w:val="Emphasis"/>
                <w:rFonts w:ascii="Cambria" w:hAnsi="Cambria" w:cstheme="minorHAnsi"/>
                <w:sz w:val="24"/>
                <w:szCs w:val="24"/>
              </w:rPr>
              <w:t>A router is a networking device used to connect multiple switches and their corresponding networks to build a large network.</w:t>
            </w:r>
            <w:r w:rsidRPr="00DD2710">
              <w:rPr>
                <w:rFonts w:ascii="Cambria" w:hAnsi="Cambria" w:cstheme="minorHAnsi"/>
                <w:sz w:val="24"/>
                <w:szCs w:val="24"/>
              </w:rPr>
              <w:t> These switches and their corresponding networks may be in a single location or different locations.</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3EA97BE5" wp14:editId="08EAD350">
                  <wp:extent cx="3811704" cy="2950029"/>
                  <wp:effectExtent l="0" t="0" r="0" b="0"/>
                  <wp:docPr id="54" name="Picture 54" descr="Switch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witch Vs. Route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820132" cy="2956552"/>
                          </a:xfrm>
                          <a:prstGeom prst="rect">
                            <a:avLst/>
                          </a:prstGeom>
                          <a:noFill/>
                          <a:ln>
                            <a:noFill/>
                          </a:ln>
                        </pic:spPr>
                      </pic:pic>
                    </a:graphicData>
                  </a:graphic>
                </wp:inline>
              </w:drawing>
            </w:r>
          </w:p>
          <w:p w14:paraId="6E7FC76E"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 router is an intelligent device and responsible for routing the data packets from source to destination over a network. </w:t>
            </w:r>
            <w:r w:rsidRPr="00DD2710">
              <w:rPr>
                <w:rStyle w:val="Emphasis"/>
                <w:rFonts w:ascii="Cambria" w:hAnsi="Cambria" w:cstheme="minorHAnsi"/>
                <w:b/>
                <w:bCs/>
                <w:sz w:val="24"/>
                <w:szCs w:val="24"/>
              </w:rPr>
              <w:t>It also distributes or routes the internet connection from modem to all the networking devices either wired or wireless, such as PC, Laptop, Mobile phone, tablet, etc</w:t>
            </w:r>
          </w:p>
          <w:p w14:paraId="3712B300"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mainly performs two functions;</w:t>
            </w:r>
          </w:p>
          <w:p w14:paraId="6369CEDB" w14:textId="77777777" w:rsidR="004534C0" w:rsidRPr="00DD2710" w:rsidRDefault="004534C0">
            <w:pPr>
              <w:numPr>
                <w:ilvl w:val="1"/>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Creating and maintaining the local area network,</w:t>
            </w:r>
          </w:p>
          <w:p w14:paraId="6D3188D0" w14:textId="77777777" w:rsidR="004534C0" w:rsidRPr="00DD2710" w:rsidRDefault="004534C0">
            <w:pPr>
              <w:numPr>
                <w:ilvl w:val="1"/>
                <w:numId w:val="22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Managing the entering &amp; leaving data.</w:t>
            </w:r>
          </w:p>
          <w:p w14:paraId="205A8AED"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router connects multiple networks and allows the networked devices &amp; users to access the internet.</w:t>
            </w:r>
          </w:p>
          <w:p w14:paraId="4C906736"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works on the </w:t>
            </w:r>
            <w:r w:rsidRPr="00DD2710">
              <w:rPr>
                <w:rStyle w:val="Strong"/>
                <w:rFonts w:ascii="Cambria" w:hAnsi="Cambria" w:cstheme="minorHAnsi"/>
                <w:sz w:val="24"/>
                <w:szCs w:val="24"/>
              </w:rPr>
              <w:t>network layer</w:t>
            </w:r>
            <w:r w:rsidRPr="00DD2710">
              <w:rPr>
                <w:rFonts w:ascii="Cambria" w:hAnsi="Cambria" w:cstheme="minorHAnsi"/>
                <w:sz w:val="24"/>
                <w:szCs w:val="24"/>
              </w:rPr>
              <w:t> &amp; route the data packets through the shortest path across the network.</w:t>
            </w:r>
          </w:p>
          <w:p w14:paraId="5AD45689"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Working of a Router</w:t>
            </w:r>
          </w:p>
          <w:p w14:paraId="1F08B065" w14:textId="77777777" w:rsidR="004534C0" w:rsidRPr="00DD2710" w:rsidRDefault="004534C0">
            <w:pPr>
              <w:numPr>
                <w:ilvl w:val="0"/>
                <w:numId w:val="22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Within a home or office, we have various networked devices such as PC, tablets, printers, etc., and with the router, these devices can be connected to the internet and form a network. A router first connects the modem to other devices to allow communication between these devices and the internet.</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1111D200" wp14:editId="73B1F455">
                  <wp:extent cx="4359308" cy="2495550"/>
                  <wp:effectExtent l="0" t="0" r="0" b="0"/>
                  <wp:docPr id="55" name="Picture 55" descr="Switch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witch Vs. Route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360464" cy="2496212"/>
                          </a:xfrm>
                          <a:prstGeom prst="rect">
                            <a:avLst/>
                          </a:prstGeom>
                          <a:noFill/>
                          <a:ln>
                            <a:noFill/>
                          </a:ln>
                        </pic:spPr>
                      </pic:pic>
                    </a:graphicData>
                  </a:graphic>
                </wp:inline>
              </w:drawing>
            </w:r>
          </w:p>
          <w:p w14:paraId="2B63D860" w14:textId="77777777" w:rsidR="004534C0" w:rsidRPr="00DD2710" w:rsidRDefault="004534C0">
            <w:pPr>
              <w:numPr>
                <w:ilvl w:val="0"/>
                <w:numId w:val="22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Router routes/transmit the data packets with the defined IP address from one network to another or within a network. It does it by providing a local IP address to each device over the internet; it ensures the right destination so that data reach the right place rather than lost within the network.</w:t>
            </w:r>
          </w:p>
          <w:p w14:paraId="3070B1DE" w14:textId="77777777" w:rsidR="004534C0" w:rsidRPr="00DD2710" w:rsidRDefault="004534C0">
            <w:pPr>
              <w:numPr>
                <w:ilvl w:val="0"/>
                <w:numId w:val="22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finds out the best and fastest path and then sends data packets from that path to the devices connected within the network.</w:t>
            </w:r>
          </w:p>
          <w:p w14:paraId="6E646710" w14:textId="77777777" w:rsidR="004534C0" w:rsidRPr="00DD2710" w:rsidRDefault="004534C0">
            <w:pPr>
              <w:numPr>
                <w:ilvl w:val="0"/>
                <w:numId w:val="22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works similar to the delivery package with a defined address to reach the right recipient only.</w:t>
            </w:r>
          </w:p>
          <w:p w14:paraId="1CD2D3B7"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Types of Router</w:t>
            </w:r>
          </w:p>
          <w:p w14:paraId="5F10D38B"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There are mainly two types of the router, which are given below:</w:t>
            </w:r>
          </w:p>
          <w:p w14:paraId="239060F3"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 Wireless Router</w:t>
            </w:r>
          </w:p>
          <w:p w14:paraId="74E421DE" w14:textId="77777777" w:rsidR="004534C0" w:rsidRPr="00DD2710" w:rsidRDefault="004534C0">
            <w:pPr>
              <w:numPr>
                <w:ilvl w:val="0"/>
                <w:numId w:val="22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Wireless routers are the most commonly used routers in offices and homes as they don't need any wire or cable to connect with networking devices.</w:t>
            </w:r>
          </w:p>
          <w:p w14:paraId="6EF42873" w14:textId="77777777" w:rsidR="004534C0" w:rsidRPr="00DD2710" w:rsidRDefault="004534C0">
            <w:pPr>
              <w:numPr>
                <w:ilvl w:val="0"/>
                <w:numId w:val="22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a secure connection, and only authenticated users can access the network using the id &amp; password.</w:t>
            </w:r>
          </w:p>
          <w:p w14:paraId="27C0A5B6" w14:textId="77777777" w:rsidR="004534C0" w:rsidRPr="00DD2710" w:rsidRDefault="004534C0">
            <w:pPr>
              <w:numPr>
                <w:ilvl w:val="0"/>
                <w:numId w:val="22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Using wireless router, internet can be accessed by the n number of users within the specified range.</w:t>
            </w:r>
          </w:p>
          <w:p w14:paraId="24A1FA2E"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2. Wired Router/Broadband Router</w:t>
            </w:r>
          </w:p>
          <w:p w14:paraId="75077FFD" w14:textId="77777777" w:rsidR="004534C0" w:rsidRPr="00DD2710" w:rsidRDefault="004534C0">
            <w:pPr>
              <w:numPr>
                <w:ilvl w:val="0"/>
                <w:numId w:val="23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As its name suggests, it requires a wire or cable to connect to the network devices.</w:t>
            </w:r>
          </w:p>
          <w:p w14:paraId="3BC5FF7A" w14:textId="77777777" w:rsidR="004534C0" w:rsidRPr="00DD2710" w:rsidRDefault="004534C0">
            <w:pPr>
              <w:numPr>
                <w:ilvl w:val="0"/>
                <w:numId w:val="23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Such routers are mostly used in schools or small offices to connect the PCs with the Ethernet cable.</w:t>
            </w:r>
          </w:p>
          <w:p w14:paraId="35E6BAD2" w14:textId="77777777" w:rsidR="004534C0" w:rsidRPr="00DD2710" w:rsidRDefault="004534C0">
            <w:pPr>
              <w:numPr>
                <w:ilvl w:val="0"/>
                <w:numId w:val="23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has a Wi-fi access point, and a mobile phone can be connected to it using the VOIP (Voice-over-Internet Protocol) technology.</w:t>
            </w:r>
          </w:p>
          <w:p w14:paraId="6F99D969" w14:textId="77777777" w:rsidR="004534C0" w:rsidRPr="00DD2710" w:rsidRDefault="004534C0">
            <w:pPr>
              <w:numPr>
                <w:ilvl w:val="0"/>
                <w:numId w:val="23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connected to the ADSL modems to take the transmission data from the modem and distribute it to a further network.</w:t>
            </w:r>
          </w:p>
          <w:p w14:paraId="7C368A26"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Advantages of Router</w:t>
            </w:r>
          </w:p>
          <w:p w14:paraId="535EE17E" w14:textId="77777777" w:rsidR="004534C0" w:rsidRPr="00DD2710" w:rsidRDefault="004534C0">
            <w:pPr>
              <w:numPr>
                <w:ilvl w:val="0"/>
                <w:numId w:val="23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wireless routers are mostly used that enable most networking devices to connect easily at any time, without the worry of a bunch of wires.</w:t>
            </w:r>
          </w:p>
          <w:p w14:paraId="79FD8B31" w14:textId="77777777" w:rsidR="004534C0" w:rsidRPr="00DD2710" w:rsidRDefault="004534C0">
            <w:pPr>
              <w:numPr>
                <w:ilvl w:val="0"/>
                <w:numId w:val="23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connect with the different architecture of the network, such as </w:t>
            </w:r>
            <w:r w:rsidRPr="00DD2710">
              <w:rPr>
                <w:rStyle w:val="Strong"/>
                <w:rFonts w:ascii="Cambria" w:hAnsi="Cambria" w:cstheme="minorHAnsi"/>
                <w:sz w:val="24"/>
                <w:szCs w:val="24"/>
              </w:rPr>
              <w:t>Ethernet cable, Wi-fi, or WLAN.</w:t>
            </w:r>
          </w:p>
          <w:p w14:paraId="0ED1D0A3" w14:textId="77777777" w:rsidR="004534C0" w:rsidRPr="00DD2710" w:rsidRDefault="004534C0">
            <w:pPr>
              <w:numPr>
                <w:ilvl w:val="0"/>
                <w:numId w:val="23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highly secure network access with password protection.</w:t>
            </w:r>
          </w:p>
          <w:p w14:paraId="223DBE2E" w14:textId="77777777" w:rsidR="004534C0" w:rsidRPr="00DD2710" w:rsidRDefault="004534C0">
            <w:pPr>
              <w:numPr>
                <w:ilvl w:val="0"/>
                <w:numId w:val="23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reduces the network traffic with the help of the collision feature.</w:t>
            </w:r>
          </w:p>
          <w:p w14:paraId="35B5B0B2" w14:textId="77777777" w:rsidR="004534C0" w:rsidRPr="00DD2710" w:rsidRDefault="004534C0">
            <w:pPr>
              <w:numPr>
                <w:ilvl w:val="0"/>
                <w:numId w:val="23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data packets to the correct destination with the best route using the routing table and intelligence.</w:t>
            </w:r>
          </w:p>
          <w:p w14:paraId="1648692B"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Key Differences between the Switch &amp; Router</w:t>
            </w:r>
          </w:p>
          <w:p w14:paraId="72F75B8D" w14:textId="77777777" w:rsidR="004534C0" w:rsidRPr="00DD2710" w:rsidRDefault="004534C0">
            <w:pPr>
              <w:numPr>
                <w:ilvl w:val="0"/>
                <w:numId w:val="23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main function of a switch is to connect the end devices such as computers, printers, etc., whereas the main function of a router is to connect two different networks.</w:t>
            </w:r>
          </w:p>
          <w:p w14:paraId="168034A0" w14:textId="77777777" w:rsidR="004534C0" w:rsidRPr="00DD2710" w:rsidRDefault="004534C0">
            <w:pPr>
              <w:numPr>
                <w:ilvl w:val="0"/>
                <w:numId w:val="23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 switch works on </w:t>
            </w:r>
            <w:r w:rsidRPr="00DD2710">
              <w:rPr>
                <w:rStyle w:val="Emphasis"/>
                <w:rFonts w:ascii="Cambria" w:hAnsi="Cambria" w:cstheme="minorHAnsi"/>
                <w:sz w:val="24"/>
                <w:szCs w:val="24"/>
              </w:rPr>
              <w:t>the data link layer</w:t>
            </w:r>
            <w:r w:rsidRPr="00DD2710">
              <w:rPr>
                <w:rFonts w:ascii="Cambria" w:hAnsi="Cambria" w:cstheme="minorHAnsi"/>
                <w:sz w:val="24"/>
                <w:szCs w:val="24"/>
              </w:rPr>
              <w:t> of the OSI model; on the other hand, a router works on the </w:t>
            </w:r>
            <w:r w:rsidRPr="00DD2710">
              <w:rPr>
                <w:rStyle w:val="Emphasis"/>
                <w:rFonts w:ascii="Cambria" w:hAnsi="Cambria" w:cstheme="minorHAnsi"/>
                <w:sz w:val="24"/>
                <w:szCs w:val="24"/>
              </w:rPr>
              <w:t>network layer</w:t>
            </w:r>
            <w:r w:rsidRPr="00DD2710">
              <w:rPr>
                <w:rFonts w:ascii="Cambria" w:hAnsi="Cambria" w:cstheme="minorHAnsi"/>
                <w:sz w:val="24"/>
                <w:szCs w:val="24"/>
              </w:rPr>
              <w:t> of the OSI model.</w:t>
            </w:r>
          </w:p>
          <w:p w14:paraId="4F6F901A" w14:textId="77777777" w:rsidR="004534C0" w:rsidRPr="00DD2710" w:rsidRDefault="004534C0">
            <w:pPr>
              <w:numPr>
                <w:ilvl w:val="0"/>
                <w:numId w:val="23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switch aims to determine the destination address of the received IP packet and forward it to the destination address. On the other hand, the router's main purpose is to find the smallest and best routes for the packets to reach the destination, determined using the routing table.</w:t>
            </w:r>
          </w:p>
          <w:p w14:paraId="05F81535" w14:textId="77777777" w:rsidR="004534C0" w:rsidRPr="00DD2710" w:rsidRDefault="004534C0">
            <w:pPr>
              <w:numPr>
                <w:ilvl w:val="0"/>
                <w:numId w:val="23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There are various switching techniques such as circuit switching, packet switching, and message switching, which are used by a switch. In comparison, a router uses two routing techniques, which are adaptive routing and non-adaptive routing techniques.</w:t>
            </w:r>
          </w:p>
          <w:p w14:paraId="19524AFA" w14:textId="77777777" w:rsidR="004534C0" w:rsidRPr="00DD2710" w:rsidRDefault="004534C0">
            <w:pPr>
              <w:numPr>
                <w:ilvl w:val="0"/>
                <w:numId w:val="23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 switch stores MAC address in the lookup table or CAM table to get the source and destination addresses. In contrast, routers store the IP addresses in the routing table.</w:t>
            </w:r>
          </w:p>
          <w:p w14:paraId="05131F8E"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Chart between Switch and Router</w:t>
            </w:r>
          </w:p>
          <w:tbl>
            <w:tblPr>
              <w:tblW w:w="8129"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354"/>
              <w:gridCol w:w="4775"/>
            </w:tblGrid>
            <w:tr w:rsidR="004534C0" w:rsidRPr="00DD2710" w14:paraId="53685D32" w14:textId="77777777" w:rsidTr="004534C0">
              <w:trPr>
                <w:trHeight w:val="444"/>
              </w:trPr>
              <w:tc>
                <w:tcPr>
                  <w:tcW w:w="3354" w:type="dxa"/>
                  <w:shd w:val="clear" w:color="auto" w:fill="C7CCBE"/>
                  <w:tcMar>
                    <w:top w:w="180" w:type="dxa"/>
                    <w:left w:w="180" w:type="dxa"/>
                    <w:bottom w:w="180" w:type="dxa"/>
                    <w:right w:w="180" w:type="dxa"/>
                  </w:tcMar>
                  <w:hideMark/>
                </w:tcPr>
                <w:p w14:paraId="49AE500B" w14:textId="77777777" w:rsidR="004534C0" w:rsidRPr="00DD2710" w:rsidRDefault="004534C0" w:rsidP="004534C0">
                  <w:pPr>
                    <w:spacing w:line="240" w:lineRule="auto"/>
                    <w:rPr>
                      <w:rFonts w:ascii="Cambria" w:hAnsi="Cambria" w:cstheme="minorHAnsi"/>
                      <w:b/>
                      <w:bCs/>
                      <w:sz w:val="24"/>
                      <w:szCs w:val="24"/>
                    </w:rPr>
                  </w:pPr>
                  <w:r w:rsidRPr="00DD2710">
                    <w:rPr>
                      <w:rFonts w:ascii="Cambria" w:hAnsi="Cambria" w:cstheme="minorHAnsi"/>
                      <w:b/>
                      <w:bCs/>
                      <w:sz w:val="24"/>
                      <w:szCs w:val="24"/>
                    </w:rPr>
                    <w:t>Switch</w:t>
                  </w:r>
                </w:p>
              </w:tc>
              <w:tc>
                <w:tcPr>
                  <w:tcW w:w="4775" w:type="dxa"/>
                  <w:shd w:val="clear" w:color="auto" w:fill="C7CCBE"/>
                  <w:tcMar>
                    <w:top w:w="180" w:type="dxa"/>
                    <w:left w:w="180" w:type="dxa"/>
                    <w:bottom w:w="180" w:type="dxa"/>
                    <w:right w:w="180" w:type="dxa"/>
                  </w:tcMar>
                  <w:hideMark/>
                </w:tcPr>
                <w:p w14:paraId="3F419E72" w14:textId="77777777" w:rsidR="004534C0" w:rsidRPr="00DD2710" w:rsidRDefault="004534C0" w:rsidP="004534C0">
                  <w:pPr>
                    <w:spacing w:line="240" w:lineRule="auto"/>
                    <w:rPr>
                      <w:rFonts w:ascii="Cambria" w:hAnsi="Cambria" w:cstheme="minorHAnsi"/>
                      <w:b/>
                      <w:bCs/>
                      <w:sz w:val="24"/>
                      <w:szCs w:val="24"/>
                    </w:rPr>
                  </w:pPr>
                  <w:r w:rsidRPr="00DD2710">
                    <w:rPr>
                      <w:rFonts w:ascii="Cambria" w:hAnsi="Cambria" w:cstheme="minorHAnsi"/>
                      <w:b/>
                      <w:bCs/>
                      <w:sz w:val="24"/>
                      <w:szCs w:val="24"/>
                    </w:rPr>
                    <w:t>Router</w:t>
                  </w:r>
                </w:p>
              </w:tc>
            </w:tr>
            <w:tr w:rsidR="004534C0" w:rsidRPr="00DD2710" w14:paraId="27FDE35D" w14:textId="77777777" w:rsidTr="004534C0">
              <w:trPr>
                <w:trHeight w:val="772"/>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CC2293"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connects multiple networked devices in the network.</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57525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connects multiple switches &amp; their corresponding networks.</w:t>
                  </w:r>
                </w:p>
              </w:tc>
            </w:tr>
            <w:tr w:rsidR="004534C0" w:rsidRPr="00DD2710" w14:paraId="23A4BBF8" w14:textId="77777777" w:rsidTr="004534C0">
              <w:trPr>
                <w:trHeight w:val="444"/>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083CE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works on the data link layer of the OSI model.</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14524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works on the network layer of the OSI model.</w:t>
                  </w:r>
                </w:p>
              </w:tc>
            </w:tr>
            <w:tr w:rsidR="004534C0" w:rsidRPr="00DD2710" w14:paraId="473C37CF" w14:textId="77777777" w:rsidTr="004534C0">
              <w:trPr>
                <w:trHeight w:val="421"/>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CBD497"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is used within a LAN.</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A760E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can be used in LAN or MAN.</w:t>
                  </w:r>
                </w:p>
              </w:tc>
            </w:tr>
            <w:tr w:rsidR="004534C0" w:rsidRPr="00DD2710" w14:paraId="41E4A27B" w14:textId="77777777" w:rsidTr="004534C0">
              <w:trPr>
                <w:trHeight w:val="444"/>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5E72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A switch cannot perform NAT or Network Address Translation.</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F130A9"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A router can perform Network Address Translation.</w:t>
                  </w:r>
                </w:p>
              </w:tc>
            </w:tr>
            <w:tr w:rsidR="004534C0" w:rsidRPr="00DD2710" w14:paraId="781385DA" w14:textId="77777777" w:rsidTr="004534C0">
              <w:trPr>
                <w:trHeight w:val="772"/>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3A0F7D"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switch takes more time while making complicated routing decisions.</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712132"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A router can take a routing decision much faster than a switch.</w:t>
                  </w:r>
                </w:p>
              </w:tc>
            </w:tr>
            <w:tr w:rsidR="004534C0" w:rsidRPr="00DD2710" w14:paraId="396F3A96" w14:textId="77777777" w:rsidTr="004534C0">
              <w:trPr>
                <w:trHeight w:val="772"/>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0304CB"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provides only port security.</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DB985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provides security measures to protect the network from security threats.</w:t>
                  </w:r>
                </w:p>
              </w:tc>
            </w:tr>
            <w:tr w:rsidR="004534C0" w:rsidRPr="00DD2710" w14:paraId="582CA453" w14:textId="77777777" w:rsidTr="004534C0">
              <w:trPr>
                <w:trHeight w:val="444"/>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275A3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comes in the category of semi-Intelligent devices.</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BBF18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is known as an Intelligent network device.</w:t>
                  </w:r>
                </w:p>
              </w:tc>
            </w:tr>
            <w:tr w:rsidR="004534C0" w:rsidRPr="00DD2710" w14:paraId="220BC6DB" w14:textId="77777777" w:rsidTr="004534C0">
              <w:trPr>
                <w:trHeight w:val="772"/>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A8E26A"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works in either half or full-duplex transmission mode.</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02C35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works in the full-duplex transmission mode. However, we can change it manually to work on half-duplex mode.</w:t>
                  </w:r>
                </w:p>
              </w:tc>
            </w:tr>
            <w:tr w:rsidR="004534C0" w:rsidRPr="00DD2710" w14:paraId="13ED6CA3" w14:textId="77777777" w:rsidTr="004534C0">
              <w:trPr>
                <w:trHeight w:val="772"/>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D87D86"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sends information from one device to another in the form of Frames (for L2 switch) and the form of packets (for L3 switch).</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545FD5"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sends information from one network to another network in the form of data packets.</w:t>
                  </w:r>
                </w:p>
              </w:tc>
            </w:tr>
            <w:tr w:rsidR="004534C0" w:rsidRPr="00DD2710" w14:paraId="0343A73E" w14:textId="77777777" w:rsidTr="004534C0">
              <w:trPr>
                <w:trHeight w:val="444"/>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6D5F2B"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Switches can only work with the wired network.</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E89FB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Routers can work with both wired &amp; wireless networks.</w:t>
                  </w:r>
                </w:p>
              </w:tc>
            </w:tr>
            <w:tr w:rsidR="004534C0" w:rsidRPr="00DD2710" w14:paraId="13B64B91" w14:textId="77777777" w:rsidTr="004534C0">
              <w:trPr>
                <w:trHeight w:val="1101"/>
              </w:trPr>
              <w:tc>
                <w:tcPr>
                  <w:tcW w:w="33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73A9E6"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Switches are available with different ports, such as 8, 16, 24, 48, and 64.</w:t>
                  </w:r>
                </w:p>
              </w:tc>
              <w:tc>
                <w:tcPr>
                  <w:tcW w:w="4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49B51F"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A router contains two ports by default, such as Fast Ethernet Port. But we can also add the serial ports explicitly.</w:t>
                  </w:r>
                </w:p>
              </w:tc>
            </w:tr>
            <w:tr w:rsidR="004534C0" w:rsidRPr="00DD2710" w14:paraId="20DABB22" w14:textId="77777777" w:rsidTr="004534C0">
              <w:trPr>
                <w:trHeight w:val="749"/>
              </w:trPr>
              <w:tc>
                <w:tcPr>
                  <w:tcW w:w="33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7DC35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uses the CAM (Content Addressable Memory) table for the source and destination MAC address.</w:t>
                  </w:r>
                </w:p>
              </w:tc>
              <w:tc>
                <w:tcPr>
                  <w:tcW w:w="4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BB5C90"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uses the routing table to get the best route for the destination IP.</w:t>
                  </w:r>
                </w:p>
              </w:tc>
            </w:tr>
          </w:tbl>
          <w:p w14:paraId="0249D163"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64F261C2"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As per the above discussion, we can conclude that both are important devices for setting up a network and both have their own significance in the network. However, to set up a home-based network and connect devices, we need a switch, and to connect two networks, we need a router.</w:t>
            </w:r>
          </w:p>
          <w:p w14:paraId="419D426B" w14:textId="77777777" w:rsidR="004534C0" w:rsidRPr="00DD2710" w:rsidRDefault="004534C0" w:rsidP="004534C0">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USB 2.0 vs 3.0 | Difference between USB 2.0 and USB 3.0</w:t>
            </w:r>
          </w:p>
          <w:p w14:paraId="4909E5C7"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USB 2.0 and 3.0 are the two specifications of USB (</w:t>
            </w:r>
            <w:r w:rsidRPr="00DD2710">
              <w:rPr>
                <w:rStyle w:val="Strong"/>
                <w:rFonts w:ascii="Cambria" w:eastAsia="Calibri" w:hAnsi="Cambria" w:cstheme="minorHAnsi"/>
              </w:rPr>
              <w:t>Universal Serial Bus</w:t>
            </w:r>
            <w:r w:rsidRPr="00DD2710">
              <w:rPr>
                <w:rFonts w:ascii="Cambria" w:hAnsi="Cambria" w:cstheme="minorHAnsi"/>
              </w:rPr>
              <w:t>) that are used for connecting peripheral devices to the computers. Nowadays, most computers and other electronic devices are using USB 3.0 instead of 2.0 due to various advanced features of USB 3.0. In this topic, we will see the differences between USB 2.0 and 3.0 and what are new advanced features are there in 3.0, which are not in 2.0. Before starting, let's understand what USB and its specifications are.</w:t>
            </w:r>
          </w:p>
          <w:p w14:paraId="1BC0D425"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0CF752C6" wp14:editId="072F2D01">
                  <wp:extent cx="3115778" cy="2609850"/>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116923" cy="2610809"/>
                          </a:xfrm>
                          <a:prstGeom prst="rect">
                            <a:avLst/>
                          </a:prstGeom>
                        </pic:spPr>
                      </pic:pic>
                    </a:graphicData>
                  </a:graphic>
                </wp:inline>
              </w:drawing>
            </w:r>
          </w:p>
          <w:p w14:paraId="4F97428B" w14:textId="77777777" w:rsidR="004534C0" w:rsidRPr="00DD2710" w:rsidRDefault="004534C0" w:rsidP="004534C0">
            <w:pPr>
              <w:pStyle w:val="Heading2"/>
              <w:shd w:val="clear" w:color="auto" w:fill="FFFFFF"/>
              <w:spacing w:line="360" w:lineRule="auto"/>
              <w:jc w:val="both"/>
              <w:rPr>
                <w:rFonts w:ascii="Cambria" w:hAnsi="Cambria" w:cstheme="minorHAnsi"/>
                <w:b/>
                <w:bCs/>
                <w:color w:val="auto"/>
                <w:sz w:val="24"/>
                <w:szCs w:val="24"/>
              </w:rPr>
            </w:pPr>
          </w:p>
          <w:p w14:paraId="78E0A3B0"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USB?</w:t>
            </w:r>
          </w:p>
          <w:p w14:paraId="5CF484EE" w14:textId="77777777" w:rsidR="004534C0" w:rsidRPr="00DD2710" w:rsidRDefault="00000000" w:rsidP="004534C0">
            <w:pPr>
              <w:pStyle w:val="NormalWeb"/>
              <w:shd w:val="clear" w:color="auto" w:fill="FFFFFF"/>
              <w:spacing w:line="360" w:lineRule="auto"/>
              <w:jc w:val="both"/>
              <w:rPr>
                <w:rFonts w:ascii="Cambria" w:hAnsi="Cambria" w:cstheme="minorHAnsi"/>
              </w:rPr>
            </w:pPr>
            <w:hyperlink r:id="rId230" w:history="1">
              <w:r w:rsidR="004534C0" w:rsidRPr="00DD2710">
                <w:rPr>
                  <w:rStyle w:val="Hyperlink"/>
                  <w:rFonts w:ascii="Cambria" w:hAnsi="Cambria" w:cstheme="minorHAnsi"/>
                  <w:color w:val="auto"/>
                  <w:u w:val="none"/>
                </w:rPr>
                <w:t>USB</w:t>
              </w:r>
            </w:hyperlink>
            <w:r w:rsidR="004534C0" w:rsidRPr="00DD2710">
              <w:rPr>
                <w:rFonts w:ascii="Cambria" w:hAnsi="Cambria" w:cstheme="minorHAnsi"/>
              </w:rPr>
              <w:t> or </w:t>
            </w:r>
            <w:r w:rsidR="004534C0" w:rsidRPr="00DD2710">
              <w:rPr>
                <w:rStyle w:val="Strong"/>
                <w:rFonts w:ascii="Cambria" w:eastAsia="Calibri" w:hAnsi="Cambria" w:cstheme="minorHAnsi"/>
              </w:rPr>
              <w:t>Universal Serial Bus</w:t>
            </w:r>
            <w:r w:rsidR="004534C0" w:rsidRPr="00DD2710">
              <w:rPr>
                <w:rFonts w:ascii="Cambria" w:hAnsi="Cambria" w:cstheme="minorHAnsi"/>
              </w:rPr>
              <w:t> is a </w:t>
            </w:r>
            <w:r w:rsidR="004534C0" w:rsidRPr="00DD2710">
              <w:rPr>
                <w:rStyle w:val="Strong"/>
                <w:rFonts w:ascii="Cambria" w:eastAsia="Calibri" w:hAnsi="Cambria" w:cstheme="minorHAnsi"/>
              </w:rPr>
              <w:t>connecting interface standard that enables the computer or other electronic devices to connect and communicate with other peripheral devices</w:t>
            </w:r>
            <w:r w:rsidR="004534C0" w:rsidRPr="00DD2710">
              <w:rPr>
                <w:rFonts w:ascii="Cambria" w:hAnsi="Cambria" w:cstheme="minorHAnsi"/>
              </w:rPr>
              <w:t> such as </w:t>
            </w:r>
            <w:r w:rsidR="004534C0" w:rsidRPr="00DD2710">
              <w:rPr>
                <w:rStyle w:val="Emphasis"/>
                <w:rFonts w:ascii="Cambria" w:eastAsiaTheme="majorEastAsia" w:hAnsi="Cambria" w:cstheme="minorHAnsi"/>
              </w:rPr>
              <w:t>Keyboard, MIC, Mouse, flash drive,</w:t>
            </w:r>
            <w:r w:rsidR="004534C0" w:rsidRPr="00DD2710">
              <w:rPr>
                <w:rFonts w:ascii="Cambria" w:hAnsi="Cambria" w:cstheme="minorHAnsi"/>
              </w:rPr>
              <w:t> etc.</w:t>
            </w:r>
          </w:p>
          <w:p w14:paraId="2B9C912D"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 </w:t>
            </w:r>
            <w:hyperlink r:id="rId231" w:history="1">
              <w:r w:rsidRPr="00DD2710">
                <w:rPr>
                  <w:rStyle w:val="Hyperlink"/>
                  <w:rFonts w:ascii="Cambria" w:hAnsi="Cambria" w:cstheme="minorHAnsi"/>
                  <w:color w:val="auto"/>
                  <w:u w:val="none"/>
                </w:rPr>
                <w:t>USB</w:t>
              </w:r>
            </w:hyperlink>
            <w:r w:rsidRPr="00DD2710">
              <w:rPr>
                <w:rFonts w:ascii="Cambria" w:hAnsi="Cambria" w:cstheme="minorHAnsi"/>
              </w:rPr>
              <w:t> connectors can also be used as the power transmitting cables such as to charge the mobile phone or tablets and these connectors are replacing the other traditional types of charger cables.</w:t>
            </w:r>
          </w:p>
          <w:p w14:paraId="307A48B6" w14:textId="77777777" w:rsidR="004534C0" w:rsidRPr="00DD2710" w:rsidRDefault="004534C0" w:rsidP="004534C0">
            <w:pPr>
              <w:pStyle w:val="NormalWeb"/>
              <w:shd w:val="clear" w:color="auto" w:fill="FFFFFF"/>
              <w:spacing w:line="360" w:lineRule="auto"/>
              <w:jc w:val="both"/>
              <w:rPr>
                <w:rStyle w:val="Strong"/>
                <w:rFonts w:ascii="Cambria" w:eastAsia="Calibri" w:hAnsi="Cambria" w:cstheme="minorHAnsi"/>
              </w:rPr>
            </w:pPr>
            <w:r w:rsidRPr="00DD2710">
              <w:rPr>
                <w:rFonts w:ascii="Cambria" w:hAnsi="Cambria" w:cstheme="minorHAnsi"/>
              </w:rPr>
              <w:t>The first USB standard was released in the year </w:t>
            </w:r>
            <w:r w:rsidRPr="00DD2710">
              <w:rPr>
                <w:rStyle w:val="Strong"/>
                <w:rFonts w:ascii="Cambria" w:eastAsia="Calibri" w:hAnsi="Cambria" w:cstheme="minorHAnsi"/>
              </w:rPr>
              <w:t>1996</w:t>
            </w:r>
            <w:r w:rsidRPr="00DD2710">
              <w:rPr>
                <w:rFonts w:ascii="Cambria" w:hAnsi="Cambria" w:cstheme="minorHAnsi"/>
              </w:rPr>
              <w:t>, and today there are four versions of USB specifications, which are </w:t>
            </w:r>
            <w:r w:rsidRPr="00DD2710">
              <w:rPr>
                <w:rStyle w:val="Strong"/>
                <w:rFonts w:ascii="Cambria" w:eastAsia="Calibri" w:hAnsi="Cambria" w:cstheme="minorHAnsi"/>
              </w:rPr>
              <w:t>USB 1.x, USB 2.x, USB 3.x, and USB 4.</w:t>
            </w:r>
          </w:p>
          <w:p w14:paraId="5E442E08"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USB 2.0</w:t>
            </w:r>
          </w:p>
          <w:p w14:paraId="78A6C06B"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USB 2.0 is USB standard and is also known as the </w:t>
            </w:r>
            <w:r w:rsidRPr="00DD2710">
              <w:rPr>
                <w:rStyle w:val="Strong"/>
                <w:rFonts w:ascii="Cambria" w:eastAsia="Calibri" w:hAnsi="Cambria" w:cstheme="minorHAnsi"/>
              </w:rPr>
              <w:t>high-speed USB</w:t>
            </w:r>
            <w:r w:rsidRPr="00DD2710">
              <w:rPr>
                <w:rFonts w:ascii="Cambria" w:hAnsi="Cambria" w:cstheme="minorHAnsi"/>
              </w:rPr>
              <w:t>. It was released in </w:t>
            </w:r>
            <w:r w:rsidRPr="00DD2710">
              <w:rPr>
                <w:rStyle w:val="Strong"/>
                <w:rFonts w:ascii="Cambria" w:eastAsia="Calibri" w:hAnsi="Cambria" w:cstheme="minorHAnsi"/>
              </w:rPr>
              <w:t>April</w:t>
            </w:r>
            <w:r w:rsidRPr="00DD2710">
              <w:rPr>
                <w:rFonts w:ascii="Cambria" w:hAnsi="Cambria" w:cstheme="minorHAnsi"/>
              </w:rPr>
              <w:t> </w:t>
            </w:r>
            <w:r w:rsidRPr="00DD2710">
              <w:rPr>
                <w:rStyle w:val="Strong"/>
                <w:rFonts w:ascii="Cambria" w:eastAsia="Calibri" w:hAnsi="Cambria" w:cstheme="minorHAnsi"/>
              </w:rPr>
              <w:t>2000</w:t>
            </w:r>
            <w:r w:rsidRPr="00DD2710">
              <w:rPr>
                <w:rFonts w:ascii="Cambria" w:hAnsi="Cambria" w:cstheme="minorHAnsi"/>
              </w:rPr>
              <w:t>. Almost all the devices with USB compatibilities support USB 2.0.</w:t>
            </w:r>
          </w:p>
          <w:p w14:paraId="3030CF12"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 devices that use USB 2.0 can transfer the data at a maximum speed of </w:t>
            </w:r>
            <w:r w:rsidRPr="00DD2710">
              <w:rPr>
                <w:rStyle w:val="Strong"/>
                <w:rFonts w:ascii="Cambria" w:eastAsia="Calibri" w:hAnsi="Cambria" w:cstheme="minorHAnsi"/>
              </w:rPr>
              <w:t>480Mbps</w:t>
            </w:r>
            <w:r w:rsidRPr="00DD2710">
              <w:rPr>
                <w:rFonts w:ascii="Cambria" w:hAnsi="Cambria" w:cstheme="minorHAnsi"/>
              </w:rPr>
              <w:t>, which is faster than the USB 1.1 standard and slower than the USB 3.0 standard.</w:t>
            </w:r>
          </w:p>
          <w:p w14:paraId="5B84A54D"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 USB 2.0 standard provides support for the </w:t>
            </w:r>
            <w:r w:rsidRPr="00DD2710">
              <w:rPr>
                <w:rStyle w:val="Strong"/>
                <w:rFonts w:ascii="Cambria" w:eastAsia="Calibri" w:hAnsi="Cambria" w:cstheme="minorHAnsi"/>
              </w:rPr>
              <w:t>USB Mini-A, USB Mini-B,</w:t>
            </w:r>
            <w:r w:rsidRPr="00DD2710">
              <w:rPr>
                <w:rFonts w:ascii="Cambria" w:hAnsi="Cambria" w:cstheme="minorHAnsi"/>
              </w:rPr>
              <w:t> and </w:t>
            </w:r>
            <w:r w:rsidRPr="00DD2710">
              <w:rPr>
                <w:rStyle w:val="Strong"/>
                <w:rFonts w:ascii="Cambria" w:eastAsia="Calibri" w:hAnsi="Cambria" w:cstheme="minorHAnsi"/>
              </w:rPr>
              <w:t>USB Mini AB connectors.</w:t>
            </w:r>
          </w:p>
          <w:p w14:paraId="0AC66AEB"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USB 3.0</w:t>
            </w:r>
          </w:p>
          <w:p w14:paraId="79007B14"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USB 3.0 is another USB standard, which was released in the </w:t>
            </w:r>
            <w:r w:rsidRPr="00DD2710">
              <w:rPr>
                <w:rStyle w:val="Strong"/>
                <w:rFonts w:ascii="Cambria" w:eastAsia="Calibri" w:hAnsi="Cambria" w:cstheme="minorHAnsi"/>
              </w:rPr>
              <w:t>year 2008</w:t>
            </w:r>
            <w:r w:rsidRPr="00DD2710">
              <w:rPr>
                <w:rFonts w:ascii="Cambria" w:hAnsi="Cambria" w:cstheme="minorHAnsi"/>
              </w:rPr>
              <w:t>. It is known as the </w:t>
            </w:r>
            <w:r w:rsidRPr="00DD2710">
              <w:rPr>
                <w:rStyle w:val="Emphasis"/>
                <w:rFonts w:ascii="Cambria" w:eastAsiaTheme="majorEastAsia" w:hAnsi="Cambria" w:cstheme="minorHAnsi"/>
                <w:b/>
                <w:bCs/>
              </w:rPr>
              <w:t>Superspeed USB.</w:t>
            </w:r>
            <w:r w:rsidRPr="00DD2710">
              <w:rPr>
                <w:rFonts w:ascii="Cambria" w:hAnsi="Cambria" w:cstheme="minorHAnsi"/>
              </w:rPr>
              <w:t> Most of the new electronic devices and computers support this USB standard to enable faster communication between the devices.</w:t>
            </w:r>
          </w:p>
          <w:p w14:paraId="227EB9EF"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Devices that support &amp; use USB 3.0 can transmit the data at a maximum speed of </w:t>
            </w:r>
            <w:r w:rsidRPr="00DD2710">
              <w:rPr>
                <w:rStyle w:val="Strong"/>
                <w:rFonts w:ascii="Cambria" w:eastAsia="Calibri" w:hAnsi="Cambria" w:cstheme="minorHAnsi"/>
              </w:rPr>
              <w:t>5Gbps</w:t>
            </w:r>
            <w:r w:rsidRPr="00DD2710">
              <w:rPr>
                <w:rFonts w:ascii="Cambria" w:hAnsi="Cambria" w:cstheme="minorHAnsi"/>
              </w:rPr>
              <w:t>. It provides much faster data transfer compared to the USB 2.0 standard. The USB 3.0 has two updated versions, which are </w:t>
            </w:r>
            <w:r w:rsidRPr="00DD2710">
              <w:rPr>
                <w:rStyle w:val="Strong"/>
                <w:rFonts w:ascii="Cambria" w:eastAsia="Calibri" w:hAnsi="Cambria" w:cstheme="minorHAnsi"/>
              </w:rPr>
              <w:t>USB 3.1 and USB 3.2.</w:t>
            </w:r>
          </w:p>
          <w:p w14:paraId="72AFCF7A"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There are various types of USB 3.0 connectors, which allow connecting two devices together. In 3.0 standard, </w:t>
            </w:r>
            <w:r w:rsidRPr="00DD2710">
              <w:rPr>
                <w:rStyle w:val="Strong"/>
                <w:rFonts w:ascii="Cambria" w:eastAsia="Calibri" w:hAnsi="Cambria" w:cstheme="minorHAnsi"/>
              </w:rPr>
              <w:t>USB Type A, Type B, Micro-A, and Micro-B,</w:t>
            </w:r>
            <w:r w:rsidRPr="00DD2710">
              <w:rPr>
                <w:rFonts w:ascii="Cambria" w:hAnsi="Cambria" w:cstheme="minorHAnsi"/>
              </w:rPr>
              <w:t> are the supported connectors.</w:t>
            </w:r>
          </w:p>
          <w:p w14:paraId="5DB76A5D" w14:textId="77777777" w:rsidR="004534C0" w:rsidRPr="00DD2710" w:rsidRDefault="004534C0" w:rsidP="004534C0">
            <w:pPr>
              <w:pStyle w:val="NormalWeb"/>
              <w:shd w:val="clear" w:color="auto" w:fill="FFFFFF"/>
              <w:spacing w:line="360" w:lineRule="auto"/>
              <w:jc w:val="both"/>
              <w:rPr>
                <w:rStyle w:val="Emphasis"/>
                <w:rFonts w:ascii="Cambria" w:eastAsiaTheme="majorEastAsia" w:hAnsi="Cambria" w:cstheme="minorHAnsi"/>
                <w:b/>
                <w:bCs/>
              </w:rPr>
            </w:pPr>
            <w:r w:rsidRPr="00DD2710">
              <w:rPr>
                <w:rFonts w:ascii="Cambria" w:hAnsi="Cambria" w:cstheme="minorHAnsi"/>
              </w:rPr>
              <w:t>The USB 3.0 standards can be distinguished by their </w:t>
            </w:r>
            <w:r w:rsidRPr="00DD2710">
              <w:rPr>
                <w:rStyle w:val="Emphasis"/>
                <w:rFonts w:ascii="Cambria" w:eastAsiaTheme="majorEastAsia" w:hAnsi="Cambria" w:cstheme="minorHAnsi"/>
                <w:b/>
                <w:bCs/>
              </w:rPr>
              <w:t>blue-colored inserts and also has a 3.0 logo on them.</w:t>
            </w:r>
          </w:p>
          <w:p w14:paraId="691AF265" w14:textId="77777777" w:rsidR="004534C0" w:rsidRPr="00DD2710" w:rsidRDefault="004534C0" w:rsidP="004534C0">
            <w:pPr>
              <w:pStyle w:val="NormalWeb"/>
              <w:shd w:val="clear" w:color="auto" w:fill="FFFFFF"/>
              <w:spacing w:line="360" w:lineRule="auto"/>
              <w:jc w:val="both"/>
              <w:rPr>
                <w:rFonts w:ascii="Cambria" w:hAnsi="Cambria" w:cstheme="minorHAnsi"/>
              </w:rPr>
            </w:pPr>
          </w:p>
          <w:p w14:paraId="6078531E"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Main 5 factors to differentiate the USB2.0 and USB3.0</w:t>
            </w:r>
          </w:p>
          <w:p w14:paraId="03197DDE"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There are five major factors by which we can differentiate the USB 2.0 and USB 3.0, which are given below:</w:t>
            </w:r>
          </w:p>
          <w:p w14:paraId="03FE6A92"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1. Physical Appearance</w:t>
            </w:r>
          </w:p>
          <w:p w14:paraId="524B0A01" w14:textId="77777777" w:rsidR="004534C0" w:rsidRPr="00DD2710" w:rsidRDefault="004534C0">
            <w:pPr>
              <w:numPr>
                <w:ilvl w:val="0"/>
                <w:numId w:val="23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In both USB 2.0 and USB 3.0, there are some physical differences, due to which anyone can easily identify both of the standards. The USB2.0 connectors are of white &amp; black colored inside, whereas USB3.0 is usually of blue colored inside.</w:t>
            </w:r>
          </w:p>
          <w:p w14:paraId="23CBA438" w14:textId="77777777" w:rsidR="004534C0" w:rsidRPr="00DD2710" w:rsidRDefault="004534C0">
            <w:pPr>
              <w:numPr>
                <w:ilvl w:val="0"/>
                <w:numId w:val="23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other physical difference is the number of connection wires. The USB 2.0 contains </w:t>
            </w:r>
            <w:r w:rsidRPr="00DD2710">
              <w:rPr>
                <w:rStyle w:val="Strong"/>
                <w:rFonts w:ascii="Cambria" w:hAnsi="Cambria" w:cstheme="minorHAnsi"/>
                <w:sz w:val="24"/>
                <w:szCs w:val="24"/>
              </w:rPr>
              <w:t>four connector wires</w:t>
            </w:r>
            <w:r w:rsidRPr="00DD2710">
              <w:rPr>
                <w:rFonts w:ascii="Cambria" w:hAnsi="Cambria" w:cstheme="minorHAnsi"/>
                <w:sz w:val="24"/>
                <w:szCs w:val="24"/>
              </w:rPr>
              <w:t>, which support half-duplex communication. On the other hand, the 3.0 standard contains a total </w:t>
            </w:r>
            <w:r w:rsidRPr="00DD2710">
              <w:rPr>
                <w:rStyle w:val="Strong"/>
                <w:rFonts w:ascii="Cambria" w:hAnsi="Cambria" w:cstheme="minorHAnsi"/>
                <w:sz w:val="24"/>
                <w:szCs w:val="24"/>
              </w:rPr>
              <w:t>of 9 wires.</w:t>
            </w:r>
          </w:p>
          <w:p w14:paraId="5667B70F" w14:textId="77777777" w:rsidR="004534C0" w:rsidRPr="00DD2710" w:rsidRDefault="004534C0">
            <w:pPr>
              <w:numPr>
                <w:ilvl w:val="0"/>
                <w:numId w:val="23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w:t>
            </w:r>
            <w:r w:rsidRPr="00DD2710">
              <w:rPr>
                <w:rStyle w:val="Emphasis"/>
                <w:rFonts w:ascii="Cambria" w:hAnsi="Cambria" w:cstheme="minorHAnsi"/>
                <w:sz w:val="24"/>
                <w:szCs w:val="24"/>
              </w:rPr>
              <w:t>five extra wires in USB 3.0 allow the two</w:t>
            </w:r>
            <w:r w:rsidRPr="00DD2710">
              <w:rPr>
                <w:rFonts w:ascii="Cambria" w:hAnsi="Cambria" w:cstheme="minorHAnsi"/>
                <w:sz w:val="24"/>
                <w:szCs w:val="24"/>
              </w:rPr>
              <w:t>-</w:t>
            </w:r>
            <w:r w:rsidRPr="00DD2710">
              <w:rPr>
                <w:rStyle w:val="Emphasis"/>
                <w:rFonts w:ascii="Cambria" w:hAnsi="Cambria" w:cstheme="minorHAnsi"/>
                <w:sz w:val="24"/>
                <w:szCs w:val="24"/>
              </w:rPr>
              <w:t>ways or full-duplex communication and also increases the bandwidth.</w:t>
            </w:r>
          </w:p>
          <w:p w14:paraId="63E6958F"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2. Speed</w:t>
            </w:r>
          </w:p>
          <w:p w14:paraId="20048A5C" w14:textId="77777777" w:rsidR="004534C0" w:rsidRPr="00DD2710" w:rsidRDefault="004534C0">
            <w:pPr>
              <w:numPr>
                <w:ilvl w:val="0"/>
                <w:numId w:val="23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data transfer speed between both standards is one of the major differences. The data transmission speed of USB 3.0 is extremely faster than USB 2.0, which makes it more suitable for today's devices to enable high-speed data transfer.</w:t>
            </w:r>
          </w:p>
          <w:p w14:paraId="693CA51D" w14:textId="77777777" w:rsidR="004534C0" w:rsidRPr="00DD2710" w:rsidRDefault="004534C0">
            <w:pPr>
              <w:numPr>
                <w:ilvl w:val="0"/>
                <w:numId w:val="23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transfer rate of USB 2.0 is a maximum of </w:t>
            </w:r>
            <w:r w:rsidRPr="00DD2710">
              <w:rPr>
                <w:rStyle w:val="Strong"/>
                <w:rFonts w:ascii="Cambria" w:hAnsi="Cambria" w:cstheme="minorHAnsi"/>
                <w:sz w:val="24"/>
                <w:szCs w:val="24"/>
              </w:rPr>
              <w:t>480 Mbps(Megabytes per second)</w:t>
            </w:r>
            <w:r w:rsidRPr="00DD2710">
              <w:rPr>
                <w:rFonts w:ascii="Cambria" w:hAnsi="Cambria" w:cstheme="minorHAnsi"/>
                <w:sz w:val="24"/>
                <w:szCs w:val="24"/>
              </w:rPr>
              <w:t>. This rate is very slow for the data transfer, but it is sufficient to connect peripheral devices such as Keyboard, mouse, headset, etc.</w:t>
            </w:r>
          </w:p>
          <w:p w14:paraId="5697447E" w14:textId="77777777" w:rsidR="004534C0" w:rsidRPr="00DD2710" w:rsidRDefault="004534C0">
            <w:pPr>
              <w:numPr>
                <w:ilvl w:val="0"/>
                <w:numId w:val="23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data transfer rate of 3.0 standard is much higher(approx. 10 times) than 2.0 and can transfer the data at the maximum rate of</w:t>
            </w:r>
          </w:p>
          <w:p w14:paraId="042B7264" w14:textId="77777777" w:rsidR="004534C0" w:rsidRPr="00DD2710" w:rsidRDefault="004534C0">
            <w:pPr>
              <w:numPr>
                <w:ilvl w:val="0"/>
                <w:numId w:val="23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However, it's the theoretical number of speed and practically it depends on specific drives. Such as the USB drive's speed depends on the speed of their flash memory.</w:t>
            </w:r>
          </w:p>
          <w:p w14:paraId="11D006ED"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3. Price</w:t>
            </w:r>
          </w:p>
          <w:p w14:paraId="74A66618" w14:textId="77777777" w:rsidR="004534C0" w:rsidRPr="00DD2710" w:rsidRDefault="004534C0">
            <w:pPr>
              <w:numPr>
                <w:ilvl w:val="0"/>
                <w:numId w:val="23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price is also the big factor to differentiate between both the standards. </w:t>
            </w:r>
            <w:r w:rsidRPr="00DD2710">
              <w:rPr>
                <w:rStyle w:val="Emphasis"/>
                <w:rFonts w:ascii="Cambria" w:hAnsi="Cambria" w:cstheme="minorHAnsi"/>
                <w:sz w:val="24"/>
                <w:szCs w:val="24"/>
              </w:rPr>
              <w:t>The products of USB 2.0 standards are less expensive than the products of USB 3.0 standards.</w:t>
            </w:r>
          </w:p>
          <w:p w14:paraId="2EA7A92C" w14:textId="77777777" w:rsidR="004534C0" w:rsidRPr="00DD2710" w:rsidRDefault="004534C0">
            <w:pPr>
              <w:numPr>
                <w:ilvl w:val="0"/>
                <w:numId w:val="23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USB 3.0 standard devices are much suitable if there is a requirement for high-speed data transfer, but for general use, the 2.0 standard products are also good.</w:t>
            </w:r>
          </w:p>
          <w:p w14:paraId="7111B999" w14:textId="77777777" w:rsidR="004534C0" w:rsidRPr="00DD2710" w:rsidRDefault="004534C0" w:rsidP="004534C0">
            <w:pPr>
              <w:pStyle w:val="Heading4"/>
              <w:pBdr>
                <w:left w:val="single" w:sz="18" w:space="30" w:color="FFA500"/>
              </w:pBdr>
              <w:shd w:val="clear" w:color="auto" w:fill="FAEBD7"/>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Note: We can use USB 3.0 drives with a 2.0 port; it will work fine but will work at the speed of 2.0 only.</w:t>
            </w:r>
          </w:p>
          <w:p w14:paraId="500A20C3" w14:textId="77777777" w:rsidR="004534C0" w:rsidRPr="00DD2710" w:rsidRDefault="004534C0" w:rsidP="004534C0">
            <w:pPr>
              <w:pStyle w:val="Heading3"/>
              <w:shd w:val="clear" w:color="auto" w:fill="FFFFFF"/>
              <w:spacing w:line="360" w:lineRule="auto"/>
              <w:jc w:val="both"/>
              <w:rPr>
                <w:rFonts w:ascii="Cambria" w:hAnsi="Cambria" w:cstheme="minorHAnsi"/>
                <w:b w:val="0"/>
                <w:bCs/>
                <w:sz w:val="24"/>
                <w:szCs w:val="24"/>
              </w:rPr>
            </w:pPr>
            <w:r w:rsidRPr="00DD2710">
              <w:rPr>
                <w:rFonts w:ascii="Cambria" w:hAnsi="Cambria" w:cstheme="minorHAnsi"/>
                <w:bCs/>
                <w:sz w:val="24"/>
                <w:szCs w:val="24"/>
              </w:rPr>
              <w:t>4. Power Management</w:t>
            </w:r>
          </w:p>
          <w:p w14:paraId="2F97AE2F" w14:textId="77777777" w:rsidR="004534C0" w:rsidRPr="00DD2710" w:rsidRDefault="004534C0">
            <w:pPr>
              <w:numPr>
                <w:ilvl w:val="0"/>
                <w:numId w:val="23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power management of USB 3.0 standard is much efficient compared to the 2.0 standard.</w:t>
            </w:r>
          </w:p>
          <w:p w14:paraId="690216A4" w14:textId="77777777" w:rsidR="004534C0" w:rsidRPr="00DD2710" w:rsidRDefault="004534C0">
            <w:pPr>
              <w:numPr>
                <w:ilvl w:val="0"/>
                <w:numId w:val="23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USB 3.0 provides efficient power management with increased power delivery. It provides power usage upto 900mA, whereas the USB 2.0 standard provides power usages upto 500 mA, and hence increases the total power delivery from 2.5 W to 4.5 W.</w:t>
            </w:r>
          </w:p>
          <w:p w14:paraId="102B7C0E" w14:textId="77777777" w:rsidR="004534C0" w:rsidRPr="00DD2710" w:rsidRDefault="004534C0">
            <w:pPr>
              <w:numPr>
                <w:ilvl w:val="0"/>
                <w:numId w:val="23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means the USB 3.0 devices can be charged faster. It also contains more power as per the requirement and conserves that power when the device is at an idle state.</w:t>
            </w:r>
          </w:p>
          <w:p w14:paraId="6F42DCD4" w14:textId="77777777" w:rsidR="004534C0" w:rsidRPr="00DD2710" w:rsidRDefault="004534C0" w:rsidP="004534C0">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5. Compatibility</w:t>
            </w:r>
          </w:p>
          <w:p w14:paraId="731EB69C"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The USB 3.0 provides backward compatibility, which means, if it is connected to the 2.0 port, then the drive works fine, but with the speed of 2.0 standard. And if it is connected to the 3.0 port, then the speed will be higher.</w:t>
            </w:r>
          </w:p>
          <w:p w14:paraId="61A2B7E9"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Comparison chart between the USB 2.0 and USB 3.0</w:t>
            </w:r>
          </w:p>
          <w:tbl>
            <w:tblPr>
              <w:tblW w:w="801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854"/>
              <w:gridCol w:w="4157"/>
            </w:tblGrid>
            <w:tr w:rsidR="004534C0" w:rsidRPr="00DD2710" w14:paraId="1D786005" w14:textId="77777777" w:rsidTr="004534C0">
              <w:trPr>
                <w:trHeight w:val="577"/>
              </w:trPr>
              <w:tc>
                <w:tcPr>
                  <w:tcW w:w="3854" w:type="dxa"/>
                  <w:shd w:val="clear" w:color="auto" w:fill="C7CCBE"/>
                  <w:tcMar>
                    <w:top w:w="180" w:type="dxa"/>
                    <w:left w:w="180" w:type="dxa"/>
                    <w:bottom w:w="180" w:type="dxa"/>
                    <w:right w:w="180" w:type="dxa"/>
                  </w:tcMar>
                  <w:hideMark/>
                </w:tcPr>
                <w:p w14:paraId="10493B82" w14:textId="77777777" w:rsidR="004534C0" w:rsidRPr="00DD2710" w:rsidRDefault="004534C0" w:rsidP="004534C0">
                  <w:pPr>
                    <w:spacing w:line="240" w:lineRule="auto"/>
                    <w:rPr>
                      <w:rFonts w:ascii="Cambria" w:hAnsi="Cambria" w:cstheme="minorHAnsi"/>
                      <w:b/>
                      <w:bCs/>
                      <w:sz w:val="24"/>
                      <w:szCs w:val="24"/>
                    </w:rPr>
                  </w:pPr>
                  <w:r w:rsidRPr="00DD2710">
                    <w:rPr>
                      <w:rFonts w:ascii="Cambria" w:hAnsi="Cambria" w:cstheme="minorHAnsi"/>
                      <w:b/>
                      <w:bCs/>
                      <w:sz w:val="24"/>
                      <w:szCs w:val="24"/>
                    </w:rPr>
                    <w:t>USB 2.0</w:t>
                  </w:r>
                </w:p>
              </w:tc>
              <w:tc>
                <w:tcPr>
                  <w:tcW w:w="4157" w:type="dxa"/>
                  <w:shd w:val="clear" w:color="auto" w:fill="C7CCBE"/>
                  <w:tcMar>
                    <w:top w:w="180" w:type="dxa"/>
                    <w:left w:w="180" w:type="dxa"/>
                    <w:bottom w:w="180" w:type="dxa"/>
                    <w:right w:w="180" w:type="dxa"/>
                  </w:tcMar>
                  <w:hideMark/>
                </w:tcPr>
                <w:p w14:paraId="647CA950" w14:textId="77777777" w:rsidR="004534C0" w:rsidRPr="00DD2710" w:rsidRDefault="004534C0" w:rsidP="004534C0">
                  <w:pPr>
                    <w:spacing w:line="240" w:lineRule="auto"/>
                    <w:rPr>
                      <w:rFonts w:ascii="Cambria" w:hAnsi="Cambria" w:cstheme="minorHAnsi"/>
                      <w:b/>
                      <w:bCs/>
                      <w:sz w:val="24"/>
                      <w:szCs w:val="24"/>
                    </w:rPr>
                  </w:pPr>
                  <w:r w:rsidRPr="00DD2710">
                    <w:rPr>
                      <w:rFonts w:ascii="Cambria" w:hAnsi="Cambria" w:cstheme="minorHAnsi"/>
                      <w:b/>
                      <w:bCs/>
                      <w:sz w:val="24"/>
                      <w:szCs w:val="24"/>
                    </w:rPr>
                    <w:t>USB 3.0</w:t>
                  </w:r>
                </w:p>
              </w:tc>
            </w:tr>
            <w:tr w:rsidR="004534C0" w:rsidRPr="00DD2710" w14:paraId="4166E0D8" w14:textId="77777777" w:rsidTr="004534C0">
              <w:trPr>
                <w:trHeight w:val="984"/>
              </w:trPr>
              <w:tc>
                <w:tcPr>
                  <w:tcW w:w="38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086042"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transmission rate of USB 2.0 devices is maximum of 480Mbps.</w:t>
                  </w:r>
                </w:p>
              </w:tc>
              <w:tc>
                <w:tcPr>
                  <w:tcW w:w="41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617F8C"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transmission rate of USB 3.0 devices is 5Gbps.</w:t>
                  </w:r>
                </w:p>
              </w:tc>
            </w:tr>
            <w:tr w:rsidR="004534C0" w:rsidRPr="00DD2710" w14:paraId="2D515C41" w14:textId="77777777" w:rsidTr="004534C0">
              <w:trPr>
                <w:trHeight w:val="577"/>
              </w:trPr>
              <w:tc>
                <w:tcPr>
                  <w:tcW w:w="38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CCA725"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allows half-duplex or one-way transmission only.</w:t>
                  </w:r>
                </w:p>
              </w:tc>
              <w:tc>
                <w:tcPr>
                  <w:tcW w:w="41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3506C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allows full-duplex or two-way communication.</w:t>
                  </w:r>
                </w:p>
              </w:tc>
            </w:tr>
            <w:tr w:rsidR="004534C0" w:rsidRPr="00DD2710" w14:paraId="6868B99D" w14:textId="77777777" w:rsidTr="004534C0">
              <w:trPr>
                <w:trHeight w:val="577"/>
              </w:trPr>
              <w:tc>
                <w:tcPr>
                  <w:tcW w:w="38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4CF54B"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contains a total of 4 number of connector wires.</w:t>
                  </w:r>
                </w:p>
              </w:tc>
              <w:tc>
                <w:tcPr>
                  <w:tcW w:w="41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6B0342"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contains a total of 9 connector wires.</w:t>
                  </w:r>
                </w:p>
              </w:tc>
            </w:tr>
            <w:tr w:rsidR="004534C0" w:rsidRPr="00DD2710" w14:paraId="4D89F214" w14:textId="77777777" w:rsidTr="004534C0">
              <w:trPr>
                <w:trHeight w:val="984"/>
              </w:trPr>
              <w:tc>
                <w:tcPr>
                  <w:tcW w:w="38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A5B68C"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price for a product with a USB 2.0 standard is very less compared to 3.0.</w:t>
                  </w:r>
                </w:p>
              </w:tc>
              <w:tc>
                <w:tcPr>
                  <w:tcW w:w="41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58CBA9"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product with the USB 3.0 standard is costly compared to 3.0.</w:t>
                  </w:r>
                </w:p>
              </w:tc>
            </w:tr>
            <w:tr w:rsidR="004534C0" w:rsidRPr="00DD2710" w14:paraId="21222897" w14:textId="77777777" w:rsidTr="004534C0">
              <w:trPr>
                <w:trHeight w:val="577"/>
              </w:trPr>
              <w:tc>
                <w:tcPr>
                  <w:tcW w:w="38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18C162"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white &amp; black blocks occur in USB 2.0.</w:t>
                  </w:r>
                </w:p>
              </w:tc>
              <w:tc>
                <w:tcPr>
                  <w:tcW w:w="41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BF9775"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blue-colored blocks occur in USB 3.0.</w:t>
                  </w:r>
                </w:p>
              </w:tc>
            </w:tr>
            <w:tr w:rsidR="004534C0" w:rsidRPr="00DD2710" w14:paraId="59BA6627" w14:textId="77777777" w:rsidTr="004534C0">
              <w:trPr>
                <w:trHeight w:val="577"/>
              </w:trPr>
              <w:tc>
                <w:tcPr>
                  <w:tcW w:w="38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7BEE77"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cable length of USB 2.0 can be upto 5 meters.</w:t>
                  </w:r>
                </w:p>
              </w:tc>
              <w:tc>
                <w:tcPr>
                  <w:tcW w:w="41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781B41"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The cable length of USB 3.0 can be upto 3 meters.</w:t>
                  </w:r>
                </w:p>
              </w:tc>
            </w:tr>
            <w:tr w:rsidR="004534C0" w:rsidRPr="00DD2710" w14:paraId="0B469B0F" w14:textId="77777777" w:rsidTr="004534C0">
              <w:trPr>
                <w:trHeight w:val="984"/>
              </w:trPr>
              <w:tc>
                <w:tcPr>
                  <w:tcW w:w="38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DC254"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can provide maximum power output upto 500mA.</w:t>
                  </w:r>
                </w:p>
              </w:tc>
              <w:tc>
                <w:tcPr>
                  <w:tcW w:w="41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44FA63" w14:textId="77777777" w:rsidR="004534C0" w:rsidRPr="00DD2710" w:rsidRDefault="004534C0" w:rsidP="004534C0">
                  <w:pPr>
                    <w:spacing w:line="240" w:lineRule="auto"/>
                    <w:jc w:val="both"/>
                    <w:rPr>
                      <w:rFonts w:ascii="Cambria" w:hAnsi="Cambria" w:cstheme="minorHAnsi"/>
                      <w:sz w:val="24"/>
                      <w:szCs w:val="24"/>
                    </w:rPr>
                  </w:pPr>
                  <w:r w:rsidRPr="00DD2710">
                    <w:rPr>
                      <w:rFonts w:ascii="Cambria" w:hAnsi="Cambria" w:cstheme="minorHAnsi"/>
                      <w:sz w:val="24"/>
                      <w:szCs w:val="24"/>
                    </w:rPr>
                    <w:t>It can provide better power efficiency and can provide power usage upto 900mA.</w:t>
                  </w:r>
                </w:p>
              </w:tc>
            </w:tr>
          </w:tbl>
          <w:p w14:paraId="63C8C2EE" w14:textId="77777777" w:rsidR="004534C0" w:rsidRPr="00DD2710" w:rsidRDefault="004534C0" w:rsidP="004534C0">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18104E97"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Fonts w:ascii="Cambria" w:hAnsi="Cambria" w:cstheme="minorHAnsi"/>
              </w:rPr>
              <w:t>In the above sections, we have discussed the differences between the USB 2.0 standards and 3.0. So, now it is easy to make a selection between both the standards. As compared to 2.0, 3.0 is much efficient in various aspects such as transfer speed and power management, but it is much costly. So, if there is a requirement for high-speed data transfer and power management, we can choose USB 3.0 standard devices. But if we have a limited budget and for general use, we can choose the 2.0 standard.</w:t>
            </w:r>
          </w:p>
          <w:p w14:paraId="564BAABB" w14:textId="77777777" w:rsidR="004534C0" w:rsidRPr="00DD2710" w:rsidRDefault="004534C0" w:rsidP="004534C0">
            <w:pPr>
              <w:pStyle w:val="NormalWeb"/>
              <w:shd w:val="clear" w:color="auto" w:fill="FFFFFF"/>
              <w:spacing w:line="360" w:lineRule="auto"/>
              <w:jc w:val="both"/>
              <w:rPr>
                <w:rFonts w:ascii="Cambria" w:hAnsi="Cambria" w:cstheme="minorHAnsi"/>
              </w:rPr>
            </w:pPr>
          </w:p>
          <w:p w14:paraId="3524999A" w14:textId="50318D8E" w:rsidR="004534C0" w:rsidRPr="00DD2710" w:rsidRDefault="004534C0" w:rsidP="004534C0">
            <w:pPr>
              <w:pStyle w:val="NormalWeb"/>
              <w:shd w:val="clear" w:color="auto" w:fill="FFFFFF"/>
              <w:spacing w:line="360" w:lineRule="auto"/>
              <w:jc w:val="both"/>
              <w:rPr>
                <w:rFonts w:ascii="Cambria" w:hAnsi="Cambria" w:cstheme="minorHAnsi"/>
                <w:b/>
                <w:bCs/>
              </w:rPr>
            </w:pPr>
            <w:r w:rsidRPr="00DD2710">
              <w:rPr>
                <w:rFonts w:ascii="Cambria" w:hAnsi="Cambria" w:cstheme="minorHAnsi"/>
                <w:b/>
                <w:bCs/>
              </w:rPr>
              <w:t>Difference between CSMA CA and CSMA CD</w:t>
            </w:r>
          </w:p>
          <w:p w14:paraId="582578BE" w14:textId="77777777" w:rsidR="004534C0" w:rsidRPr="00DD2710" w:rsidRDefault="004534C0" w:rsidP="004534C0">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CSMA</w:t>
            </w:r>
            <w:r w:rsidRPr="00DD2710">
              <w:rPr>
                <w:rFonts w:ascii="Cambria" w:hAnsi="Cambria" w:cstheme="minorHAnsi"/>
              </w:rPr>
              <w:t> is a mechanism that senses the state of the shared channel to prevent or recover data packets from a collision. It is also used to control the flow of data packets over the network so that the packets are not get lost, and data integrity is maintained. In CSMA, when two or more data packets are sent at the same time on a shared channel, the chances of collision occurred. Due to the collision, the receiver does not get any information regarding the sender's data packets. And the lost information needs to be resented so that the receiver can get it. Therefore we need to sense the channel before transmitting data packets on a network. It is divided into two parts, </w:t>
            </w:r>
            <w:r w:rsidRPr="00DD2710">
              <w:rPr>
                <w:rStyle w:val="Strong"/>
                <w:rFonts w:ascii="Cambria" w:eastAsia="Calibri" w:hAnsi="Cambria" w:cstheme="minorHAnsi"/>
              </w:rPr>
              <w:t>CSMA CA</w:t>
            </w:r>
            <w:r w:rsidRPr="00DD2710">
              <w:rPr>
                <w:rFonts w:ascii="Cambria" w:hAnsi="Cambria" w:cstheme="minorHAnsi"/>
              </w:rPr>
              <w:t> (Collision Avoidance) and </w:t>
            </w:r>
            <w:r w:rsidRPr="00DD2710">
              <w:rPr>
                <w:rStyle w:val="Strong"/>
                <w:rFonts w:ascii="Cambria" w:eastAsia="Calibri" w:hAnsi="Cambria" w:cstheme="minorHAnsi"/>
              </w:rPr>
              <w:t>CSMA CD</w:t>
            </w:r>
            <w:r w:rsidRPr="00DD2710">
              <w:rPr>
                <w:rFonts w:ascii="Cambria" w:hAnsi="Cambria" w:cstheme="minorHAnsi"/>
              </w:rPr>
              <w:t> (Collision Detection).</w:t>
            </w:r>
          </w:p>
          <w:p w14:paraId="0B9C59E7" w14:textId="742199DE" w:rsidR="00203241" w:rsidRPr="00DD2710" w:rsidRDefault="00203241" w:rsidP="004534C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4818BEE0" wp14:editId="785F807F">
                  <wp:extent cx="5165725" cy="2701290"/>
                  <wp:effectExtent l="0" t="0" r="0" b="3810"/>
                  <wp:docPr id="58" name="Picture 58" descr="CSMA CA vs CSMA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SMA CA vs CSMA CD"/>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165725" cy="2701290"/>
                          </a:xfrm>
                          <a:prstGeom prst="rect">
                            <a:avLst/>
                          </a:prstGeom>
                          <a:noFill/>
                          <a:ln>
                            <a:noFill/>
                          </a:ln>
                        </pic:spPr>
                      </pic:pic>
                    </a:graphicData>
                  </a:graphic>
                </wp:inline>
              </w:drawing>
            </w:r>
          </w:p>
          <w:p w14:paraId="4E9481A0"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CSMA CD</w:t>
            </w:r>
          </w:p>
          <w:p w14:paraId="323DB922"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The </w:t>
            </w:r>
            <w:r w:rsidRPr="00DD2710">
              <w:rPr>
                <w:rStyle w:val="Strong"/>
                <w:rFonts w:ascii="Cambria" w:eastAsia="Calibri" w:hAnsi="Cambria" w:cstheme="minorHAnsi"/>
              </w:rPr>
              <w:t>Carrier Sense Multiple Access/ Collision Detection</w:t>
            </w:r>
            <w:r w:rsidRPr="00DD2710">
              <w:rPr>
                <w:rFonts w:ascii="Cambria" w:hAnsi="Cambria" w:cstheme="minorHAnsi"/>
              </w:rPr>
              <w:t> protocol is used to detect a collision in the media access control (</w:t>
            </w:r>
            <w:r w:rsidRPr="00DD2710">
              <w:rPr>
                <w:rStyle w:val="Strong"/>
                <w:rFonts w:ascii="Cambria" w:eastAsia="Calibri" w:hAnsi="Cambria" w:cstheme="minorHAnsi"/>
              </w:rPr>
              <w:t>MAC</w:t>
            </w:r>
            <w:r w:rsidRPr="00DD2710">
              <w:rPr>
                <w:rFonts w:ascii="Cambria" w:hAnsi="Cambria" w:cstheme="minorHAnsi"/>
              </w:rPr>
              <w:t>) layer. Once the collision was detected, the CSMA CD immediately stopped the transmission by sending the signal so that the sender does not waste all the time to send the data packet. Suppose a collision is detected from each station while broadcasting the packets. In that case, the CSMA CD immediately sends a jam signal to stop transmission and waits for a random time context before transmitting another data packet. If the channel is found free, it immediately sends the data and returns it.</w:t>
            </w:r>
          </w:p>
          <w:p w14:paraId="04F422C6"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 and Disadvantage of CSMA CD</w:t>
            </w:r>
          </w:p>
          <w:p w14:paraId="24E6BC1B"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Advantages of CSMA CD:</w:t>
            </w:r>
          </w:p>
          <w:p w14:paraId="42CB17CC" w14:textId="77777777" w:rsidR="00203241" w:rsidRPr="00DD2710" w:rsidRDefault="00203241">
            <w:pPr>
              <w:numPr>
                <w:ilvl w:val="0"/>
                <w:numId w:val="23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used for collision detection on a shared channel within a very short time.</w:t>
            </w:r>
          </w:p>
          <w:p w14:paraId="045CCB99" w14:textId="77777777" w:rsidR="00203241" w:rsidRPr="00DD2710" w:rsidRDefault="00203241">
            <w:pPr>
              <w:numPr>
                <w:ilvl w:val="0"/>
                <w:numId w:val="23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 CD is better than CSMA for collision detection.</w:t>
            </w:r>
          </w:p>
          <w:p w14:paraId="76FB61EE" w14:textId="77777777" w:rsidR="00203241" w:rsidRPr="00DD2710" w:rsidRDefault="00203241">
            <w:pPr>
              <w:numPr>
                <w:ilvl w:val="0"/>
                <w:numId w:val="23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 CD is used to avoid any form of waste transmission.</w:t>
            </w:r>
          </w:p>
          <w:p w14:paraId="24E8CDE4" w14:textId="77777777" w:rsidR="00203241" w:rsidRPr="00DD2710" w:rsidRDefault="00203241">
            <w:pPr>
              <w:numPr>
                <w:ilvl w:val="0"/>
                <w:numId w:val="23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When necessary, it is used to use or share the same amount of bandwidth at each station.</w:t>
            </w:r>
          </w:p>
          <w:p w14:paraId="122F62FF" w14:textId="77777777" w:rsidR="00203241" w:rsidRPr="00DD2710" w:rsidRDefault="00203241">
            <w:pPr>
              <w:numPr>
                <w:ilvl w:val="0"/>
                <w:numId w:val="23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has lower CSMA CD overhead as compared to the CSMA CA.</w:t>
            </w:r>
          </w:p>
          <w:p w14:paraId="3EF588D5"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Disadvantage of CSMA CD</w:t>
            </w:r>
          </w:p>
          <w:p w14:paraId="6C8F360F" w14:textId="77777777" w:rsidR="00203241" w:rsidRPr="00DD2710" w:rsidRDefault="00203241">
            <w:pPr>
              <w:numPr>
                <w:ilvl w:val="0"/>
                <w:numId w:val="23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not suitable for long-distance networks because as the distance increases, CSMA CD' efficiency decreases.</w:t>
            </w:r>
          </w:p>
          <w:p w14:paraId="4D19BFC1" w14:textId="77777777" w:rsidR="00203241" w:rsidRPr="00DD2710" w:rsidRDefault="00203241">
            <w:pPr>
              <w:numPr>
                <w:ilvl w:val="0"/>
                <w:numId w:val="23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detect collision only up to 2500 meters, and beyond this range, it cannot detect collisions.</w:t>
            </w:r>
          </w:p>
          <w:p w14:paraId="6FDE34F0" w14:textId="77777777" w:rsidR="00203241" w:rsidRPr="00DD2710" w:rsidRDefault="00203241">
            <w:pPr>
              <w:numPr>
                <w:ilvl w:val="0"/>
                <w:numId w:val="23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When multiple devices are added to a CSMA CD, collision detection performance is reduced.</w:t>
            </w:r>
          </w:p>
          <w:p w14:paraId="3AA1D59F"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CSMA/CA</w:t>
            </w:r>
          </w:p>
          <w:p w14:paraId="0D5CBA7B" w14:textId="6D8D071B"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CSMA stands for </w:t>
            </w:r>
            <w:r w:rsidRPr="00DD2710">
              <w:rPr>
                <w:rStyle w:val="Strong"/>
                <w:rFonts w:ascii="Cambria" w:eastAsia="Calibri" w:hAnsi="Cambria" w:cstheme="minorHAnsi"/>
              </w:rPr>
              <w:t>Carrier Sense Multiple Access</w:t>
            </w:r>
            <w:r w:rsidRPr="00DD2710">
              <w:rPr>
                <w:rFonts w:ascii="Cambria" w:hAnsi="Cambria" w:cstheme="minorHAnsi"/>
              </w:rPr>
              <w:t> with </w:t>
            </w:r>
            <w:r w:rsidRPr="00DD2710">
              <w:rPr>
                <w:rStyle w:val="Strong"/>
                <w:rFonts w:ascii="Cambria" w:eastAsia="Calibri" w:hAnsi="Cambria" w:cstheme="minorHAnsi"/>
              </w:rPr>
              <w:t>Collision Avoidance</w:t>
            </w:r>
            <w:r w:rsidRPr="00DD2710">
              <w:rPr>
                <w:rFonts w:ascii="Cambria" w:hAnsi="Cambria" w:cstheme="minorHAnsi"/>
              </w:rPr>
              <w:t>. It means that it is a network protocol that uses to avoid a collision rather than allowing it to occur, and it does not deal with the recovery of packets after a collision. It is similar to the CSMA CD protocol that operates in the media access control layer. In CSMA CA, whenever a station sends a data frame to a channel, it checks whether it is in use. If the shared channel is busy, the station waits until the channel enters idle mode. Hence, we can say that it reduces the chances of collisions and makes better use of the medium to send data packets more efficiently.</w:t>
            </w:r>
          </w:p>
          <w:p w14:paraId="71AEB67B" w14:textId="77777777" w:rsidR="00203241" w:rsidRPr="00DD2710" w:rsidRDefault="00203241" w:rsidP="00203241">
            <w:pPr>
              <w:pStyle w:val="Heading3"/>
              <w:shd w:val="clear" w:color="auto" w:fill="FFFFFF"/>
              <w:spacing w:line="360" w:lineRule="auto"/>
              <w:jc w:val="both"/>
              <w:rPr>
                <w:rFonts w:ascii="Cambria" w:hAnsi="Cambria" w:cstheme="minorHAnsi"/>
                <w:b w:val="0"/>
                <w:sz w:val="24"/>
                <w:szCs w:val="24"/>
              </w:rPr>
            </w:pPr>
            <w:r w:rsidRPr="00DD2710">
              <w:rPr>
                <w:rFonts w:ascii="Cambria" w:hAnsi="Cambria" w:cstheme="minorHAnsi"/>
                <w:b w:val="0"/>
                <w:sz w:val="24"/>
                <w:szCs w:val="24"/>
              </w:rPr>
              <w:t>Advantage and Disadvantage of CSMA CA</w:t>
            </w:r>
          </w:p>
          <w:p w14:paraId="569B6DF1"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Advantage of CSMA CA</w:t>
            </w:r>
          </w:p>
          <w:p w14:paraId="23D587B3"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When the size of data packets is large, the chances of collision in CSMA CA is less.</w:t>
            </w:r>
          </w:p>
          <w:p w14:paraId="51C3AD00"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controls the data packets and sends the data when the receiver wants to send them.</w:t>
            </w:r>
          </w:p>
          <w:p w14:paraId="5AD0C412"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used to prevent collision rather than collision detection on the shared channel.</w:t>
            </w:r>
          </w:p>
          <w:p w14:paraId="15FED609"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 CA avoids wasted transmission of data over the channel.</w:t>
            </w:r>
          </w:p>
          <w:p w14:paraId="6C65D588"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best suited for wireless transmission in a network.</w:t>
            </w:r>
          </w:p>
          <w:p w14:paraId="19BDC070" w14:textId="77777777" w:rsidR="00203241" w:rsidRPr="00DD2710" w:rsidRDefault="00203241">
            <w:pPr>
              <w:numPr>
                <w:ilvl w:val="0"/>
                <w:numId w:val="239"/>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avoids unnecessary data traffic on the network with the help of the RTS/ CTS extension.</w:t>
            </w:r>
          </w:p>
          <w:p w14:paraId="1F8C503F"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The disadvantage of CSMA CA</w:t>
            </w:r>
          </w:p>
          <w:p w14:paraId="64EF4645" w14:textId="77777777" w:rsidR="00203241" w:rsidRPr="00DD2710" w:rsidRDefault="00203241">
            <w:pPr>
              <w:numPr>
                <w:ilvl w:val="0"/>
                <w:numId w:val="24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Sometime CSMA/CA takes much waiting time as usual to transmit the data packet.</w:t>
            </w:r>
          </w:p>
          <w:p w14:paraId="4A67A68C" w14:textId="77777777" w:rsidR="00203241" w:rsidRPr="00DD2710" w:rsidRDefault="00203241">
            <w:pPr>
              <w:numPr>
                <w:ilvl w:val="0"/>
                <w:numId w:val="24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consumes more bandwidth by each station.</w:t>
            </w:r>
          </w:p>
          <w:p w14:paraId="056D2EC4" w14:textId="77777777" w:rsidR="00203241" w:rsidRPr="00DD2710" w:rsidRDefault="00203241">
            <w:pPr>
              <w:numPr>
                <w:ilvl w:val="0"/>
                <w:numId w:val="24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Its efficiency is less than a CSMA CD.</w:t>
            </w:r>
          </w:p>
          <w:p w14:paraId="48A7C9E1"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CSMA CA and CSMA CD</w:t>
            </w:r>
          </w:p>
          <w:tbl>
            <w:tblPr>
              <w:tblW w:w="8059"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21"/>
              <w:gridCol w:w="3344"/>
              <w:gridCol w:w="3994"/>
            </w:tblGrid>
            <w:tr w:rsidR="00203241" w:rsidRPr="00DD2710" w14:paraId="35F0AAE7" w14:textId="77777777" w:rsidTr="005270A7">
              <w:trPr>
                <w:trHeight w:val="716"/>
              </w:trPr>
              <w:tc>
                <w:tcPr>
                  <w:tcW w:w="721" w:type="dxa"/>
                  <w:shd w:val="clear" w:color="auto" w:fill="C7CCBE"/>
                  <w:tcMar>
                    <w:top w:w="180" w:type="dxa"/>
                    <w:left w:w="180" w:type="dxa"/>
                    <w:bottom w:w="180" w:type="dxa"/>
                    <w:right w:w="180" w:type="dxa"/>
                  </w:tcMar>
                  <w:hideMark/>
                </w:tcPr>
                <w:p w14:paraId="7514BDAA" w14:textId="77777777" w:rsidR="00203241" w:rsidRPr="00DD2710" w:rsidRDefault="00203241" w:rsidP="00203241">
                  <w:pPr>
                    <w:spacing w:line="240" w:lineRule="auto"/>
                    <w:rPr>
                      <w:rFonts w:ascii="Cambria" w:hAnsi="Cambria" w:cstheme="minorHAnsi"/>
                      <w:b/>
                      <w:bCs/>
                      <w:sz w:val="24"/>
                      <w:szCs w:val="24"/>
                    </w:rPr>
                  </w:pPr>
                  <w:r w:rsidRPr="00DD2710">
                    <w:rPr>
                      <w:rFonts w:ascii="Cambria" w:hAnsi="Cambria" w:cstheme="minorHAnsi"/>
                      <w:b/>
                      <w:bCs/>
                      <w:sz w:val="24"/>
                      <w:szCs w:val="24"/>
                    </w:rPr>
                    <w:t>S. No</w:t>
                  </w:r>
                </w:p>
              </w:tc>
              <w:tc>
                <w:tcPr>
                  <w:tcW w:w="3344" w:type="dxa"/>
                  <w:shd w:val="clear" w:color="auto" w:fill="C7CCBE"/>
                  <w:tcMar>
                    <w:top w:w="180" w:type="dxa"/>
                    <w:left w:w="180" w:type="dxa"/>
                    <w:bottom w:w="180" w:type="dxa"/>
                    <w:right w:w="180" w:type="dxa"/>
                  </w:tcMar>
                  <w:hideMark/>
                </w:tcPr>
                <w:p w14:paraId="37BD0B0F" w14:textId="77777777" w:rsidR="00203241" w:rsidRPr="00DD2710" w:rsidRDefault="00203241" w:rsidP="00203241">
                  <w:pPr>
                    <w:spacing w:line="240" w:lineRule="auto"/>
                    <w:rPr>
                      <w:rFonts w:ascii="Cambria" w:hAnsi="Cambria" w:cstheme="minorHAnsi"/>
                      <w:b/>
                      <w:bCs/>
                      <w:sz w:val="24"/>
                      <w:szCs w:val="24"/>
                    </w:rPr>
                  </w:pPr>
                  <w:r w:rsidRPr="00DD2710">
                    <w:rPr>
                      <w:rFonts w:ascii="Cambria" w:hAnsi="Cambria" w:cstheme="minorHAnsi"/>
                      <w:b/>
                      <w:bCs/>
                      <w:sz w:val="24"/>
                      <w:szCs w:val="24"/>
                    </w:rPr>
                    <w:t>CSMA CD</w:t>
                  </w:r>
                </w:p>
              </w:tc>
              <w:tc>
                <w:tcPr>
                  <w:tcW w:w="3994" w:type="dxa"/>
                  <w:shd w:val="clear" w:color="auto" w:fill="C7CCBE"/>
                  <w:tcMar>
                    <w:top w:w="180" w:type="dxa"/>
                    <w:left w:w="180" w:type="dxa"/>
                    <w:bottom w:w="180" w:type="dxa"/>
                    <w:right w:w="180" w:type="dxa"/>
                  </w:tcMar>
                  <w:hideMark/>
                </w:tcPr>
                <w:p w14:paraId="6A5E124B" w14:textId="77777777" w:rsidR="00203241" w:rsidRPr="00DD2710" w:rsidRDefault="00203241" w:rsidP="00203241">
                  <w:pPr>
                    <w:spacing w:line="240" w:lineRule="auto"/>
                    <w:rPr>
                      <w:rFonts w:ascii="Cambria" w:hAnsi="Cambria" w:cstheme="minorHAnsi"/>
                      <w:b/>
                      <w:bCs/>
                      <w:sz w:val="24"/>
                      <w:szCs w:val="24"/>
                    </w:rPr>
                  </w:pPr>
                  <w:r w:rsidRPr="00DD2710">
                    <w:rPr>
                      <w:rFonts w:ascii="Cambria" w:hAnsi="Cambria" w:cstheme="minorHAnsi"/>
                      <w:b/>
                      <w:bCs/>
                      <w:sz w:val="24"/>
                      <w:szCs w:val="24"/>
                    </w:rPr>
                    <w:t>CSMA CA</w:t>
                  </w:r>
                </w:p>
              </w:tc>
            </w:tr>
            <w:tr w:rsidR="00203241" w:rsidRPr="00DD2710" w14:paraId="1CA5E100" w14:textId="77777777" w:rsidTr="005270A7">
              <w:trPr>
                <w:trHeight w:val="716"/>
              </w:trPr>
              <w:tc>
                <w:tcPr>
                  <w:tcW w:w="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D929B8"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1.</w:t>
                  </w:r>
                </w:p>
              </w:tc>
              <w:tc>
                <w:tcPr>
                  <w:tcW w:w="33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2274D3"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the type of CSMA to detect the collision on a shared channel.</w:t>
                  </w:r>
                </w:p>
              </w:tc>
              <w:tc>
                <w:tcPr>
                  <w:tcW w:w="39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89B97"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the type of CSMA to avoid collision on a shared channel.</w:t>
                  </w:r>
                </w:p>
              </w:tc>
            </w:tr>
            <w:tr w:rsidR="00203241" w:rsidRPr="00DD2710" w14:paraId="047A3AC8" w14:textId="77777777" w:rsidTr="005270A7">
              <w:trPr>
                <w:trHeight w:val="419"/>
              </w:trPr>
              <w:tc>
                <w:tcPr>
                  <w:tcW w:w="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B57B1E"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2.</w:t>
                  </w:r>
                </w:p>
              </w:tc>
              <w:tc>
                <w:tcPr>
                  <w:tcW w:w="33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40F7A1"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the collision detection protocol.</w:t>
                  </w:r>
                </w:p>
              </w:tc>
              <w:tc>
                <w:tcPr>
                  <w:tcW w:w="39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68AB24"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the collision avoidance protocol.</w:t>
                  </w:r>
                </w:p>
              </w:tc>
            </w:tr>
            <w:tr w:rsidR="00203241" w:rsidRPr="00DD2710" w14:paraId="4AE113BD" w14:textId="77777777" w:rsidTr="005270A7">
              <w:trPr>
                <w:trHeight w:val="437"/>
              </w:trPr>
              <w:tc>
                <w:tcPr>
                  <w:tcW w:w="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2DAEB3"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3.</w:t>
                  </w:r>
                </w:p>
              </w:tc>
              <w:tc>
                <w:tcPr>
                  <w:tcW w:w="33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93E1A8"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used in 802.3 Ethernet network cable.</w:t>
                  </w:r>
                </w:p>
              </w:tc>
              <w:tc>
                <w:tcPr>
                  <w:tcW w:w="39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44D660"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used in the 802.11 Ethernet network.</w:t>
                  </w:r>
                </w:p>
              </w:tc>
            </w:tr>
            <w:tr w:rsidR="00203241" w:rsidRPr="00DD2710" w14:paraId="4A65EC8C" w14:textId="77777777" w:rsidTr="005270A7">
              <w:trPr>
                <w:trHeight w:val="437"/>
              </w:trPr>
              <w:tc>
                <w:tcPr>
                  <w:tcW w:w="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BF2509"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4.</w:t>
                  </w:r>
                </w:p>
              </w:tc>
              <w:tc>
                <w:tcPr>
                  <w:tcW w:w="33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FC88E9"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works in wired networks.</w:t>
                  </w:r>
                </w:p>
              </w:tc>
              <w:tc>
                <w:tcPr>
                  <w:tcW w:w="39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1D26CB"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works in wireless networks.</w:t>
                  </w:r>
                </w:p>
              </w:tc>
            </w:tr>
            <w:tr w:rsidR="00203241" w:rsidRPr="00DD2710" w14:paraId="3FF556EA" w14:textId="77777777" w:rsidTr="005270A7">
              <w:trPr>
                <w:trHeight w:val="419"/>
              </w:trPr>
              <w:tc>
                <w:tcPr>
                  <w:tcW w:w="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30968B"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5.</w:t>
                  </w:r>
                </w:p>
              </w:tc>
              <w:tc>
                <w:tcPr>
                  <w:tcW w:w="33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0C2A9D"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effective after collision detection on a network.</w:t>
                  </w:r>
                </w:p>
              </w:tc>
              <w:tc>
                <w:tcPr>
                  <w:tcW w:w="39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CB93E3"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effective before collision detection on a network.</w:t>
                  </w:r>
                </w:p>
              </w:tc>
            </w:tr>
            <w:tr w:rsidR="00203241" w:rsidRPr="00DD2710" w14:paraId="4372997F" w14:textId="77777777" w:rsidTr="005270A7">
              <w:trPr>
                <w:trHeight w:val="716"/>
              </w:trPr>
              <w:tc>
                <w:tcPr>
                  <w:tcW w:w="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1414C4"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6.</w:t>
                  </w:r>
                </w:p>
              </w:tc>
              <w:tc>
                <w:tcPr>
                  <w:tcW w:w="33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6D812A"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Whenever a data packet conflicts in a shared channel, it resends the data frame.</w:t>
                  </w:r>
                </w:p>
              </w:tc>
              <w:tc>
                <w:tcPr>
                  <w:tcW w:w="39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00F98E"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Whereas the CSMA CA waits until the channel is busy and does not recover after a collision.</w:t>
                  </w:r>
                </w:p>
              </w:tc>
            </w:tr>
            <w:tr w:rsidR="00203241" w:rsidRPr="00DD2710" w14:paraId="174976D1" w14:textId="77777777" w:rsidTr="005270A7">
              <w:trPr>
                <w:trHeight w:val="437"/>
              </w:trPr>
              <w:tc>
                <w:tcPr>
                  <w:tcW w:w="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777FF8"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7.</w:t>
                  </w:r>
                </w:p>
              </w:tc>
              <w:tc>
                <w:tcPr>
                  <w:tcW w:w="33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7516F9"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minimizes the recovery time.</w:t>
                  </w:r>
                </w:p>
              </w:tc>
              <w:tc>
                <w:tcPr>
                  <w:tcW w:w="39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FF2C0B"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minimizes the risk of collision.</w:t>
                  </w:r>
                </w:p>
              </w:tc>
            </w:tr>
            <w:tr w:rsidR="00203241" w:rsidRPr="00DD2710" w14:paraId="6DD2E46D" w14:textId="77777777" w:rsidTr="005270A7">
              <w:trPr>
                <w:trHeight w:val="698"/>
              </w:trPr>
              <w:tc>
                <w:tcPr>
                  <w:tcW w:w="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5FFB13"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8.</w:t>
                  </w:r>
                </w:p>
              </w:tc>
              <w:tc>
                <w:tcPr>
                  <w:tcW w:w="33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300F3A"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The efficiency of CSMA CD is high as compared to CSMA.</w:t>
                  </w:r>
                </w:p>
              </w:tc>
              <w:tc>
                <w:tcPr>
                  <w:tcW w:w="39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C4D957"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The efficiency of CSMA CA is similar to CSMA.</w:t>
                  </w:r>
                </w:p>
              </w:tc>
            </w:tr>
            <w:tr w:rsidR="00203241" w:rsidRPr="00DD2710" w14:paraId="307FA1AB" w14:textId="77777777" w:rsidTr="005270A7">
              <w:trPr>
                <w:trHeight w:val="437"/>
              </w:trPr>
              <w:tc>
                <w:tcPr>
                  <w:tcW w:w="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921352"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9.</w:t>
                  </w:r>
                </w:p>
              </w:tc>
              <w:tc>
                <w:tcPr>
                  <w:tcW w:w="33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FC1604"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more popular than the CSMA CA protocol.</w:t>
                  </w:r>
                </w:p>
              </w:tc>
              <w:tc>
                <w:tcPr>
                  <w:tcW w:w="39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E58080"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less popular than CSMA CD.</w:t>
                  </w:r>
                </w:p>
              </w:tc>
            </w:tr>
          </w:tbl>
          <w:p w14:paraId="29DC1D8C" w14:textId="77777777" w:rsidR="00203241" w:rsidRPr="00DD2710" w:rsidRDefault="00203241" w:rsidP="00203241">
            <w:pPr>
              <w:pStyle w:val="Heading1"/>
              <w:shd w:val="clear" w:color="auto" w:fill="FFFFFF"/>
              <w:spacing w:before="75" w:line="360" w:lineRule="auto"/>
              <w:jc w:val="both"/>
              <w:rPr>
                <w:rFonts w:ascii="Cambria" w:hAnsi="Cambria" w:cstheme="minorHAnsi"/>
                <w:color w:val="auto"/>
                <w:sz w:val="24"/>
                <w:szCs w:val="24"/>
              </w:rPr>
            </w:pPr>
            <w:r w:rsidRPr="00DD2710">
              <w:rPr>
                <w:rFonts w:ascii="Cambria" w:hAnsi="Cambria" w:cstheme="minorHAnsi"/>
                <w:color w:val="auto"/>
                <w:sz w:val="24"/>
                <w:szCs w:val="24"/>
              </w:rPr>
              <w:t>Multiple access protocol- ALOHA, CSMA, CSMA/CA and CSMA/CD</w:t>
            </w:r>
          </w:p>
          <w:p w14:paraId="7C665D05" w14:textId="77777777" w:rsidR="00203241" w:rsidRPr="00DD2710" w:rsidRDefault="00203241" w:rsidP="00203241">
            <w:pPr>
              <w:pStyle w:val="Heading2"/>
              <w:shd w:val="clear" w:color="auto" w:fill="FFFFFF"/>
              <w:spacing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Data Link Layer</w:t>
            </w:r>
          </w:p>
          <w:p w14:paraId="4BB13009" w14:textId="7E0B8EDC"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The </w:t>
            </w:r>
            <w:hyperlink r:id="rId233" w:history="1">
              <w:r w:rsidRPr="00DD2710">
                <w:rPr>
                  <w:rStyle w:val="Hyperlink"/>
                  <w:rFonts w:ascii="Cambria" w:hAnsi="Cambria" w:cstheme="minorHAnsi"/>
                  <w:color w:val="auto"/>
                  <w:u w:val="none"/>
                </w:rPr>
                <w:t>data link layer</w:t>
              </w:r>
            </w:hyperlink>
            <w:r w:rsidRPr="00DD2710">
              <w:rPr>
                <w:rFonts w:ascii="Cambria" w:hAnsi="Cambria" w:cstheme="minorHAnsi"/>
              </w:rPr>
              <w:t> is used in a computer network to transmit the data between two devices or nodes. It divides the layer into parts such as </w:t>
            </w:r>
            <w:r w:rsidRPr="00DD2710">
              <w:rPr>
                <w:rStyle w:val="Strong"/>
                <w:rFonts w:ascii="Cambria" w:eastAsia="Calibri" w:hAnsi="Cambria" w:cstheme="minorHAnsi"/>
              </w:rPr>
              <w:t>data link control</w:t>
            </w:r>
            <w:r w:rsidRPr="00DD2710">
              <w:rPr>
                <w:rFonts w:ascii="Cambria" w:hAnsi="Cambria" w:cstheme="minorHAnsi"/>
              </w:rPr>
              <w:t> and the </w:t>
            </w:r>
            <w:r w:rsidRPr="00DD2710">
              <w:rPr>
                <w:rStyle w:val="Strong"/>
                <w:rFonts w:ascii="Cambria" w:eastAsia="Calibri" w:hAnsi="Cambria" w:cstheme="minorHAnsi"/>
              </w:rPr>
              <w:t>multiple access resolution/protocol</w:t>
            </w:r>
            <w:r w:rsidRPr="00DD2710">
              <w:rPr>
                <w:rFonts w:ascii="Cambria" w:hAnsi="Cambria" w:cstheme="minorHAnsi"/>
              </w:rPr>
              <w:t>. The upper layer has the responsibility to flow control and the error control in the data link layer, and hence it is termed as </w:t>
            </w:r>
            <w:r w:rsidRPr="00DD2710">
              <w:rPr>
                <w:rStyle w:val="Strong"/>
                <w:rFonts w:ascii="Cambria" w:eastAsia="Calibri" w:hAnsi="Cambria" w:cstheme="minorHAnsi"/>
              </w:rPr>
              <w:t>logical of data link control</w:t>
            </w:r>
            <w:r w:rsidRPr="00DD2710">
              <w:rPr>
                <w:rFonts w:ascii="Cambria" w:hAnsi="Cambria" w:cstheme="minorHAnsi"/>
              </w:rPr>
              <w:t>. Whereas the lower sub-layer</w:t>
            </w:r>
          </w:p>
          <w:p w14:paraId="553975E5"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is used to handle and reduce the collision or multiple access on a channel. Hence it is termed as </w:t>
            </w:r>
            <w:hyperlink r:id="rId234" w:history="1">
              <w:r w:rsidRPr="00DD2710">
                <w:rPr>
                  <w:rStyle w:val="Hyperlink"/>
                  <w:rFonts w:ascii="Cambria" w:hAnsi="Cambria" w:cstheme="minorHAnsi"/>
                  <w:b/>
                  <w:bCs/>
                  <w:color w:val="auto"/>
                  <w:u w:val="none"/>
                </w:rPr>
                <w:t>media access control</w:t>
              </w:r>
            </w:hyperlink>
            <w:r w:rsidRPr="00DD2710">
              <w:rPr>
                <w:rFonts w:ascii="Cambria" w:hAnsi="Cambria" w:cstheme="minorHAnsi"/>
              </w:rPr>
              <w:t> or the multiple access resolutions.</w:t>
            </w:r>
          </w:p>
          <w:p w14:paraId="186CAB82"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Data Link Control</w:t>
            </w:r>
          </w:p>
          <w:p w14:paraId="1BFC617C"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A </w:t>
            </w:r>
            <w:hyperlink r:id="rId235" w:history="1">
              <w:r w:rsidRPr="00DD2710">
                <w:rPr>
                  <w:rStyle w:val="Hyperlink"/>
                  <w:rFonts w:ascii="Cambria" w:hAnsi="Cambria" w:cstheme="minorHAnsi"/>
                  <w:color w:val="auto"/>
                  <w:u w:val="none"/>
                </w:rPr>
                <w:t>data link control</w:t>
              </w:r>
            </w:hyperlink>
            <w:r w:rsidRPr="00DD2710">
              <w:rPr>
                <w:rFonts w:ascii="Cambria" w:hAnsi="Cambria" w:cstheme="minorHAnsi"/>
              </w:rPr>
              <w:t> is a reliable channel for transmitting data over a dedicated link using various techniques such as framing, error control and flow control of data packets in the computer network.</w:t>
            </w:r>
          </w:p>
          <w:p w14:paraId="3C34A1EC"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multiple access protocol?</w:t>
            </w:r>
          </w:p>
          <w:p w14:paraId="4A34A656"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When a sender and receiver have a dedicated link to transmit data packets, the data link control is enough to handle the channel. Suppose there is no dedicated path to communicate or transfer the data between two devices. In that case, multiple stations access the channel and simultaneously transmits the data over the channel. It may create collision and cross talk. Hence, the multiple access protocol is required to reduce the collision and avoid crosstalk between the channels.</w:t>
            </w:r>
          </w:p>
          <w:p w14:paraId="60DE15A5"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For example, suppose that there is a classroom full of students. When a teacher asks a question, all the students (small channels) in the class start answering the question at the same time (transferring the data simultaneously). All the students respond at the same time due to which data is overlap or data lost. Therefore it is the responsibility of a teacher (multiple access protocol) to manage the students and make them one answer.</w:t>
            </w:r>
          </w:p>
          <w:p w14:paraId="42F14411"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types of multiple access protocol that is subdivided into the different process as:</w:t>
            </w:r>
          </w:p>
          <w:p w14:paraId="1851C6BF" w14:textId="596E4C9E" w:rsidR="00203241" w:rsidRPr="00DD2710" w:rsidRDefault="00203241" w:rsidP="004534C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777E2CD3" wp14:editId="3E8A9C47">
                  <wp:extent cx="5165725" cy="2843530"/>
                  <wp:effectExtent l="0" t="0" r="0" b="0"/>
                  <wp:docPr id="63" name="Picture 63" descr="Multiple access protocol- ALOHA, CSMA, CSMA/CA and CS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ultiple access protocol- ALOHA, CSMA, CSMA/CA and CSMA/CD"/>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165725" cy="2843530"/>
                          </a:xfrm>
                          <a:prstGeom prst="rect">
                            <a:avLst/>
                          </a:prstGeom>
                          <a:noFill/>
                          <a:ln>
                            <a:noFill/>
                          </a:ln>
                        </pic:spPr>
                      </pic:pic>
                    </a:graphicData>
                  </a:graphic>
                </wp:inline>
              </w:drawing>
            </w:r>
          </w:p>
          <w:p w14:paraId="4CD97E5C"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 Random Access Protocol</w:t>
            </w:r>
          </w:p>
          <w:p w14:paraId="4ED18043"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In this protocol, all the station has the equal priority to send the data over a channel. In random access protocol, one or more stations cannot depend on another station nor any station control another station. Depending on the channel's state (idle or busy), each station transmits the data frame. However, if more than one station sends the data over a channel, there may be a collision or data conflict. Due to the collision, the data frame packets may be lost or changed. And hence, it does not receive by the receiver end.</w:t>
            </w:r>
          </w:p>
          <w:p w14:paraId="5632794F"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Following are the different methods of random-access protocols for broadcasting frames on the channel.</w:t>
            </w:r>
          </w:p>
          <w:p w14:paraId="6964A5E9" w14:textId="77777777" w:rsidR="00203241" w:rsidRPr="00DD2710" w:rsidRDefault="00203241">
            <w:pPr>
              <w:numPr>
                <w:ilvl w:val="0"/>
                <w:numId w:val="24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Aloha</w:t>
            </w:r>
          </w:p>
          <w:p w14:paraId="553DD028" w14:textId="77777777" w:rsidR="00203241" w:rsidRPr="00DD2710" w:rsidRDefault="00203241">
            <w:pPr>
              <w:numPr>
                <w:ilvl w:val="0"/>
                <w:numId w:val="24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w:t>
            </w:r>
          </w:p>
          <w:p w14:paraId="3F6779AE" w14:textId="77777777" w:rsidR="00203241" w:rsidRPr="00DD2710" w:rsidRDefault="00203241">
            <w:pPr>
              <w:numPr>
                <w:ilvl w:val="0"/>
                <w:numId w:val="24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CSMA/CD</w:t>
            </w:r>
          </w:p>
          <w:p w14:paraId="7FB3D84E" w14:textId="77777777" w:rsidR="00203241" w:rsidRPr="00DD2710" w:rsidRDefault="00203241">
            <w:pPr>
              <w:numPr>
                <w:ilvl w:val="0"/>
                <w:numId w:val="24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CSMA/CA</w:t>
            </w:r>
          </w:p>
          <w:p w14:paraId="097511B8"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ALOHA Random Access Protocol</w:t>
            </w:r>
          </w:p>
          <w:p w14:paraId="6B3573FE"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It is designed for wireless LAN (Local Area Network) but can also be used in a shared medium to transmit data. Using this method, any station can transmit data across a network simultaneously when a data frameset is available for transmission.</w:t>
            </w:r>
          </w:p>
          <w:p w14:paraId="7CAFC14B"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Aloha Rules</w:t>
            </w:r>
          </w:p>
          <w:p w14:paraId="7D975B58" w14:textId="77777777" w:rsidR="00203241" w:rsidRPr="00DD2710" w:rsidRDefault="00203241">
            <w:pPr>
              <w:numPr>
                <w:ilvl w:val="0"/>
                <w:numId w:val="24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Any station can transmit data to a channel at any time.</w:t>
            </w:r>
          </w:p>
          <w:p w14:paraId="32983DF9" w14:textId="77777777" w:rsidR="00203241" w:rsidRPr="00DD2710" w:rsidRDefault="00203241">
            <w:pPr>
              <w:numPr>
                <w:ilvl w:val="0"/>
                <w:numId w:val="24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does not require any carrier sensing.</w:t>
            </w:r>
          </w:p>
          <w:p w14:paraId="158E4ECE" w14:textId="77777777" w:rsidR="00203241" w:rsidRPr="00DD2710" w:rsidRDefault="00203241">
            <w:pPr>
              <w:numPr>
                <w:ilvl w:val="0"/>
                <w:numId w:val="24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Collision and data frames may be lost during the transmission of data through multiple stations.</w:t>
            </w:r>
          </w:p>
          <w:p w14:paraId="0F71E40B" w14:textId="77777777" w:rsidR="00203241" w:rsidRPr="00DD2710" w:rsidRDefault="00203241">
            <w:pPr>
              <w:numPr>
                <w:ilvl w:val="0"/>
                <w:numId w:val="24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Acknowledgment of the frames exists in Aloha. Hence, there is no collision detection.</w:t>
            </w:r>
          </w:p>
          <w:p w14:paraId="1F463E1C" w14:textId="77777777" w:rsidR="00203241" w:rsidRPr="00DD2710" w:rsidRDefault="00203241">
            <w:pPr>
              <w:numPr>
                <w:ilvl w:val="0"/>
                <w:numId w:val="24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requires retransmission of data after some random amount of time.</w:t>
            </w:r>
          </w:p>
          <w:p w14:paraId="64C96FEB" w14:textId="77777777" w:rsidR="00203241" w:rsidRPr="00DD2710" w:rsidRDefault="00203241" w:rsidP="00203241">
            <w:pPr>
              <w:spacing w:after="0"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6805E166" wp14:editId="44A4EF41">
                  <wp:extent cx="5165725" cy="1776730"/>
                  <wp:effectExtent l="0" t="0" r="0" b="0"/>
                  <wp:docPr id="62" name="Picture 62" descr="Multiple access protocol- ALOHA, CSMA, CSMA/CA and CS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ultiple access protocol- ALOHA, CSMA, CSMA/CA and CSMA/CD"/>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165725" cy="1776730"/>
                          </a:xfrm>
                          <a:prstGeom prst="rect">
                            <a:avLst/>
                          </a:prstGeom>
                          <a:noFill/>
                          <a:ln>
                            <a:noFill/>
                          </a:ln>
                        </pic:spPr>
                      </pic:pic>
                    </a:graphicData>
                  </a:graphic>
                </wp:inline>
              </w:drawing>
            </w:r>
          </w:p>
          <w:p w14:paraId="1ED7699B"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Pure Aloha</w:t>
            </w:r>
          </w:p>
          <w:p w14:paraId="48FB33FA"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Whenever data is available for sending over a channel at stations, we use Pure Aloha. In pure Aloha, when each station transmits data to a channel without checking whether the channel is idle or not, the chances of collision may occur, and the data frame can be lost. When any station transmits the data frame to a channel, the pure Aloha waits for the receiver's acknowledgment. If it does not acknowledge the receiver end within the specified time, the station waits for a random amount of time, called the backoff time (Tb). And the station may assume the frame has been lost or destroyed. Therefore, it retransmits the frame until all the data are successfully transmitted to the receiver.</w:t>
            </w:r>
          </w:p>
          <w:p w14:paraId="51EE17E5" w14:textId="77777777" w:rsidR="00203241" w:rsidRPr="00DD2710" w:rsidRDefault="00203241">
            <w:pPr>
              <w:numPr>
                <w:ilvl w:val="0"/>
                <w:numId w:val="24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total vulnerable time of pure Aloha is 2 * Tfr.</w:t>
            </w:r>
          </w:p>
          <w:p w14:paraId="361781FC" w14:textId="77777777" w:rsidR="00203241" w:rsidRPr="00DD2710" w:rsidRDefault="00203241">
            <w:pPr>
              <w:numPr>
                <w:ilvl w:val="0"/>
                <w:numId w:val="24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Maximum throughput occurs when G = 1/ 2 that is 18.4%.</w:t>
            </w:r>
          </w:p>
          <w:p w14:paraId="3EE27990" w14:textId="77777777" w:rsidR="00203241" w:rsidRPr="00DD2710" w:rsidRDefault="00203241">
            <w:pPr>
              <w:numPr>
                <w:ilvl w:val="0"/>
                <w:numId w:val="24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Successful transmission of data frame is S = G * e ^ - 2 G.</w:t>
            </w:r>
          </w:p>
          <w:p w14:paraId="115E5B10" w14:textId="77777777" w:rsidR="00203241" w:rsidRPr="00DD2710" w:rsidRDefault="00203241" w:rsidP="00203241">
            <w:pPr>
              <w:spacing w:after="0"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1C9EBB80" wp14:editId="108BE343">
                  <wp:extent cx="5165725" cy="3691890"/>
                  <wp:effectExtent l="0" t="0" r="0" b="0"/>
                  <wp:docPr id="61" name="Picture 61" descr="Multiple access protocol- ALOHA, CSMA, CSMA/CA and CS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ultiple access protocol- ALOHA, CSMA, CSMA/CA and CSMA/CD"/>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165725" cy="3691890"/>
                          </a:xfrm>
                          <a:prstGeom prst="rect">
                            <a:avLst/>
                          </a:prstGeom>
                          <a:noFill/>
                          <a:ln>
                            <a:noFill/>
                          </a:ln>
                        </pic:spPr>
                      </pic:pic>
                    </a:graphicData>
                  </a:graphic>
                </wp:inline>
              </w:drawing>
            </w:r>
          </w:p>
          <w:p w14:paraId="6BD82ECE"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As we can see in the figure above, there are four stations for accessing a shared channel and transmitting data frames. Some frames collide because most stations send their frames at the same time. Only two frames, frame 1.1 and frame 2.2, are successfully transmitted to the receiver end. At the same time, other frames are lost or destroyed. Whenever two frames fall on a shared channel simultaneously, collisions can occur, and both will suffer damage. If the new frame's first bit enters the channel before finishing the last bit of the second frame. Both frames are completely finished, and both stations must retransmit the data frame.</w:t>
            </w:r>
          </w:p>
          <w:p w14:paraId="5F88854D"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Slotted Aloha</w:t>
            </w:r>
          </w:p>
          <w:p w14:paraId="136ECD8B"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The slotted Aloha is designed to overcome the pure Aloha's efficiency because pure Aloha has a very high possibility of frame hitting. In slotted Aloha, the shared channel is divided into a fixed time interval called </w:t>
            </w:r>
            <w:r w:rsidRPr="00DD2710">
              <w:rPr>
                <w:rStyle w:val="Strong"/>
                <w:rFonts w:ascii="Cambria" w:eastAsia="Calibri" w:hAnsi="Cambria" w:cstheme="minorHAnsi"/>
              </w:rPr>
              <w:t>slots</w:t>
            </w:r>
            <w:r w:rsidRPr="00DD2710">
              <w:rPr>
                <w:rFonts w:ascii="Cambria" w:hAnsi="Cambria" w:cstheme="minorHAnsi"/>
              </w:rPr>
              <w:t>. So that, if a station wants to send a frame to a shared channel, the frame can only be sent at the beginning of the slot, and only one frame is allowed to be sent to each slot. And if the stations are unable to send data to the beginning of the slot, the station will have to wait until the beginning of the slot for the next time. However, the possibility of a collision remains when trying to send a frame at the beginning of two or more station time slot.</w:t>
            </w:r>
          </w:p>
          <w:p w14:paraId="1CCFF68F" w14:textId="77777777" w:rsidR="00203241" w:rsidRPr="00DD2710" w:rsidRDefault="00203241">
            <w:pPr>
              <w:numPr>
                <w:ilvl w:val="0"/>
                <w:numId w:val="24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Maximum throughput occurs in the slotted Aloha when G = 1 that is 37%.</w:t>
            </w:r>
          </w:p>
          <w:p w14:paraId="7132941A" w14:textId="77777777" w:rsidR="00203241" w:rsidRPr="00DD2710" w:rsidRDefault="00203241">
            <w:pPr>
              <w:numPr>
                <w:ilvl w:val="0"/>
                <w:numId w:val="24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probability of successfully transmitting the data frame in the slotted Aloha is S = G * e ^ - 2 G.</w:t>
            </w:r>
          </w:p>
          <w:p w14:paraId="3C68A693" w14:textId="77777777" w:rsidR="00203241" w:rsidRPr="00DD2710" w:rsidRDefault="00203241">
            <w:pPr>
              <w:numPr>
                <w:ilvl w:val="0"/>
                <w:numId w:val="24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total vulnerable time required in slotted Aloha is Tfr.</w:t>
            </w:r>
          </w:p>
          <w:p w14:paraId="15CB3C6F" w14:textId="77777777" w:rsidR="00203241" w:rsidRPr="00DD2710" w:rsidRDefault="00203241" w:rsidP="00203241">
            <w:pPr>
              <w:spacing w:after="0"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619A38EF" wp14:editId="7487207B">
                  <wp:extent cx="5165725" cy="3246120"/>
                  <wp:effectExtent l="0" t="0" r="0" b="0"/>
                  <wp:docPr id="60" name="Picture 60" descr="Multiple access protocol- ALOHA, CSMA, CSMA/CA and CS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ultiple access protocol- ALOHA, CSMA, CSMA/CA and CSMA/CD"/>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165725" cy="3246120"/>
                          </a:xfrm>
                          <a:prstGeom prst="rect">
                            <a:avLst/>
                          </a:prstGeom>
                          <a:noFill/>
                          <a:ln>
                            <a:noFill/>
                          </a:ln>
                        </pic:spPr>
                      </pic:pic>
                    </a:graphicData>
                  </a:graphic>
                </wp:inline>
              </w:drawing>
            </w:r>
          </w:p>
          <w:p w14:paraId="30DA186F"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CSMA (Carrier Sense Multiple Access)</w:t>
            </w:r>
          </w:p>
          <w:p w14:paraId="182E0AA7"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It is a </w:t>
            </w:r>
            <w:r w:rsidRPr="00DD2710">
              <w:rPr>
                <w:rStyle w:val="Strong"/>
                <w:rFonts w:ascii="Cambria" w:eastAsia="Calibri" w:hAnsi="Cambria" w:cstheme="minorHAnsi"/>
              </w:rPr>
              <w:t>carrier sense multiple access</w:t>
            </w:r>
            <w:r w:rsidRPr="00DD2710">
              <w:rPr>
                <w:rFonts w:ascii="Cambria" w:hAnsi="Cambria" w:cstheme="minorHAnsi"/>
              </w:rPr>
              <w:t> based on media access protocol to sense the traffic on a channel (idle or busy) before transmitting the data. It means that if the channel is idle, the station can send data to the channel. Otherwise, it must wait until the channel becomes idle. Hence, it reduces the chances of a collision on a transmission medium.</w:t>
            </w:r>
          </w:p>
          <w:p w14:paraId="25265DE9" w14:textId="77777777" w:rsidR="00203241" w:rsidRPr="00DD2710" w:rsidRDefault="00203241" w:rsidP="00203241">
            <w:pPr>
              <w:pStyle w:val="NormalWeb"/>
              <w:shd w:val="clear" w:color="auto" w:fill="FFFFFF"/>
              <w:spacing w:line="360" w:lineRule="auto"/>
              <w:jc w:val="both"/>
              <w:rPr>
                <w:rFonts w:ascii="Cambria" w:hAnsi="Cambria" w:cstheme="minorHAnsi"/>
              </w:rPr>
            </w:pPr>
          </w:p>
          <w:p w14:paraId="395B74DF"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CSMA Access Modes</w:t>
            </w:r>
          </w:p>
          <w:p w14:paraId="049F5E71"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1-Persistent:</w:t>
            </w:r>
            <w:r w:rsidRPr="00DD2710">
              <w:rPr>
                <w:rFonts w:ascii="Cambria" w:hAnsi="Cambria" w:cstheme="minorHAnsi"/>
              </w:rPr>
              <w:t> In the 1-Persistent mode of CSMA that defines each node, first sense the shared channel and if the channel is idle, it immediately sends the data. Else it must wait and keep track of the status of the channel to be idle and broadcast the frame unconditionally as soon as the channel is idle.</w:t>
            </w:r>
          </w:p>
          <w:p w14:paraId="70F6B6D7"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Non-Persistent:</w:t>
            </w:r>
            <w:r w:rsidRPr="00DD2710">
              <w:rPr>
                <w:rFonts w:ascii="Cambria" w:hAnsi="Cambria" w:cstheme="minorHAnsi"/>
              </w:rPr>
              <w:t> It is the access mode of CSMA that defines before transmitting the data, each node must sense the channel, and if the channel is inactive, it immediately sends the data. Otherwise, the station must wait for a random time (not continuously), and when the channel is found to be idle, it transmits the frames.</w:t>
            </w:r>
          </w:p>
          <w:p w14:paraId="43D1533C"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P-Persistent:</w:t>
            </w:r>
            <w:r w:rsidRPr="00DD2710">
              <w:rPr>
                <w:rFonts w:ascii="Cambria" w:hAnsi="Cambria" w:cstheme="minorHAnsi"/>
              </w:rPr>
              <w:t> It is the combination of 1-Persistent and Non-persistent modes. The P-Persistent mode defines that each node senses the channel, and if the channel is inactive, it sends a frame with a </w:t>
            </w:r>
            <w:r w:rsidRPr="00DD2710">
              <w:rPr>
                <w:rStyle w:val="Strong"/>
                <w:rFonts w:ascii="Cambria" w:eastAsia="Calibri" w:hAnsi="Cambria" w:cstheme="minorHAnsi"/>
              </w:rPr>
              <w:t>P</w:t>
            </w:r>
            <w:r w:rsidRPr="00DD2710">
              <w:rPr>
                <w:rFonts w:ascii="Cambria" w:hAnsi="Cambria" w:cstheme="minorHAnsi"/>
              </w:rPr>
              <w:t> probability. If the data is not transmitted, it waits for a (</w:t>
            </w:r>
            <w:r w:rsidRPr="00DD2710">
              <w:rPr>
                <w:rStyle w:val="Strong"/>
                <w:rFonts w:ascii="Cambria" w:eastAsia="Calibri" w:hAnsi="Cambria" w:cstheme="minorHAnsi"/>
              </w:rPr>
              <w:t>q = 1-p probability</w:t>
            </w:r>
            <w:r w:rsidRPr="00DD2710">
              <w:rPr>
                <w:rFonts w:ascii="Cambria" w:hAnsi="Cambria" w:cstheme="minorHAnsi"/>
              </w:rPr>
              <w:t>) random time and resumes the frame with the next time slot.</w:t>
            </w:r>
          </w:p>
          <w:p w14:paraId="769F7A88" w14:textId="50730BD3" w:rsidR="00203241" w:rsidRPr="00DD2710" w:rsidRDefault="00203241" w:rsidP="00203241">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O- Persistent:</w:t>
            </w:r>
            <w:r w:rsidRPr="00DD2710">
              <w:rPr>
                <w:rFonts w:ascii="Cambria" w:hAnsi="Cambria" w:cstheme="minorHAnsi"/>
              </w:rPr>
              <w:t> It is an O-persistent method that defines the superiority of the station before the transmission of the frame on the shared channel. If it is found that the channel is inactive, each station waits for its turn to retransmit the data</w:t>
            </w:r>
          </w:p>
          <w:p w14:paraId="4F32CD98" w14:textId="4693B0E3" w:rsidR="00203241" w:rsidRPr="00DD2710" w:rsidRDefault="00203241" w:rsidP="004534C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2AF5BEF2" wp14:editId="30AB1285">
                  <wp:extent cx="5165725" cy="5079365"/>
                  <wp:effectExtent l="0" t="0" r="0" b="6985"/>
                  <wp:docPr id="59" name="Picture 59" descr="Multiple access protocol- ALOHA, CSMA, CSMA/CA and CSM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ultiple access protocol- ALOHA, CSMA, CSMA/CA and CSMA/CD"/>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165725" cy="5079365"/>
                          </a:xfrm>
                          <a:prstGeom prst="rect">
                            <a:avLst/>
                          </a:prstGeom>
                          <a:noFill/>
                          <a:ln>
                            <a:noFill/>
                          </a:ln>
                        </pic:spPr>
                      </pic:pic>
                    </a:graphicData>
                  </a:graphic>
                </wp:inline>
              </w:drawing>
            </w:r>
          </w:p>
          <w:p w14:paraId="57DAAC3B"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CSMA/ CD</w:t>
            </w:r>
          </w:p>
          <w:p w14:paraId="7B0E2F71"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It is a </w:t>
            </w:r>
            <w:r w:rsidRPr="00DD2710">
              <w:rPr>
                <w:rStyle w:val="Strong"/>
                <w:rFonts w:ascii="Cambria" w:eastAsia="Calibri" w:hAnsi="Cambria" w:cstheme="minorHAnsi"/>
              </w:rPr>
              <w:t>carrier sense multiple access/ collision detection</w:t>
            </w:r>
            <w:r w:rsidRPr="00DD2710">
              <w:rPr>
                <w:rFonts w:ascii="Cambria" w:hAnsi="Cambria" w:cstheme="minorHAnsi"/>
              </w:rPr>
              <w:t> network protocol to transmit data frames. The CSMA/CD protocol works with a medium access control layer. Therefore, it first senses the shared channel before broadcasting the frames, and if the channel is idle, it transmits a frame to check whether the transmission was successful. If the frame is successfully received, the station sends another frame. If any collision is detected in the CSMA/CD, the station sends a jam/ stop signal to the shared channel to terminate data transmission. After that, it waits for a random time before sending a frame to a channel.</w:t>
            </w:r>
          </w:p>
          <w:p w14:paraId="6A3F0459"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CSMA/ CA</w:t>
            </w:r>
          </w:p>
          <w:p w14:paraId="0E96C5BE"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It is a </w:t>
            </w:r>
            <w:r w:rsidRPr="00DD2710">
              <w:rPr>
                <w:rStyle w:val="Strong"/>
                <w:rFonts w:ascii="Cambria" w:eastAsia="Calibri" w:hAnsi="Cambria" w:cstheme="minorHAnsi"/>
              </w:rPr>
              <w:t>carrier sense multiple access/collision avoidance</w:t>
            </w:r>
            <w:r w:rsidRPr="00DD2710">
              <w:rPr>
                <w:rFonts w:ascii="Cambria" w:hAnsi="Cambria" w:cstheme="minorHAnsi"/>
              </w:rPr>
              <w:t> network protocol for carrier transmission of data frames. It is a protocol that works with a medium access control layer. When a data frame is sent to a channel, it receives an acknowledgment to check whether the channel is clear. If the station receives only a single (own) acknowledgments, that means the data frame has been successfully transmitted to the receiver. But if it gets two signals (its own and one more in which the collision of frames), a collision of the fram</w:t>
            </w:r>
            <w:r w:rsidRPr="00DD2710">
              <w:rPr>
                <w:rFonts w:ascii="Cambria" w:hAnsi="Cambria" w:cstheme="minorHAnsi"/>
                <w:shd w:val="clear" w:color="auto" w:fill="FFFFFF"/>
              </w:rPr>
              <w:t>e occurs in the shared channel. Detects the collision of the frame when a sender receives an acknowledgment signal.</w:t>
            </w:r>
            <w:r w:rsidRPr="00DD2710">
              <w:rPr>
                <w:rFonts w:ascii="Cambria" w:hAnsi="Cambria" w:cstheme="minorHAnsi"/>
              </w:rPr>
              <w:t xml:space="preserve"> Following are the methods used in the </w:t>
            </w:r>
            <w:hyperlink r:id="rId241" w:history="1">
              <w:r w:rsidRPr="00DD2710">
                <w:rPr>
                  <w:rStyle w:val="Hyperlink"/>
                  <w:rFonts w:ascii="Cambria" w:hAnsi="Cambria" w:cstheme="minorHAnsi"/>
                  <w:color w:val="auto"/>
                  <w:u w:val="none"/>
                </w:rPr>
                <w:t>CSMA/ CA</w:t>
              </w:r>
            </w:hyperlink>
            <w:r w:rsidRPr="00DD2710">
              <w:rPr>
                <w:rFonts w:ascii="Cambria" w:hAnsi="Cambria" w:cstheme="minorHAnsi"/>
              </w:rPr>
              <w:t> to avoid the collision:</w:t>
            </w:r>
          </w:p>
          <w:p w14:paraId="492CC3B8"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Interframe space</w:t>
            </w:r>
            <w:r w:rsidRPr="00DD2710">
              <w:rPr>
                <w:rFonts w:ascii="Cambria" w:hAnsi="Cambria" w:cstheme="minorHAnsi"/>
              </w:rPr>
              <w:t>: In this method, the station waits for the channel to become idle, and if it gets the channel is idle, it does not immediately send the data. Instead of this, it waits for some time, and this time period is called the </w:t>
            </w:r>
            <w:r w:rsidRPr="00DD2710">
              <w:rPr>
                <w:rStyle w:val="Strong"/>
                <w:rFonts w:ascii="Cambria" w:eastAsia="Calibri" w:hAnsi="Cambria" w:cstheme="minorHAnsi"/>
              </w:rPr>
              <w:t>Interframe</w:t>
            </w:r>
            <w:r w:rsidRPr="00DD2710">
              <w:rPr>
                <w:rFonts w:ascii="Cambria" w:hAnsi="Cambria" w:cstheme="minorHAnsi"/>
              </w:rPr>
              <w:t> space or IFS. However, the IFS time is often used to define the priority of the station.</w:t>
            </w:r>
          </w:p>
          <w:p w14:paraId="555D3E70"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Contention window</w:t>
            </w:r>
            <w:r w:rsidRPr="00DD2710">
              <w:rPr>
                <w:rFonts w:ascii="Cambria" w:hAnsi="Cambria" w:cstheme="minorHAnsi"/>
              </w:rPr>
              <w:t>: In the Contention window, the total time is divided into different slots. When the station/ sender is ready to transmit the data frame, it chooses a random slot number of slots as </w:t>
            </w:r>
            <w:r w:rsidRPr="00DD2710">
              <w:rPr>
                <w:rStyle w:val="Strong"/>
                <w:rFonts w:ascii="Cambria" w:eastAsia="Calibri" w:hAnsi="Cambria" w:cstheme="minorHAnsi"/>
              </w:rPr>
              <w:t>wait time</w:t>
            </w:r>
            <w:r w:rsidRPr="00DD2710">
              <w:rPr>
                <w:rFonts w:ascii="Cambria" w:hAnsi="Cambria" w:cstheme="minorHAnsi"/>
              </w:rPr>
              <w:t>. If the channel is still busy, it does not restart the entire process, except that it restarts the timer only to send data packets when the channel is inactive.</w:t>
            </w:r>
          </w:p>
          <w:p w14:paraId="75312B4C"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Acknowledgment</w:t>
            </w:r>
            <w:r w:rsidRPr="00DD2710">
              <w:rPr>
                <w:rFonts w:ascii="Cambria" w:hAnsi="Cambria" w:cstheme="minorHAnsi"/>
              </w:rPr>
              <w:t>: In the acknowledgment method, the sender station sends the data frame to the shared channel if the acknowledgment is not received ahead of time.</w:t>
            </w:r>
          </w:p>
          <w:p w14:paraId="7A56EFED" w14:textId="77777777" w:rsidR="00203241" w:rsidRPr="00DD2710" w:rsidRDefault="00203241" w:rsidP="00203241">
            <w:pPr>
              <w:pStyle w:val="Heading3"/>
              <w:spacing w:line="360" w:lineRule="auto"/>
              <w:rPr>
                <w:rFonts w:ascii="Cambria" w:hAnsi="Cambria" w:cstheme="minorHAnsi"/>
                <w:sz w:val="24"/>
                <w:szCs w:val="24"/>
              </w:rPr>
            </w:pPr>
            <w:r w:rsidRPr="00DD2710">
              <w:rPr>
                <w:rFonts w:ascii="Cambria" w:hAnsi="Cambria" w:cstheme="minorHAnsi"/>
                <w:bCs/>
                <w:sz w:val="24"/>
                <w:szCs w:val="24"/>
              </w:rPr>
              <w:t>B. Controlled Access Protocol</w:t>
            </w:r>
          </w:p>
          <w:p w14:paraId="743F57E6"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It is a method of reducing data frame collision on a shared channel. In the controlled access method, each station interacts and decides to send a data frame by a particular station approved by all other stations. It means that a single station cannot send the data frames unless all other stations are not approved. It has three types of controlled access: </w:t>
            </w:r>
            <w:r w:rsidRPr="00DD2710">
              <w:rPr>
                <w:rStyle w:val="Strong"/>
                <w:rFonts w:ascii="Cambria" w:eastAsia="Calibri" w:hAnsi="Cambria" w:cstheme="minorHAnsi"/>
              </w:rPr>
              <w:t>Reservation, Polling</w:t>
            </w:r>
            <w:r w:rsidRPr="00DD2710">
              <w:rPr>
                <w:rFonts w:ascii="Cambria" w:hAnsi="Cambria" w:cstheme="minorHAnsi"/>
              </w:rPr>
              <w:t>, and </w:t>
            </w:r>
            <w:r w:rsidRPr="00DD2710">
              <w:rPr>
                <w:rStyle w:val="Strong"/>
                <w:rFonts w:ascii="Cambria" w:eastAsia="Calibri" w:hAnsi="Cambria" w:cstheme="minorHAnsi"/>
              </w:rPr>
              <w:t>Token Passing</w:t>
            </w:r>
            <w:r w:rsidRPr="00DD2710">
              <w:rPr>
                <w:rFonts w:ascii="Cambria" w:hAnsi="Cambria" w:cstheme="minorHAnsi"/>
              </w:rPr>
              <w:t>.</w:t>
            </w:r>
          </w:p>
          <w:p w14:paraId="3D1BF5AF" w14:textId="77777777" w:rsidR="00203241" w:rsidRPr="00DD2710" w:rsidRDefault="00203241" w:rsidP="00203241">
            <w:pPr>
              <w:pStyle w:val="Heading3"/>
              <w:spacing w:line="360" w:lineRule="auto"/>
              <w:rPr>
                <w:rFonts w:ascii="Cambria" w:hAnsi="Cambria" w:cstheme="minorHAnsi"/>
                <w:sz w:val="24"/>
                <w:szCs w:val="24"/>
              </w:rPr>
            </w:pPr>
            <w:r w:rsidRPr="00DD2710">
              <w:rPr>
                <w:rFonts w:ascii="Cambria" w:hAnsi="Cambria" w:cstheme="minorHAnsi"/>
                <w:bCs/>
                <w:sz w:val="24"/>
                <w:szCs w:val="24"/>
              </w:rPr>
              <w:t>C. Channelization Protocols</w:t>
            </w:r>
          </w:p>
          <w:p w14:paraId="74AD2066"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It is a channelization protocol that allows the total usable bandwidth in a shared channel to be shared across multiple stations based on their time, distance and codes. It can access all the stations at the same time to send the data frames to the channel.</w:t>
            </w:r>
          </w:p>
          <w:p w14:paraId="30C0E37D"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Following are the various methods to access the channel based on their time, distance and codes:</w:t>
            </w:r>
          </w:p>
          <w:p w14:paraId="72E404C1" w14:textId="77777777" w:rsidR="00203241" w:rsidRPr="00DD2710" w:rsidRDefault="00203241">
            <w:pPr>
              <w:numPr>
                <w:ilvl w:val="0"/>
                <w:numId w:val="24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FDMA (Frequency Division Multiple Access)</w:t>
            </w:r>
          </w:p>
          <w:p w14:paraId="309751DB" w14:textId="77777777" w:rsidR="00203241" w:rsidRPr="00DD2710" w:rsidRDefault="00203241">
            <w:pPr>
              <w:numPr>
                <w:ilvl w:val="0"/>
                <w:numId w:val="24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TDMA (Time Division Multiple Access)</w:t>
            </w:r>
          </w:p>
          <w:p w14:paraId="382C0E35" w14:textId="77777777" w:rsidR="00203241" w:rsidRPr="00DD2710" w:rsidRDefault="00203241">
            <w:pPr>
              <w:numPr>
                <w:ilvl w:val="0"/>
                <w:numId w:val="24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CDMA (Code Division Multiple Access)</w:t>
            </w:r>
          </w:p>
          <w:p w14:paraId="0D29E451"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FDMA</w:t>
            </w:r>
          </w:p>
          <w:p w14:paraId="05A0CA05" w14:textId="576A81AF" w:rsidR="00203241" w:rsidRPr="00DD2710" w:rsidRDefault="00203241" w:rsidP="00D90F14">
            <w:pPr>
              <w:pStyle w:val="NormalWeb"/>
              <w:spacing w:line="360" w:lineRule="auto"/>
              <w:rPr>
                <w:rFonts w:ascii="Cambria" w:hAnsi="Cambria" w:cstheme="minorHAnsi"/>
              </w:rPr>
            </w:pPr>
            <w:r w:rsidRPr="00DD2710">
              <w:rPr>
                <w:rFonts w:ascii="Cambria" w:hAnsi="Cambria" w:cstheme="minorHAnsi"/>
              </w:rPr>
              <w:t>It is a frequency division multiple access (</w:t>
            </w:r>
            <w:r w:rsidRPr="00DD2710">
              <w:rPr>
                <w:rStyle w:val="Strong"/>
                <w:rFonts w:ascii="Cambria" w:eastAsia="Calibri" w:hAnsi="Cambria" w:cstheme="minorHAnsi"/>
              </w:rPr>
              <w:t>FDMA</w:t>
            </w:r>
            <w:r w:rsidRPr="00DD2710">
              <w:rPr>
                <w:rFonts w:ascii="Cambria" w:hAnsi="Cambria" w:cstheme="minorHAnsi"/>
              </w:rPr>
              <w:t>) method used to divide the available bandwidth into equal bands so that multiple users can send data through a different frequency to the subchannel. Each station is reserved with a particular band to prevent the crosstalk between the channels and interferences of stations.</w:t>
            </w:r>
          </w:p>
          <w:p w14:paraId="0472D9CB"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TDMA</w:t>
            </w:r>
          </w:p>
          <w:p w14:paraId="4519E829"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Time Division Multiple Access (</w:t>
            </w:r>
            <w:r w:rsidRPr="00DD2710">
              <w:rPr>
                <w:rStyle w:val="Strong"/>
                <w:rFonts w:ascii="Cambria" w:eastAsia="Calibri" w:hAnsi="Cambria" w:cstheme="minorHAnsi"/>
              </w:rPr>
              <w:t>TDMA</w:t>
            </w:r>
            <w:r w:rsidRPr="00DD2710">
              <w:rPr>
                <w:rFonts w:ascii="Cambria" w:hAnsi="Cambria" w:cstheme="minorHAnsi"/>
              </w:rPr>
              <w:t>) is a channel access method. It allows the same frequency bandwidth to be shared across multiple stations. And to avoid collisions in the shared channel, it divides the channel into different frequency slots that allocate stations to transmit the data frames. The same </w:t>
            </w:r>
            <w:r w:rsidRPr="00DD2710">
              <w:rPr>
                <w:rStyle w:val="Strong"/>
                <w:rFonts w:ascii="Cambria" w:eastAsia="Calibri" w:hAnsi="Cambria" w:cstheme="minorHAnsi"/>
              </w:rPr>
              <w:t>frequency</w:t>
            </w:r>
            <w:r w:rsidRPr="00DD2710">
              <w:rPr>
                <w:rFonts w:ascii="Cambria" w:hAnsi="Cambria" w:cstheme="minorHAnsi"/>
              </w:rPr>
              <w:t> bandwidth into the shared channel by dividing the signal into various time slots to transmit it. However, TDMA has an overhead of synchronization that specifies each station's time slot by adding synchronization bits to each slot.</w:t>
            </w:r>
          </w:p>
          <w:p w14:paraId="0DEC3534"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CDMA</w:t>
            </w:r>
          </w:p>
          <w:p w14:paraId="39C1CA3B"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shd w:val="clear" w:color="auto" w:fill="FFFFFF"/>
              </w:rPr>
              <w:t>The </w:t>
            </w:r>
            <w:hyperlink r:id="rId242" w:history="1">
              <w:r w:rsidRPr="00DD2710">
                <w:rPr>
                  <w:rStyle w:val="Hyperlink"/>
                  <w:rFonts w:ascii="Cambria" w:hAnsi="Cambria" w:cstheme="minorHAnsi"/>
                  <w:color w:val="auto"/>
                  <w:u w:val="none"/>
                  <w:shd w:val="clear" w:color="auto" w:fill="FFFFFF"/>
                </w:rPr>
                <w:t>code division multiple access (CDMA)</w:t>
              </w:r>
            </w:hyperlink>
            <w:r w:rsidRPr="00DD2710">
              <w:rPr>
                <w:rFonts w:ascii="Cambria" w:hAnsi="Cambria" w:cstheme="minorHAnsi"/>
                <w:shd w:val="clear" w:color="auto" w:fill="FFFFFF"/>
              </w:rPr>
              <w:t> is a channel access method. In CDMA, all stations can simultaneously send the data over the same channel. It means that it allows each station to transmit the data frames with full frequency on the shared channel at all times. It does not require the division of bandwidth on a shared channel based on time slots. If multiple stations send data to a channel simultaneously, their data frames are separated by a unique code sequence. Each station has a different unique code for transmitting the data over a shared channel. For example, there are multiple users in a room that are continuously speaking. Data is received by the users if only two-person interact with each other using the same language. Similarly, in the network, if different stations communicate with each other simultaneously with different code language.</w:t>
            </w:r>
          </w:p>
          <w:p w14:paraId="5A781811" w14:textId="77777777" w:rsidR="00203241" w:rsidRPr="00DD2710" w:rsidRDefault="00203241" w:rsidP="00203241">
            <w:pPr>
              <w:pStyle w:val="Heading1"/>
              <w:spacing w:before="75" w:line="360" w:lineRule="auto"/>
              <w:rPr>
                <w:rFonts w:ascii="Cambria" w:hAnsi="Cambria" w:cstheme="minorHAnsi"/>
                <w:b/>
                <w:bCs/>
                <w:color w:val="auto"/>
                <w:sz w:val="24"/>
                <w:szCs w:val="24"/>
              </w:rPr>
            </w:pPr>
            <w:r w:rsidRPr="00DD2710">
              <w:rPr>
                <w:rFonts w:ascii="Cambria" w:hAnsi="Cambria" w:cstheme="minorHAnsi"/>
                <w:b/>
                <w:bCs/>
                <w:color w:val="auto"/>
                <w:sz w:val="24"/>
                <w:szCs w:val="24"/>
              </w:rPr>
              <w:t>URI vs URL | Difference between URI and URL</w:t>
            </w:r>
          </w:p>
          <w:p w14:paraId="4C402DD3" w14:textId="77777777" w:rsidR="00203241" w:rsidRPr="00DD2710" w:rsidRDefault="00203241" w:rsidP="00D90F14">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339D9C15" wp14:editId="05778961">
                  <wp:extent cx="3898900" cy="1637682"/>
                  <wp:effectExtent l="0" t="0" r="0" b="0"/>
                  <wp:docPr id="194" name="Picture 194" descr="URI v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RI vs URL"/>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910606" cy="1642599"/>
                          </a:xfrm>
                          <a:prstGeom prst="rect">
                            <a:avLst/>
                          </a:prstGeom>
                          <a:noFill/>
                          <a:ln>
                            <a:noFill/>
                          </a:ln>
                        </pic:spPr>
                      </pic:pic>
                    </a:graphicData>
                  </a:graphic>
                </wp:inline>
              </w:drawing>
            </w:r>
          </w:p>
          <w:p w14:paraId="552AD5D6"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While surfing the internet or checking any website, you may have encountered the words "URI" and "URL" multiple times. These are the two important concepts of web and are mostly used interchangeably. But they are not the same as each other; the main difference between URI and URL is that </w:t>
            </w:r>
            <w:r w:rsidRPr="00DD2710">
              <w:rPr>
                <w:rStyle w:val="Emphasis"/>
                <w:rFonts w:ascii="Cambria" w:eastAsiaTheme="majorEastAsia" w:hAnsi="Cambria" w:cstheme="minorHAnsi"/>
                <w:b/>
                <w:bCs/>
              </w:rPr>
              <w:t>URI can represent both URL and URN of a resource simultaneously, whereas URL can only specify the address of the resource on the internet</w:t>
            </w:r>
            <w:r w:rsidRPr="00DD2710">
              <w:rPr>
                <w:rFonts w:ascii="Cambria" w:hAnsi="Cambria" w:cstheme="minorHAnsi"/>
              </w:rPr>
              <w:t>. In this topic, we will see URI and URL individually and how both can be differentiated from each other.</w:t>
            </w:r>
          </w:p>
          <w:p w14:paraId="675A58F1" w14:textId="77777777" w:rsidR="00203241" w:rsidRPr="00DD2710" w:rsidRDefault="00203241" w:rsidP="00203241">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What is URI?</w:t>
            </w:r>
          </w:p>
          <w:p w14:paraId="10130C77"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A URI or </w:t>
            </w:r>
            <w:r w:rsidRPr="00DD2710">
              <w:rPr>
                <w:rStyle w:val="Strong"/>
                <w:rFonts w:ascii="Cambria" w:eastAsia="Calibri" w:hAnsi="Cambria" w:cstheme="minorHAnsi"/>
              </w:rPr>
              <w:t>Uniform Resource Identifier</w:t>
            </w:r>
            <w:r w:rsidRPr="00DD2710">
              <w:rPr>
                <w:rFonts w:ascii="Cambria" w:hAnsi="Cambria" w:cstheme="minorHAnsi"/>
              </w:rPr>
              <w:t> is a string identifier that refers to a resource on the internet. It is a string of characters that is used to identify any resource on the </w:t>
            </w:r>
            <w:hyperlink r:id="rId244" w:history="1">
              <w:r w:rsidRPr="00DD2710">
                <w:rPr>
                  <w:rStyle w:val="Hyperlink"/>
                  <w:rFonts w:ascii="Cambria" w:hAnsi="Cambria" w:cstheme="minorHAnsi"/>
                  <w:color w:val="auto"/>
                  <w:u w:val="none"/>
                </w:rPr>
                <w:t>internet</w:t>
              </w:r>
            </w:hyperlink>
            <w:r w:rsidRPr="00DD2710">
              <w:rPr>
                <w:rFonts w:ascii="Cambria" w:hAnsi="Cambria" w:cstheme="minorHAnsi"/>
              </w:rPr>
              <w:t> using location, name, or both.</w:t>
            </w:r>
          </w:p>
          <w:p w14:paraId="45D1EED2"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A URI has two subsets; </w:t>
            </w:r>
            <w:hyperlink r:id="rId245" w:history="1">
              <w:r w:rsidRPr="00DD2710">
                <w:rPr>
                  <w:rStyle w:val="Strong"/>
                  <w:rFonts w:ascii="Cambria" w:eastAsia="Calibri" w:hAnsi="Cambria" w:cstheme="minorHAnsi"/>
                </w:rPr>
                <w:t>URL (Uniform Resource Locator)</w:t>
              </w:r>
            </w:hyperlink>
            <w:r w:rsidRPr="00DD2710">
              <w:rPr>
                <w:rFonts w:ascii="Cambria" w:hAnsi="Cambria" w:cstheme="minorHAnsi"/>
              </w:rPr>
              <w:t> and </w:t>
            </w:r>
            <w:r w:rsidRPr="00DD2710">
              <w:rPr>
                <w:rStyle w:val="Strong"/>
                <w:rFonts w:ascii="Cambria" w:eastAsia="Calibri" w:hAnsi="Cambria" w:cstheme="minorHAnsi"/>
              </w:rPr>
              <w:t>URN (Uniform Resource Number)</w:t>
            </w:r>
            <w:r w:rsidRPr="00DD2710">
              <w:rPr>
                <w:rFonts w:ascii="Cambria" w:hAnsi="Cambria" w:cstheme="minorHAnsi"/>
              </w:rPr>
              <w:t>. If it contains only a name, it means it is not a URL. Instead of directly URI, we mostly see the URL and URN in the real world.</w:t>
            </w:r>
          </w:p>
          <w:p w14:paraId="21C3D3F8" w14:textId="77777777" w:rsidR="00203241" w:rsidRPr="00DD2710" w:rsidRDefault="00203241" w:rsidP="00D90F14">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14D101FF" wp14:editId="1330AF17">
                  <wp:extent cx="3390900" cy="1917411"/>
                  <wp:effectExtent l="0" t="0" r="0" b="6985"/>
                  <wp:docPr id="193" name="Picture 193" descr="URI v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RI vs URL"/>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401743" cy="1923542"/>
                          </a:xfrm>
                          <a:prstGeom prst="rect">
                            <a:avLst/>
                          </a:prstGeom>
                          <a:noFill/>
                          <a:ln>
                            <a:noFill/>
                          </a:ln>
                        </pic:spPr>
                      </pic:pic>
                    </a:graphicData>
                  </a:graphic>
                </wp:inline>
              </w:drawing>
            </w:r>
          </w:p>
          <w:p w14:paraId="70A79739"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A URI contains </w:t>
            </w:r>
            <w:r w:rsidRPr="00DD2710">
              <w:rPr>
                <w:rStyle w:val="Strong"/>
                <w:rFonts w:ascii="Cambria" w:eastAsia="Calibri" w:hAnsi="Cambria" w:cstheme="minorHAnsi"/>
              </w:rPr>
              <w:t>scheme, authority, path, query, and a fragment.</w:t>
            </w:r>
            <w:r w:rsidRPr="00DD2710">
              <w:rPr>
                <w:rFonts w:ascii="Cambria" w:hAnsi="Cambria" w:cstheme="minorHAnsi"/>
              </w:rPr>
              <w:t> Some most common URI schemes are </w:t>
            </w:r>
            <w:hyperlink r:id="rId247" w:history="1">
              <w:r w:rsidRPr="00DD2710">
                <w:rPr>
                  <w:rStyle w:val="Hyperlink"/>
                  <w:rFonts w:ascii="Cambria" w:hAnsi="Cambria" w:cstheme="minorHAnsi"/>
                  <w:b/>
                  <w:bCs/>
                  <w:color w:val="auto"/>
                  <w:u w:val="none"/>
                </w:rPr>
                <w:t>HTTP</w:t>
              </w:r>
            </w:hyperlink>
            <w:r w:rsidRPr="00DD2710">
              <w:rPr>
                <w:rStyle w:val="Strong"/>
                <w:rFonts w:ascii="Cambria" w:eastAsia="Calibri" w:hAnsi="Cambria" w:cstheme="minorHAnsi"/>
              </w:rPr>
              <w:t>, </w:t>
            </w:r>
            <w:hyperlink r:id="rId248" w:history="1">
              <w:r w:rsidRPr="00DD2710">
                <w:rPr>
                  <w:rStyle w:val="Hyperlink"/>
                  <w:rFonts w:ascii="Cambria" w:hAnsi="Cambria" w:cstheme="minorHAnsi"/>
                  <w:b/>
                  <w:bCs/>
                  <w:color w:val="auto"/>
                  <w:u w:val="none"/>
                </w:rPr>
                <w:t>HTTPs</w:t>
              </w:r>
            </w:hyperlink>
            <w:r w:rsidRPr="00DD2710">
              <w:rPr>
                <w:rStyle w:val="Strong"/>
                <w:rFonts w:ascii="Cambria" w:eastAsia="Calibri" w:hAnsi="Cambria" w:cstheme="minorHAnsi"/>
              </w:rPr>
              <w:t>, </w:t>
            </w:r>
            <w:hyperlink r:id="rId249" w:history="1">
              <w:r w:rsidRPr="00DD2710">
                <w:rPr>
                  <w:rStyle w:val="Hyperlink"/>
                  <w:rFonts w:ascii="Cambria" w:hAnsi="Cambria" w:cstheme="minorHAnsi"/>
                  <w:b/>
                  <w:bCs/>
                  <w:color w:val="auto"/>
                  <w:u w:val="none"/>
                </w:rPr>
                <w:t>ftp</w:t>
              </w:r>
            </w:hyperlink>
            <w:r w:rsidRPr="00DD2710">
              <w:rPr>
                <w:rStyle w:val="Strong"/>
                <w:rFonts w:ascii="Cambria" w:eastAsia="Calibri" w:hAnsi="Cambria" w:cstheme="minorHAnsi"/>
              </w:rPr>
              <w:t>, Idap, </w:t>
            </w:r>
            <w:hyperlink r:id="rId250" w:history="1">
              <w:r w:rsidRPr="00DD2710">
                <w:rPr>
                  <w:rStyle w:val="Hyperlink"/>
                  <w:rFonts w:ascii="Cambria" w:hAnsi="Cambria" w:cstheme="minorHAnsi"/>
                  <w:b/>
                  <w:bCs/>
                  <w:color w:val="auto"/>
                  <w:u w:val="none"/>
                </w:rPr>
                <w:t>telnet</w:t>
              </w:r>
            </w:hyperlink>
            <w:r w:rsidRPr="00DD2710">
              <w:rPr>
                <w:rStyle w:val="Strong"/>
                <w:rFonts w:ascii="Cambria" w:eastAsia="Calibri" w:hAnsi="Cambria" w:cstheme="minorHAnsi"/>
              </w:rPr>
              <w:t>, etc</w:t>
            </w:r>
            <w:r w:rsidRPr="00DD2710">
              <w:rPr>
                <w:rFonts w:ascii="Cambria" w:hAnsi="Cambria" w:cstheme="minorHAnsi"/>
              </w:rPr>
              <w:t>.</w:t>
            </w:r>
          </w:p>
          <w:p w14:paraId="68616682"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Syntax of URI</w:t>
            </w:r>
          </w:p>
          <w:p w14:paraId="7BA66C5A"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The Syntax of URI is given below:</w:t>
            </w:r>
          </w:p>
          <w:p w14:paraId="3A97C4D0" w14:textId="77777777" w:rsidR="00203241" w:rsidRPr="00DD2710" w:rsidRDefault="00203241">
            <w:pPr>
              <w:pStyle w:val="alt"/>
              <w:numPr>
                <w:ilvl w:val="0"/>
                <w:numId w:val="246"/>
              </w:numPr>
              <w:spacing w:before="0" w:beforeAutospacing="0" w:after="0" w:afterAutospacing="0" w:line="360" w:lineRule="auto"/>
              <w:jc w:val="both"/>
              <w:rPr>
                <w:rFonts w:ascii="Cambria" w:hAnsi="Cambria" w:cstheme="minorHAnsi"/>
              </w:rPr>
            </w:pPr>
            <w:r w:rsidRPr="00DD2710">
              <w:rPr>
                <w:rFonts w:ascii="Cambria" w:hAnsi="Cambria" w:cstheme="minorHAnsi"/>
                <w:bdr w:val="none" w:sz="0" w:space="0" w:color="auto" w:frame="1"/>
              </w:rPr>
              <w:t>scheme:[//authority]path[?query][#fragment]  </w:t>
            </w:r>
          </w:p>
          <w:p w14:paraId="6B662CD0" w14:textId="77777777" w:rsidR="00203241" w:rsidRPr="00DD2710" w:rsidRDefault="00203241">
            <w:pPr>
              <w:numPr>
                <w:ilvl w:val="0"/>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Scheme:</w:t>
            </w:r>
            <w:r w:rsidRPr="00DD2710">
              <w:rPr>
                <w:rFonts w:ascii="Cambria" w:hAnsi="Cambria" w:cstheme="minorHAnsi"/>
                <w:sz w:val="24"/>
                <w:szCs w:val="24"/>
              </w:rPr>
              <w:t> The first component of URI is scheme that contain a sequence of characters that can be any combination of letter, digit, plus sign, or hyphen (_), which is followed by a colon (:). The popular schemes are </w:t>
            </w:r>
            <w:r w:rsidRPr="00DD2710">
              <w:rPr>
                <w:rStyle w:val="Strong"/>
                <w:rFonts w:ascii="Cambria" w:hAnsi="Cambria" w:cstheme="minorHAnsi"/>
                <w:sz w:val="24"/>
                <w:szCs w:val="24"/>
              </w:rPr>
              <w:t>http, file, ftp, data, and irc.</w:t>
            </w:r>
            <w:r w:rsidRPr="00DD2710">
              <w:rPr>
                <w:rFonts w:ascii="Cambria" w:hAnsi="Cambria" w:cstheme="minorHAnsi"/>
                <w:sz w:val="24"/>
                <w:szCs w:val="24"/>
              </w:rPr>
              <w:t> The schemes should be registered with IANA.</w:t>
            </w:r>
          </w:p>
          <w:p w14:paraId="49D20BD1" w14:textId="77777777" w:rsidR="00203241" w:rsidRPr="00DD2710" w:rsidRDefault="00203241">
            <w:pPr>
              <w:numPr>
                <w:ilvl w:val="0"/>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Authority: T</w:t>
            </w:r>
            <w:r w:rsidRPr="00DD2710">
              <w:rPr>
                <w:rFonts w:ascii="Cambria" w:hAnsi="Cambria" w:cstheme="minorHAnsi"/>
                <w:sz w:val="24"/>
                <w:szCs w:val="24"/>
              </w:rPr>
              <w:t>he authority component is optional and preceded by two slashes (//). It contains three sub-components:</w:t>
            </w:r>
          </w:p>
          <w:p w14:paraId="1A1C2C44" w14:textId="77777777" w:rsidR="00203241" w:rsidRPr="00DD2710" w:rsidRDefault="00203241">
            <w:pPr>
              <w:numPr>
                <w:ilvl w:val="1"/>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userinfo:</w:t>
            </w:r>
            <w:r w:rsidRPr="00DD2710">
              <w:rPr>
                <w:rFonts w:ascii="Cambria" w:hAnsi="Cambria" w:cstheme="minorHAnsi"/>
                <w:sz w:val="24"/>
                <w:szCs w:val="24"/>
              </w:rPr>
              <w:t> It may contain a username and an optional password separated by a colon. The sub-component is followed by the @ symbol.</w:t>
            </w:r>
          </w:p>
          <w:p w14:paraId="45DAF04A" w14:textId="77777777" w:rsidR="00203241" w:rsidRPr="00DD2710" w:rsidRDefault="00203241">
            <w:pPr>
              <w:numPr>
                <w:ilvl w:val="1"/>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host:</w:t>
            </w:r>
            <w:r w:rsidRPr="00DD2710">
              <w:rPr>
                <w:rFonts w:ascii="Cambria" w:hAnsi="Cambria" w:cstheme="minorHAnsi"/>
                <w:sz w:val="24"/>
                <w:szCs w:val="24"/>
              </w:rPr>
              <w:t> It contains either a registered name or an IP address. The IP address must be enclosed within [] brackets.</w:t>
            </w:r>
          </w:p>
          <w:p w14:paraId="7B411A93" w14:textId="77777777" w:rsidR="00203241" w:rsidRPr="00DD2710" w:rsidRDefault="00203241">
            <w:pPr>
              <w:numPr>
                <w:ilvl w:val="1"/>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Port:</w:t>
            </w:r>
            <w:r w:rsidRPr="00DD2710">
              <w:rPr>
                <w:rFonts w:ascii="Cambria" w:hAnsi="Cambria" w:cstheme="minorHAnsi"/>
                <w:sz w:val="24"/>
                <w:szCs w:val="24"/>
              </w:rPr>
              <w:t> Optional</w:t>
            </w:r>
          </w:p>
          <w:p w14:paraId="0BA5757D" w14:textId="77777777" w:rsidR="00203241" w:rsidRPr="00DD2710" w:rsidRDefault="00203241">
            <w:pPr>
              <w:numPr>
                <w:ilvl w:val="0"/>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Path:</w:t>
            </w:r>
            <w:r w:rsidRPr="00DD2710">
              <w:rPr>
                <w:rFonts w:ascii="Cambria" w:hAnsi="Cambria" w:cstheme="minorHAnsi"/>
                <w:sz w:val="24"/>
                <w:szCs w:val="24"/>
              </w:rPr>
              <w:t> It consists of a sequence of path segments separated by a slash(/). The URI always specifies it; however, the specified path may be empty or of 0 lengths.</w:t>
            </w:r>
          </w:p>
          <w:p w14:paraId="6598E817" w14:textId="77777777" w:rsidR="00203241" w:rsidRPr="00DD2710" w:rsidRDefault="00203241">
            <w:pPr>
              <w:numPr>
                <w:ilvl w:val="0"/>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Query:</w:t>
            </w:r>
            <w:r w:rsidRPr="00DD2710">
              <w:rPr>
                <w:rFonts w:ascii="Cambria" w:hAnsi="Cambria" w:cstheme="minorHAnsi"/>
                <w:sz w:val="24"/>
                <w:szCs w:val="24"/>
              </w:rPr>
              <w:t> It is an optional component, which is preceded by a question mark(?). It contains a query string of non-hierarchical data.</w:t>
            </w:r>
          </w:p>
          <w:p w14:paraId="360CB696" w14:textId="77777777" w:rsidR="00203241" w:rsidRPr="00DD2710" w:rsidRDefault="00203241">
            <w:pPr>
              <w:numPr>
                <w:ilvl w:val="0"/>
                <w:numId w:val="247"/>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Fragment:</w:t>
            </w:r>
            <w:r w:rsidRPr="00DD2710">
              <w:rPr>
                <w:rFonts w:ascii="Cambria" w:hAnsi="Cambria" w:cstheme="minorHAnsi"/>
                <w:sz w:val="24"/>
                <w:szCs w:val="24"/>
              </w:rPr>
              <w:t> It is also an optional component, preceded by a hash(#) symbol. It consists of a fragment identifier that provides direction to a secondary resource.</w:t>
            </w:r>
          </w:p>
          <w:p w14:paraId="20C5787A"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Some examples of URI</w:t>
            </w:r>
          </w:p>
          <w:p w14:paraId="52ABADF2" w14:textId="77777777" w:rsidR="00203241" w:rsidRPr="00DD2710" w:rsidRDefault="00203241">
            <w:pPr>
              <w:numPr>
                <w:ilvl w:val="0"/>
                <w:numId w:val="24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mailto:hey.Doe@example.com</w:t>
            </w:r>
          </w:p>
          <w:p w14:paraId="1F3CFDA6" w14:textId="77777777" w:rsidR="00203241" w:rsidRPr="00DD2710" w:rsidRDefault="00203241">
            <w:pPr>
              <w:numPr>
                <w:ilvl w:val="0"/>
                <w:numId w:val="24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news:comp.infosystems.www.servers.unix</w:t>
            </w:r>
          </w:p>
          <w:p w14:paraId="01DB8FE4" w14:textId="77777777" w:rsidR="00203241" w:rsidRPr="00DD2710" w:rsidRDefault="00203241">
            <w:pPr>
              <w:numPr>
                <w:ilvl w:val="0"/>
                <w:numId w:val="248"/>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urn:oasis:names:specification:docbook:dtd:xml:4.1.2</w:t>
            </w:r>
          </w:p>
          <w:p w14:paraId="5F2BD559"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the URL?</w:t>
            </w:r>
          </w:p>
          <w:p w14:paraId="2FA4A807"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A URL or </w:t>
            </w:r>
            <w:r w:rsidRPr="00DD2710">
              <w:rPr>
                <w:rStyle w:val="Strong"/>
                <w:rFonts w:ascii="Cambria" w:eastAsia="Calibri" w:hAnsi="Cambria" w:cstheme="minorHAnsi"/>
              </w:rPr>
              <w:t>Uniform Resource Locator</w:t>
            </w:r>
            <w:r w:rsidRPr="00DD2710">
              <w:rPr>
                <w:rFonts w:ascii="Cambria" w:hAnsi="Cambria" w:cstheme="minorHAnsi"/>
              </w:rPr>
              <w:t> is used to find the location of the resource on the web. It is a reference for a resource and a way to access that resource. A URL always shows a unique resource, and it can be an HTML page, a CSS document, an image, etc.</w:t>
            </w:r>
          </w:p>
          <w:p w14:paraId="5ACEE637"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A URL uses a protocol for accessing the resource, which can be HTTP, HTTPS, FTP, etc.</w:t>
            </w:r>
          </w:p>
          <w:p w14:paraId="4E62A55F"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It is mainly referred to as the address of the website, which a user can find in their address bars. An example of an URL is given below:</w:t>
            </w:r>
          </w:p>
          <w:p w14:paraId="396EFBBD" w14:textId="77777777" w:rsidR="00203241" w:rsidRPr="00DD2710" w:rsidRDefault="00203241" w:rsidP="00203241">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7056B2E0" wp14:editId="49193DAD">
                  <wp:extent cx="5165725" cy="318770"/>
                  <wp:effectExtent l="0" t="0" r="0" b="5080"/>
                  <wp:docPr id="196" name="Picture 196" descr="URI v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URI vs URL"/>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165725" cy="318770"/>
                          </a:xfrm>
                          <a:prstGeom prst="rect">
                            <a:avLst/>
                          </a:prstGeom>
                          <a:noFill/>
                          <a:ln>
                            <a:noFill/>
                          </a:ln>
                        </pic:spPr>
                      </pic:pic>
                    </a:graphicData>
                  </a:graphic>
                </wp:inline>
              </w:drawing>
            </w:r>
          </w:p>
          <w:p w14:paraId="71BC4D69" w14:textId="77777777" w:rsidR="00203241" w:rsidRPr="00DD2710" w:rsidRDefault="00203241" w:rsidP="00203241">
            <w:pPr>
              <w:pStyle w:val="Heading4"/>
              <w:pBdr>
                <w:left w:val="single" w:sz="18" w:space="30" w:color="FFA500"/>
              </w:pBdr>
              <w:shd w:val="clear" w:color="auto" w:fill="FAEBD7"/>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Note: All URLs can be URIs, but all URIs cannot be URLs. It is because a URI contains both URL and URN and represent URL or URN, or both.</w:t>
            </w:r>
          </w:p>
          <w:p w14:paraId="5FF2A77C" w14:textId="77777777" w:rsidR="00203241" w:rsidRPr="00DD2710" w:rsidRDefault="00203241" w:rsidP="00D90F14">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685FEAE4" wp14:editId="42C30CE3">
                  <wp:extent cx="2698595" cy="2653648"/>
                  <wp:effectExtent l="0" t="0" r="6985" b="0"/>
                  <wp:docPr id="195" name="Picture 195" descr="URI v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RI vs URL"/>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706635" cy="2661554"/>
                          </a:xfrm>
                          <a:prstGeom prst="rect">
                            <a:avLst/>
                          </a:prstGeom>
                          <a:noFill/>
                          <a:ln>
                            <a:noFill/>
                          </a:ln>
                        </pic:spPr>
                      </pic:pic>
                    </a:graphicData>
                  </a:graphic>
                </wp:inline>
              </w:drawing>
            </w:r>
          </w:p>
          <w:p w14:paraId="7B102113" w14:textId="77777777" w:rsidR="00203241" w:rsidRPr="00DD2710" w:rsidRDefault="00203241" w:rsidP="00203241">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Syntax of URL</w:t>
            </w:r>
          </w:p>
          <w:p w14:paraId="34D1DEB9"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Each HTTP URL follow the syntax of its generic URI. Hence the syntax of the URL is also similar to the syntax of URI. It is given below:</w:t>
            </w:r>
          </w:p>
          <w:p w14:paraId="725A2CC1" w14:textId="77777777" w:rsidR="00203241" w:rsidRPr="00DD2710" w:rsidRDefault="00203241">
            <w:pPr>
              <w:pStyle w:val="alt"/>
              <w:numPr>
                <w:ilvl w:val="0"/>
                <w:numId w:val="249"/>
              </w:numPr>
              <w:spacing w:before="0" w:beforeAutospacing="0" w:after="0" w:afterAutospacing="0" w:line="360" w:lineRule="auto"/>
              <w:jc w:val="both"/>
              <w:rPr>
                <w:rFonts w:ascii="Cambria" w:hAnsi="Cambria" w:cstheme="minorHAnsi"/>
              </w:rPr>
            </w:pPr>
            <w:r w:rsidRPr="00DD2710">
              <w:rPr>
                <w:rFonts w:ascii="Cambria" w:hAnsi="Cambria" w:cstheme="minorHAnsi"/>
                <w:bdr w:val="none" w:sz="0" w:space="0" w:color="auto" w:frame="1"/>
              </w:rPr>
              <w:t>scheme:[//authority]path[?query][#fragment]  </w:t>
            </w:r>
          </w:p>
          <w:p w14:paraId="0873E83F" w14:textId="77777777" w:rsidR="00203241" w:rsidRPr="00DD2710" w:rsidRDefault="00203241" w:rsidP="00203241">
            <w:pPr>
              <w:pStyle w:val="NormalWeb"/>
              <w:shd w:val="clear" w:color="auto" w:fill="FFFFFF"/>
              <w:spacing w:line="360" w:lineRule="auto"/>
              <w:jc w:val="both"/>
              <w:rPr>
                <w:rFonts w:ascii="Cambria" w:hAnsi="Cambria" w:cstheme="minorHAnsi"/>
              </w:rPr>
            </w:pPr>
            <w:r w:rsidRPr="00DD2710">
              <w:rPr>
                <w:rFonts w:ascii="Cambria" w:hAnsi="Cambria" w:cstheme="minorHAnsi"/>
              </w:rPr>
              <w:t>The above URL is made up of the following components:</w:t>
            </w:r>
          </w:p>
          <w:p w14:paraId="61A15D60" w14:textId="77777777" w:rsidR="00203241" w:rsidRPr="00DD2710" w:rsidRDefault="00203241">
            <w:pPr>
              <w:numPr>
                <w:ilvl w:val="0"/>
                <w:numId w:val="25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Scheme:</w:t>
            </w:r>
            <w:r w:rsidRPr="00DD2710">
              <w:rPr>
                <w:rFonts w:ascii="Cambria" w:hAnsi="Cambria" w:cstheme="minorHAnsi"/>
                <w:sz w:val="24"/>
                <w:szCs w:val="24"/>
              </w:rPr>
              <w:t> The URL's first component is a scheme, which represents a protocol that a browser must need to use to request the resource. The commonly used protocols for websites are HTTP or HTTPS.</w:t>
            </w:r>
          </w:p>
          <w:p w14:paraId="06881753" w14:textId="77777777" w:rsidR="00203241" w:rsidRPr="00DD2710" w:rsidRDefault="00203241">
            <w:pPr>
              <w:numPr>
                <w:ilvl w:val="0"/>
                <w:numId w:val="25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Authority:</w:t>
            </w:r>
            <w:r w:rsidRPr="00DD2710">
              <w:rPr>
                <w:rFonts w:ascii="Cambria" w:hAnsi="Cambria" w:cstheme="minorHAnsi"/>
                <w:sz w:val="24"/>
                <w:szCs w:val="24"/>
              </w:rPr>
              <w:t> The authority includes two sub-components, </w:t>
            </w:r>
            <w:r w:rsidRPr="00DD2710">
              <w:rPr>
                <w:rStyle w:val="Strong"/>
                <w:rFonts w:ascii="Cambria" w:hAnsi="Cambria" w:cstheme="minorHAnsi"/>
                <w:sz w:val="24"/>
                <w:szCs w:val="24"/>
              </w:rPr>
              <w:t>domain name and Port</w:t>
            </w:r>
            <w:r w:rsidRPr="00DD2710">
              <w:rPr>
                <w:rFonts w:ascii="Cambria" w:hAnsi="Cambria" w:cstheme="minorHAnsi"/>
                <w:sz w:val="24"/>
                <w:szCs w:val="24"/>
              </w:rPr>
              <w:t>, separated by a colon. The domain name can be anything, the registered name of the resource like </w:t>
            </w:r>
            <w:r w:rsidRPr="00DD2710">
              <w:rPr>
                <w:rStyle w:val="Strong"/>
                <w:rFonts w:ascii="Cambria" w:hAnsi="Cambria" w:cstheme="minorHAnsi"/>
                <w:sz w:val="24"/>
                <w:szCs w:val="24"/>
              </w:rPr>
              <w:t>javatpoint.com,</w:t>
            </w:r>
            <w:r w:rsidRPr="00DD2710">
              <w:rPr>
                <w:rFonts w:ascii="Cambria" w:hAnsi="Cambria" w:cstheme="minorHAnsi"/>
                <w:sz w:val="24"/>
                <w:szCs w:val="24"/>
              </w:rPr>
              <w:t> and port is the technical gate to access the resource on a webserver. The port number </w:t>
            </w:r>
            <w:r w:rsidRPr="00DD2710">
              <w:rPr>
                <w:rStyle w:val="Strong"/>
                <w:rFonts w:ascii="Cambria" w:hAnsi="Cambria" w:cstheme="minorHAnsi"/>
                <w:sz w:val="24"/>
                <w:szCs w:val="24"/>
              </w:rPr>
              <w:t>80 is used for HTTP</w:t>
            </w:r>
            <w:r w:rsidRPr="00DD2710">
              <w:rPr>
                <w:rFonts w:ascii="Cambria" w:hAnsi="Cambria" w:cstheme="minorHAnsi"/>
                <w:sz w:val="24"/>
                <w:szCs w:val="24"/>
              </w:rPr>
              <w:t> and </w:t>
            </w:r>
            <w:r w:rsidRPr="00DD2710">
              <w:rPr>
                <w:rStyle w:val="Strong"/>
                <w:rFonts w:ascii="Cambria" w:hAnsi="Cambria" w:cstheme="minorHAnsi"/>
                <w:sz w:val="24"/>
                <w:szCs w:val="24"/>
              </w:rPr>
              <w:t>443 is used for HTTP</w:t>
            </w:r>
            <w:r w:rsidRPr="00DD2710">
              <w:rPr>
                <w:rFonts w:ascii="Cambria" w:hAnsi="Cambria" w:cstheme="minorHAnsi"/>
                <w:sz w:val="24"/>
                <w:szCs w:val="24"/>
              </w:rPr>
              <w:t>S.</w:t>
            </w:r>
          </w:p>
          <w:p w14:paraId="2DF390C3" w14:textId="77777777" w:rsidR="00203241" w:rsidRPr="00DD2710" w:rsidRDefault="00203241">
            <w:pPr>
              <w:numPr>
                <w:ilvl w:val="0"/>
                <w:numId w:val="25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Path:</w:t>
            </w:r>
            <w:r w:rsidRPr="00DD2710">
              <w:rPr>
                <w:rFonts w:ascii="Cambria" w:hAnsi="Cambria" w:cstheme="minorHAnsi"/>
                <w:sz w:val="24"/>
                <w:szCs w:val="24"/>
              </w:rPr>
              <w:t> The path indicates the complete path to the resource on the webserver. It can be like </w:t>
            </w:r>
            <w:r w:rsidRPr="00DD2710">
              <w:rPr>
                <w:rStyle w:val="Strong"/>
                <w:rFonts w:ascii="Cambria" w:hAnsi="Cambria" w:cstheme="minorHAnsi"/>
                <w:sz w:val="24"/>
                <w:szCs w:val="24"/>
              </w:rPr>
              <w:t>/software/htp/index.html.</w:t>
            </w:r>
          </w:p>
          <w:p w14:paraId="740558DC" w14:textId="77777777" w:rsidR="00203241" w:rsidRPr="00DD2710" w:rsidRDefault="00203241">
            <w:pPr>
              <w:numPr>
                <w:ilvl w:val="0"/>
                <w:numId w:val="25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Query String:</w:t>
            </w:r>
            <w:r w:rsidRPr="00DD2710">
              <w:rPr>
                <w:rFonts w:ascii="Cambria" w:hAnsi="Cambria" w:cstheme="minorHAnsi"/>
                <w:sz w:val="24"/>
                <w:szCs w:val="24"/>
              </w:rPr>
              <w:t> It is the string that contains the name and value pair. If it is used in a URL, it follows the path component and gives the information. Such as </w:t>
            </w:r>
            <w:r w:rsidRPr="00DD2710">
              <w:rPr>
                <w:rStyle w:val="Strong"/>
                <w:rFonts w:ascii="Cambria" w:hAnsi="Cambria" w:cstheme="minorHAnsi"/>
                <w:sz w:val="24"/>
                <w:szCs w:val="24"/>
              </w:rPr>
              <w:t>"?key1=value1&amp;key2=value2".</w:t>
            </w:r>
          </w:p>
          <w:p w14:paraId="0C2EEFD4" w14:textId="77777777" w:rsidR="00203241" w:rsidRPr="00DD2710" w:rsidRDefault="00203241">
            <w:pPr>
              <w:numPr>
                <w:ilvl w:val="0"/>
                <w:numId w:val="25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Fragment:</w:t>
            </w:r>
            <w:r w:rsidRPr="00DD2710">
              <w:rPr>
                <w:rFonts w:ascii="Cambria" w:hAnsi="Cambria" w:cstheme="minorHAnsi"/>
                <w:sz w:val="24"/>
                <w:szCs w:val="24"/>
              </w:rPr>
              <w:t> It is also an optional component, preceded by a hash(#) symbol. It consists of a fragment identifier that provides direction to a secondary resource.</w:t>
            </w:r>
          </w:p>
          <w:p w14:paraId="7FB34DE3"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Key differences between URI and URL</w:t>
            </w:r>
          </w:p>
          <w:p w14:paraId="1CBFEE4F" w14:textId="77777777" w:rsidR="00203241" w:rsidRPr="00DD2710" w:rsidRDefault="00203241">
            <w:pPr>
              <w:numPr>
                <w:ilvl w:val="0"/>
                <w:numId w:val="25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URI contains both URL and URN to identify the name and location or both of a resource; in contrast, URL is a subset of URI and only identifies the location of the resource.</w:t>
            </w:r>
          </w:p>
          <w:p w14:paraId="0A261575" w14:textId="77777777" w:rsidR="00203241" w:rsidRPr="00DD2710" w:rsidRDefault="00203241">
            <w:pPr>
              <w:numPr>
                <w:ilvl w:val="0"/>
                <w:numId w:val="25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example of URI is </w:t>
            </w:r>
            <w:r w:rsidRPr="00DD2710">
              <w:rPr>
                <w:rStyle w:val="Strong"/>
                <w:rFonts w:ascii="Cambria" w:hAnsi="Cambria" w:cstheme="minorHAnsi"/>
                <w:sz w:val="24"/>
                <w:szCs w:val="24"/>
              </w:rPr>
              <w:t>urn:isbn:0-476-27557-4,</w:t>
            </w:r>
            <w:r w:rsidRPr="00DD2710">
              <w:rPr>
                <w:rFonts w:ascii="Cambria" w:hAnsi="Cambria" w:cstheme="minorHAnsi"/>
                <w:sz w:val="24"/>
                <w:szCs w:val="24"/>
              </w:rPr>
              <w:t> whereas the example of URL, is </w:t>
            </w:r>
            <w:r w:rsidRPr="00DD2710">
              <w:rPr>
                <w:rStyle w:val="Strong"/>
                <w:rFonts w:ascii="Cambria" w:hAnsi="Cambria" w:cstheme="minorHAnsi"/>
                <w:sz w:val="24"/>
                <w:szCs w:val="24"/>
              </w:rPr>
              <w:t>https://google.com.</w:t>
            </w:r>
          </w:p>
          <w:p w14:paraId="7211EB4A" w14:textId="77777777" w:rsidR="00203241" w:rsidRPr="00DD2710" w:rsidRDefault="00203241">
            <w:pPr>
              <w:numPr>
                <w:ilvl w:val="0"/>
                <w:numId w:val="25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URI can be used to find resources in HTML, XML, and other files also, whereas, URL can only be used to locate a web page.</w:t>
            </w:r>
          </w:p>
          <w:p w14:paraId="347C6228" w14:textId="77777777" w:rsidR="00203241" w:rsidRPr="00DD2710" w:rsidRDefault="00203241">
            <w:pPr>
              <w:numPr>
                <w:ilvl w:val="0"/>
                <w:numId w:val="25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Each URL can be a URI, whereas all URIs cannot always be URLs.</w:t>
            </w:r>
          </w:p>
          <w:p w14:paraId="22CE5E24"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chart between URI and URL</w:t>
            </w:r>
          </w:p>
          <w:tbl>
            <w:tblPr>
              <w:tblW w:w="8123"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782"/>
              <w:gridCol w:w="3341"/>
            </w:tblGrid>
            <w:tr w:rsidR="00203241" w:rsidRPr="00DD2710" w14:paraId="0B6018B6" w14:textId="77777777" w:rsidTr="005270A7">
              <w:trPr>
                <w:trHeight w:val="574"/>
              </w:trPr>
              <w:tc>
                <w:tcPr>
                  <w:tcW w:w="4782" w:type="dxa"/>
                  <w:shd w:val="clear" w:color="auto" w:fill="C7CCBE"/>
                  <w:tcMar>
                    <w:top w:w="180" w:type="dxa"/>
                    <w:left w:w="180" w:type="dxa"/>
                    <w:bottom w:w="180" w:type="dxa"/>
                    <w:right w:w="180" w:type="dxa"/>
                  </w:tcMar>
                  <w:hideMark/>
                </w:tcPr>
                <w:p w14:paraId="61FE5B1A" w14:textId="77777777" w:rsidR="00203241" w:rsidRPr="00DD2710" w:rsidRDefault="00203241" w:rsidP="00203241">
                  <w:pPr>
                    <w:spacing w:line="240" w:lineRule="auto"/>
                    <w:rPr>
                      <w:rFonts w:ascii="Cambria" w:hAnsi="Cambria" w:cstheme="minorHAnsi"/>
                      <w:b/>
                      <w:bCs/>
                      <w:sz w:val="24"/>
                      <w:szCs w:val="24"/>
                    </w:rPr>
                  </w:pPr>
                  <w:r w:rsidRPr="00DD2710">
                    <w:rPr>
                      <w:rFonts w:ascii="Cambria" w:hAnsi="Cambria" w:cstheme="minorHAnsi"/>
                      <w:b/>
                      <w:bCs/>
                      <w:sz w:val="24"/>
                      <w:szCs w:val="24"/>
                    </w:rPr>
                    <w:t>URI</w:t>
                  </w:r>
                </w:p>
              </w:tc>
              <w:tc>
                <w:tcPr>
                  <w:tcW w:w="3341" w:type="dxa"/>
                  <w:shd w:val="clear" w:color="auto" w:fill="C7CCBE"/>
                  <w:tcMar>
                    <w:top w:w="180" w:type="dxa"/>
                    <w:left w:w="180" w:type="dxa"/>
                    <w:bottom w:w="180" w:type="dxa"/>
                    <w:right w:w="180" w:type="dxa"/>
                  </w:tcMar>
                  <w:hideMark/>
                </w:tcPr>
                <w:p w14:paraId="75F9CDFB" w14:textId="77777777" w:rsidR="00203241" w:rsidRPr="00DD2710" w:rsidRDefault="00203241" w:rsidP="00203241">
                  <w:pPr>
                    <w:spacing w:line="240" w:lineRule="auto"/>
                    <w:rPr>
                      <w:rFonts w:ascii="Cambria" w:hAnsi="Cambria" w:cstheme="minorHAnsi"/>
                      <w:b/>
                      <w:bCs/>
                      <w:sz w:val="24"/>
                      <w:szCs w:val="24"/>
                    </w:rPr>
                  </w:pPr>
                  <w:r w:rsidRPr="00DD2710">
                    <w:rPr>
                      <w:rFonts w:ascii="Cambria" w:hAnsi="Cambria" w:cstheme="minorHAnsi"/>
                      <w:b/>
                      <w:bCs/>
                      <w:sz w:val="24"/>
                      <w:szCs w:val="24"/>
                    </w:rPr>
                    <w:t>URL</w:t>
                  </w:r>
                </w:p>
              </w:tc>
            </w:tr>
            <w:tr w:rsidR="00203241" w:rsidRPr="00DD2710" w14:paraId="7AEE8D99" w14:textId="77777777" w:rsidTr="005270A7">
              <w:trPr>
                <w:trHeight w:val="574"/>
              </w:trPr>
              <w:tc>
                <w:tcPr>
                  <w:tcW w:w="47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A0C1C8"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URI is an acronym for Uniform Resource Identifier.</w:t>
                  </w:r>
                </w:p>
              </w:tc>
              <w:tc>
                <w:tcPr>
                  <w:tcW w:w="33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36C9F5"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URL is an acronym for Uniform Resource Locator.</w:t>
                  </w:r>
                </w:p>
              </w:tc>
            </w:tr>
            <w:tr w:rsidR="00203241" w:rsidRPr="00DD2710" w14:paraId="775E60AA" w14:textId="77777777" w:rsidTr="005270A7">
              <w:trPr>
                <w:trHeight w:val="991"/>
              </w:trPr>
              <w:tc>
                <w:tcPr>
                  <w:tcW w:w="47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BB2ADF"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URI contains two subsets, URN, which tell the name, and URL, which tells the location.</w:t>
                  </w:r>
                </w:p>
              </w:tc>
              <w:tc>
                <w:tcPr>
                  <w:tcW w:w="33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6867AF"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URL is the subset of URI, which tells the only location of the resource.</w:t>
                  </w:r>
                </w:p>
              </w:tc>
            </w:tr>
            <w:tr w:rsidR="00203241" w:rsidRPr="00DD2710" w14:paraId="09D1031F" w14:textId="77777777" w:rsidTr="005270A7">
              <w:trPr>
                <w:trHeight w:val="991"/>
              </w:trPr>
              <w:tc>
                <w:tcPr>
                  <w:tcW w:w="47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AF4D85"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All URIs cannot be URLs, as they can tell either name or location.</w:t>
                  </w:r>
                </w:p>
              </w:tc>
              <w:tc>
                <w:tcPr>
                  <w:tcW w:w="33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3DD995"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All URLs are URIs, as every URL can only contain the location.</w:t>
                  </w:r>
                </w:p>
              </w:tc>
            </w:tr>
            <w:tr w:rsidR="00203241" w:rsidRPr="00DD2710" w14:paraId="6A94AAD9" w14:textId="77777777" w:rsidTr="005270A7">
              <w:trPr>
                <w:trHeight w:val="973"/>
              </w:trPr>
              <w:tc>
                <w:tcPr>
                  <w:tcW w:w="47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717582"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 URI aims to identify a resource and differentiate it from other resources by using the name of the resource or location of the resource.</w:t>
                  </w:r>
                </w:p>
              </w:tc>
              <w:tc>
                <w:tcPr>
                  <w:tcW w:w="33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B5CD60"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 URL aims to find the location or address of a resource on the web.</w:t>
                  </w:r>
                </w:p>
              </w:tc>
            </w:tr>
            <w:tr w:rsidR="00203241" w:rsidRPr="00DD2710" w14:paraId="14A752C7" w14:textId="77777777" w:rsidTr="005270A7">
              <w:trPr>
                <w:trHeight w:val="991"/>
              </w:trPr>
              <w:tc>
                <w:tcPr>
                  <w:tcW w:w="47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B31E7"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An example of a URI can be ISBN 0-486-35557-4.</w:t>
                  </w:r>
                </w:p>
              </w:tc>
              <w:tc>
                <w:tcPr>
                  <w:tcW w:w="33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665A68"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An example of an URL is https://www.javatpoint.com.</w:t>
                  </w:r>
                </w:p>
              </w:tc>
            </w:tr>
            <w:tr w:rsidR="00203241" w:rsidRPr="00DD2710" w14:paraId="5B960AC2" w14:textId="77777777" w:rsidTr="005270A7">
              <w:trPr>
                <w:trHeight w:val="991"/>
              </w:trPr>
              <w:tc>
                <w:tcPr>
                  <w:tcW w:w="47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1F4DAB"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commonly used in XML and tag library files such as JSTL and XSTL to identify the resources and binaries.</w:t>
                  </w:r>
                </w:p>
              </w:tc>
              <w:tc>
                <w:tcPr>
                  <w:tcW w:w="33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F38DDC"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It is mainly used to search the webpages on the internet.</w:t>
                  </w:r>
                </w:p>
              </w:tc>
            </w:tr>
            <w:tr w:rsidR="00203241" w:rsidRPr="00DD2710" w14:paraId="5B3CC968" w14:textId="77777777" w:rsidTr="005270A7">
              <w:trPr>
                <w:trHeight w:val="973"/>
              </w:trPr>
              <w:tc>
                <w:tcPr>
                  <w:tcW w:w="47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27AC83"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The URI scheme can be protocol, designation, specification, or anything.</w:t>
                  </w:r>
                </w:p>
              </w:tc>
              <w:tc>
                <w:tcPr>
                  <w:tcW w:w="33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11F6FA" w14:textId="77777777" w:rsidR="00203241" w:rsidRPr="00DD2710" w:rsidRDefault="00203241" w:rsidP="00203241">
                  <w:pPr>
                    <w:spacing w:line="240" w:lineRule="auto"/>
                    <w:jc w:val="both"/>
                    <w:rPr>
                      <w:rFonts w:ascii="Cambria" w:hAnsi="Cambria" w:cstheme="minorHAnsi"/>
                      <w:sz w:val="24"/>
                      <w:szCs w:val="24"/>
                    </w:rPr>
                  </w:pPr>
                  <w:r w:rsidRPr="00DD2710">
                    <w:rPr>
                      <w:rFonts w:ascii="Cambria" w:hAnsi="Cambria" w:cstheme="minorHAnsi"/>
                      <w:sz w:val="24"/>
                      <w:szCs w:val="24"/>
                    </w:rPr>
                    <w:t>The scheme of URL is usually a protocol such as HTTP, HTTPS, FTP, etc.</w:t>
                  </w:r>
                </w:p>
              </w:tc>
            </w:tr>
          </w:tbl>
          <w:p w14:paraId="46078CE6" w14:textId="77777777" w:rsidR="00203241" w:rsidRPr="00DD2710" w:rsidRDefault="00203241" w:rsidP="00203241">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2AB51F89" w14:textId="77777777" w:rsidR="00203241" w:rsidRPr="00DD2710" w:rsidRDefault="00203241" w:rsidP="00203241">
            <w:pPr>
              <w:pStyle w:val="NormalWeb"/>
              <w:shd w:val="clear" w:color="auto" w:fill="FFFFFF"/>
              <w:spacing w:line="360" w:lineRule="auto"/>
              <w:jc w:val="both"/>
              <w:rPr>
                <w:rFonts w:ascii="Cambria" w:hAnsi="Cambria" w:cstheme="minorHAnsi"/>
                <w:shd w:val="clear" w:color="auto" w:fill="FFFFFF"/>
              </w:rPr>
            </w:pPr>
            <w:r w:rsidRPr="00DD2710">
              <w:rPr>
                <w:rFonts w:ascii="Cambria" w:hAnsi="Cambria" w:cstheme="minorHAnsi"/>
              </w:rPr>
              <w:t>As per the above discussion, we can now differentiate between URI and URL. A URI is a sequence of characters that identifies a web resource by </w:t>
            </w:r>
            <w:r w:rsidRPr="00DD2710">
              <w:rPr>
                <w:rStyle w:val="Strong"/>
                <w:rFonts w:ascii="Cambria" w:eastAsia="Calibri" w:hAnsi="Cambria" w:cstheme="minorHAnsi"/>
              </w:rPr>
              <w:t>location, name, or</w:t>
            </w:r>
            <w:r w:rsidRPr="00DD2710">
              <w:rPr>
                <w:rFonts w:ascii="Cambria" w:hAnsi="Cambria" w:cstheme="minorHAnsi"/>
              </w:rPr>
              <w:t xml:space="preserve"> both available on the internet. Whereas, URL is a sequence of characters that only identifies the location of a resource available </w:t>
            </w:r>
            <w:r w:rsidRPr="00DD2710">
              <w:rPr>
                <w:rFonts w:ascii="Cambria" w:hAnsi="Cambria" w:cstheme="minorHAnsi"/>
                <w:shd w:val="clear" w:color="auto" w:fill="FFFFFF"/>
              </w:rPr>
              <w:t>on the internet.</w:t>
            </w:r>
          </w:p>
          <w:p w14:paraId="0187854B" w14:textId="77777777" w:rsidR="00203241" w:rsidRPr="00DD2710" w:rsidRDefault="00203241" w:rsidP="00203241">
            <w:pPr>
              <w:pStyle w:val="Heading1"/>
              <w:spacing w:before="75" w:line="360" w:lineRule="auto"/>
              <w:rPr>
                <w:rFonts w:ascii="Cambria" w:hAnsi="Cambria" w:cstheme="minorHAnsi"/>
                <w:b/>
                <w:bCs/>
                <w:color w:val="auto"/>
                <w:sz w:val="24"/>
                <w:szCs w:val="24"/>
              </w:rPr>
            </w:pPr>
            <w:r w:rsidRPr="00DD2710">
              <w:rPr>
                <w:rFonts w:ascii="Cambria" w:hAnsi="Cambria" w:cstheme="minorHAnsi"/>
                <w:b/>
                <w:bCs/>
                <w:color w:val="auto"/>
                <w:sz w:val="24"/>
                <w:szCs w:val="24"/>
              </w:rPr>
              <w:t>IMAP vs. POP3 | Difference between IMAP and POP3</w:t>
            </w:r>
          </w:p>
          <w:p w14:paraId="47113C67"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POP3 and IMAP</w:t>
            </w:r>
            <w:r w:rsidRPr="00DD2710">
              <w:rPr>
                <w:rFonts w:ascii="Cambria" w:hAnsi="Cambria" w:cstheme="minorHAnsi"/>
              </w:rPr>
              <w:t> are the popular email protocols that are used to access emails from a third-party email client or software. These two are the commonly used Email Protocols on the internet. Both these protocols help to connect to the mail server with the email client through which you have set up your email address. We can select any one of them to set up our email address. Similar to Simple Mail Transfer Protocol (SMTP), POP3 and IMAP also have specific functions and working principles. Let's discuss the POP3 and IMAP in detail, along with their differences.</w:t>
            </w:r>
          </w:p>
          <w:p w14:paraId="7B47110F" w14:textId="77777777" w:rsidR="00203241" w:rsidRPr="00DD2710" w:rsidRDefault="00203241" w:rsidP="00D90F14">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4FD2350F" wp14:editId="3B3ECAFC">
                  <wp:extent cx="3619500" cy="1920824"/>
                  <wp:effectExtent l="0" t="0" r="0" b="3810"/>
                  <wp:docPr id="198" name="Picture 198" descr="IMAP vs. PO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P vs. POP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626452" cy="1924513"/>
                          </a:xfrm>
                          <a:prstGeom prst="rect">
                            <a:avLst/>
                          </a:prstGeom>
                          <a:noFill/>
                          <a:ln>
                            <a:noFill/>
                          </a:ln>
                        </pic:spPr>
                      </pic:pic>
                    </a:graphicData>
                  </a:graphic>
                </wp:inline>
              </w:drawing>
            </w:r>
          </w:p>
          <w:p w14:paraId="7066695A" w14:textId="77777777" w:rsidR="00203241" w:rsidRPr="00DD2710" w:rsidRDefault="00203241" w:rsidP="00203241">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What is IMAP?</w:t>
            </w:r>
          </w:p>
          <w:p w14:paraId="23E49A1B" w14:textId="77777777" w:rsidR="00203241" w:rsidRPr="00DD2710" w:rsidRDefault="00000000" w:rsidP="00203241">
            <w:pPr>
              <w:pStyle w:val="NormalWeb"/>
              <w:spacing w:line="360" w:lineRule="auto"/>
              <w:rPr>
                <w:rFonts w:ascii="Cambria" w:hAnsi="Cambria" w:cstheme="minorHAnsi"/>
              </w:rPr>
            </w:pPr>
            <w:hyperlink r:id="rId254" w:history="1">
              <w:r w:rsidR="00203241" w:rsidRPr="00DD2710">
                <w:rPr>
                  <w:rStyle w:val="Hyperlink"/>
                  <w:rFonts w:ascii="Cambria" w:hAnsi="Cambria" w:cstheme="minorHAnsi"/>
                  <w:color w:val="auto"/>
                  <w:u w:val="none"/>
                </w:rPr>
                <w:t>IMAP</w:t>
              </w:r>
            </w:hyperlink>
            <w:r w:rsidR="00203241" w:rsidRPr="00DD2710">
              <w:rPr>
                <w:rFonts w:ascii="Cambria" w:hAnsi="Cambria" w:cstheme="minorHAnsi"/>
              </w:rPr>
              <w:t> is abbreviated as </w:t>
            </w:r>
            <w:r w:rsidR="00203241" w:rsidRPr="00DD2710">
              <w:rPr>
                <w:rStyle w:val="Strong"/>
                <w:rFonts w:ascii="Cambria" w:eastAsia="Calibri" w:hAnsi="Cambria" w:cstheme="minorHAnsi"/>
              </w:rPr>
              <w:t>Internet Message Access Protocol</w:t>
            </w:r>
            <w:r w:rsidR="00203241" w:rsidRPr="00DD2710">
              <w:rPr>
                <w:rFonts w:ascii="Cambria" w:hAnsi="Cambria" w:cstheme="minorHAnsi"/>
              </w:rPr>
              <w:t>.</w:t>
            </w:r>
            <w:r w:rsidR="00203241" w:rsidRPr="00DD2710">
              <w:rPr>
                <w:rStyle w:val="Emphasis"/>
                <w:rFonts w:ascii="Cambria" w:eastAsiaTheme="majorEastAsia" w:hAnsi="Cambria" w:cstheme="minorHAnsi"/>
              </w:rPr>
              <w:t> IMAP is an internet protocol that works on managing and retrieving emails on the remote server from a local client. It </w:t>
            </w:r>
            <w:r w:rsidR="00203241" w:rsidRPr="00DD2710">
              <w:rPr>
                <w:rFonts w:ascii="Cambria" w:hAnsi="Cambria" w:cstheme="minorHAnsi"/>
              </w:rPr>
              <w:t>also works as MAA </w:t>
            </w:r>
            <w:r w:rsidR="00203241" w:rsidRPr="00DD2710">
              <w:rPr>
                <w:rStyle w:val="Strong"/>
                <w:rFonts w:ascii="Cambria" w:eastAsia="Calibri" w:hAnsi="Cambria" w:cstheme="minorHAnsi"/>
              </w:rPr>
              <w:t>or Message Accessing Agent</w:t>
            </w:r>
            <w:r w:rsidR="00203241" w:rsidRPr="00DD2710">
              <w:rPr>
                <w:rFonts w:ascii="Cambria" w:hAnsi="Cambria" w:cstheme="minorHAnsi"/>
              </w:rPr>
              <w:t>. Since IMAP deals with the retrieval of messages so we can't send emails using IMAP protocol on the internet. The IMAP protocol is supported by all email clients and web servers.</w:t>
            </w:r>
          </w:p>
          <w:p w14:paraId="13F8D3C1" w14:textId="77777777" w:rsidR="00203241" w:rsidRPr="00DD2710" w:rsidRDefault="00203241" w:rsidP="00203241">
            <w:pPr>
              <w:pStyle w:val="NormalWeb"/>
              <w:spacing w:line="360" w:lineRule="auto"/>
              <w:rPr>
                <w:rFonts w:ascii="Cambria" w:hAnsi="Cambria" w:cstheme="minorHAnsi"/>
              </w:rPr>
            </w:pPr>
            <w:r w:rsidRPr="00DD2710">
              <w:rPr>
                <w:rStyle w:val="Strong"/>
                <w:rFonts w:ascii="Cambria" w:eastAsia="Calibri" w:hAnsi="Cambria" w:cstheme="minorHAnsi"/>
              </w:rPr>
              <w:t>The working of IMAP is shown in below image:</w:t>
            </w:r>
          </w:p>
          <w:p w14:paraId="4BE053B3" w14:textId="77777777" w:rsidR="00203241" w:rsidRPr="00DD2710" w:rsidRDefault="00203241" w:rsidP="00203241">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15E0F5C6" wp14:editId="724160ED">
                  <wp:extent cx="5165725" cy="2700020"/>
                  <wp:effectExtent l="0" t="0" r="0" b="0"/>
                  <wp:docPr id="197" name="Picture 197" descr="IMAP vs. PO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P vs. POP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165725" cy="2700020"/>
                          </a:xfrm>
                          <a:prstGeom prst="rect">
                            <a:avLst/>
                          </a:prstGeom>
                          <a:noFill/>
                          <a:ln>
                            <a:noFill/>
                          </a:ln>
                        </pic:spPr>
                      </pic:pic>
                    </a:graphicData>
                  </a:graphic>
                </wp:inline>
              </w:drawing>
            </w:r>
          </w:p>
          <w:p w14:paraId="77F7E9E4" w14:textId="77777777" w:rsidR="00203241" w:rsidRPr="00DD2710" w:rsidRDefault="00203241" w:rsidP="00203241">
            <w:pPr>
              <w:pStyle w:val="Heading3"/>
              <w:spacing w:line="360" w:lineRule="auto"/>
              <w:rPr>
                <w:rFonts w:ascii="Cambria" w:hAnsi="Cambria" w:cstheme="minorHAnsi"/>
                <w:sz w:val="24"/>
                <w:szCs w:val="24"/>
              </w:rPr>
            </w:pPr>
            <w:r w:rsidRPr="00DD2710">
              <w:rPr>
                <w:rFonts w:ascii="Cambria" w:hAnsi="Cambria" w:cstheme="minorHAnsi"/>
                <w:bCs/>
                <w:sz w:val="24"/>
                <w:szCs w:val="24"/>
              </w:rPr>
              <w:t>When to use IMAP?</w:t>
            </w:r>
          </w:p>
          <w:p w14:paraId="7CD4D74C"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If you are accessing your email from different devices like mobile, laptop and workstation desktop, etc., then it always better to use the IMAP protocol.</w:t>
            </w:r>
          </w:p>
          <w:p w14:paraId="0C546809" w14:textId="77777777" w:rsidR="00203241" w:rsidRPr="00DD2710" w:rsidRDefault="00203241" w:rsidP="00203241">
            <w:pPr>
              <w:pStyle w:val="Heading3"/>
              <w:spacing w:line="360" w:lineRule="auto"/>
              <w:rPr>
                <w:rFonts w:ascii="Cambria" w:hAnsi="Cambria" w:cstheme="minorHAnsi"/>
                <w:sz w:val="24"/>
                <w:szCs w:val="24"/>
              </w:rPr>
            </w:pPr>
            <w:r w:rsidRPr="00DD2710">
              <w:rPr>
                <w:rFonts w:ascii="Cambria" w:hAnsi="Cambria" w:cstheme="minorHAnsi"/>
                <w:bCs/>
                <w:sz w:val="24"/>
                <w:szCs w:val="24"/>
              </w:rPr>
              <w:t>Features of IMAP</w:t>
            </w:r>
          </w:p>
          <w:p w14:paraId="1D27EAA0" w14:textId="77777777" w:rsidR="00203241" w:rsidRPr="00DD2710" w:rsidRDefault="00203241" w:rsidP="00203241">
            <w:pPr>
              <w:pStyle w:val="NormalWeb"/>
              <w:spacing w:line="360" w:lineRule="auto"/>
              <w:rPr>
                <w:rFonts w:ascii="Cambria" w:hAnsi="Cambria" w:cstheme="minorHAnsi"/>
              </w:rPr>
            </w:pPr>
            <w:r w:rsidRPr="00DD2710">
              <w:rPr>
                <w:rFonts w:ascii="Cambria" w:hAnsi="Cambria" w:cstheme="minorHAnsi"/>
              </w:rPr>
              <w:t>There are some features of IMAP, which are as follows:</w:t>
            </w:r>
          </w:p>
          <w:p w14:paraId="1F60CF4C"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Emails are stored on the server instead of an email client.</w:t>
            </w:r>
          </w:p>
          <w:p w14:paraId="5FFD61E9"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Sent messages are also stored on the server-side in the sent folder, which allows us to check the sent email from anywhere.</w:t>
            </w:r>
          </w:p>
          <w:p w14:paraId="16A2168B"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You can synchronize the messages and access youremail from multiple devices.</w:t>
            </w:r>
          </w:p>
          <w:p w14:paraId="63477F60"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more complex and flexible.</w:t>
            </w:r>
          </w:p>
          <w:p w14:paraId="48EE7E82"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helps to download email data from AOL to your device or software.</w:t>
            </w:r>
          </w:p>
          <w:p w14:paraId="00782C01"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We will not lose our emails even if our device is destroyed or stolen.</w:t>
            </w:r>
          </w:p>
          <w:p w14:paraId="1D3CCF9F" w14:textId="77777777" w:rsidR="00203241" w:rsidRPr="00DD2710" w:rsidRDefault="00203241">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server also saves the status of the emails, such as read, unread, or replied. It helps to check the status of an email from any computer or device.</w:t>
            </w:r>
          </w:p>
          <w:p w14:paraId="56D43738" w14:textId="77777777" w:rsidR="00D90F14" w:rsidRPr="00DD2710" w:rsidRDefault="00D90F14">
            <w:pPr>
              <w:numPr>
                <w:ilvl w:val="0"/>
                <w:numId w:val="25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When we start downloading emails using IMAP, it firstly shows the header (Sender, date, email subject); at that instant, we can decide whether to download the email or not.</w:t>
            </w:r>
          </w:p>
          <w:p w14:paraId="2657471F"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POP3?</w:t>
            </w:r>
          </w:p>
          <w:p w14:paraId="7D5039B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POP3 is abbreviated as </w:t>
            </w:r>
            <w:r w:rsidRPr="00DD2710">
              <w:rPr>
                <w:rStyle w:val="Strong"/>
                <w:rFonts w:ascii="Cambria" w:eastAsia="Calibri" w:hAnsi="Cambria" w:cstheme="minorHAnsi"/>
              </w:rPr>
              <w:t>Post Office Protocol</w:t>
            </w:r>
            <w:r w:rsidRPr="00DD2710">
              <w:rPr>
                <w:rFonts w:ascii="Cambria" w:hAnsi="Cambria" w:cstheme="minorHAnsi"/>
              </w:rPr>
              <w:t>, and the number three stands for "version 3," which is the latest version and the most widely used email protocol on the internet. Similar to IMAP protocol, it is another protocol for receiving emails from remote servers. It also acts as a message accessing agent to retrieve the message from the mail server to the receiver's system. It helps to protect emails from spam and viruses on the internet.</w:t>
            </w:r>
          </w:p>
          <w:p w14:paraId="09C2157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POP3 works on two modes: </w:t>
            </w:r>
            <w:r w:rsidRPr="00DD2710">
              <w:rPr>
                <w:rStyle w:val="Strong"/>
                <w:rFonts w:ascii="Cambria" w:eastAsia="Calibri" w:hAnsi="Cambria" w:cstheme="minorHAnsi"/>
              </w:rPr>
              <w:t>Delete mode</w:t>
            </w:r>
            <w:r w:rsidRPr="00DD2710">
              <w:rPr>
                <w:rFonts w:ascii="Cambria" w:hAnsi="Cambria" w:cstheme="minorHAnsi"/>
              </w:rPr>
              <w:t> and </w:t>
            </w:r>
            <w:r w:rsidRPr="00DD2710">
              <w:rPr>
                <w:rStyle w:val="Strong"/>
                <w:rFonts w:ascii="Cambria" w:eastAsia="Calibri" w:hAnsi="Cambria" w:cstheme="minorHAnsi"/>
              </w:rPr>
              <w:t>Keep mode.</w:t>
            </w:r>
          </w:p>
          <w:p w14:paraId="75BD574E"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It works on </w:t>
            </w:r>
            <w:r w:rsidRPr="00DD2710">
              <w:rPr>
                <w:rStyle w:val="Strong"/>
                <w:rFonts w:ascii="Cambria" w:eastAsia="Calibri" w:hAnsi="Cambria" w:cstheme="minorHAnsi"/>
              </w:rPr>
              <w:t>Delete mode</w:t>
            </w:r>
            <w:r w:rsidRPr="00DD2710">
              <w:rPr>
                <w:rFonts w:ascii="Cambria" w:hAnsi="Cambria" w:cstheme="minorHAnsi"/>
              </w:rPr>
              <w:t> when a user is accessing an email service from a permanent device. In this, once the mails are downloaded or retrieved from the mailbox, mails are deleted from the mailbox permanently.</w:t>
            </w:r>
          </w:p>
          <w:p w14:paraId="7BCB4192"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It operates on </w:t>
            </w:r>
            <w:r w:rsidRPr="00DD2710">
              <w:rPr>
                <w:rStyle w:val="Strong"/>
                <w:rFonts w:ascii="Cambria" w:eastAsia="Calibri" w:hAnsi="Cambria" w:cstheme="minorHAnsi"/>
              </w:rPr>
              <w:t>Keep mode</w:t>
            </w:r>
            <w:r w:rsidRPr="00DD2710">
              <w:rPr>
                <w:rFonts w:ascii="Cambria" w:hAnsi="Cambria" w:cstheme="minorHAnsi"/>
              </w:rPr>
              <w:t> when the user is not accessing mails from the primary device. In this, it keeps the mails after retrieval also for later retrieval.</w:t>
            </w:r>
          </w:p>
          <w:p w14:paraId="3F9F7028"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When to Use POP3?</w:t>
            </w:r>
          </w:p>
          <w:p w14:paraId="629E7A95"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Use POP3 for the following cases:</w:t>
            </w:r>
          </w:p>
          <w:p w14:paraId="74D18DFA" w14:textId="77777777" w:rsidR="00D90F14" w:rsidRPr="00DD2710" w:rsidRDefault="00D90F14">
            <w:pPr>
              <w:numPr>
                <w:ilvl w:val="0"/>
                <w:numId w:val="25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We should use POP3 if we want to access mails using a single device</w:t>
            </w:r>
          </w:p>
          <w:p w14:paraId="2640A695" w14:textId="77777777" w:rsidR="00D90F14" w:rsidRPr="00DD2710" w:rsidRDefault="00D90F14">
            <w:pPr>
              <w:numPr>
                <w:ilvl w:val="0"/>
                <w:numId w:val="25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If the number of emails is high.</w:t>
            </w:r>
          </w:p>
          <w:p w14:paraId="19437839" w14:textId="77777777" w:rsidR="00D90F14" w:rsidRPr="00DD2710" w:rsidRDefault="00D90F14">
            <w:pPr>
              <w:numPr>
                <w:ilvl w:val="0"/>
                <w:numId w:val="25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If we want to access the mails offline.</w:t>
            </w:r>
          </w:p>
          <w:p w14:paraId="4C67F13B"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Features of POP3</w:t>
            </w:r>
          </w:p>
          <w:p w14:paraId="4A9E4C0F" w14:textId="77777777" w:rsidR="00D90F14" w:rsidRPr="00DD2710" w:rsidRDefault="00D90F14">
            <w:pPr>
              <w:numPr>
                <w:ilvl w:val="0"/>
                <w:numId w:val="25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In POP3, all the emails are downloaded to the local computer, and once all the emails are downloaded, they are deleted from the server.</w:t>
            </w:r>
          </w:p>
          <w:p w14:paraId="35D8BD4E" w14:textId="77777777" w:rsidR="00D90F14" w:rsidRPr="00DD2710" w:rsidRDefault="00D90F14">
            <w:pPr>
              <w:numPr>
                <w:ilvl w:val="0"/>
                <w:numId w:val="25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Downloaded emails can be accessed offline also.</w:t>
            </w:r>
          </w:p>
          <w:p w14:paraId="6719C60E" w14:textId="77777777" w:rsidR="00D90F14" w:rsidRPr="00DD2710" w:rsidRDefault="00D90F14">
            <w:pPr>
              <w:numPr>
                <w:ilvl w:val="0"/>
                <w:numId w:val="25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Emails are not synchronized between different devices, which means if we set up our email using our mobile phone with POP3, those emails will be downloaded completely on your mobile phone, and cant be accessed from other devices.</w:t>
            </w:r>
          </w:p>
          <w:p w14:paraId="41A6CBCC"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table between IMAP and POP3</w:t>
            </w:r>
          </w:p>
          <w:tbl>
            <w:tblPr>
              <w:tblW w:w="806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089"/>
              <w:gridCol w:w="3649"/>
              <w:gridCol w:w="3328"/>
            </w:tblGrid>
            <w:tr w:rsidR="00D90F14" w:rsidRPr="00DD2710" w14:paraId="581D5562" w14:textId="77777777" w:rsidTr="00D90F14">
              <w:trPr>
                <w:trHeight w:val="596"/>
              </w:trPr>
              <w:tc>
                <w:tcPr>
                  <w:tcW w:w="1089" w:type="dxa"/>
                  <w:shd w:val="clear" w:color="auto" w:fill="C7CCBE"/>
                  <w:tcMar>
                    <w:top w:w="180" w:type="dxa"/>
                    <w:left w:w="180" w:type="dxa"/>
                    <w:bottom w:w="180" w:type="dxa"/>
                    <w:right w:w="180" w:type="dxa"/>
                  </w:tcMar>
                  <w:hideMark/>
                </w:tcPr>
                <w:p w14:paraId="2FDC6597" w14:textId="77777777" w:rsidR="00D90F14" w:rsidRPr="00DD2710" w:rsidRDefault="00D90F14" w:rsidP="00D90F14">
                  <w:pPr>
                    <w:spacing w:line="240" w:lineRule="auto"/>
                    <w:rPr>
                      <w:rFonts w:ascii="Cambria" w:hAnsi="Cambria" w:cstheme="minorHAnsi"/>
                      <w:b/>
                      <w:bCs/>
                      <w:sz w:val="24"/>
                      <w:szCs w:val="24"/>
                    </w:rPr>
                  </w:pPr>
                  <w:r w:rsidRPr="00DD2710">
                    <w:rPr>
                      <w:rFonts w:ascii="Cambria" w:hAnsi="Cambria" w:cstheme="minorHAnsi"/>
                      <w:b/>
                      <w:bCs/>
                      <w:sz w:val="24"/>
                      <w:szCs w:val="24"/>
                    </w:rPr>
                    <w:t>Feature</w:t>
                  </w:r>
                </w:p>
              </w:tc>
              <w:tc>
                <w:tcPr>
                  <w:tcW w:w="3649" w:type="dxa"/>
                  <w:shd w:val="clear" w:color="auto" w:fill="C7CCBE"/>
                  <w:tcMar>
                    <w:top w:w="180" w:type="dxa"/>
                    <w:left w:w="180" w:type="dxa"/>
                    <w:bottom w:w="180" w:type="dxa"/>
                    <w:right w:w="180" w:type="dxa"/>
                  </w:tcMar>
                  <w:hideMark/>
                </w:tcPr>
                <w:p w14:paraId="35321ED8" w14:textId="77777777" w:rsidR="00D90F14" w:rsidRPr="00DD2710" w:rsidRDefault="00D90F14" w:rsidP="00D90F14">
                  <w:pPr>
                    <w:spacing w:line="240" w:lineRule="auto"/>
                    <w:rPr>
                      <w:rFonts w:ascii="Cambria" w:hAnsi="Cambria" w:cstheme="minorHAnsi"/>
                      <w:b/>
                      <w:bCs/>
                      <w:sz w:val="24"/>
                      <w:szCs w:val="24"/>
                    </w:rPr>
                  </w:pPr>
                  <w:r w:rsidRPr="00DD2710">
                    <w:rPr>
                      <w:rFonts w:ascii="Cambria" w:hAnsi="Cambria" w:cstheme="minorHAnsi"/>
                      <w:b/>
                      <w:bCs/>
                      <w:sz w:val="24"/>
                      <w:szCs w:val="24"/>
                    </w:rPr>
                    <w:t>IMAP</w:t>
                  </w:r>
                </w:p>
              </w:tc>
              <w:tc>
                <w:tcPr>
                  <w:tcW w:w="3328" w:type="dxa"/>
                  <w:shd w:val="clear" w:color="auto" w:fill="C7CCBE"/>
                  <w:tcMar>
                    <w:top w:w="180" w:type="dxa"/>
                    <w:left w:w="180" w:type="dxa"/>
                    <w:bottom w:w="180" w:type="dxa"/>
                    <w:right w:w="180" w:type="dxa"/>
                  </w:tcMar>
                  <w:hideMark/>
                </w:tcPr>
                <w:p w14:paraId="5ED62384" w14:textId="77777777" w:rsidR="00D90F14" w:rsidRPr="00DD2710" w:rsidRDefault="00D90F14" w:rsidP="00D90F14">
                  <w:pPr>
                    <w:spacing w:line="240" w:lineRule="auto"/>
                    <w:rPr>
                      <w:rFonts w:ascii="Cambria" w:hAnsi="Cambria" w:cstheme="minorHAnsi"/>
                      <w:b/>
                      <w:bCs/>
                      <w:sz w:val="24"/>
                      <w:szCs w:val="24"/>
                    </w:rPr>
                  </w:pPr>
                  <w:r w:rsidRPr="00DD2710">
                    <w:rPr>
                      <w:rFonts w:ascii="Cambria" w:hAnsi="Cambria" w:cstheme="minorHAnsi"/>
                      <w:b/>
                      <w:bCs/>
                      <w:sz w:val="24"/>
                      <w:szCs w:val="24"/>
                    </w:rPr>
                    <w:t>POP3</w:t>
                  </w:r>
                </w:p>
              </w:tc>
            </w:tr>
            <w:tr w:rsidR="00D90F14" w:rsidRPr="00DD2710" w14:paraId="76A9E9E8" w14:textId="77777777" w:rsidTr="00D90F14">
              <w:trPr>
                <w:trHeight w:val="575"/>
              </w:trPr>
              <w:tc>
                <w:tcPr>
                  <w:tcW w:w="1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616B43"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Stands for</w:t>
                  </w:r>
                </w:p>
              </w:tc>
              <w:tc>
                <w:tcPr>
                  <w:tcW w:w="36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5CE14D"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IMAP stands for Internet Message Access Protocol.</w:t>
                  </w:r>
                </w:p>
              </w:tc>
              <w:tc>
                <w:tcPr>
                  <w:tcW w:w="33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3C1979"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It stands for Post Office Protocol3.</w:t>
                  </w:r>
                </w:p>
              </w:tc>
            </w:tr>
            <w:tr w:rsidR="00D90F14" w:rsidRPr="00DD2710" w14:paraId="0BA2C281" w14:textId="77777777" w:rsidTr="00D90F14">
              <w:trPr>
                <w:trHeight w:val="1459"/>
              </w:trPr>
              <w:tc>
                <w:tcPr>
                  <w:tcW w:w="10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7F56E6"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Used for</w:t>
                  </w:r>
                </w:p>
              </w:tc>
              <w:tc>
                <w:tcPr>
                  <w:tcW w:w="36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35ABDF"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IMAP is an advanced protocol that allows a user to check all the folders on the mail server and is used to retrieve the mails.</w:t>
                  </w:r>
                </w:p>
              </w:tc>
              <w:tc>
                <w:tcPr>
                  <w:tcW w:w="33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0F364B"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POP is a simple protocol compared to IMAP and used only for downloading the messages from our inbox to the local computer.</w:t>
                  </w:r>
                </w:p>
              </w:tc>
            </w:tr>
            <w:tr w:rsidR="00D90F14" w:rsidRPr="00DD2710" w14:paraId="6BC3A4D4"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0C7E84"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Port number</w:t>
                  </w:r>
                </w:p>
              </w:tc>
              <w:tc>
                <w:tcPr>
                  <w:tcW w:w="36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5E7BE0"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It listens on port number 143, and IMAPDS(IMAP with SSL) Listens on port 993.</w:t>
                  </w:r>
                </w:p>
              </w:tc>
              <w:tc>
                <w:tcPr>
                  <w:tcW w:w="33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C305D6"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It listens on port number 110, and POP3DS(POP3 with SSL) listens on port 995.</w:t>
                  </w:r>
                </w:p>
              </w:tc>
            </w:tr>
            <w:tr w:rsidR="00D90F14" w:rsidRPr="00DD2710" w14:paraId="6A3CF142"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973ACC"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Accessibility</w:t>
                  </w:r>
                </w:p>
              </w:tc>
              <w:tc>
                <w:tcPr>
                  <w:tcW w:w="36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B77F9A"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Using IMAP, the messages can be accessed using different devices.</w:t>
                  </w:r>
                </w:p>
              </w:tc>
              <w:tc>
                <w:tcPr>
                  <w:tcW w:w="33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A6E21B"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Using POP3, mail can only be accessed using a single device at a time.</w:t>
                  </w:r>
                </w:p>
              </w:tc>
            </w:tr>
            <w:tr w:rsidR="00D90F14" w:rsidRPr="00DD2710" w14:paraId="461B4860"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006DCF"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Readability</w:t>
                  </w:r>
                </w:p>
              </w:tc>
              <w:tc>
                <w:tcPr>
                  <w:tcW w:w="36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816935"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We can partially read the message before finishing the download.</w:t>
                  </w:r>
                </w:p>
              </w:tc>
              <w:tc>
                <w:tcPr>
                  <w:tcW w:w="33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ADC2EA"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We can only read the message once it is downloaded.</w:t>
                  </w:r>
                </w:p>
              </w:tc>
            </w:tr>
            <w:tr w:rsidR="00D90F14" w:rsidRPr="00DD2710" w14:paraId="6B2542A3"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B45BA6"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Change</w:t>
                  </w:r>
                </w:p>
              </w:tc>
              <w:tc>
                <w:tcPr>
                  <w:tcW w:w="36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2CC1CC"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In IMAP, a mail can be updated using email software or a web interface.</w:t>
                  </w:r>
                </w:p>
              </w:tc>
              <w:tc>
                <w:tcPr>
                  <w:tcW w:w="33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13AECB"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In POP3, mail can be updated using the local email software.</w:t>
                  </w:r>
                </w:p>
              </w:tc>
            </w:tr>
            <w:tr w:rsidR="00D90F14" w:rsidRPr="00DD2710" w14:paraId="2543E0E3" w14:textId="77777777" w:rsidTr="00D90F14">
              <w:trPr>
                <w:trHeight w:val="1459"/>
              </w:trPr>
              <w:tc>
                <w:tcPr>
                  <w:tcW w:w="1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7A5D75"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Update</w:t>
                  </w:r>
                </w:p>
              </w:tc>
              <w:tc>
                <w:tcPr>
                  <w:tcW w:w="36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00248"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IMAP allows the user to create, delete, or update the mailboxes on the mail server and also allows to create a hierarchy of mailboxes in the folder.</w:t>
                  </w:r>
                </w:p>
              </w:tc>
              <w:tc>
                <w:tcPr>
                  <w:tcW w:w="33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446783"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POP3 does not allow the user to create, delete, or update the mailboxes on the mail server.</w:t>
                  </w:r>
                </w:p>
              </w:tc>
            </w:tr>
            <w:tr w:rsidR="00D90F14" w:rsidRPr="00DD2710" w14:paraId="48BB6F59"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172534"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Mail organization</w:t>
                  </w:r>
                </w:p>
              </w:tc>
              <w:tc>
                <w:tcPr>
                  <w:tcW w:w="36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FB1354"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It allows the user to organize the mails on the server.</w:t>
                  </w:r>
                </w:p>
              </w:tc>
              <w:tc>
                <w:tcPr>
                  <w:tcW w:w="33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217CBF"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It does not allow to organize the mails on the server.</w:t>
                  </w:r>
                </w:p>
              </w:tc>
            </w:tr>
            <w:tr w:rsidR="00D90F14" w:rsidRPr="00DD2710" w14:paraId="18D0C14E"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AB7981"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Download</w:t>
                  </w:r>
                </w:p>
              </w:tc>
              <w:tc>
                <w:tcPr>
                  <w:tcW w:w="36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613157"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In IMAP, the message header is previewed before downloading a message.</w:t>
                  </w:r>
                </w:p>
              </w:tc>
              <w:tc>
                <w:tcPr>
                  <w:tcW w:w="33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AEAA87"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Using POP3, all the messages can be downloaded at once.</w:t>
                  </w:r>
                </w:p>
              </w:tc>
            </w:tr>
            <w:tr w:rsidR="00D90F14" w:rsidRPr="00DD2710" w14:paraId="719660EF" w14:textId="77777777" w:rsidTr="00D90F14">
              <w:trPr>
                <w:trHeight w:val="1028"/>
              </w:trPr>
              <w:tc>
                <w:tcPr>
                  <w:tcW w:w="10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949306"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Email storage</w:t>
                  </w:r>
                </w:p>
              </w:tc>
              <w:tc>
                <w:tcPr>
                  <w:tcW w:w="36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D8FDCF"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Emails are stored on a single device once they are downloaded and removed from the server.</w:t>
                  </w:r>
                </w:p>
              </w:tc>
              <w:tc>
                <w:tcPr>
                  <w:tcW w:w="33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8DC39D" w14:textId="77777777" w:rsidR="00D90F14" w:rsidRPr="00DD2710" w:rsidRDefault="00D90F14" w:rsidP="00D90F14">
                  <w:pPr>
                    <w:spacing w:line="240" w:lineRule="auto"/>
                    <w:jc w:val="both"/>
                    <w:rPr>
                      <w:rFonts w:ascii="Cambria" w:hAnsi="Cambria" w:cstheme="minorHAnsi"/>
                      <w:sz w:val="24"/>
                      <w:szCs w:val="24"/>
                    </w:rPr>
                  </w:pPr>
                  <w:r w:rsidRPr="00DD2710">
                    <w:rPr>
                      <w:rFonts w:ascii="Cambria" w:hAnsi="Cambria" w:cstheme="minorHAnsi"/>
                      <w:sz w:val="24"/>
                      <w:szCs w:val="24"/>
                    </w:rPr>
                    <w:t>Emails are stored on the server and synced &amp; can be accessed using multiple devices.</w:t>
                  </w:r>
                </w:p>
              </w:tc>
            </w:tr>
          </w:tbl>
          <w:p w14:paraId="28D081A9"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Conclusion</w:t>
            </w:r>
          </w:p>
          <w:p w14:paraId="620B06B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As per the above discussion, we can conclude that IMAP is more powerful, and it is best to use it if we want to access our emails using multiple devices, for example, using smartphones and computers. On the other hand, POP3 is suitable if we access mails using one device only, with a large number of emails, and want to access those emails offline.</w:t>
            </w:r>
          </w:p>
          <w:p w14:paraId="06E47120" w14:textId="77777777" w:rsidR="00D90F14" w:rsidRPr="00DD2710" w:rsidRDefault="00D90F14" w:rsidP="00D90F14">
            <w:pPr>
              <w:pStyle w:val="Heading1"/>
              <w:spacing w:before="75" w:line="360" w:lineRule="auto"/>
              <w:rPr>
                <w:rFonts w:ascii="Cambria" w:hAnsi="Cambria" w:cstheme="minorHAnsi"/>
                <w:b/>
                <w:bCs/>
                <w:sz w:val="24"/>
                <w:szCs w:val="24"/>
              </w:rPr>
            </w:pPr>
          </w:p>
          <w:p w14:paraId="04D4953F" w14:textId="77777777" w:rsidR="00D90F14" w:rsidRPr="00DD2710" w:rsidRDefault="00D90F14" w:rsidP="00D90F14">
            <w:pPr>
              <w:pStyle w:val="Heading1"/>
              <w:spacing w:before="75" w:line="360" w:lineRule="auto"/>
              <w:rPr>
                <w:rFonts w:ascii="Cambria" w:hAnsi="Cambria" w:cstheme="minorHAnsi"/>
                <w:b/>
                <w:bCs/>
                <w:color w:val="auto"/>
                <w:sz w:val="24"/>
                <w:szCs w:val="24"/>
              </w:rPr>
            </w:pPr>
            <w:r w:rsidRPr="00DD2710">
              <w:rPr>
                <w:rFonts w:ascii="Cambria" w:hAnsi="Cambria" w:cstheme="minorHAnsi"/>
                <w:b/>
                <w:bCs/>
                <w:color w:val="auto"/>
                <w:sz w:val="24"/>
                <w:szCs w:val="24"/>
              </w:rPr>
              <w:t>SSH Meaning| SSH Protocol Definition</w:t>
            </w:r>
          </w:p>
          <w:p w14:paraId="6A6E4356"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SSH stands for </w:t>
            </w:r>
            <w:r w:rsidRPr="00DD2710">
              <w:rPr>
                <w:rStyle w:val="Strong"/>
                <w:rFonts w:ascii="Cambria" w:eastAsia="Calibri" w:hAnsi="Cambria" w:cstheme="minorHAnsi"/>
              </w:rPr>
              <w:t>Secure Shell or Secure Socket Shell</w:t>
            </w:r>
            <w:r w:rsidRPr="00DD2710">
              <w:rPr>
                <w:rFonts w:ascii="Cambria" w:hAnsi="Cambria" w:cstheme="minorHAnsi"/>
              </w:rPr>
              <w:t>. It is a cryptographic network protocol that allows two computers to communicate and share the data over an insecure network such as the internet. It is used to login to a remote server to execute commands and data transfer from one machine to another machine.</w:t>
            </w:r>
          </w:p>
          <w:p w14:paraId="231A35F3"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The SSH protocol was developed by </w:t>
            </w:r>
            <w:r w:rsidRPr="00DD2710">
              <w:rPr>
                <w:rStyle w:val="Strong"/>
                <w:rFonts w:ascii="Cambria" w:eastAsia="Calibri" w:hAnsi="Cambria" w:cstheme="minorHAnsi"/>
              </w:rPr>
              <w:t>SSH communication security Ltd</w:t>
            </w:r>
            <w:r w:rsidRPr="00DD2710">
              <w:rPr>
                <w:rFonts w:ascii="Cambria" w:hAnsi="Cambria" w:cstheme="minorHAnsi"/>
              </w:rPr>
              <w:t> to safely communicate with the remote machine.</w:t>
            </w:r>
          </w:p>
          <w:p w14:paraId="3F9480D9"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Secure communication provides a strong password authentication and encrypted communication with a public key over an insecure channel. It is used to replace unprotected remote login protocols such as </w:t>
            </w:r>
            <w:r w:rsidRPr="00DD2710">
              <w:rPr>
                <w:rStyle w:val="Strong"/>
                <w:rFonts w:ascii="Cambria" w:eastAsia="Calibri" w:hAnsi="Cambria" w:cstheme="minorHAnsi"/>
              </w:rPr>
              <w:t>Telnet, rlogin, rsh, etc</w:t>
            </w:r>
            <w:r w:rsidRPr="00DD2710">
              <w:rPr>
                <w:rFonts w:ascii="Cambria" w:hAnsi="Cambria" w:cstheme="minorHAnsi"/>
              </w:rPr>
              <w:t>., and insecure </w:t>
            </w:r>
            <w:hyperlink r:id="rId256" w:history="1">
              <w:r w:rsidRPr="00DD2710">
                <w:rPr>
                  <w:rStyle w:val="Hyperlink"/>
                  <w:rFonts w:ascii="Cambria" w:hAnsi="Cambria" w:cstheme="minorHAnsi"/>
                  <w:color w:val="auto"/>
                  <w:u w:val="none"/>
                </w:rPr>
                <w:t>file transfer protocol </w:t>
              </w:r>
              <w:r w:rsidRPr="00DD2710">
                <w:rPr>
                  <w:rStyle w:val="Strong"/>
                  <w:rFonts w:ascii="Cambria" w:eastAsia="Calibri" w:hAnsi="Cambria" w:cstheme="minorHAnsi"/>
                </w:rPr>
                <w:t>FTP</w:t>
              </w:r>
            </w:hyperlink>
            <w:r w:rsidRPr="00DD2710">
              <w:rPr>
                <w:rFonts w:ascii="Cambria" w:hAnsi="Cambria" w:cstheme="minorHAnsi"/>
              </w:rPr>
              <w:t>.</w:t>
            </w:r>
          </w:p>
          <w:p w14:paraId="3F1FC8F1"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Its security features are widely used by network administrators for managing systems and applications remotely.</w:t>
            </w:r>
          </w:p>
          <w:p w14:paraId="416CA3A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SSH protocol protects the network from various attacks such as </w:t>
            </w:r>
            <w:hyperlink r:id="rId257" w:history="1">
              <w:r w:rsidRPr="00DD2710">
                <w:rPr>
                  <w:rStyle w:val="Hyperlink"/>
                  <w:rFonts w:ascii="Cambria" w:hAnsi="Cambria" w:cstheme="minorHAnsi"/>
                  <w:b/>
                  <w:bCs/>
                  <w:color w:val="auto"/>
                  <w:u w:val="none"/>
                </w:rPr>
                <w:t>DNS spoofing</w:t>
              </w:r>
            </w:hyperlink>
            <w:r w:rsidRPr="00DD2710">
              <w:rPr>
                <w:rStyle w:val="Strong"/>
                <w:rFonts w:ascii="Cambria" w:eastAsia="Calibri" w:hAnsi="Cambria" w:cstheme="minorHAnsi"/>
              </w:rPr>
              <w:t>, IP source routing, and IP spoofing.</w:t>
            </w:r>
          </w:p>
          <w:p w14:paraId="7FCF69A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 simple example can be understood, such as suppose you want to transfer a package to one of your friends. Without SSH protocol, it can be opened and read by anyone. But if you will send it using SSH protocol, it will be encrypted and secured with the public keys, and only the receiver can open it.</w:t>
            </w:r>
          </w:p>
          <w:p w14:paraId="53141A28"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Before SSH:</w:t>
            </w:r>
          </w:p>
          <w:p w14:paraId="63B827E7" w14:textId="67EC2EB9" w:rsidR="00203241" w:rsidRPr="00DD2710" w:rsidRDefault="00D90F14" w:rsidP="004534C0">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6AC96691" wp14:editId="4B70B014">
                  <wp:extent cx="5165725" cy="2609850"/>
                  <wp:effectExtent l="0" t="0" r="0" b="0"/>
                  <wp:docPr id="201" name="Picture 201" descr="SSH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SH Meani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165725" cy="2609850"/>
                          </a:xfrm>
                          <a:prstGeom prst="rect">
                            <a:avLst/>
                          </a:prstGeom>
                          <a:noFill/>
                          <a:ln>
                            <a:noFill/>
                          </a:ln>
                        </pic:spPr>
                      </pic:pic>
                    </a:graphicData>
                  </a:graphic>
                </wp:inline>
              </w:drawing>
            </w:r>
          </w:p>
          <w:p w14:paraId="26BD8814"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After SSH:</w:t>
            </w:r>
          </w:p>
          <w:p w14:paraId="65FFBE42" w14:textId="63F39C30" w:rsidR="00203241"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noProof/>
              </w:rPr>
              <w:drawing>
                <wp:inline distT="0" distB="0" distL="0" distR="0" wp14:anchorId="13BBCF1B" wp14:editId="27050757">
                  <wp:extent cx="5165725" cy="3575050"/>
                  <wp:effectExtent l="0" t="0" r="0" b="0"/>
                  <wp:docPr id="200" name="Picture 200" descr="SSH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SH Meani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165725" cy="3575050"/>
                          </a:xfrm>
                          <a:prstGeom prst="rect">
                            <a:avLst/>
                          </a:prstGeom>
                          <a:noFill/>
                          <a:ln>
                            <a:noFill/>
                          </a:ln>
                        </pic:spPr>
                      </pic:pic>
                    </a:graphicData>
                  </a:graphic>
                </wp:inline>
              </w:drawing>
            </w:r>
          </w:p>
          <w:p w14:paraId="5CBA9053"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Usages of SSH protocol</w:t>
            </w:r>
          </w:p>
          <w:p w14:paraId="7C3FB99C"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popular usages of SSH protocol are given below:</w:t>
            </w:r>
          </w:p>
          <w:p w14:paraId="33C0805F"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provides secure access to users and automated processes.</w:t>
            </w:r>
          </w:p>
          <w:p w14:paraId="7B098929"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an easy and secure way to transfer files from one system to another over an insecure network.</w:t>
            </w:r>
          </w:p>
          <w:p w14:paraId="37DFE321"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issues remote commands to the users.</w:t>
            </w:r>
          </w:p>
          <w:p w14:paraId="23193EEF"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helps the users to manage the network infrastructure and other critical system components.</w:t>
            </w:r>
          </w:p>
          <w:p w14:paraId="1A90176A"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used to log in to shell on a remote system (Host), which replaces </w:t>
            </w:r>
            <w:r w:rsidRPr="00DD2710">
              <w:rPr>
                <w:rStyle w:val="Strong"/>
                <w:rFonts w:ascii="Cambria" w:hAnsi="Cambria" w:cstheme="minorHAnsi"/>
                <w:sz w:val="24"/>
                <w:szCs w:val="24"/>
              </w:rPr>
              <w:t>Telnet and rlogin</w:t>
            </w:r>
            <w:r w:rsidRPr="00DD2710">
              <w:rPr>
                <w:rFonts w:ascii="Cambria" w:hAnsi="Cambria" w:cstheme="minorHAnsi"/>
                <w:sz w:val="24"/>
                <w:szCs w:val="24"/>
              </w:rPr>
              <w:t> and is used to execute a single command on the host, which replaces </w:t>
            </w:r>
            <w:r w:rsidRPr="00DD2710">
              <w:rPr>
                <w:rStyle w:val="Strong"/>
                <w:rFonts w:ascii="Cambria" w:hAnsi="Cambria" w:cstheme="minorHAnsi"/>
                <w:sz w:val="24"/>
                <w:szCs w:val="24"/>
              </w:rPr>
              <w:t>rsh</w:t>
            </w:r>
            <w:r w:rsidRPr="00DD2710">
              <w:rPr>
                <w:rFonts w:ascii="Cambria" w:hAnsi="Cambria" w:cstheme="minorHAnsi"/>
                <w:sz w:val="24"/>
                <w:szCs w:val="24"/>
              </w:rPr>
              <w:t>.</w:t>
            </w:r>
          </w:p>
          <w:p w14:paraId="24DF0704"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combines with </w:t>
            </w:r>
            <w:r w:rsidRPr="00DD2710">
              <w:rPr>
                <w:rStyle w:val="Strong"/>
                <w:rFonts w:ascii="Cambria" w:hAnsi="Cambria" w:cstheme="minorHAnsi"/>
                <w:sz w:val="24"/>
                <w:szCs w:val="24"/>
              </w:rPr>
              <w:t>rsync</w:t>
            </w:r>
            <w:r w:rsidRPr="00DD2710">
              <w:rPr>
                <w:rFonts w:ascii="Cambria" w:hAnsi="Cambria" w:cstheme="minorHAnsi"/>
                <w:sz w:val="24"/>
                <w:szCs w:val="24"/>
              </w:rPr>
              <w:t> utility to backup, copy, and mirror files with complete security and efficiency.</w:t>
            </w:r>
          </w:p>
          <w:p w14:paraId="1B1CDF33"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can be used for forwarding a port.</w:t>
            </w:r>
          </w:p>
          <w:p w14:paraId="3DAB6A97"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By using SSH, we can set up the automatic login to a remote server such as OpenSSH.</w:t>
            </w:r>
          </w:p>
          <w:p w14:paraId="7424EC22" w14:textId="77777777" w:rsidR="00D90F14" w:rsidRPr="00DD2710" w:rsidRDefault="00D90F14">
            <w:pPr>
              <w:numPr>
                <w:ilvl w:val="0"/>
                <w:numId w:val="25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We can securely browse the web through the encrypted proxy connection with the SSH client, supporting the SOCKS protocol.</w:t>
            </w:r>
          </w:p>
          <w:p w14:paraId="4783C6EB"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does SSH Works?</w:t>
            </w:r>
          </w:p>
          <w:p w14:paraId="2572F4DF"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SSH protocol works in </w:t>
            </w:r>
            <w:r w:rsidRPr="00DD2710">
              <w:rPr>
                <w:rStyle w:val="Strong"/>
                <w:rFonts w:ascii="Cambria" w:eastAsia="Calibri" w:hAnsi="Cambria" w:cstheme="minorHAnsi"/>
              </w:rPr>
              <w:t>a client-server</w:t>
            </w:r>
            <w:r w:rsidRPr="00DD2710">
              <w:rPr>
                <w:rFonts w:ascii="Cambria" w:hAnsi="Cambria" w:cstheme="minorHAnsi"/>
              </w:rPr>
              <w:t> model, which means it connects a secure shell client application (End where the session is displayed) with the SSH server (End where session executes).</w:t>
            </w:r>
          </w:p>
          <w:p w14:paraId="4628DE23"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As discussed above, it was initially developed to replace insecure login protocols such as Telnet, rlogin, and hence it performs the same function.</w:t>
            </w:r>
          </w:p>
          <w:p w14:paraId="28DEB75D" w14:textId="77777777" w:rsidR="00D90F14" w:rsidRPr="00DD2710" w:rsidRDefault="00D90F14" w:rsidP="00D90F14">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511C5B9C" wp14:editId="47F346E3">
                  <wp:extent cx="5165725" cy="1638300"/>
                  <wp:effectExtent l="0" t="0" r="0" b="0"/>
                  <wp:docPr id="199" name="Picture 199" descr="SSH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SH Meanin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165725" cy="1638300"/>
                          </a:xfrm>
                          <a:prstGeom prst="rect">
                            <a:avLst/>
                          </a:prstGeom>
                          <a:noFill/>
                          <a:ln>
                            <a:noFill/>
                          </a:ln>
                        </pic:spPr>
                      </pic:pic>
                    </a:graphicData>
                  </a:graphic>
                </wp:inline>
              </w:drawing>
            </w:r>
          </w:p>
          <w:p w14:paraId="032D2BAD"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basic use of SSH is to connect a remote system for a terminal session and to do this, following command is used:</w:t>
            </w:r>
          </w:p>
          <w:p w14:paraId="76F14ADC" w14:textId="77777777" w:rsidR="00D90F14" w:rsidRPr="00DD2710" w:rsidRDefault="00D90F14">
            <w:pPr>
              <w:pStyle w:val="alt"/>
              <w:numPr>
                <w:ilvl w:val="0"/>
                <w:numId w:val="256"/>
              </w:numPr>
              <w:spacing w:before="0" w:beforeAutospacing="0" w:after="0" w:afterAutospacing="0" w:line="360" w:lineRule="auto"/>
              <w:jc w:val="both"/>
              <w:rPr>
                <w:rFonts w:ascii="Cambria" w:hAnsi="Cambria" w:cstheme="minorHAnsi"/>
              </w:rPr>
            </w:pPr>
            <w:r w:rsidRPr="00DD2710">
              <w:rPr>
                <w:rFonts w:ascii="Cambria" w:hAnsi="Cambria" w:cstheme="minorHAnsi"/>
                <w:bdr w:val="none" w:sz="0" w:space="0" w:color="auto" w:frame="1"/>
              </w:rPr>
              <w:t>ssh UserName@SSHserver.test.com  </w:t>
            </w:r>
          </w:p>
          <w:p w14:paraId="21D1D0EA"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above command enables the client to connect to the server, named </w:t>
            </w:r>
            <w:r w:rsidRPr="00DD2710">
              <w:rPr>
                <w:rStyle w:val="Emphasis"/>
                <w:rFonts w:ascii="Cambria" w:eastAsiaTheme="majorEastAsia" w:hAnsi="Cambria" w:cstheme="minorHAnsi"/>
              </w:rPr>
              <w:t>server.test.com,</w:t>
            </w:r>
            <w:r w:rsidRPr="00DD2710">
              <w:rPr>
                <w:rFonts w:ascii="Cambria" w:hAnsi="Cambria" w:cstheme="minorHAnsi"/>
              </w:rPr>
              <w:t> using the ID </w:t>
            </w:r>
            <w:r w:rsidRPr="00DD2710">
              <w:rPr>
                <w:rStyle w:val="Emphasis"/>
                <w:rFonts w:ascii="Cambria" w:eastAsiaTheme="majorEastAsia" w:hAnsi="Cambria" w:cstheme="minorHAnsi"/>
              </w:rPr>
              <w:t>UserName.</w:t>
            </w:r>
          </w:p>
          <w:p w14:paraId="0948564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If we are connecting for the first time, it will prompt the remote host's public key fingerprint and ask to connect. The below message will be prompt:</w:t>
            </w:r>
          </w:p>
          <w:p w14:paraId="3722E79E" w14:textId="77777777" w:rsidR="00D90F14" w:rsidRPr="00DD2710" w:rsidRDefault="00D90F14">
            <w:pPr>
              <w:pStyle w:val="alt"/>
              <w:numPr>
                <w:ilvl w:val="0"/>
                <w:numId w:val="257"/>
              </w:numPr>
              <w:spacing w:before="0" w:beforeAutospacing="0" w:after="0" w:afterAutospacing="0" w:line="360" w:lineRule="auto"/>
              <w:jc w:val="both"/>
              <w:rPr>
                <w:rFonts w:ascii="Cambria" w:hAnsi="Cambria" w:cstheme="minorHAnsi"/>
              </w:rPr>
            </w:pPr>
            <w:r w:rsidRPr="00DD2710">
              <w:rPr>
                <w:rFonts w:ascii="Cambria" w:hAnsi="Cambria" w:cstheme="minorHAnsi"/>
                <w:bdr w:val="none" w:sz="0" w:space="0" w:color="auto" w:frame="1"/>
              </w:rPr>
              <w:t>The authenticity of host 'sample.ssh.com' cannot be established.  </w:t>
            </w:r>
          </w:p>
          <w:p w14:paraId="52A6A846" w14:textId="77777777" w:rsidR="00D90F14" w:rsidRPr="00DD2710" w:rsidRDefault="00D90F14">
            <w:pPr>
              <w:numPr>
                <w:ilvl w:val="0"/>
                <w:numId w:val="257"/>
              </w:numPr>
              <w:spacing w:after="0" w:line="360" w:lineRule="auto"/>
              <w:jc w:val="both"/>
              <w:rPr>
                <w:rFonts w:ascii="Cambria" w:hAnsi="Cambria" w:cstheme="minorHAnsi"/>
                <w:sz w:val="24"/>
                <w:szCs w:val="24"/>
              </w:rPr>
            </w:pPr>
            <w:r w:rsidRPr="00DD2710">
              <w:rPr>
                <w:rFonts w:ascii="Cambria" w:hAnsi="Cambria" w:cstheme="minorHAnsi"/>
                <w:sz w:val="24"/>
                <w:szCs w:val="24"/>
                <w:bdr w:val="none" w:sz="0" w:space="0" w:color="auto" w:frame="1"/>
              </w:rPr>
              <w:t> DSA key fingerprint is 01:23:45:67:89:ab:cd:ef:ff:fe:dc:ba:98:76:54:32:10.  </w:t>
            </w:r>
          </w:p>
          <w:p w14:paraId="5E927166" w14:textId="77777777" w:rsidR="00D90F14" w:rsidRPr="00DD2710" w:rsidRDefault="00D90F14">
            <w:pPr>
              <w:pStyle w:val="alt"/>
              <w:numPr>
                <w:ilvl w:val="0"/>
                <w:numId w:val="257"/>
              </w:numPr>
              <w:spacing w:before="0" w:beforeAutospacing="0" w:after="0" w:afterAutospacing="0" w:line="360" w:lineRule="auto"/>
              <w:jc w:val="both"/>
              <w:rPr>
                <w:rFonts w:ascii="Cambria" w:hAnsi="Cambria" w:cstheme="minorHAnsi"/>
              </w:rPr>
            </w:pPr>
            <w:r w:rsidRPr="00DD2710">
              <w:rPr>
                <w:rFonts w:ascii="Cambria" w:hAnsi="Cambria" w:cstheme="minorHAnsi"/>
                <w:bdr w:val="none" w:sz="0" w:space="0" w:color="auto" w:frame="1"/>
              </w:rPr>
              <w:t> Are you sure you want to continue connecting (yes/no)?  </w:t>
            </w:r>
          </w:p>
          <w:p w14:paraId="33154C7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To continue the session, we need to click yes, else no. If we click yes, then the host key will be stored in the known_hosts file of the local system. The key is contained within the hidden file by default, which is </w:t>
            </w:r>
            <w:r w:rsidRPr="00DD2710">
              <w:rPr>
                <w:rStyle w:val="Strong"/>
                <w:rFonts w:ascii="Cambria" w:eastAsia="Calibri" w:hAnsi="Cambria" w:cstheme="minorHAnsi"/>
              </w:rPr>
              <w:t>/.ssh/known_hosts</w:t>
            </w:r>
            <w:r w:rsidRPr="00DD2710">
              <w:rPr>
                <w:rFonts w:ascii="Cambria" w:hAnsi="Cambria" w:cstheme="minorHAnsi"/>
              </w:rPr>
              <w:t> in the home directory. Once the host key is stored in this hidden file, there is no need for further approval as the host key will automatically authenticate the connection.</w:t>
            </w:r>
          </w:p>
          <w:p w14:paraId="53226497"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History of SSH Protocol</w:t>
            </w:r>
          </w:p>
          <w:p w14:paraId="6979D104"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There are 3 versions of SSH, which are given below:</w:t>
            </w:r>
          </w:p>
          <w:p w14:paraId="01547055" w14:textId="77777777" w:rsidR="00D90F14" w:rsidRPr="00DD2710" w:rsidRDefault="00D90F14">
            <w:pPr>
              <w:numPr>
                <w:ilvl w:val="0"/>
                <w:numId w:val="258"/>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Version 1.x:</w:t>
            </w:r>
            <w:r w:rsidRPr="00DD2710">
              <w:rPr>
                <w:rFonts w:ascii="Cambria" w:hAnsi="Cambria" w:cstheme="minorHAnsi"/>
                <w:sz w:val="24"/>
                <w:szCs w:val="24"/>
              </w:rPr>
              <w:t> The first version of SSH was launched in the year 1995 and designed by Tatu Ylönen, who was the researcher at the Helsinki University of Technology, Finland. It was known as SSH-1. In this version, there were several issues, and hence it got depreciated.</w:t>
            </w:r>
          </w:p>
          <w:p w14:paraId="1F66133F" w14:textId="77777777" w:rsidR="00D90F14" w:rsidRPr="00DD2710" w:rsidRDefault="00D90F14">
            <w:pPr>
              <w:numPr>
                <w:ilvl w:val="0"/>
                <w:numId w:val="258"/>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Version 2.x:</w:t>
            </w:r>
            <w:r w:rsidRPr="00DD2710">
              <w:rPr>
                <w:rFonts w:ascii="Cambria" w:hAnsi="Cambria" w:cstheme="minorHAnsi"/>
                <w:sz w:val="24"/>
                <w:szCs w:val="24"/>
              </w:rPr>
              <w:t> The second version is known as SSH-2, the current version of the SSH protocol. In 2006, it was opted as a Standards Track specification by the Internet Engineering Task Force (IETF). This version is not compatible with the SSH-1 protocol. It has better security features compared to SSH-1.</w:t>
            </w:r>
          </w:p>
          <w:p w14:paraId="29FD0B5E" w14:textId="77777777" w:rsidR="00D90F14" w:rsidRPr="00DD2710" w:rsidRDefault="00D90F14">
            <w:pPr>
              <w:numPr>
                <w:ilvl w:val="0"/>
                <w:numId w:val="258"/>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Version 1.99:</w:t>
            </w:r>
            <w:r w:rsidRPr="00DD2710">
              <w:rPr>
                <w:rFonts w:ascii="Cambria" w:hAnsi="Cambria" w:cstheme="minorHAnsi"/>
                <w:sz w:val="24"/>
                <w:szCs w:val="24"/>
              </w:rPr>
              <w:t> Version 1.99 is specified as the proto version of 2.1. It is not the actual version but a way to identify the backward compatibility.</w:t>
            </w:r>
          </w:p>
          <w:p w14:paraId="6BA9CBF5"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The architecture of SSH Protocol</w:t>
            </w:r>
          </w:p>
          <w:p w14:paraId="6C025E0A"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SSH architecture is made-up of three well-separated layers. These layers are:</w:t>
            </w:r>
          </w:p>
          <w:p w14:paraId="31DE9ABF" w14:textId="77777777" w:rsidR="00D90F14" w:rsidRPr="00DD2710" w:rsidRDefault="00D90F14">
            <w:pPr>
              <w:numPr>
                <w:ilvl w:val="0"/>
                <w:numId w:val="259"/>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Transport Layer</w:t>
            </w:r>
          </w:p>
          <w:p w14:paraId="43E367A1" w14:textId="77777777" w:rsidR="00D90F14" w:rsidRPr="00DD2710" w:rsidRDefault="00D90F14">
            <w:pPr>
              <w:numPr>
                <w:ilvl w:val="0"/>
                <w:numId w:val="259"/>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User-authentication layer</w:t>
            </w:r>
          </w:p>
          <w:p w14:paraId="060B67F4" w14:textId="77777777" w:rsidR="00D90F14" w:rsidRPr="00DD2710" w:rsidRDefault="00D90F14">
            <w:pPr>
              <w:numPr>
                <w:ilvl w:val="0"/>
                <w:numId w:val="259"/>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Connection Layer</w:t>
            </w:r>
          </w:p>
          <w:p w14:paraId="7E9FB4A8"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SSH protocol architecture is an open architecture; hence it provides great flexibility and enables SSH use for many other purposes instead of only a secure shell. In the architecture, the transport layer is similar to the transport layer security (TLS). The User-authentication layer can be used with the custom authentication methods, and the connection layer allows multiplexing different secondary sessions into a single SSH connection.</w:t>
            </w:r>
          </w:p>
          <w:p w14:paraId="4FE29A00"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Transport Layer</w:t>
            </w:r>
          </w:p>
          <w:p w14:paraId="433ACD5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w:t>
            </w:r>
            <w:hyperlink r:id="rId261" w:history="1">
              <w:r w:rsidRPr="00DD2710">
                <w:rPr>
                  <w:rStyle w:val="Hyperlink"/>
                  <w:rFonts w:ascii="Cambria" w:hAnsi="Cambria" w:cstheme="minorHAnsi"/>
                  <w:color w:val="auto"/>
                  <w:u w:val="none"/>
                </w:rPr>
                <w:t>transport layer</w:t>
              </w:r>
            </w:hyperlink>
            <w:r w:rsidRPr="00DD2710">
              <w:rPr>
                <w:rFonts w:ascii="Cambria" w:hAnsi="Cambria" w:cstheme="minorHAnsi"/>
              </w:rPr>
              <w:t> is the top layer of the </w:t>
            </w:r>
            <w:hyperlink r:id="rId262" w:history="1">
              <w:r w:rsidRPr="00DD2710">
                <w:rPr>
                  <w:rStyle w:val="Hyperlink"/>
                  <w:rFonts w:ascii="Cambria" w:hAnsi="Cambria" w:cstheme="minorHAnsi"/>
                  <w:color w:val="auto"/>
                  <w:u w:val="none"/>
                </w:rPr>
                <w:t>TCP/IP</w:t>
              </w:r>
            </w:hyperlink>
            <w:r w:rsidRPr="00DD2710">
              <w:rPr>
                <w:rFonts w:ascii="Cambria" w:hAnsi="Cambria" w:cstheme="minorHAnsi"/>
              </w:rPr>
              <w:t> protocol suite. For SSH-2, this layer is responsible for handling initial key exchange, server authentication, set up encryption, compression, and integrity verification. It works as an interface for sending and receiving plaintext packets with sizes up to 32, 768bytes.</w:t>
            </w:r>
          </w:p>
          <w:p w14:paraId="41E44631"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User authentication Layer</w:t>
            </w:r>
          </w:p>
          <w:p w14:paraId="6D65997E"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As its name suggests, the user authentication layer is responsible for handling client authentication and provides various authentication methods. The authentication is done at the client-side; hence when a prompt occurs for a password, it usually for an SSH client rather than a server, and the server responds to these authentications.</w:t>
            </w:r>
          </w:p>
          <w:p w14:paraId="6DBE72DA"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This layer includes various methods of authentication; these methods are:</w:t>
            </w:r>
          </w:p>
          <w:p w14:paraId="3E490D9B" w14:textId="77777777" w:rsidR="00D90F14" w:rsidRPr="00DD2710" w:rsidRDefault="00D90F14">
            <w:pPr>
              <w:numPr>
                <w:ilvl w:val="0"/>
                <w:numId w:val="26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Password:</w:t>
            </w:r>
            <w:r w:rsidRPr="00DD2710">
              <w:rPr>
                <w:rFonts w:ascii="Cambria" w:hAnsi="Cambria" w:cstheme="minorHAnsi"/>
                <w:sz w:val="24"/>
                <w:szCs w:val="24"/>
              </w:rPr>
              <w:t> Password authentication is a straightforward way of authentication. It includes the feature to change the password for easy access. But it is not used by all the applications.</w:t>
            </w:r>
          </w:p>
          <w:p w14:paraId="139BC941" w14:textId="77777777" w:rsidR="00D90F14" w:rsidRPr="00DD2710" w:rsidRDefault="00D90F14">
            <w:pPr>
              <w:numPr>
                <w:ilvl w:val="0"/>
                <w:numId w:val="26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Public-key:</w:t>
            </w:r>
            <w:r w:rsidRPr="00DD2710">
              <w:rPr>
                <w:rFonts w:ascii="Cambria" w:hAnsi="Cambria" w:cstheme="minorHAnsi"/>
                <w:sz w:val="24"/>
                <w:szCs w:val="24"/>
              </w:rPr>
              <w:t> The public-key is a public key-based authentication method, which supports DSA, ECDSA, or RSA keypairs.</w:t>
            </w:r>
          </w:p>
          <w:p w14:paraId="5A848333" w14:textId="77777777" w:rsidR="00D90F14" w:rsidRPr="00DD2710" w:rsidRDefault="00D90F14">
            <w:pPr>
              <w:numPr>
                <w:ilvl w:val="0"/>
                <w:numId w:val="26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Keyboard-interactive:</w:t>
            </w:r>
            <w:r w:rsidRPr="00DD2710">
              <w:rPr>
                <w:rFonts w:ascii="Cambria" w:hAnsi="Cambria" w:cstheme="minorHAnsi"/>
                <w:sz w:val="24"/>
                <w:szCs w:val="24"/>
              </w:rPr>
              <w:t> It is one of the versatile authentication methods. In this, the server sends a prompt to enter information &amp; the client sends it back with keyed-in responses by the user. It is used to provide a one-time password or OTP authentication.</w:t>
            </w:r>
          </w:p>
          <w:p w14:paraId="28AA2B66" w14:textId="77777777" w:rsidR="00D90F14" w:rsidRPr="00DD2710" w:rsidRDefault="00D90F14">
            <w:pPr>
              <w:numPr>
                <w:ilvl w:val="0"/>
                <w:numId w:val="260"/>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GSSAPI:</w:t>
            </w:r>
            <w:r w:rsidRPr="00DD2710">
              <w:rPr>
                <w:rFonts w:ascii="Cambria" w:hAnsi="Cambria" w:cstheme="minorHAnsi"/>
                <w:sz w:val="24"/>
                <w:szCs w:val="24"/>
              </w:rPr>
              <w:t> In this method, the authentication is performed by external methods such as Kerberos 5 or NTLM, which provide the single sign-on capability to SSH sessions.</w:t>
            </w:r>
          </w:p>
          <w:p w14:paraId="234FA2CD"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Connection Layer</w:t>
            </w:r>
          </w:p>
          <w:p w14:paraId="4125558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connection layer defines various channels through which SSH services are provided. It defines the concept of channels, channel requests, and global requests. One SSH connection can host different channels simultaneously and can also transfer data in both directions simultaneously. Channel requests are used in the connection layer to relay out-of-band channel-specific data, for example, the altered size of a terminal window or the exit code of a server-side process. The standard channel types of connection layer are:</w:t>
            </w:r>
          </w:p>
          <w:p w14:paraId="504F320C" w14:textId="77777777" w:rsidR="00D90F14" w:rsidRPr="00DD2710" w:rsidRDefault="00D90F14">
            <w:pPr>
              <w:numPr>
                <w:ilvl w:val="0"/>
                <w:numId w:val="261"/>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shell:</w:t>
            </w:r>
            <w:r w:rsidRPr="00DD2710">
              <w:rPr>
                <w:rFonts w:ascii="Cambria" w:hAnsi="Cambria" w:cstheme="minorHAnsi"/>
                <w:sz w:val="24"/>
                <w:szCs w:val="24"/>
              </w:rPr>
              <w:t> It is used for terminal shells, SFTP, and exec requests.</w:t>
            </w:r>
          </w:p>
          <w:p w14:paraId="093FE8EE" w14:textId="77777777" w:rsidR="00D90F14" w:rsidRPr="00DD2710" w:rsidRDefault="00D90F14">
            <w:pPr>
              <w:numPr>
                <w:ilvl w:val="0"/>
                <w:numId w:val="261"/>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direct-tcpip:</w:t>
            </w:r>
            <w:r w:rsidRPr="00DD2710">
              <w:rPr>
                <w:rFonts w:ascii="Cambria" w:hAnsi="Cambria" w:cstheme="minorHAnsi"/>
                <w:sz w:val="24"/>
                <w:szCs w:val="24"/>
              </w:rPr>
              <w:t> It is used for the client-to-server forwarded connections.</w:t>
            </w:r>
          </w:p>
          <w:p w14:paraId="73D79B85" w14:textId="77777777" w:rsidR="00D90F14" w:rsidRPr="00DD2710" w:rsidRDefault="00D90F14">
            <w:pPr>
              <w:numPr>
                <w:ilvl w:val="0"/>
                <w:numId w:val="261"/>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forwarded-tcpip:</w:t>
            </w:r>
            <w:r w:rsidRPr="00DD2710">
              <w:rPr>
                <w:rFonts w:ascii="Cambria" w:hAnsi="Cambria" w:cstheme="minorHAnsi"/>
                <w:sz w:val="24"/>
                <w:szCs w:val="24"/>
              </w:rPr>
              <w:t> It is used for the server-to-client forwarded connections.</w:t>
            </w:r>
          </w:p>
          <w:p w14:paraId="31762BD6"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can be transferred with SSH protocol?</w:t>
            </w:r>
          </w:p>
          <w:p w14:paraId="1D7C879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SSH protocol can transfer the following:</w:t>
            </w:r>
          </w:p>
          <w:p w14:paraId="4D6A4CF9" w14:textId="77777777" w:rsidR="00D90F14" w:rsidRPr="00DD2710" w:rsidRDefault="00D90F14">
            <w:pPr>
              <w:numPr>
                <w:ilvl w:val="0"/>
                <w:numId w:val="26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Data</w:t>
            </w:r>
          </w:p>
          <w:p w14:paraId="0217D13D" w14:textId="77777777" w:rsidR="00D90F14" w:rsidRPr="00DD2710" w:rsidRDefault="00D90F14">
            <w:pPr>
              <w:numPr>
                <w:ilvl w:val="0"/>
                <w:numId w:val="26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Text</w:t>
            </w:r>
          </w:p>
          <w:p w14:paraId="66C2D066" w14:textId="77777777" w:rsidR="00D90F14" w:rsidRPr="00DD2710" w:rsidRDefault="00D90F14">
            <w:pPr>
              <w:numPr>
                <w:ilvl w:val="0"/>
                <w:numId w:val="26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Commands</w:t>
            </w:r>
          </w:p>
          <w:p w14:paraId="5AC1BE95" w14:textId="77777777" w:rsidR="00D90F14" w:rsidRPr="00DD2710" w:rsidRDefault="00D90F14">
            <w:pPr>
              <w:numPr>
                <w:ilvl w:val="0"/>
                <w:numId w:val="26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Files</w:t>
            </w:r>
          </w:p>
          <w:p w14:paraId="55B94FB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files are transferred using the SFTP(Secure file transfer protocol), the encrypted version of FTP that provides security to prevent any threat.</w:t>
            </w:r>
          </w:p>
          <w:p w14:paraId="52567F0D"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Difference between SSH and Telnet</w:t>
            </w:r>
          </w:p>
          <w:p w14:paraId="5B54FC26" w14:textId="77777777" w:rsidR="00D90F14" w:rsidRPr="00DD2710" w:rsidRDefault="00D90F14">
            <w:pPr>
              <w:numPr>
                <w:ilvl w:val="0"/>
                <w:numId w:val="26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Telnet was the first internet application protocol used to create and maintain a terminal session on a remote host.</w:t>
            </w:r>
          </w:p>
          <w:p w14:paraId="665A2341" w14:textId="77777777" w:rsidR="00D90F14" w:rsidRPr="00DD2710" w:rsidRDefault="00D90F14">
            <w:pPr>
              <w:numPr>
                <w:ilvl w:val="0"/>
                <w:numId w:val="26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Both SSH and Telnet have the same functionality. Still, the main difference is that SSH protocol is secured with public-key cryptography that authenticates endpoint while setting up a terminal session. On the other hand, no authentication is provided in Telnet for the user's authentication, making it less secure.</w:t>
            </w:r>
          </w:p>
          <w:p w14:paraId="2B077292" w14:textId="77777777" w:rsidR="00D90F14" w:rsidRPr="00DD2710" w:rsidRDefault="00D90F14">
            <w:pPr>
              <w:numPr>
                <w:ilvl w:val="0"/>
                <w:numId w:val="26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SSH sends the encrypted data, while Telnet sends data in plain text.</w:t>
            </w:r>
          </w:p>
          <w:p w14:paraId="57C30B7A" w14:textId="77777777" w:rsidR="00D90F14" w:rsidRPr="00DD2710" w:rsidRDefault="00D90F14">
            <w:pPr>
              <w:numPr>
                <w:ilvl w:val="0"/>
                <w:numId w:val="26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Due to high security, SSH is the preferred protocol for public networks, while due to less security, Telnet is suitable for private networks.</w:t>
            </w:r>
          </w:p>
          <w:p w14:paraId="709C2940" w14:textId="77777777" w:rsidR="00D90F14" w:rsidRPr="00DD2710" w:rsidRDefault="00D90F14">
            <w:pPr>
              <w:numPr>
                <w:ilvl w:val="0"/>
                <w:numId w:val="26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SSH runs on port no 22 by default, but it can be changed, while Telnet uses port number 23, specifically designed for the Local area network.</w:t>
            </w:r>
          </w:p>
          <w:p w14:paraId="31E7659A"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SSH Encryption Techniques</w:t>
            </w:r>
          </w:p>
          <w:p w14:paraId="1531876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To make a secure transmission, SSH uses three different encryption techniques at various points during a transmission. These techniques are:</w:t>
            </w:r>
          </w:p>
          <w:p w14:paraId="28247F0B" w14:textId="77777777" w:rsidR="00D90F14" w:rsidRPr="00DD2710" w:rsidRDefault="00D90F14">
            <w:pPr>
              <w:numPr>
                <w:ilvl w:val="0"/>
                <w:numId w:val="26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Symmetrical Encryption</w:t>
            </w:r>
          </w:p>
          <w:p w14:paraId="1B2A8FCE" w14:textId="77777777" w:rsidR="00D90F14" w:rsidRPr="00DD2710" w:rsidRDefault="00D90F14">
            <w:pPr>
              <w:numPr>
                <w:ilvl w:val="0"/>
                <w:numId w:val="26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Asymmetrical Encryption</w:t>
            </w:r>
          </w:p>
          <w:p w14:paraId="4ADB9E43" w14:textId="77777777" w:rsidR="00D90F14" w:rsidRPr="00DD2710" w:rsidRDefault="00D90F14">
            <w:pPr>
              <w:numPr>
                <w:ilvl w:val="0"/>
                <w:numId w:val="264"/>
              </w:numPr>
              <w:shd w:val="clear" w:color="auto" w:fill="FFFFFF"/>
              <w:spacing w:before="60" w:after="100" w:afterAutospacing="1" w:line="360" w:lineRule="auto"/>
              <w:jc w:val="both"/>
              <w:rPr>
                <w:rFonts w:ascii="Cambria" w:hAnsi="Cambria" w:cstheme="minorHAnsi"/>
                <w:sz w:val="24"/>
                <w:szCs w:val="24"/>
              </w:rPr>
            </w:pPr>
            <w:r w:rsidRPr="00DD2710">
              <w:rPr>
                <w:rStyle w:val="Strong"/>
                <w:rFonts w:ascii="Cambria" w:hAnsi="Cambria" w:cstheme="minorHAnsi"/>
                <w:sz w:val="24"/>
                <w:szCs w:val="24"/>
              </w:rPr>
              <w:t>Hashing</w:t>
            </w:r>
          </w:p>
          <w:p w14:paraId="665354AB"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Symmetrical Encryption</w:t>
            </w:r>
          </w:p>
          <w:p w14:paraId="25E40647"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Only one key can be used in symmetric encryption techniques to encrypt &amp; decrypt messages sent and received from the destination. This technique is also known as </w:t>
            </w:r>
            <w:r w:rsidRPr="00DD2710">
              <w:rPr>
                <w:rStyle w:val="Strong"/>
                <w:rFonts w:ascii="Cambria" w:eastAsia="Calibri" w:hAnsi="Cambria" w:cstheme="minorHAnsi"/>
              </w:rPr>
              <w:t>shared key encryption</w:t>
            </w:r>
            <w:r w:rsidRPr="00DD2710">
              <w:rPr>
                <w:rFonts w:ascii="Cambria" w:hAnsi="Cambria" w:cstheme="minorHAnsi"/>
              </w:rPr>
              <w:t> because both devices use the same key to encrypt the data they send and decrypt the received data.</w:t>
            </w:r>
          </w:p>
          <w:p w14:paraId="37D1A9AF"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This technique encrypts the entire SSH connection to prevent man-in-middle attacks. In this technique, one issue arises at the time of initial key exchange. As per this problem, if a third party is present during the key exchange, they could know the key and read the entire message.</w:t>
            </w:r>
          </w:p>
          <w:p w14:paraId="01677AE4"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w:t>
            </w:r>
            <w:r w:rsidRPr="00DD2710">
              <w:rPr>
                <w:rStyle w:val="Strong"/>
                <w:rFonts w:ascii="Cambria" w:eastAsia="Calibri" w:hAnsi="Cambria" w:cstheme="minorHAnsi"/>
              </w:rPr>
              <w:t>Key exchange algorithm</w:t>
            </w:r>
            <w:r w:rsidRPr="00DD2710">
              <w:rPr>
                <w:rFonts w:ascii="Cambria" w:hAnsi="Cambria" w:cstheme="minorHAnsi"/>
              </w:rPr>
              <w:t> is used to prevent this problem. With this algorithm, the secret keys can be securely exchanged without an interception.</w:t>
            </w:r>
          </w:p>
          <w:p w14:paraId="79E227E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Asymmetrical encryption is required to implement the key exchange algorithm.</w:t>
            </w:r>
          </w:p>
          <w:p w14:paraId="7422007E"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Asymmetrical Encryption</w:t>
            </w:r>
          </w:p>
          <w:p w14:paraId="5779C7E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In asymmetrical encryption, two different keys are used for encryption and decryption, private and public keys. The private key is private to the user only and cannot be shared with any other user, whereas the public key is shared publicly. The public key is saved on the SSH server, whereas the private key is saved locally on the SSH client; these two keys form a key pair. The message encrypted with the public key can only decrypt with the corresponding private key.</w:t>
            </w:r>
          </w:p>
          <w:p w14:paraId="2FB158F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It is a much secure technique as if a third party gets the public key, and they cannot decrypt the message because they don't know the private key.</w:t>
            </w:r>
          </w:p>
          <w:p w14:paraId="41AEAD55"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asymmetrical encryption does not encrypt the complete SSH session. Instead, it is mainly used for the key exchange algorithm of symmetric encryption. In this, before establishing a connection, both systems (client and server) generate public-private key pairs temporarily and then share their private keys to generate the shared secret key.</w:t>
            </w:r>
          </w:p>
          <w:p w14:paraId="653C7928"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After establishing a secure symmetric connection, the server uses the public key to transmit it to the client for authentication. The client can only decrypt the data if it has the private key, and hence the SSH session establishes.</w:t>
            </w:r>
          </w:p>
          <w:p w14:paraId="5C00E738"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Hashing</w:t>
            </w:r>
          </w:p>
          <w:p w14:paraId="29B33A9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In SSH, one-way hashing is used as the encryption technique, which is another form of cryptography. The hashing technique is different from the above two methods, as it is not meant by decryption. It generates the signature or summary of information. SSH uses </w:t>
            </w:r>
            <w:r w:rsidRPr="00DD2710">
              <w:rPr>
                <w:rStyle w:val="Strong"/>
                <w:rFonts w:ascii="Cambria" w:eastAsia="Calibri" w:hAnsi="Cambria" w:cstheme="minorHAnsi"/>
              </w:rPr>
              <w:t>HMAC</w:t>
            </w:r>
            <w:r w:rsidRPr="00DD2710">
              <w:rPr>
                <w:rFonts w:ascii="Cambria" w:hAnsi="Cambria" w:cstheme="minorHAnsi"/>
              </w:rPr>
              <w:t>(Hash-based Message authentication) to ensure that messages are reached in complete and unmodified form.</w:t>
            </w:r>
          </w:p>
          <w:p w14:paraId="6DC88C68" w14:textId="3A5B929B" w:rsidR="00D90F14" w:rsidRPr="00DD2710" w:rsidRDefault="00D90F14" w:rsidP="00D90F14">
            <w:pPr>
              <w:pStyle w:val="NormalWeb"/>
              <w:shd w:val="clear" w:color="auto" w:fill="FFFFFF"/>
              <w:spacing w:line="360" w:lineRule="auto"/>
              <w:jc w:val="both"/>
              <w:rPr>
                <w:rFonts w:ascii="Cambria" w:hAnsi="Cambria" w:cstheme="minorHAnsi"/>
                <w:shd w:val="clear" w:color="auto" w:fill="FFFFFF"/>
              </w:rPr>
            </w:pPr>
            <w:r w:rsidRPr="00DD2710">
              <w:rPr>
                <w:rFonts w:ascii="Cambria" w:hAnsi="Cambria" w:cstheme="minorHAnsi"/>
              </w:rPr>
              <w:t>In this technique, each transmitted message must have a MAC, which uses three components: </w:t>
            </w:r>
            <w:r w:rsidRPr="00DD2710">
              <w:rPr>
                <w:rStyle w:val="Strong"/>
                <w:rFonts w:ascii="Cambria" w:eastAsia="Calibri" w:hAnsi="Cambria" w:cstheme="minorHAnsi"/>
              </w:rPr>
              <w:t>symmetric key, packet sequence number, and message content</w:t>
            </w:r>
            <w:r w:rsidRPr="00DD2710">
              <w:rPr>
                <w:rFonts w:ascii="Cambria" w:hAnsi="Cambria" w:cstheme="minorHAnsi"/>
              </w:rPr>
              <w:t>. These three components form the hash function that generates a string that doesn't have any meaning, and this string is sent to the host. The host also has the same information, so they also generate a h</w:t>
            </w:r>
            <w:r w:rsidRPr="00DD2710">
              <w:rPr>
                <w:rFonts w:ascii="Cambria" w:hAnsi="Cambria" w:cstheme="minorHAnsi"/>
                <w:shd w:val="clear" w:color="auto" w:fill="FFFFFF"/>
              </w:rPr>
              <w:t>ash function, and if the generated hash matches with the received hash, it means the message is not tempered.</w:t>
            </w:r>
          </w:p>
          <w:p w14:paraId="41BF708F" w14:textId="77777777" w:rsidR="00D90F14" w:rsidRPr="00DD2710" w:rsidRDefault="00D90F14" w:rsidP="00D90F14">
            <w:pPr>
              <w:pStyle w:val="Heading1"/>
              <w:spacing w:before="75" w:line="360" w:lineRule="auto"/>
              <w:rPr>
                <w:rFonts w:ascii="Cambria" w:hAnsi="Cambria" w:cstheme="minorHAnsi"/>
                <w:b/>
                <w:bCs/>
                <w:color w:val="auto"/>
                <w:sz w:val="24"/>
                <w:szCs w:val="24"/>
              </w:rPr>
            </w:pPr>
            <w:r w:rsidRPr="00DD2710">
              <w:rPr>
                <w:rFonts w:ascii="Cambria" w:hAnsi="Cambria" w:cstheme="minorHAnsi"/>
                <w:b/>
                <w:bCs/>
                <w:color w:val="auto"/>
                <w:sz w:val="24"/>
                <w:szCs w:val="24"/>
              </w:rPr>
              <w:t>Difference between UTP and STP</w:t>
            </w:r>
          </w:p>
          <w:p w14:paraId="684E04AC"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Before going through the difference between UTP and STP cable, we need to learn the term </w:t>
            </w:r>
            <w:r w:rsidRPr="00DD2710">
              <w:rPr>
                <w:rStyle w:val="Strong"/>
                <w:rFonts w:ascii="Cambria" w:eastAsia="Calibri" w:hAnsi="Cambria" w:cstheme="minorHAnsi"/>
              </w:rPr>
              <w:t>twisted pair cable</w:t>
            </w:r>
            <w:r w:rsidRPr="00DD2710">
              <w:rPr>
                <w:rFonts w:ascii="Cambria" w:hAnsi="Cambria" w:cstheme="minorHAnsi"/>
              </w:rPr>
              <w:t>. A twisted pair cable is a widely used cable for transmitting data and information over certain distances. A twisted pair cable consists of two separate insulated copper wires that are twisted together within a wrapping shield and run parallel with each other. Furthermore, it helps to reduce the crosstalk or electromagnetic induction between the pair of wires. A twisted pair cable is divided into two parts as </w:t>
            </w:r>
            <w:hyperlink r:id="rId263" w:history="1">
              <w:r w:rsidRPr="00DD2710">
                <w:rPr>
                  <w:rStyle w:val="Hyperlink"/>
                  <w:rFonts w:ascii="Cambria" w:hAnsi="Cambria" w:cstheme="minorHAnsi"/>
                  <w:b/>
                  <w:bCs/>
                  <w:color w:val="auto"/>
                  <w:u w:val="none"/>
                </w:rPr>
                <w:t>STP</w:t>
              </w:r>
            </w:hyperlink>
            <w:r w:rsidRPr="00DD2710">
              <w:rPr>
                <w:rFonts w:ascii="Cambria" w:hAnsi="Cambria" w:cstheme="minorHAnsi"/>
              </w:rPr>
              <w:t> and </w:t>
            </w:r>
            <w:r w:rsidRPr="00DD2710">
              <w:rPr>
                <w:rStyle w:val="Strong"/>
                <w:rFonts w:ascii="Cambria" w:eastAsia="Calibri" w:hAnsi="Cambria" w:cstheme="minorHAnsi"/>
              </w:rPr>
              <w:t>UTP</w:t>
            </w:r>
            <w:r w:rsidRPr="00DD2710">
              <w:rPr>
                <w:rFonts w:ascii="Cambria" w:hAnsi="Cambria" w:cstheme="minorHAnsi"/>
              </w:rPr>
              <w:t>.</w:t>
            </w:r>
          </w:p>
          <w:p w14:paraId="1DEF12FF" w14:textId="77777777" w:rsidR="00D90F14" w:rsidRPr="00DD2710" w:rsidRDefault="00D90F14" w:rsidP="00D90F14">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5B0B5AE9" wp14:editId="41DF5A7F">
                  <wp:extent cx="5165725" cy="3022600"/>
                  <wp:effectExtent l="0" t="0" r="0" b="0"/>
                  <wp:docPr id="204" name="Picture 204" descr="UTP vs S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TP vs STP"/>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168773" cy="3024383"/>
                          </a:xfrm>
                          <a:prstGeom prst="rect">
                            <a:avLst/>
                          </a:prstGeom>
                          <a:noFill/>
                          <a:ln>
                            <a:noFill/>
                          </a:ln>
                        </pic:spPr>
                      </pic:pic>
                    </a:graphicData>
                  </a:graphic>
                </wp:inline>
              </w:drawing>
            </w:r>
          </w:p>
          <w:p w14:paraId="77B87F5A" w14:textId="77777777" w:rsidR="00D90F14" w:rsidRPr="00DD2710" w:rsidRDefault="00D90F14" w:rsidP="00D90F14">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UTP (Unshielded Twisted Pair)</w:t>
            </w:r>
          </w:p>
          <w:p w14:paraId="7BFA864E" w14:textId="77777777" w:rsidR="00D90F14" w:rsidRPr="00DD2710" w:rsidRDefault="00D90F14" w:rsidP="00DD2710">
            <w:pPr>
              <w:pStyle w:val="NormalWeb"/>
              <w:spacing w:line="360" w:lineRule="auto"/>
              <w:jc w:val="both"/>
              <w:rPr>
                <w:rFonts w:ascii="Cambria" w:hAnsi="Cambria" w:cstheme="minorHAnsi"/>
              </w:rPr>
            </w:pPr>
            <w:r w:rsidRPr="00DD2710">
              <w:rPr>
                <w:rFonts w:ascii="Cambria" w:hAnsi="Cambria" w:cstheme="minorHAnsi"/>
              </w:rPr>
              <w:t>UTP is an unshielded twisted pair cable used in computer and telecommunications mediums. Its frequency range is suitable for transmitting both data and voice via a UTP cable. Therefore, it is widely used in the telephone, computers, etc. It is a pair of insulated copper wires twisted together to reduce noise generated by external interference. It is a wire with no additional shielding, like aluminium foil, to protect its data from the exterior.</w:t>
            </w:r>
          </w:p>
          <w:p w14:paraId="54FF686E" w14:textId="77777777" w:rsidR="00D90F14" w:rsidRPr="00DD2710" w:rsidRDefault="00D90F14" w:rsidP="00DD271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15CAC646" wp14:editId="1F25298C">
                  <wp:extent cx="4290695" cy="3288030"/>
                  <wp:effectExtent l="0" t="0" r="0" b="7620"/>
                  <wp:docPr id="203" name="Picture 203" descr="UTP vs S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UTP vs STP"/>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4290695" cy="3288030"/>
                          </a:xfrm>
                          <a:prstGeom prst="rect">
                            <a:avLst/>
                          </a:prstGeom>
                          <a:noFill/>
                          <a:ln>
                            <a:noFill/>
                          </a:ln>
                        </pic:spPr>
                      </pic:pic>
                    </a:graphicData>
                  </a:graphic>
                </wp:inline>
              </w:drawing>
            </w:r>
          </w:p>
          <w:p w14:paraId="655614CE" w14:textId="77777777" w:rsidR="00D90F14" w:rsidRPr="00DD2710" w:rsidRDefault="00D90F14" w:rsidP="00D90F14">
            <w:pPr>
              <w:pStyle w:val="Heading3"/>
              <w:spacing w:line="360" w:lineRule="auto"/>
              <w:rPr>
                <w:rFonts w:ascii="Cambria" w:hAnsi="Cambria" w:cstheme="minorHAnsi"/>
                <w:sz w:val="24"/>
                <w:szCs w:val="24"/>
              </w:rPr>
            </w:pPr>
            <w:r w:rsidRPr="00DD2710">
              <w:rPr>
                <w:rFonts w:ascii="Cambria" w:hAnsi="Cambria" w:cstheme="minorHAnsi"/>
                <w:bCs/>
                <w:sz w:val="24"/>
                <w:szCs w:val="24"/>
              </w:rPr>
              <w:t>Advantages of the UTP:</w:t>
            </w:r>
          </w:p>
          <w:p w14:paraId="326922AA"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a less costly and less expensive unshielded wire from another network medium.</w:t>
            </w:r>
          </w:p>
          <w:p w14:paraId="0663A8F5"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designed to reduce crosstalk, RFI, and EMI.</w:t>
            </w:r>
          </w:p>
          <w:p w14:paraId="38556046"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Its size is small, and hence the installation of the UTP is easier.</w:t>
            </w:r>
          </w:p>
          <w:p w14:paraId="3E5B29C8"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mostly useful for short-distance network connections like home and small organizations.</w:t>
            </w:r>
          </w:p>
          <w:p w14:paraId="4A5EBB04"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the most commonly used networking cable in the market. It is considered as faster copper-based data transmission cable.</w:t>
            </w:r>
          </w:p>
          <w:p w14:paraId="2F396EBB" w14:textId="77777777" w:rsidR="00D90F14" w:rsidRPr="00DD2710" w:rsidRDefault="00D90F14">
            <w:pPr>
              <w:numPr>
                <w:ilvl w:val="0"/>
                <w:numId w:val="265"/>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suitable for transmitting both data and voice via UTP cable.</w:t>
            </w:r>
          </w:p>
          <w:p w14:paraId="4959D373" w14:textId="77777777" w:rsidR="00D90F14" w:rsidRPr="00DD2710" w:rsidRDefault="00D90F14" w:rsidP="00D90F14">
            <w:pPr>
              <w:pStyle w:val="Heading3"/>
              <w:spacing w:line="360" w:lineRule="auto"/>
              <w:rPr>
                <w:rFonts w:ascii="Cambria" w:hAnsi="Cambria" w:cstheme="minorHAnsi"/>
                <w:sz w:val="24"/>
                <w:szCs w:val="24"/>
              </w:rPr>
            </w:pPr>
            <w:r w:rsidRPr="00DD2710">
              <w:rPr>
                <w:rFonts w:ascii="Cambria" w:hAnsi="Cambria" w:cstheme="minorHAnsi"/>
                <w:bCs/>
                <w:sz w:val="24"/>
                <w:szCs w:val="24"/>
              </w:rPr>
              <w:t>Disadvantage of the UTP:</w:t>
            </w:r>
          </w:p>
          <w:p w14:paraId="1611C29D" w14:textId="77777777" w:rsidR="00D90F14" w:rsidRPr="00DD2710" w:rsidRDefault="00D90F14">
            <w:pPr>
              <w:numPr>
                <w:ilvl w:val="0"/>
                <w:numId w:val="266"/>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can only be used in length segment up to 100 meters.</w:t>
            </w:r>
          </w:p>
          <w:p w14:paraId="4263C0B9" w14:textId="77777777" w:rsidR="00D90F14" w:rsidRPr="00DD2710" w:rsidRDefault="00D90F14">
            <w:pPr>
              <w:numPr>
                <w:ilvl w:val="0"/>
                <w:numId w:val="266"/>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has limited bandwidth for transmitting the data.</w:t>
            </w:r>
          </w:p>
          <w:p w14:paraId="07E5622F" w14:textId="77777777" w:rsidR="00D90F14" w:rsidRPr="00DD2710" w:rsidRDefault="00D90F14">
            <w:pPr>
              <w:numPr>
                <w:ilvl w:val="0"/>
                <w:numId w:val="266"/>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does not provide a secure connection for data transmitting over the network.</w:t>
            </w:r>
          </w:p>
          <w:p w14:paraId="05F46AE9" w14:textId="77777777" w:rsidR="00D90F14" w:rsidRPr="00DD2710" w:rsidRDefault="00D90F14" w:rsidP="00D90F14">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STP (Shielded twisted pair):</w:t>
            </w:r>
          </w:p>
          <w:p w14:paraId="0CB62B37"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A shielded twisted pair is a type of twisted pair cable that contains an extra wrapping foil or copper braid jacket to protect the cable from defects like cuts, losing bandwidth, noise, and signal to the interference. It is a cable that is usually used underground, and therefore it is costly than UTP. It supports the higher data transmission rates across the long distance. We can also say it is a cable with metal sheath or coating that surround each pair of the insulated conductor to protect the wire from external users and prevent electromagnetic noise from penetrating.</w:t>
            </w:r>
          </w:p>
          <w:p w14:paraId="43A483CB" w14:textId="77777777" w:rsidR="00D90F14" w:rsidRPr="00DD2710" w:rsidRDefault="00D90F14" w:rsidP="00DD2710">
            <w:pPr>
              <w:spacing w:line="360" w:lineRule="auto"/>
              <w:jc w:val="center"/>
              <w:rPr>
                <w:rFonts w:ascii="Cambria" w:hAnsi="Cambria" w:cstheme="minorHAnsi"/>
                <w:sz w:val="24"/>
                <w:szCs w:val="24"/>
              </w:rPr>
            </w:pPr>
            <w:r w:rsidRPr="00DD2710">
              <w:rPr>
                <w:rFonts w:ascii="Cambria" w:hAnsi="Cambria" w:cstheme="minorHAnsi"/>
                <w:noProof/>
                <w:sz w:val="24"/>
                <w:szCs w:val="24"/>
              </w:rPr>
              <w:drawing>
                <wp:inline distT="0" distB="0" distL="0" distR="0" wp14:anchorId="6FB7A996" wp14:editId="73F1D580">
                  <wp:extent cx="4765675" cy="2752090"/>
                  <wp:effectExtent l="0" t="0" r="0" b="0"/>
                  <wp:docPr id="202" name="Picture 202" descr="UTP vs S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UTP vs STP"/>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765675" cy="2752090"/>
                          </a:xfrm>
                          <a:prstGeom prst="rect">
                            <a:avLst/>
                          </a:prstGeom>
                          <a:noFill/>
                          <a:ln>
                            <a:noFill/>
                          </a:ln>
                        </pic:spPr>
                      </pic:pic>
                    </a:graphicData>
                  </a:graphic>
                </wp:inline>
              </w:drawing>
            </w:r>
          </w:p>
          <w:p w14:paraId="1960E009" w14:textId="77777777" w:rsidR="00D90F14" w:rsidRPr="00DD2710" w:rsidRDefault="00D90F14" w:rsidP="00D90F14">
            <w:pPr>
              <w:pStyle w:val="Heading3"/>
              <w:spacing w:line="360" w:lineRule="auto"/>
              <w:rPr>
                <w:rFonts w:ascii="Cambria" w:hAnsi="Cambria" w:cstheme="minorHAnsi"/>
                <w:sz w:val="24"/>
                <w:szCs w:val="24"/>
              </w:rPr>
            </w:pPr>
            <w:r w:rsidRPr="00DD2710">
              <w:rPr>
                <w:rFonts w:ascii="Cambria" w:hAnsi="Cambria" w:cstheme="minorHAnsi"/>
                <w:bCs/>
                <w:sz w:val="24"/>
                <w:szCs w:val="24"/>
              </w:rPr>
              <w:t>Features of Shielded twisted pair cable:</w:t>
            </w:r>
          </w:p>
          <w:p w14:paraId="347F7237" w14:textId="77777777" w:rsidR="00D90F14" w:rsidRPr="00DD2710" w:rsidRDefault="00D90F14">
            <w:pPr>
              <w:numPr>
                <w:ilvl w:val="0"/>
                <w:numId w:val="267"/>
              </w:numPr>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Frequency:</w:t>
            </w:r>
            <w:r w:rsidRPr="00DD2710">
              <w:rPr>
                <w:rFonts w:ascii="Cambria" w:hAnsi="Cambria" w:cstheme="minorHAnsi"/>
                <w:sz w:val="24"/>
                <w:szCs w:val="24"/>
              </w:rPr>
              <w:t> It has higher frequency data transmission as compared to the UTP.</w:t>
            </w:r>
          </w:p>
          <w:p w14:paraId="184D839F" w14:textId="77777777" w:rsidR="00D90F14" w:rsidRPr="00DD2710" w:rsidRDefault="00D90F14">
            <w:pPr>
              <w:numPr>
                <w:ilvl w:val="0"/>
                <w:numId w:val="267"/>
              </w:numPr>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Thickness:</w:t>
            </w:r>
            <w:r w:rsidRPr="00DD2710">
              <w:rPr>
                <w:rFonts w:ascii="Cambria" w:hAnsi="Cambria" w:cstheme="minorHAnsi"/>
                <w:sz w:val="24"/>
                <w:szCs w:val="24"/>
              </w:rPr>
              <w:t> It is a thick shielded twisted pair cable as it contains the wrapping of plastic material to the copper conductor.</w:t>
            </w:r>
          </w:p>
          <w:p w14:paraId="70BF23DB" w14:textId="77777777" w:rsidR="00D90F14" w:rsidRPr="00DD2710" w:rsidRDefault="00D90F14">
            <w:pPr>
              <w:numPr>
                <w:ilvl w:val="0"/>
                <w:numId w:val="267"/>
              </w:numPr>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Grounding practices:</w:t>
            </w:r>
            <w:r w:rsidRPr="00DD2710">
              <w:rPr>
                <w:rFonts w:ascii="Cambria" w:hAnsi="Cambria" w:cstheme="minorHAnsi"/>
                <w:sz w:val="24"/>
                <w:szCs w:val="24"/>
              </w:rPr>
              <w:t> The uses of shielded twisted pair cable are underground for a longer distance.</w:t>
            </w:r>
          </w:p>
          <w:p w14:paraId="6FCF7221" w14:textId="77777777" w:rsidR="00D90F14" w:rsidRPr="00DD2710" w:rsidRDefault="00D90F14">
            <w:pPr>
              <w:numPr>
                <w:ilvl w:val="0"/>
                <w:numId w:val="267"/>
              </w:numPr>
              <w:spacing w:before="60" w:after="100" w:afterAutospacing="1" w:line="360" w:lineRule="auto"/>
              <w:rPr>
                <w:rFonts w:ascii="Cambria" w:hAnsi="Cambria" w:cstheme="minorHAnsi"/>
                <w:sz w:val="24"/>
                <w:szCs w:val="24"/>
              </w:rPr>
            </w:pPr>
            <w:r w:rsidRPr="00DD2710">
              <w:rPr>
                <w:rStyle w:val="Strong"/>
                <w:rFonts w:ascii="Cambria" w:hAnsi="Cambria" w:cstheme="minorHAnsi"/>
                <w:sz w:val="24"/>
                <w:szCs w:val="24"/>
              </w:rPr>
              <w:t>Installation</w:t>
            </w:r>
            <w:r w:rsidRPr="00DD2710">
              <w:rPr>
                <w:rFonts w:ascii="Cambria" w:hAnsi="Cambria" w:cstheme="minorHAnsi"/>
                <w:sz w:val="24"/>
                <w:szCs w:val="24"/>
              </w:rPr>
              <w:t> of the shielded wire is more difficult than the UTP (Unshielded twisted pair) cable.</w:t>
            </w:r>
          </w:p>
          <w:p w14:paraId="045A59A6" w14:textId="77777777" w:rsidR="00D90F14" w:rsidRPr="00DD2710" w:rsidRDefault="00D90F14" w:rsidP="00D90F14">
            <w:pPr>
              <w:pStyle w:val="Heading3"/>
              <w:spacing w:line="360" w:lineRule="auto"/>
              <w:rPr>
                <w:rFonts w:ascii="Cambria" w:hAnsi="Cambria" w:cstheme="minorHAnsi"/>
                <w:sz w:val="24"/>
                <w:szCs w:val="24"/>
              </w:rPr>
            </w:pPr>
            <w:r w:rsidRPr="00DD2710">
              <w:rPr>
                <w:rFonts w:ascii="Cambria" w:hAnsi="Cambria" w:cstheme="minorHAnsi"/>
                <w:bCs/>
                <w:sz w:val="24"/>
                <w:szCs w:val="24"/>
              </w:rPr>
              <w:t>Advantages of the STP cable</w:t>
            </w:r>
          </w:p>
          <w:p w14:paraId="192DD9F3" w14:textId="77777777" w:rsidR="00D90F14" w:rsidRPr="00DD2710" w:rsidRDefault="00D90F14">
            <w:pPr>
              <w:numPr>
                <w:ilvl w:val="0"/>
                <w:numId w:val="268"/>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has lower noise and attenuation than UTP.</w:t>
            </w:r>
          </w:p>
          <w:p w14:paraId="0F0EEBF0" w14:textId="77777777" w:rsidR="00D90F14" w:rsidRPr="00DD2710" w:rsidRDefault="00D90F14">
            <w:pPr>
              <w:numPr>
                <w:ilvl w:val="0"/>
                <w:numId w:val="268"/>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shielded with a plastic cover that protects the STP cable from a harsh environment and increases the data transmission rate.</w:t>
            </w:r>
          </w:p>
          <w:p w14:paraId="4A7E138E" w14:textId="77777777" w:rsidR="00D90F14" w:rsidRPr="00DD2710" w:rsidRDefault="00D90F14">
            <w:pPr>
              <w:numPr>
                <w:ilvl w:val="0"/>
                <w:numId w:val="268"/>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reduces the chances of crosstalk and protects from external interference.</w:t>
            </w:r>
          </w:p>
          <w:p w14:paraId="61C0FF5B" w14:textId="77777777" w:rsidR="00D90F14" w:rsidRPr="00DD2710" w:rsidRDefault="00D90F14">
            <w:pPr>
              <w:numPr>
                <w:ilvl w:val="0"/>
                <w:numId w:val="268"/>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A modular connection helps to terminate the connection of the STP cable.</w:t>
            </w:r>
          </w:p>
          <w:p w14:paraId="44113EEB" w14:textId="77777777" w:rsidR="00D90F14" w:rsidRPr="00DD2710" w:rsidRDefault="00D90F14" w:rsidP="00D90F14">
            <w:pPr>
              <w:pStyle w:val="Heading3"/>
              <w:spacing w:line="360" w:lineRule="auto"/>
              <w:rPr>
                <w:rFonts w:ascii="Cambria" w:hAnsi="Cambria" w:cstheme="minorHAnsi"/>
                <w:sz w:val="24"/>
                <w:szCs w:val="24"/>
              </w:rPr>
            </w:pPr>
            <w:r w:rsidRPr="00DD2710">
              <w:rPr>
                <w:rFonts w:ascii="Cambria" w:hAnsi="Cambria" w:cstheme="minorHAnsi"/>
                <w:bCs/>
                <w:sz w:val="24"/>
                <w:szCs w:val="24"/>
              </w:rPr>
              <w:t>Disadvantages of the STP cable</w:t>
            </w:r>
          </w:p>
          <w:p w14:paraId="64A796AF" w14:textId="77777777" w:rsidR="00D90F14" w:rsidRPr="00DD2710" w:rsidRDefault="00D90F14">
            <w:pPr>
              <w:numPr>
                <w:ilvl w:val="0"/>
                <w:numId w:val="269"/>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the most expensive wire from UTP cables.</w:t>
            </w:r>
          </w:p>
          <w:p w14:paraId="0C4CA533" w14:textId="77777777" w:rsidR="00D90F14" w:rsidRPr="00DD2710" w:rsidRDefault="00D90F14">
            <w:pPr>
              <w:numPr>
                <w:ilvl w:val="0"/>
                <w:numId w:val="269"/>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requires more maintenance to reduce the loss of data signals.</w:t>
            </w:r>
          </w:p>
          <w:p w14:paraId="736A3F09" w14:textId="77777777" w:rsidR="00D90F14" w:rsidRPr="00DD2710" w:rsidRDefault="00D90F14">
            <w:pPr>
              <w:numPr>
                <w:ilvl w:val="0"/>
                <w:numId w:val="269"/>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There is no segment improvement in length despite its thick and heavier connection.</w:t>
            </w:r>
          </w:p>
          <w:p w14:paraId="4E012E3C" w14:textId="77777777" w:rsidR="00D90F14" w:rsidRPr="00DD2710" w:rsidRDefault="00D90F14">
            <w:pPr>
              <w:numPr>
                <w:ilvl w:val="0"/>
                <w:numId w:val="269"/>
              </w:numPr>
              <w:spacing w:before="60" w:after="100" w:afterAutospacing="1" w:line="360" w:lineRule="auto"/>
              <w:rPr>
                <w:rFonts w:ascii="Cambria" w:hAnsi="Cambria" w:cstheme="minorHAnsi"/>
                <w:sz w:val="24"/>
                <w:szCs w:val="24"/>
              </w:rPr>
            </w:pPr>
            <w:r w:rsidRPr="00DD2710">
              <w:rPr>
                <w:rFonts w:ascii="Cambria" w:hAnsi="Cambria" w:cstheme="minorHAnsi"/>
                <w:sz w:val="24"/>
                <w:szCs w:val="24"/>
              </w:rPr>
              <w:t>It is used only as a grounded wire.</w:t>
            </w:r>
          </w:p>
          <w:p w14:paraId="1E579847" w14:textId="77777777" w:rsidR="00D90F14" w:rsidRPr="00DD2710" w:rsidRDefault="00D90F14" w:rsidP="00D90F14">
            <w:pPr>
              <w:pStyle w:val="Heading2"/>
              <w:spacing w:line="360" w:lineRule="auto"/>
              <w:rPr>
                <w:rFonts w:ascii="Cambria" w:hAnsi="Cambria" w:cstheme="minorHAnsi"/>
                <w:color w:val="auto"/>
                <w:sz w:val="24"/>
                <w:szCs w:val="24"/>
              </w:rPr>
            </w:pPr>
            <w:r w:rsidRPr="00DD2710">
              <w:rPr>
                <w:rFonts w:ascii="Cambria" w:hAnsi="Cambria" w:cstheme="minorHAnsi"/>
                <w:b/>
                <w:bCs/>
                <w:color w:val="auto"/>
                <w:sz w:val="24"/>
                <w:szCs w:val="24"/>
              </w:rPr>
              <w:t>Difference between UTP and STP</w:t>
            </w:r>
          </w:p>
          <w:p w14:paraId="2179A586" w14:textId="77777777" w:rsidR="00D90F14" w:rsidRPr="00DD2710" w:rsidRDefault="00D90F14" w:rsidP="00D90F14">
            <w:pPr>
              <w:pStyle w:val="NormalWeb"/>
              <w:spacing w:line="360" w:lineRule="auto"/>
              <w:rPr>
                <w:rFonts w:ascii="Cambria" w:hAnsi="Cambria" w:cstheme="minorHAnsi"/>
              </w:rPr>
            </w:pPr>
            <w:r w:rsidRPr="00DD2710">
              <w:rPr>
                <w:rFonts w:ascii="Cambria" w:hAnsi="Cambria" w:cstheme="minorHAnsi"/>
              </w:rPr>
              <w:t>Following are the differences of the UTP and STP, as follows:</w:t>
            </w:r>
          </w:p>
          <w:tbl>
            <w:tblPr>
              <w:tblW w:w="8115"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312"/>
              <w:gridCol w:w="3803"/>
            </w:tblGrid>
            <w:tr w:rsidR="00D90F14" w:rsidRPr="00DD2710" w14:paraId="1AE2FC2C" w14:textId="77777777" w:rsidTr="00DD2710">
              <w:trPr>
                <w:trHeight w:val="421"/>
              </w:trPr>
              <w:tc>
                <w:tcPr>
                  <w:tcW w:w="4312" w:type="dxa"/>
                  <w:shd w:val="clear" w:color="auto" w:fill="C7CCBE"/>
                  <w:tcMar>
                    <w:top w:w="180" w:type="dxa"/>
                    <w:left w:w="180" w:type="dxa"/>
                    <w:bottom w:w="180" w:type="dxa"/>
                    <w:right w:w="180" w:type="dxa"/>
                  </w:tcMar>
                  <w:hideMark/>
                </w:tcPr>
                <w:p w14:paraId="52CFD554" w14:textId="77777777" w:rsidR="00D90F14" w:rsidRPr="00DD2710" w:rsidRDefault="00D90F14" w:rsidP="00D90F14">
                  <w:pPr>
                    <w:spacing w:after="0" w:line="36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UTP</w:t>
                  </w:r>
                </w:p>
              </w:tc>
              <w:tc>
                <w:tcPr>
                  <w:tcW w:w="3803" w:type="dxa"/>
                  <w:shd w:val="clear" w:color="auto" w:fill="C7CCBE"/>
                  <w:tcMar>
                    <w:top w:w="180" w:type="dxa"/>
                    <w:left w:w="180" w:type="dxa"/>
                    <w:bottom w:w="180" w:type="dxa"/>
                    <w:right w:w="180" w:type="dxa"/>
                  </w:tcMar>
                  <w:hideMark/>
                </w:tcPr>
                <w:p w14:paraId="0A37D495" w14:textId="77777777" w:rsidR="00D90F14" w:rsidRPr="00DD2710" w:rsidRDefault="00D90F14" w:rsidP="00D90F14">
                  <w:pPr>
                    <w:spacing w:after="0" w:line="36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STP</w:t>
                  </w:r>
                </w:p>
              </w:tc>
            </w:tr>
            <w:tr w:rsidR="00D90F14" w:rsidRPr="00DD2710" w14:paraId="6B0603DB" w14:textId="77777777" w:rsidTr="00DD2710">
              <w:trPr>
                <w:trHeight w:val="440"/>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F0E5A0"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an unshielded twisted pair.</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A5E31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a shielded twisted pair.</w:t>
                  </w:r>
                </w:p>
              </w:tc>
            </w:tr>
            <w:tr w:rsidR="00D90F14" w:rsidRPr="00DD2710" w14:paraId="46445A6F" w14:textId="77777777" w:rsidTr="00DD2710">
              <w:trPr>
                <w:trHeight w:val="861"/>
              </w:trPr>
              <w:tc>
                <w:tcPr>
                  <w:tcW w:w="4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CED73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UTP cable is a twisted pair cable with wires that are twisted together.</w:t>
                  </w:r>
                </w:p>
              </w:tc>
              <w:tc>
                <w:tcPr>
                  <w:tcW w:w="38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23B0D8"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is enclosed within a foil or mesh shield.</w:t>
                  </w:r>
                </w:p>
              </w:tc>
            </w:tr>
            <w:tr w:rsidR="00D90F14" w:rsidRPr="00DD2710" w14:paraId="008A54CC" w14:textId="77777777" w:rsidTr="00DD2710">
              <w:trPr>
                <w:trHeight w:val="440"/>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4E39D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price of UTP is lower as compared to the STP.</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0E3EC2"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price of STP is much costlier than UTP.</w:t>
                  </w:r>
                </w:p>
              </w:tc>
            </w:tr>
            <w:tr w:rsidR="00D90F14" w:rsidRPr="00DD2710" w14:paraId="73805AC1" w14:textId="77777777" w:rsidTr="00DD2710">
              <w:trPr>
                <w:trHeight w:val="421"/>
              </w:trPr>
              <w:tc>
                <w:tcPr>
                  <w:tcW w:w="4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E3D20D"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does not require a grounding cable.</w:t>
                  </w:r>
                </w:p>
              </w:tc>
              <w:tc>
                <w:tcPr>
                  <w:tcW w:w="38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FE228E"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requires a grounding cable.</w:t>
                  </w:r>
                </w:p>
              </w:tc>
            </w:tr>
            <w:tr w:rsidR="00D90F14" w:rsidRPr="00DD2710" w14:paraId="3100F411" w14:textId="77777777" w:rsidTr="00DD2710">
              <w:trPr>
                <w:trHeight w:val="861"/>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268EA8"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In UTP, the electromagnetic interference is more than the STP while transferring the signal to the transmission media.</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3B9647"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reduces electromagnetic interference while transferring the signal to the transmission media.</w:t>
                  </w:r>
                </w:p>
              </w:tc>
            </w:tr>
            <w:tr w:rsidR="00D90F14" w:rsidRPr="00DD2710" w14:paraId="41331149" w14:textId="77777777" w:rsidTr="00DD2710">
              <w:trPr>
                <w:trHeight w:val="421"/>
              </w:trPr>
              <w:tc>
                <w:tcPr>
                  <w:tcW w:w="4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9FF497"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UTP has high crosstalk.</w:t>
                  </w:r>
                </w:p>
              </w:tc>
              <w:tc>
                <w:tcPr>
                  <w:tcW w:w="38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76F21C"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STP has low crosstalk.</w:t>
                  </w:r>
                </w:p>
              </w:tc>
            </w:tr>
            <w:tr w:rsidR="00D90F14" w:rsidRPr="00DD2710" w14:paraId="739FD55B" w14:textId="77777777" w:rsidTr="00DD2710">
              <w:trPr>
                <w:trHeight w:val="879"/>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2AF3C3"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Transferring speed of the data signal is slow as compared to the STP.</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65C4E"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Transferring speed of the data signal is high as compared to the UTP.</w:t>
                  </w:r>
                </w:p>
              </w:tc>
            </w:tr>
            <w:tr w:rsidR="00D90F14" w:rsidRPr="00DD2710" w14:paraId="6F25F9AA" w14:textId="77777777" w:rsidTr="00DD2710">
              <w:trPr>
                <w:trHeight w:val="861"/>
              </w:trPr>
              <w:tc>
                <w:tcPr>
                  <w:tcW w:w="4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C8E6A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Installation of UTP cables is easy as they are lighter, small in size, and flexible.</w:t>
                  </w:r>
                </w:p>
              </w:tc>
              <w:tc>
                <w:tcPr>
                  <w:tcW w:w="38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45E319"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Installation of STP cable is quite difficult as compared to the UTP. Its size is heavy, bigger, and stiffer.</w:t>
                  </w:r>
                </w:p>
              </w:tc>
            </w:tr>
            <w:tr w:rsidR="00D90F14" w:rsidRPr="00DD2710" w14:paraId="1A59BEDC" w14:textId="77777777" w:rsidTr="00DD2710">
              <w:trPr>
                <w:trHeight w:val="421"/>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E7E8D1"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does not require much maintenance.</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DB6FB8"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It requires more maintenance.</w:t>
                  </w:r>
                </w:p>
              </w:tc>
            </w:tr>
            <w:tr w:rsidR="00D90F14" w:rsidRPr="00DD2710" w14:paraId="04A43FF1" w14:textId="77777777" w:rsidTr="00DD2710">
              <w:trPr>
                <w:trHeight w:val="440"/>
              </w:trPr>
              <w:tc>
                <w:tcPr>
                  <w:tcW w:w="4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FBCFA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UTP cables are noisier.</w:t>
                  </w:r>
                </w:p>
              </w:tc>
              <w:tc>
                <w:tcPr>
                  <w:tcW w:w="38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5AB37A"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STP cables are less noisy.</w:t>
                  </w:r>
                </w:p>
              </w:tc>
            </w:tr>
            <w:tr w:rsidR="00D90F14" w:rsidRPr="00DD2710" w14:paraId="5F3AB8EE" w14:textId="77777777" w:rsidTr="00DD2710">
              <w:trPr>
                <w:trHeight w:val="861"/>
              </w:trPr>
              <w:tc>
                <w:tcPr>
                  <w:tcW w:w="4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35B454"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However, the UTP cable is used to establish the connection within a short distance, like a home or small industry.</w:t>
                  </w:r>
                </w:p>
              </w:tc>
              <w:tc>
                <w:tcPr>
                  <w:tcW w:w="38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53C1B3" w14:textId="77777777" w:rsidR="00D90F14" w:rsidRPr="00DD2710" w:rsidRDefault="00D90F14" w:rsidP="00D90F14">
                  <w:pPr>
                    <w:spacing w:after="0"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Generally, it is used to establish the connection for enterprises over a long distance.</w:t>
                  </w:r>
                </w:p>
              </w:tc>
            </w:tr>
          </w:tbl>
          <w:p w14:paraId="6AD5788C" w14:textId="77777777" w:rsidR="00D90F14" w:rsidRPr="00DD2710" w:rsidRDefault="00D90F14" w:rsidP="00D90F14">
            <w:pPr>
              <w:pStyle w:val="Heading1"/>
              <w:shd w:val="clear" w:color="auto" w:fill="FFFFFF"/>
              <w:spacing w:before="75" w:line="360" w:lineRule="auto"/>
              <w:jc w:val="both"/>
              <w:rPr>
                <w:rFonts w:ascii="Cambria" w:hAnsi="Cambria" w:cstheme="minorHAnsi"/>
                <w:b/>
                <w:bCs/>
                <w:color w:val="auto"/>
                <w:sz w:val="24"/>
                <w:szCs w:val="24"/>
              </w:rPr>
            </w:pPr>
            <w:r w:rsidRPr="00DD2710">
              <w:rPr>
                <w:rFonts w:ascii="Cambria" w:hAnsi="Cambria" w:cstheme="minorHAnsi"/>
                <w:b/>
                <w:bCs/>
                <w:color w:val="auto"/>
                <w:sz w:val="24"/>
                <w:szCs w:val="24"/>
              </w:rPr>
              <w:t>Status Code 400</w:t>
            </w:r>
          </w:p>
          <w:p w14:paraId="1A7E76E4" w14:textId="77777777" w:rsidR="00D90F14" w:rsidRPr="00DD2710" w:rsidRDefault="00D90F14" w:rsidP="00D90F14">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1F989300" wp14:editId="3B4C3873">
                  <wp:extent cx="5165725" cy="2141855"/>
                  <wp:effectExtent l="0" t="0" r="0" b="0"/>
                  <wp:docPr id="205" name="Picture 205"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atus Code 400"/>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5165725" cy="2141855"/>
                          </a:xfrm>
                          <a:prstGeom prst="rect">
                            <a:avLst/>
                          </a:prstGeom>
                          <a:noFill/>
                          <a:ln>
                            <a:noFill/>
                          </a:ln>
                        </pic:spPr>
                      </pic:pic>
                    </a:graphicData>
                  </a:graphic>
                </wp:inline>
              </w:drawing>
            </w:r>
          </w:p>
          <w:p w14:paraId="00A3CF3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An </w:t>
            </w:r>
            <w:hyperlink r:id="rId268" w:history="1">
              <w:r w:rsidRPr="00DD2710">
                <w:rPr>
                  <w:rStyle w:val="Hyperlink"/>
                  <w:rFonts w:ascii="Cambria" w:hAnsi="Cambria" w:cstheme="minorHAnsi"/>
                  <w:color w:val="auto"/>
                  <w:u w:val="none"/>
                </w:rPr>
                <w:t>HTTP (Hypertext Transfer Protocol Bad)</w:t>
              </w:r>
            </w:hyperlink>
            <w:r w:rsidRPr="00DD2710">
              <w:rPr>
                <w:rFonts w:ascii="Cambria" w:hAnsi="Cambria" w:cstheme="minorHAnsi"/>
              </w:rPr>
              <w:t> State code 400 represents a user error. Whenever any user sends an invalid request to the server, the server immediately reports it and generates an HTTP based 400 bad request error. This error usually occurs if the user has entered an incorrect URL.</w:t>
            </w:r>
          </w:p>
          <w:p w14:paraId="27502D6B"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In the broad majority of likely situations, the status code 400 error occurs due to a client-side problem caused by the submitted request to the server or local caching causes. Hence, in this tutorial, we will cover various easy methods that anyone can implement even if the user is not tech-savvy. Following the given methods, you should be successfully able to make your website working!</w:t>
            </w:r>
          </w:p>
          <w:p w14:paraId="49EB3890"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What is a 400 bad Request error?</w:t>
            </w:r>
          </w:p>
          <w:p w14:paraId="5FE5D7B8" w14:textId="77777777" w:rsidR="00D90F14" w:rsidRPr="00DD2710" w:rsidRDefault="00000000" w:rsidP="00D90F14">
            <w:pPr>
              <w:pStyle w:val="NormalWeb"/>
              <w:shd w:val="clear" w:color="auto" w:fill="FFFFFF"/>
              <w:spacing w:line="360" w:lineRule="auto"/>
              <w:jc w:val="both"/>
              <w:rPr>
                <w:rFonts w:ascii="Cambria" w:hAnsi="Cambria" w:cstheme="minorHAnsi"/>
              </w:rPr>
            </w:pPr>
            <w:hyperlink r:id="rId269" w:history="1">
              <w:r w:rsidR="00D90F14" w:rsidRPr="00DD2710">
                <w:rPr>
                  <w:rStyle w:val="Hyperlink"/>
                  <w:rFonts w:ascii="Cambria" w:hAnsi="Cambria" w:cstheme="minorHAnsi"/>
                  <w:color w:val="auto"/>
                  <w:u w:val="none"/>
                </w:rPr>
                <w:t>Status Code</w:t>
              </w:r>
            </w:hyperlink>
            <w:r w:rsidR="00D90F14" w:rsidRPr="00DD2710">
              <w:rPr>
                <w:rFonts w:ascii="Cambria" w:hAnsi="Cambria" w:cstheme="minorHAnsi"/>
              </w:rPr>
              <w:t> 400 or 400 Bad Request, or 400 error or HTTP error 400, is recognized by the server as a general user error. The server throws the 400 bad error if the server decides that the resulting error doesn't come under any other status code classifications.</w:t>
            </w:r>
          </w:p>
          <w:p w14:paraId="0F91A97B"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400 status code (Bad Request) represents that the server cannot process the request due to some user error. In return for an invalid request, the server should dispense the specific 4xx status code in the case of a failed request.</w:t>
            </w:r>
          </w:p>
          <w:p w14:paraId="621F7BEB"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Common Causes of 400 error</w:t>
            </w:r>
          </w:p>
          <w:p w14:paraId="6CE1D4F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A 400 Bad Request error is mostly the consequence of typing the incorrect URL in the browser window or making errors in an address link while linking it from a web page to another.</w:t>
            </w:r>
          </w:p>
          <w:p w14:paraId="2EB3E578"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 URL String Syntax Error</w:t>
            </w:r>
          </w:p>
          <w:p w14:paraId="4676E91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primary reason for the HTTP error 400 to occur is an incorrectly typed URL (Uniform Resource Locator), deformed syntax, or a URL that contains some illegal characters.</w:t>
            </w:r>
          </w:p>
          <w:p w14:paraId="5AD7D4B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Though the user can mistakenly type the wrong URL, it can sometimes happen if the URL encoding has been performed incorrectly. The below-given link is an example of an incorrect URL that the server won't process, and therefore, it will trigger a 400 HTTP error.</w:t>
            </w:r>
          </w:p>
          <w:p w14:paraId="250767E3" w14:textId="77777777" w:rsidR="00D90F14" w:rsidRPr="00DD2710" w:rsidRDefault="00000000" w:rsidP="00D90F14">
            <w:pPr>
              <w:pStyle w:val="NormalWeb"/>
              <w:shd w:val="clear" w:color="auto" w:fill="FFFFFF"/>
              <w:spacing w:line="360" w:lineRule="auto"/>
              <w:jc w:val="both"/>
              <w:rPr>
                <w:rFonts w:ascii="Cambria" w:hAnsi="Cambria" w:cstheme="minorHAnsi"/>
              </w:rPr>
            </w:pPr>
            <w:hyperlink r:id="rId270" w:tgtFrame="_blank" w:history="1">
              <w:r w:rsidR="00D90F14" w:rsidRPr="00DD2710">
                <w:rPr>
                  <w:rStyle w:val="Hyperlink"/>
                  <w:rFonts w:ascii="Cambria" w:hAnsi="Cambria" w:cstheme="minorHAnsi"/>
                  <w:color w:val="auto"/>
                  <w:u w:val="none"/>
                </w:rPr>
                <w:t>https://twitter.com/share?lang=en&amp;text=Example%20of%20malformed%%20characters%20in%20URL</w:t>
              </w:r>
            </w:hyperlink>
          </w:p>
          <w:p w14:paraId="2829444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2. Corrupted Browser Cache &amp; Cookies</w:t>
            </w:r>
          </w:p>
          <w:p w14:paraId="522D6FAC" w14:textId="77777777" w:rsidR="00D90F14" w:rsidRPr="00DD2710" w:rsidRDefault="00D90F14" w:rsidP="00D90F14">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URL typo error is not the only case where the server triggers the 400 bad error. Even if the passed URL is 100% accurate, the server can still throw a 400 Bad Request error because it detects the presence of any corrupted files in the browser cache memory or other issues such as expired or damaged cookies.</w:t>
            </w:r>
          </w:p>
          <w:p w14:paraId="3421FA71" w14:textId="77777777" w:rsidR="00D90F14" w:rsidRPr="00DD2710" w:rsidRDefault="00D90F14" w:rsidP="00D90F14">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user can also encounter a 400 Bad Request error if he/she tries to gain access to their WordPress admin area after some time of their last log-in session. The reason why it occurred because the process following which the cookie was managing the login authentication information may have gotten expired, and it cannot further authenticate the same valid user with admin rights. And it eventually results in the connection being declined and therefore passes 400 Bad Request error.</w:t>
            </w:r>
          </w:p>
          <w:p w14:paraId="16919C8B" w14:textId="77777777" w:rsidR="00D90F14" w:rsidRPr="00DD2710" w:rsidRDefault="00D90F14" w:rsidP="00D90F14">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3. DNS Lookup Cache</w:t>
            </w:r>
          </w:p>
          <w:p w14:paraId="6B2F2BA7" w14:textId="77777777" w:rsidR="00D90F14" w:rsidRPr="00DD2710" w:rsidRDefault="00D90F14" w:rsidP="00D90F14">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400 Bad Request can occur if the local DNS data stored is not in sync with registered DNS (Domain Name server) data. All the domain names available on the internet are the art of IP address. You can compare the IP address of your phone number as it connects to a particular "calling number" you wish to dial.</w:t>
            </w:r>
          </w:p>
          <w:p w14:paraId="367CA72D" w14:textId="77777777" w:rsidR="00DD2710" w:rsidRDefault="00D90F14" w:rsidP="00D90F14">
            <w:pPr>
              <w:spacing w:before="100" w:beforeAutospacing="1" w:after="100" w:afterAutospacing="1" w:line="36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4. File Size Too Large</w:t>
            </w:r>
          </w:p>
          <w:p w14:paraId="2A824697" w14:textId="59413AE1" w:rsidR="00D90F14" w:rsidRPr="00DD2710" w:rsidRDefault="00D90F14" w:rsidP="00D90F14">
            <w:pPr>
              <w:spacing w:before="100" w:beforeAutospacing="1" w:after="100" w:afterAutospacing="1" w:line="360" w:lineRule="auto"/>
              <w:rPr>
                <w:rFonts w:ascii="Cambria" w:eastAsia="Times New Roman" w:hAnsi="Cambria" w:cstheme="minorHAnsi"/>
                <w:b/>
                <w:bCs/>
                <w:kern w:val="0"/>
                <w:sz w:val="24"/>
                <w:szCs w:val="24"/>
                <w:lang w:val="en-US"/>
                <w14:ligatures w14:val="none"/>
              </w:rPr>
            </w:pPr>
            <w:r w:rsidRPr="00DD2710">
              <w:rPr>
                <w:rFonts w:ascii="Cambria" w:eastAsia="Times New Roman" w:hAnsi="Cambria" w:cstheme="minorHAnsi"/>
                <w:kern w:val="0"/>
                <w:sz w:val="24"/>
                <w:szCs w:val="24"/>
                <w:lang w:val="en-US"/>
                <w14:ligatures w14:val="none"/>
              </w:rPr>
              <w:t>A 400 Bad Request can also trigger if the files uploaded by the user on a website are too heavy for the upload request to be met. This is strictly associated with the server's file size limit and will change based on its setup.</w:t>
            </w:r>
          </w:p>
          <w:p w14:paraId="62DAE0D3" w14:textId="77777777" w:rsidR="00D90F14" w:rsidRPr="00DD2710" w:rsidRDefault="00D90F14" w:rsidP="00D90F14">
            <w:pPr>
              <w:spacing w:before="100" w:beforeAutospacing="1" w:after="100" w:afterAutospacing="1" w:line="360" w:lineRule="auto"/>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shd w:val="clear" w:color="auto" w:fill="FFFFFF"/>
                <w:lang w:val="en-US"/>
                <w14:ligatures w14:val="none"/>
              </w:rPr>
              <w:t>5. Generic Server Error</w:t>
            </w:r>
          </w:p>
          <w:p w14:paraId="01EFF3EB"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The 400 bad request error can also occur if there is any technical issue on the server-side. Though, a 400 status code will display a generic problem with the server, server or network glitch, or any other undefined volatile issues.</w:t>
            </w:r>
          </w:p>
          <w:p w14:paraId="6D6D3C1C"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Suppose it triggers when the user tries to connect to a third-party website, in that the user cannot control it. At that time, he/she can try to refresh the browser and monitor at frequent intervals whether the website developers have resolved the issue or not. Just in case you want to confirm whether the specific error is a server-side issue or not, try to load the website on various browsers, or you can also test it on a different machine/device to eliminate the system-specific problems.</w:t>
            </w:r>
          </w:p>
          <w:p w14:paraId="12A7F1CB"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If the same issue occurs with other browsers, systems are also confirmed to be a server-side problem. If the site content is important for you, you directly communicate to the website owner and give all the details related to Operating System, browser, system, and versions you were using when you experienced the 400 bad error issue.</w:t>
            </w:r>
          </w:p>
          <w:p w14:paraId="4FF3A747" w14:textId="77777777" w:rsidR="00D90F14" w:rsidRPr="00DD2710" w:rsidRDefault="00D90F14" w:rsidP="00D90F14">
            <w:pPr>
              <w:pStyle w:val="Heading2"/>
              <w:shd w:val="clear" w:color="auto" w:fill="FFFFFF"/>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How to fix 400 Errors</w:t>
            </w:r>
          </w:p>
          <w:p w14:paraId="516520EA"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various ways to fix the bad 400 errors are explained below:</w:t>
            </w:r>
          </w:p>
          <w:p w14:paraId="2FAC8DD8"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 Check the Submitted URL</w:t>
            </w:r>
          </w:p>
          <w:p w14:paraId="09CA7356"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One of the most common reasons for the 400 Bad Request error is the obvious URL string itself. One can easily make mistakes by manually typing unwanted characters in the URL in the web browser.</w:t>
            </w:r>
          </w:p>
          <w:p w14:paraId="36B751E1"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Re-check the spelling of the domain name or the particular web page you want to access and make sure that they are typed accurately and are separated with forwarding slashes. If the URL includes any special characters, make sure they are encoded properly with valid URL characters.</w:t>
            </w:r>
          </w:p>
          <w:p w14:paraId="31CD01F3"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If you find it hard to check the URL spelling and encoding process repeatedly, you can opt for the online URL encoder/decoder. It is very useful for long URLs and less error-prone. These kinds of software help the user to identify various illegal characters in the URL automatically.</w:t>
            </w:r>
          </w:p>
          <w:p w14:paraId="20D09F9F"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Once you have entered the correct URL, it's time to run it again in the browser. Still, if you face the 400 Bad Request error, try with other fixing methods given below.</w:t>
            </w:r>
          </w:p>
          <w:p w14:paraId="7E885027"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b/>
                <w:bCs/>
                <w:kern w:val="0"/>
                <w:sz w:val="24"/>
                <w:szCs w:val="24"/>
                <w:lang w:val="en-US"/>
                <w14:ligatures w14:val="none"/>
              </w:rPr>
              <w:t>2. Clear Browser Cache</w:t>
            </w:r>
          </w:p>
          <w:p w14:paraId="4E77ED9D" w14:textId="77777777" w:rsidR="00D90F14" w:rsidRPr="00DD2710" w:rsidRDefault="00D90F14" w:rsidP="00D90F14">
            <w:pPr>
              <w:shd w:val="clear" w:color="auto" w:fill="FFFFFF"/>
              <w:spacing w:before="100" w:beforeAutospacing="1" w:after="100" w:afterAutospacing="1" w:line="360" w:lineRule="auto"/>
              <w:jc w:val="both"/>
              <w:rPr>
                <w:rFonts w:ascii="Cambria" w:eastAsia="Times New Roman" w:hAnsi="Cambria" w:cstheme="minorHAnsi"/>
                <w:kern w:val="0"/>
                <w:sz w:val="24"/>
                <w:szCs w:val="24"/>
                <w:lang w:val="en-US"/>
                <w14:ligatures w14:val="none"/>
              </w:rPr>
            </w:pPr>
            <w:r w:rsidRPr="00DD2710">
              <w:rPr>
                <w:rFonts w:ascii="Cambria" w:eastAsia="Times New Roman" w:hAnsi="Cambria" w:cstheme="minorHAnsi"/>
                <w:kern w:val="0"/>
                <w:sz w:val="24"/>
                <w:szCs w:val="24"/>
                <w:lang w:val="en-US"/>
                <w14:ligatures w14:val="none"/>
              </w:rPr>
              <w:t>While accessing specific website content, the user receives a 400 Bad Request error if any website files stored locally have been corrupted.</w:t>
            </w:r>
          </w:p>
          <w:p w14:paraId="69E38D34" w14:textId="77777777" w:rsidR="00D90F14" w:rsidRPr="00DD2710" w:rsidRDefault="00D90F14" w:rsidP="00D90F14">
            <w:pPr>
              <w:pStyle w:val="NormalWeb"/>
              <w:shd w:val="clear" w:color="auto" w:fill="FFFFFF"/>
              <w:spacing w:line="360" w:lineRule="auto"/>
              <w:jc w:val="both"/>
              <w:rPr>
                <w:rFonts w:ascii="Cambria" w:hAnsi="Cambria" w:cstheme="minorHAnsi"/>
                <w:shd w:val="clear" w:color="auto" w:fill="FFFFFF"/>
              </w:rPr>
            </w:pPr>
            <w:r w:rsidRPr="00DD2710">
              <w:rPr>
                <w:rFonts w:ascii="Cambria" w:hAnsi="Cambria" w:cstheme="minorHAnsi"/>
                <w:shd w:val="clear" w:color="auto" w:fill="FFFFFF"/>
              </w:rPr>
              <w:t>It consists of all sorts of files that a website demands for its proper functioning, unlike:</w:t>
            </w:r>
          </w:p>
          <w:p w14:paraId="59ACF6AE"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HTML, PHP</w:t>
            </w:r>
          </w:p>
          <w:p w14:paraId="5B80558A"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JavaScript</w:t>
            </w:r>
          </w:p>
          <w:p w14:paraId="655E7149"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Text/config files</w:t>
            </w:r>
          </w:p>
          <w:p w14:paraId="732CFBC5"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CSS coding</w:t>
            </w:r>
          </w:p>
          <w:p w14:paraId="1FC3B73E"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Digital Media, unlike photos, videos, audio, etc.</w:t>
            </w:r>
          </w:p>
          <w:p w14:paraId="325996F9" w14:textId="77777777" w:rsidR="00D90F14" w:rsidRPr="00DD2710" w:rsidRDefault="00D90F14">
            <w:pPr>
              <w:numPr>
                <w:ilvl w:val="0"/>
                <w:numId w:val="270"/>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Data files such as XML, JSON, etc.</w:t>
            </w:r>
          </w:p>
          <w:p w14:paraId="320192F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Whenever any user visits any website, all the above files are stored locally on your computer's browser. Therefore to fix this problem, one should clear the browser's cache memory. Follow the below-given steps to clear the computer cache:</w:t>
            </w:r>
          </w:p>
          <w:p w14:paraId="016F0225" w14:textId="77777777" w:rsidR="00D90F14" w:rsidRPr="00DD2710" w:rsidRDefault="00D90F14">
            <w:pPr>
              <w:numPr>
                <w:ilvl w:val="0"/>
                <w:numId w:val="27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Open your browser (in our case, we have opened Google chrome), click on the three-dotted icon located on the top right-hand corner of the screen. It will throw a popup menu window (as shown in the given screenshot) -&gt; select the More Tools</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761E5842" wp14:editId="20D071C8">
                  <wp:extent cx="2079948" cy="3073400"/>
                  <wp:effectExtent l="0" t="0" r="0" b="0"/>
                  <wp:docPr id="211" name="Picture 211"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tatus Code 400"/>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085145" cy="3081079"/>
                          </a:xfrm>
                          <a:prstGeom prst="rect">
                            <a:avLst/>
                          </a:prstGeom>
                          <a:noFill/>
                          <a:ln>
                            <a:noFill/>
                          </a:ln>
                        </pic:spPr>
                      </pic:pic>
                    </a:graphicData>
                  </a:graphic>
                </wp:inline>
              </w:drawing>
            </w:r>
          </w:p>
          <w:p w14:paraId="1AB1E9B6" w14:textId="77777777" w:rsidR="00D90F14" w:rsidRPr="00DD2710" w:rsidRDefault="00D90F14">
            <w:pPr>
              <w:numPr>
                <w:ilvl w:val="0"/>
                <w:numId w:val="27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following menu will appear, select the Clear Browsing Data option.</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2524612B" wp14:editId="3DB58847">
                  <wp:extent cx="4499624" cy="3646714"/>
                  <wp:effectExtent l="0" t="0" r="0" b="0"/>
                  <wp:docPr id="210" name="Picture 210"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tatus Code 400"/>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505994" cy="3651877"/>
                          </a:xfrm>
                          <a:prstGeom prst="rect">
                            <a:avLst/>
                          </a:prstGeom>
                          <a:noFill/>
                          <a:ln>
                            <a:noFill/>
                          </a:ln>
                        </pic:spPr>
                      </pic:pic>
                    </a:graphicData>
                  </a:graphic>
                </wp:inline>
              </w:drawing>
            </w:r>
          </w:p>
          <w:p w14:paraId="365F9B4C" w14:textId="77777777" w:rsidR="00D90F14" w:rsidRPr="00DD2710" w:rsidRDefault="00D90F14">
            <w:pPr>
              <w:numPr>
                <w:ilvl w:val="0"/>
                <w:numId w:val="271"/>
              </w:numPr>
              <w:shd w:val="clear" w:color="auto" w:fill="FFFFFF"/>
              <w:spacing w:before="60" w:after="100" w:afterAutospacing="1" w:line="360" w:lineRule="auto"/>
              <w:jc w:val="center"/>
              <w:rPr>
                <w:rFonts w:ascii="Cambria" w:hAnsi="Cambria" w:cstheme="minorHAnsi"/>
                <w:sz w:val="24"/>
                <w:szCs w:val="24"/>
              </w:rPr>
            </w:pPr>
            <w:r w:rsidRPr="00DD2710">
              <w:rPr>
                <w:rFonts w:ascii="Cambria" w:hAnsi="Cambria" w:cstheme="minorHAnsi"/>
                <w:sz w:val="24"/>
                <w:szCs w:val="24"/>
              </w:rPr>
              <w:t>It will direct you to the Clear browsing data window. Make sure to tick on the checkbox for the third option (Cached images and files), and once done, click on the Clear data button located at the bottom.</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2D3D046B" wp14:editId="1B03CE4C">
                  <wp:extent cx="4059319" cy="3788229"/>
                  <wp:effectExtent l="0" t="0" r="0" b="3175"/>
                  <wp:docPr id="209" name="Picture 209"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tatus Code 40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4064043" cy="3792638"/>
                          </a:xfrm>
                          <a:prstGeom prst="rect">
                            <a:avLst/>
                          </a:prstGeom>
                          <a:noFill/>
                          <a:ln>
                            <a:noFill/>
                          </a:ln>
                        </pic:spPr>
                      </pic:pic>
                    </a:graphicData>
                  </a:graphic>
                </wp:inline>
              </w:drawing>
            </w:r>
          </w:p>
          <w:p w14:paraId="0CD59016" w14:textId="77777777" w:rsidR="00D90F14" w:rsidRPr="00DD2710" w:rsidRDefault="00D90F14">
            <w:pPr>
              <w:numPr>
                <w:ilvl w:val="0"/>
                <w:numId w:val="271"/>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will clear the cache memory of your browser.</w:t>
            </w:r>
          </w:p>
          <w:p w14:paraId="78055323" w14:textId="77777777" w:rsidR="00D90F14" w:rsidRPr="00DD2710" w:rsidRDefault="00D90F14" w:rsidP="00D90F14">
            <w:pPr>
              <w:pStyle w:val="Heading4"/>
              <w:pBdr>
                <w:left w:val="single" w:sz="18" w:space="30" w:color="FFA500"/>
              </w:pBdr>
              <w:shd w:val="clear" w:color="auto" w:fill="FAEBD7"/>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Note: Google provides you the option to delete only the recent files for a particular time range with the help of the Time range dropdown. However, to ensure all possibly corrupted files are eliminated, we suggest removing all stored files locally by selecting the All-time option.</w:t>
            </w:r>
          </w:p>
          <w:p w14:paraId="7F5359ED" w14:textId="77777777" w:rsidR="00D90F14" w:rsidRPr="00DD2710" w:rsidRDefault="00D90F14">
            <w:pPr>
              <w:numPr>
                <w:ilvl w:val="0"/>
                <w:numId w:val="272"/>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Once done, reload the website again. Hopefully your website will run successfully this time!</w:t>
            </w:r>
          </w:p>
          <w:p w14:paraId="3BADCED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3. Clear Browser Cookies</w:t>
            </w:r>
          </w:p>
          <w:p w14:paraId="15E3C2D4"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If you are still facing the 400 error even after clearing your browser cache, in that case, your browser cookies are also corrupted. Whenever you open any website on your browser, it uses different cookies. If any one of the used cookies gets expired or corrupted, then it can trigger the 400 Bad Request error.</w:t>
            </w:r>
          </w:p>
          <w:p w14:paraId="5DB5FA82"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To clear your cookies in web browser (Chrome in our case) follow the below given steps:</w:t>
            </w:r>
          </w:p>
          <w:p w14:paraId="29582F9C" w14:textId="77777777" w:rsidR="00D90F14" w:rsidRPr="00DD2710" w:rsidRDefault="00D90F14">
            <w:pPr>
              <w:numPr>
                <w:ilvl w:val="0"/>
                <w:numId w:val="27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Open your browser (in our case, we have opened Google chrome), click on the three-dotted icon located on the top right-hand corner of the screen. It will throw a popup menu window (as shown in the given screenshot) -&gt; select the More Tools</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497BE7E5" wp14:editId="40060EE5">
                  <wp:extent cx="3793932" cy="5511800"/>
                  <wp:effectExtent l="0" t="0" r="0" b="0"/>
                  <wp:docPr id="208" name="Picture 208"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tatus Code 400"/>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3799103" cy="5519312"/>
                          </a:xfrm>
                          <a:prstGeom prst="rect">
                            <a:avLst/>
                          </a:prstGeom>
                          <a:noFill/>
                          <a:ln>
                            <a:noFill/>
                          </a:ln>
                        </pic:spPr>
                      </pic:pic>
                    </a:graphicData>
                  </a:graphic>
                </wp:inline>
              </w:drawing>
            </w:r>
          </w:p>
          <w:p w14:paraId="37273A1B" w14:textId="77777777" w:rsidR="00D90F14" w:rsidRPr="00DD2710" w:rsidRDefault="00D90F14">
            <w:pPr>
              <w:numPr>
                <w:ilvl w:val="0"/>
                <w:numId w:val="27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following menu will appear, select the Clear Browsing Data option.</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008E40C6" wp14:editId="6E681E1C">
                  <wp:extent cx="3657600" cy="3004762"/>
                  <wp:effectExtent l="0" t="0" r="0" b="5715"/>
                  <wp:docPr id="207" name="Picture 207"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atus Code 400"/>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3667683" cy="3013046"/>
                          </a:xfrm>
                          <a:prstGeom prst="rect">
                            <a:avLst/>
                          </a:prstGeom>
                          <a:noFill/>
                          <a:ln>
                            <a:noFill/>
                          </a:ln>
                        </pic:spPr>
                      </pic:pic>
                    </a:graphicData>
                  </a:graphic>
                </wp:inline>
              </w:drawing>
            </w:r>
          </w:p>
          <w:p w14:paraId="76ECEDC1" w14:textId="77777777" w:rsidR="00D90F14" w:rsidRPr="00DD2710" w:rsidRDefault="00D90F14">
            <w:pPr>
              <w:numPr>
                <w:ilvl w:val="0"/>
                <w:numId w:val="27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Tick on the checkbox for Cookies and other site data.</w:t>
            </w:r>
            <w:r w:rsidRPr="00DD2710">
              <w:rPr>
                <w:rFonts w:ascii="Cambria" w:hAnsi="Cambria" w:cstheme="minorHAnsi"/>
                <w:sz w:val="24"/>
                <w:szCs w:val="24"/>
              </w:rPr>
              <w:br/>
            </w:r>
            <w:r w:rsidRPr="00DD2710">
              <w:rPr>
                <w:rFonts w:ascii="Cambria" w:hAnsi="Cambria" w:cstheme="minorHAnsi"/>
                <w:noProof/>
                <w:sz w:val="24"/>
                <w:szCs w:val="24"/>
              </w:rPr>
              <w:drawing>
                <wp:inline distT="0" distB="0" distL="0" distR="0" wp14:anchorId="75944C98" wp14:editId="4B4AEF8C">
                  <wp:extent cx="4178017" cy="3911600"/>
                  <wp:effectExtent l="0" t="0" r="0" b="0"/>
                  <wp:docPr id="206" name="Picture 206" descr="Status Cod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tatus Code 400"/>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4187858" cy="3920813"/>
                          </a:xfrm>
                          <a:prstGeom prst="rect">
                            <a:avLst/>
                          </a:prstGeom>
                          <a:noFill/>
                          <a:ln>
                            <a:noFill/>
                          </a:ln>
                        </pic:spPr>
                      </pic:pic>
                    </a:graphicData>
                  </a:graphic>
                </wp:inline>
              </w:drawing>
            </w:r>
          </w:p>
          <w:p w14:paraId="7A69FE0B" w14:textId="77777777" w:rsidR="00D90F14" w:rsidRPr="00DD2710" w:rsidRDefault="00D90F14">
            <w:pPr>
              <w:numPr>
                <w:ilvl w:val="0"/>
                <w:numId w:val="27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NOTE: Make sure to select the All-time option for the time range for the top as it will give option to delete all current website cookies.</w:t>
            </w:r>
          </w:p>
          <w:p w14:paraId="4F43F2CB" w14:textId="77777777" w:rsidR="00D90F14" w:rsidRPr="00DD2710" w:rsidRDefault="00D90F14">
            <w:pPr>
              <w:numPr>
                <w:ilvl w:val="0"/>
                <w:numId w:val="273"/>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Once done, reload the website again. Hopefully, your website will run successfully this time!</w:t>
            </w:r>
          </w:p>
          <w:p w14:paraId="7CC626E4"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4. File Upload Exceeds Server Limit</w:t>
            </w:r>
          </w:p>
          <w:p w14:paraId="58CEEE2A"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While uploading a file, we often forget about the server size limit and exceed its maximum limit. Eventually, you confront a 400 Bad Request error.</w:t>
            </w:r>
          </w:p>
          <w:p w14:paraId="1593AC7C"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Try to upload a file again, and this time upload a smaller file. If it gets uploaded successfully, then the likely error occurred because the initial file was too large, and before uploading the file again, either you need to trim the file size or need to find some way.</w:t>
            </w:r>
          </w:p>
          <w:p w14:paraId="5D4CC1C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5. Clear DNS Cache</w:t>
            </w:r>
          </w:p>
          <w:p w14:paraId="64B1BF22"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400 Bad request can be triggered if the DNS data stored locally gets corrupted or out-of-date.</w:t>
            </w:r>
          </w:p>
          <w:p w14:paraId="11FE7A22" w14:textId="77777777" w:rsidR="00D90F14" w:rsidRPr="00DD2710" w:rsidRDefault="00D90F14" w:rsidP="00D90F14">
            <w:pPr>
              <w:pStyle w:val="Heading4"/>
              <w:pBdr>
                <w:left w:val="single" w:sz="18" w:space="30" w:color="FFA500"/>
              </w:pBdr>
              <w:shd w:val="clear" w:color="auto" w:fill="FAEBD7"/>
              <w:spacing w:line="360" w:lineRule="auto"/>
              <w:jc w:val="both"/>
              <w:rPr>
                <w:rFonts w:ascii="Cambria" w:hAnsi="Cambria" w:cstheme="minorHAnsi"/>
                <w:color w:val="auto"/>
                <w:sz w:val="24"/>
                <w:szCs w:val="24"/>
              </w:rPr>
            </w:pPr>
            <w:r w:rsidRPr="00DD2710">
              <w:rPr>
                <w:rFonts w:ascii="Cambria" w:hAnsi="Cambria" w:cstheme="minorHAnsi"/>
                <w:b/>
                <w:bCs/>
                <w:color w:val="auto"/>
                <w:sz w:val="24"/>
                <w:szCs w:val="24"/>
              </w:rPr>
              <w:t>Note: The local DNS data are not stored by the browser but on the OS (operating system).</w:t>
            </w:r>
          </w:p>
          <w:p w14:paraId="6AA02AB6"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6. eactivate Browser Extensions</w:t>
            </w:r>
          </w:p>
          <w:p w14:paraId="1D938972"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Today, we install various extensions to our browser. Some extensions might affect your website cookies which could trigger the 400 bad request error. To find out the real culprit, temporarily disable them and check whether it makes a difference by running the website again.</w:t>
            </w:r>
          </w:p>
          <w:p w14:paraId="400CA185" w14:textId="77777777" w:rsidR="00D90F14" w:rsidRPr="00DD2710" w:rsidRDefault="00D90F14" w:rsidP="00D90F14">
            <w:pPr>
              <w:pStyle w:val="Heading1"/>
              <w:shd w:val="clear" w:color="auto" w:fill="FFFFFF"/>
              <w:spacing w:before="75" w:line="360" w:lineRule="auto"/>
              <w:jc w:val="both"/>
              <w:rPr>
                <w:rFonts w:ascii="Cambria" w:hAnsi="Cambria" w:cstheme="minorHAnsi"/>
                <w:b/>
                <w:bCs/>
                <w:sz w:val="24"/>
                <w:szCs w:val="24"/>
              </w:rPr>
            </w:pPr>
            <w:r w:rsidRPr="00DD2710">
              <w:rPr>
                <w:rFonts w:ascii="Cambria" w:hAnsi="Cambria" w:cstheme="minorHAnsi"/>
                <w:sz w:val="24"/>
                <w:szCs w:val="24"/>
              </w:rPr>
              <w:t>MIME Protocol</w:t>
            </w:r>
          </w:p>
          <w:p w14:paraId="3F9D539E"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MIME stands for Multipurpose Internet Mail Extensions. It is used to extend the capabilities of Internet e-mail protocols such as SMTP. The MIME protocol allows the users to exchange various types of digital content such as pictures, audio, video, and various types of documents and files in the e-mail. MIME was created in 1991 by a computer scientist named Nathan Borenstein at a company called Bell Communications.</w:t>
            </w:r>
          </w:p>
          <w:p w14:paraId="119DA83F"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MIME is an e-mail extension protocol, i.e., it does not operate independently, but it helps to extend the capabilities of e-mail in collaboration with other protocols such as </w:t>
            </w:r>
            <w:hyperlink r:id="rId277" w:history="1">
              <w:r w:rsidRPr="00DD2710">
                <w:rPr>
                  <w:rStyle w:val="Hyperlink"/>
                  <w:rFonts w:ascii="Cambria" w:hAnsi="Cambria" w:cstheme="minorHAnsi"/>
                  <w:color w:val="auto"/>
                  <w:u w:val="none"/>
                </w:rPr>
                <w:t>SMTP</w:t>
              </w:r>
            </w:hyperlink>
            <w:r w:rsidRPr="00DD2710">
              <w:rPr>
                <w:rFonts w:ascii="Cambria" w:hAnsi="Cambria" w:cstheme="minorHAnsi"/>
              </w:rPr>
              <w:t>. Since MIME was able to transfer only text written file in a limited size English language with the help of the internet. At present, it is used by almost all e-mail related service companies such as Gmail, Yahoo-mail, Hotmail.</w:t>
            </w:r>
          </w:p>
          <w:p w14:paraId="684C362D"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Need of MIME Protocol</w:t>
            </w:r>
          </w:p>
          <w:p w14:paraId="4EC74C84"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MIME protocol is used to transfer e-mail in the computer network for the following reasons:</w:t>
            </w:r>
          </w:p>
          <w:p w14:paraId="4ECF3A92" w14:textId="77777777" w:rsidR="00D90F14" w:rsidRPr="00DD2710" w:rsidRDefault="00D90F14">
            <w:pPr>
              <w:numPr>
                <w:ilvl w:val="0"/>
                <w:numId w:val="27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The MIME protocol supports multiple languages in e-mail, such as Hindi, French, Japanese, Chinese, etc.</w:t>
            </w:r>
          </w:p>
          <w:p w14:paraId="7F06CBFA" w14:textId="77777777" w:rsidR="00D90F14" w:rsidRPr="00DD2710" w:rsidRDefault="00D90F14">
            <w:pPr>
              <w:numPr>
                <w:ilvl w:val="0"/>
                <w:numId w:val="27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Simple protocols can reject mail that exceeds a certain size, but there is no word limit in MIME.</w:t>
            </w:r>
          </w:p>
          <w:p w14:paraId="42CC26F6" w14:textId="77777777" w:rsidR="00D90F14" w:rsidRPr="00DD2710" w:rsidRDefault="00D90F14">
            <w:pPr>
              <w:numPr>
                <w:ilvl w:val="0"/>
                <w:numId w:val="27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Images, audio, and video cannot be sent using simple e-mail protocols such as SMTP. These require MIME protocol.</w:t>
            </w:r>
          </w:p>
          <w:p w14:paraId="2CFF8FFF" w14:textId="77777777" w:rsidR="00D90F14" w:rsidRPr="00DD2710" w:rsidRDefault="00D90F14">
            <w:pPr>
              <w:numPr>
                <w:ilvl w:val="0"/>
                <w:numId w:val="274"/>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Many times, emails are designed using code such as HTML and CSS, they are mainly used by companies for marketing their product. This type of code uses MIME to send email created from HTML and CSS.</w:t>
            </w:r>
          </w:p>
          <w:p w14:paraId="6344014D"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MIME Header</w:t>
            </w:r>
          </w:p>
          <w:p w14:paraId="78D85AD5" w14:textId="43762B4D" w:rsidR="00D90F14" w:rsidRPr="00DD2710" w:rsidRDefault="00D90F14" w:rsidP="00DD2710">
            <w:pPr>
              <w:pStyle w:val="NormalWeb"/>
              <w:shd w:val="clear" w:color="auto" w:fill="FFFFFF"/>
              <w:spacing w:line="360" w:lineRule="auto"/>
              <w:jc w:val="both"/>
              <w:rPr>
                <w:rFonts w:ascii="Cambria" w:hAnsi="Cambria" w:cstheme="minorHAnsi"/>
              </w:rPr>
            </w:pPr>
            <w:r w:rsidRPr="00DD2710">
              <w:rPr>
                <w:rFonts w:ascii="Cambria" w:hAnsi="Cambria" w:cstheme="minorHAnsi"/>
              </w:rPr>
              <w:t>MIME adds five additional fields to the header portion of the actual e-mail to extend the properties of the simple email protocol. These fields are as follows:</w:t>
            </w:r>
          </w:p>
          <w:p w14:paraId="1F21871B" w14:textId="77777777" w:rsidR="00D90F14" w:rsidRPr="00DD2710" w:rsidRDefault="00D90F14">
            <w:pPr>
              <w:numPr>
                <w:ilvl w:val="0"/>
                <w:numId w:val="27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MIME Version</w:t>
            </w:r>
          </w:p>
          <w:p w14:paraId="6448D5AC" w14:textId="77777777" w:rsidR="00D90F14" w:rsidRPr="00DD2710" w:rsidRDefault="00D90F14">
            <w:pPr>
              <w:numPr>
                <w:ilvl w:val="0"/>
                <w:numId w:val="27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Content Type</w:t>
            </w:r>
          </w:p>
          <w:p w14:paraId="593A1088" w14:textId="77777777" w:rsidR="00D90F14" w:rsidRPr="00DD2710" w:rsidRDefault="00D90F14">
            <w:pPr>
              <w:numPr>
                <w:ilvl w:val="0"/>
                <w:numId w:val="27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Content Type Encoding</w:t>
            </w:r>
          </w:p>
          <w:p w14:paraId="23992493" w14:textId="77777777" w:rsidR="00D90F14" w:rsidRPr="00DD2710" w:rsidRDefault="00D90F14">
            <w:pPr>
              <w:numPr>
                <w:ilvl w:val="0"/>
                <w:numId w:val="27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Content Id</w:t>
            </w:r>
          </w:p>
          <w:p w14:paraId="451CD5D9" w14:textId="77777777" w:rsidR="00D90F14" w:rsidRPr="00DD2710" w:rsidRDefault="00D90F14">
            <w:pPr>
              <w:numPr>
                <w:ilvl w:val="0"/>
                <w:numId w:val="275"/>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Content description</w:t>
            </w:r>
          </w:p>
          <w:p w14:paraId="7E44B36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1. MIME Version</w:t>
            </w:r>
          </w:p>
          <w:p w14:paraId="2CA2905E"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It defines the version of the MIME protocol. This header usually has a parameter value 1.0, indicating that the message is formatted using MIME.</w:t>
            </w:r>
          </w:p>
          <w:p w14:paraId="7389310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2. Content Type</w:t>
            </w:r>
          </w:p>
          <w:p w14:paraId="7129B872"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It describes the type and subtype of information to be sent in the message. These messages can be of many types such as Text, Image, Audio, Video, and they also have many subtypes such that the subtype of the image can be png or jpeg. Similarly, the subtype of Video can be WEBM, MP4 etc.</w:t>
            </w:r>
          </w:p>
          <w:p w14:paraId="6895D98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3. Content Type Encoding</w:t>
            </w:r>
          </w:p>
          <w:p w14:paraId="57C73ACE"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In this field, it is told which method has been used to convert mail information into ASCII or Binary number, such as 7-bit encoding, 8-bit encoding, etc.</w:t>
            </w:r>
          </w:p>
          <w:p w14:paraId="1127C91B"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4. Content Id</w:t>
            </w:r>
          </w:p>
          <w:p w14:paraId="3E5AC33C"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In this field, a unique "Content Id" number is appended to all email messages so that they can be uniquely identified.</w:t>
            </w:r>
          </w:p>
          <w:p w14:paraId="3B00B801"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5. Content description</w:t>
            </w:r>
          </w:p>
          <w:p w14:paraId="259FC4B9"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This field contains a brief description of the content within the email. This means that information about whatever is being sent in the mail is clearly in the "Content Description". This field also provides the information of name, creation date, and modification date of the file.</w:t>
            </w:r>
          </w:p>
          <w:p w14:paraId="7D4AB62F"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Style w:val="Strong"/>
                <w:rFonts w:ascii="Cambria" w:eastAsia="Calibri" w:hAnsi="Cambria" w:cstheme="minorHAnsi"/>
              </w:rPr>
              <w:t>Example of Content description</w:t>
            </w:r>
          </w:p>
          <w:p w14:paraId="363C2621" w14:textId="77777777" w:rsidR="00D90F14" w:rsidRPr="00DD2710" w:rsidRDefault="00D90F14" w:rsidP="00D90F14">
            <w:pPr>
              <w:shd w:val="clear" w:color="auto" w:fill="F9F9F9"/>
              <w:spacing w:line="360" w:lineRule="auto"/>
              <w:jc w:val="both"/>
              <w:rPr>
                <w:rFonts w:ascii="Cambria" w:hAnsi="Cambria" w:cstheme="minorHAnsi"/>
                <w:sz w:val="24"/>
                <w:szCs w:val="24"/>
              </w:rPr>
            </w:pPr>
            <w:r w:rsidRPr="00DD2710">
              <w:rPr>
                <w:rFonts w:ascii="Cambria" w:hAnsi="Cambria" w:cstheme="minorHAnsi"/>
                <w:sz w:val="24"/>
                <w:szCs w:val="24"/>
              </w:rPr>
              <w:t>Content-Description: attachment; filename = javatpoint.jpeg;</w:t>
            </w:r>
            <w:r w:rsidRPr="00DD2710">
              <w:rPr>
                <w:rFonts w:ascii="Cambria" w:hAnsi="Cambria" w:cstheme="minorHAnsi"/>
                <w:sz w:val="24"/>
                <w:szCs w:val="24"/>
              </w:rPr>
              <w:br/>
              <w:t>modification-date = "Wed, 12 Feb 1997 16:29:51 -0500";</w:t>
            </w:r>
          </w:p>
          <w:p w14:paraId="3C8F9FF9"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Working diagram of MIME Protocol</w:t>
            </w:r>
          </w:p>
          <w:p w14:paraId="6CF8E115" w14:textId="77777777" w:rsidR="00D90F14" w:rsidRPr="00DD2710" w:rsidRDefault="00D90F14" w:rsidP="00D90F14">
            <w:pPr>
              <w:spacing w:line="360" w:lineRule="auto"/>
              <w:rPr>
                <w:rFonts w:ascii="Cambria" w:hAnsi="Cambria" w:cstheme="minorHAnsi"/>
                <w:sz w:val="24"/>
                <w:szCs w:val="24"/>
              </w:rPr>
            </w:pPr>
            <w:r w:rsidRPr="00DD2710">
              <w:rPr>
                <w:rFonts w:ascii="Cambria" w:hAnsi="Cambria" w:cstheme="minorHAnsi"/>
                <w:noProof/>
                <w:sz w:val="24"/>
                <w:szCs w:val="24"/>
              </w:rPr>
              <w:drawing>
                <wp:inline distT="0" distB="0" distL="0" distR="0" wp14:anchorId="462C8F42" wp14:editId="3680C439">
                  <wp:extent cx="5165725" cy="1739900"/>
                  <wp:effectExtent l="0" t="0" r="0" b="0"/>
                  <wp:docPr id="212" name="Picture 212" descr="MIME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IME Protocol"/>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165725" cy="1739900"/>
                          </a:xfrm>
                          <a:prstGeom prst="rect">
                            <a:avLst/>
                          </a:prstGeom>
                          <a:noFill/>
                          <a:ln>
                            <a:noFill/>
                          </a:ln>
                        </pic:spPr>
                      </pic:pic>
                    </a:graphicData>
                  </a:graphic>
                </wp:inline>
              </w:drawing>
            </w:r>
          </w:p>
          <w:p w14:paraId="22DFC35D"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Features of MIME Protocol</w:t>
            </w:r>
          </w:p>
          <w:p w14:paraId="7D568D70" w14:textId="77777777" w:rsidR="00D90F14" w:rsidRPr="00DD2710" w:rsidRDefault="00D90F14">
            <w:pPr>
              <w:numPr>
                <w:ilvl w:val="0"/>
                <w:numId w:val="27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supports multiple attachments in a single e-mail.</w:t>
            </w:r>
          </w:p>
          <w:p w14:paraId="7C7D0CE7" w14:textId="77777777" w:rsidR="00D90F14" w:rsidRPr="00DD2710" w:rsidRDefault="00D90F14">
            <w:pPr>
              <w:numPr>
                <w:ilvl w:val="0"/>
                <w:numId w:val="27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supports the non-ASCII characters.</w:t>
            </w:r>
          </w:p>
          <w:p w14:paraId="6464E6A3" w14:textId="77777777" w:rsidR="00D90F14" w:rsidRPr="00DD2710" w:rsidRDefault="00D90F14">
            <w:pPr>
              <w:numPr>
                <w:ilvl w:val="0"/>
                <w:numId w:val="27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supports unlimited e-mail length.</w:t>
            </w:r>
          </w:p>
          <w:p w14:paraId="0DF0EAA3" w14:textId="77777777" w:rsidR="00D90F14" w:rsidRPr="00DD2710" w:rsidRDefault="00D90F14">
            <w:pPr>
              <w:numPr>
                <w:ilvl w:val="0"/>
                <w:numId w:val="276"/>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supports multiple languages.</w:t>
            </w:r>
          </w:p>
          <w:p w14:paraId="6E662682" w14:textId="77777777" w:rsidR="00D90F14" w:rsidRPr="00DD2710" w:rsidRDefault="00D90F14" w:rsidP="00D90F14">
            <w:pPr>
              <w:pStyle w:val="Heading3"/>
              <w:shd w:val="clear" w:color="auto" w:fill="FFFFFF"/>
              <w:spacing w:line="360" w:lineRule="auto"/>
              <w:jc w:val="both"/>
              <w:rPr>
                <w:rFonts w:ascii="Cambria" w:hAnsi="Cambria" w:cstheme="minorHAnsi"/>
                <w:sz w:val="24"/>
                <w:szCs w:val="24"/>
              </w:rPr>
            </w:pPr>
            <w:r w:rsidRPr="00DD2710">
              <w:rPr>
                <w:rFonts w:ascii="Cambria" w:hAnsi="Cambria" w:cstheme="minorHAnsi"/>
                <w:bCs/>
                <w:sz w:val="24"/>
                <w:szCs w:val="24"/>
              </w:rPr>
              <w:t>Advantage of the MIME</w:t>
            </w:r>
          </w:p>
          <w:p w14:paraId="5FE04B60" w14:textId="77777777" w:rsidR="00D90F14" w:rsidRPr="00DD2710" w:rsidRDefault="00D90F14" w:rsidP="00D90F14">
            <w:pPr>
              <w:pStyle w:val="NormalWeb"/>
              <w:shd w:val="clear" w:color="auto" w:fill="FFFFFF"/>
              <w:spacing w:line="360" w:lineRule="auto"/>
              <w:jc w:val="both"/>
              <w:rPr>
                <w:rFonts w:ascii="Cambria" w:hAnsi="Cambria" w:cstheme="minorHAnsi"/>
              </w:rPr>
            </w:pPr>
            <w:r w:rsidRPr="00DD2710">
              <w:rPr>
                <w:rFonts w:ascii="Cambria" w:hAnsi="Cambria" w:cstheme="minorHAnsi"/>
              </w:rPr>
              <w:t>The MIME protocol has the following advantages:</w:t>
            </w:r>
          </w:p>
          <w:p w14:paraId="3AB88F59" w14:textId="77777777" w:rsidR="00D90F14" w:rsidRPr="00DD2710" w:rsidRDefault="00D90F14">
            <w:pPr>
              <w:numPr>
                <w:ilvl w:val="0"/>
                <w:numId w:val="27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capable of sending various types of files in a message, such as text, audio, video files.</w:t>
            </w:r>
          </w:p>
          <w:p w14:paraId="55600B45" w14:textId="77777777" w:rsidR="00D90F14" w:rsidRPr="00DD2710" w:rsidRDefault="00D90F14">
            <w:pPr>
              <w:numPr>
                <w:ilvl w:val="0"/>
                <w:numId w:val="27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provides the facility to send and receive emails in different languages like Hindi, French, Japanese, Chinese etc.</w:t>
            </w:r>
          </w:p>
          <w:p w14:paraId="609D29E9" w14:textId="77777777" w:rsidR="00D90F14" w:rsidRPr="00DD2710" w:rsidRDefault="00D90F14">
            <w:pPr>
              <w:numPr>
                <w:ilvl w:val="0"/>
                <w:numId w:val="27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also provides the facility of connecting HTML and CSS to email, due to which people can design email as per their requirement and make it attractive and beautiful.</w:t>
            </w:r>
          </w:p>
          <w:p w14:paraId="085DB34E" w14:textId="77777777" w:rsidR="00D90F14" w:rsidRPr="00DD2710" w:rsidRDefault="00D90F14">
            <w:pPr>
              <w:numPr>
                <w:ilvl w:val="0"/>
                <w:numId w:val="27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is capable of sending the information contained in an email regardless of its length.</w:t>
            </w:r>
          </w:p>
          <w:p w14:paraId="0DB45AC8" w14:textId="77777777" w:rsidR="00D90F14" w:rsidRPr="00DD2710" w:rsidRDefault="00D90F14">
            <w:pPr>
              <w:numPr>
                <w:ilvl w:val="0"/>
                <w:numId w:val="277"/>
              </w:numPr>
              <w:shd w:val="clear" w:color="auto" w:fill="FFFFFF"/>
              <w:spacing w:before="60" w:after="100" w:afterAutospacing="1" w:line="360" w:lineRule="auto"/>
              <w:jc w:val="both"/>
              <w:rPr>
                <w:rFonts w:ascii="Cambria" w:hAnsi="Cambria" w:cstheme="minorHAnsi"/>
                <w:sz w:val="24"/>
                <w:szCs w:val="24"/>
              </w:rPr>
            </w:pPr>
            <w:r w:rsidRPr="00DD2710">
              <w:rPr>
                <w:rFonts w:ascii="Cambria" w:hAnsi="Cambria" w:cstheme="minorHAnsi"/>
                <w:sz w:val="24"/>
                <w:szCs w:val="24"/>
              </w:rPr>
              <w:t>It assigns a unique id to all e-mails.</w:t>
            </w:r>
          </w:p>
          <w:p w14:paraId="34939D74" w14:textId="77777777" w:rsidR="00531426" w:rsidRDefault="00531426" w:rsidP="00531426">
            <w:pPr>
              <w:pStyle w:val="Heading1"/>
              <w:shd w:val="clear" w:color="auto" w:fill="FFFFFF"/>
              <w:spacing w:before="75" w:line="360" w:lineRule="auto"/>
              <w:jc w:val="both"/>
              <w:rPr>
                <w:rFonts w:ascii="Cambria" w:eastAsia="Helvetica" w:hAnsi="Cambria" w:cs="Arial"/>
                <w:color w:val="auto"/>
                <w:sz w:val="24"/>
                <w:szCs w:val="24"/>
                <w:shd w:val="clear" w:color="auto" w:fill="FFFFFF"/>
              </w:rPr>
            </w:pPr>
          </w:p>
          <w:p w14:paraId="563DF42F" w14:textId="77777777" w:rsidR="00531426" w:rsidRDefault="00531426" w:rsidP="00531426">
            <w:pPr>
              <w:pStyle w:val="Heading1"/>
              <w:shd w:val="clear" w:color="auto" w:fill="FFFFFF"/>
              <w:spacing w:before="75" w:line="360" w:lineRule="auto"/>
              <w:jc w:val="both"/>
              <w:rPr>
                <w:rFonts w:ascii="Cambria" w:eastAsia="Helvetica" w:hAnsi="Cambria" w:cs="Arial"/>
                <w:color w:val="auto"/>
                <w:sz w:val="24"/>
                <w:szCs w:val="24"/>
                <w:shd w:val="clear" w:color="auto" w:fill="FFFFFF"/>
              </w:rPr>
            </w:pPr>
          </w:p>
          <w:p w14:paraId="6696F475" w14:textId="1E0C3AF1" w:rsidR="00531426" w:rsidRPr="00531426" w:rsidRDefault="00531426" w:rsidP="00531426">
            <w:pPr>
              <w:pStyle w:val="Heading1"/>
              <w:shd w:val="clear" w:color="auto" w:fill="FFFFFF"/>
              <w:spacing w:before="75" w:line="360" w:lineRule="auto"/>
              <w:jc w:val="center"/>
              <w:rPr>
                <w:rFonts w:ascii="Cambria" w:eastAsia="Helvetica" w:hAnsi="Cambria" w:cs="Arial"/>
                <w:b/>
                <w:bCs/>
                <w:color w:val="auto"/>
                <w:sz w:val="24"/>
                <w:szCs w:val="24"/>
                <w:shd w:val="clear" w:color="auto" w:fill="FFFFFF"/>
              </w:rPr>
            </w:pPr>
            <w:r w:rsidRPr="00531426">
              <w:rPr>
                <w:rFonts w:ascii="Cambria" w:eastAsia="Helvetica" w:hAnsi="Cambria" w:cs="Arial"/>
                <w:b/>
                <w:bCs/>
                <w:color w:val="auto"/>
                <w:sz w:val="24"/>
                <w:szCs w:val="24"/>
                <w:shd w:val="clear" w:color="auto" w:fill="FFFFFF"/>
              </w:rPr>
              <w:t>IP address</w:t>
            </w:r>
          </w:p>
          <w:p w14:paraId="482D09DD"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An </w:t>
            </w:r>
            <w:hyperlink r:id="rId279" w:history="1">
              <w:r w:rsidRPr="00D02470">
                <w:rPr>
                  <w:rStyle w:val="Hyperlink"/>
                  <w:rFonts w:ascii="Cambria" w:eastAsia="Segoe UI" w:hAnsi="Cambria" w:cs="Arial"/>
                  <w:color w:val="auto"/>
                  <w:shd w:val="clear" w:color="auto" w:fill="FFFFFF"/>
                </w:rPr>
                <w:t>IP</w:t>
              </w:r>
            </w:hyperlink>
            <w:r w:rsidRPr="00D02470">
              <w:rPr>
                <w:rFonts w:ascii="Cambria" w:eastAsia="Segoe UI" w:hAnsi="Cambria" w:cs="Arial"/>
                <w:shd w:val="clear" w:color="auto" w:fill="FFFFFF"/>
              </w:rPr>
              <w:t> address is the identifier that enables your device to send or receive data packets across the internet. It holds information related to your location and therefore making devices available for two-way communication. The internet requires a process to distinguish between different networks, routers, and websites. Therefore, IP addresses provide the mechanism of doing so, and it forms an indispensable part in the working of the internet. You will notice that most of the IP addresses are essentially numerical. Still, as the world is witnessing a colossal growth of network users, the network developers had to add letters and some addresses as internet usage grows.</w:t>
            </w:r>
          </w:p>
          <w:p w14:paraId="02E04991"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An IP address is represented by a series of numbers segregated by periods(.). They are expressed in the form of four pairs - an example address might be 255.255.255.255 wherein each set can range from 0 to 255.</w:t>
            </w:r>
          </w:p>
          <w:p w14:paraId="7172F0D3" w14:textId="77777777" w:rsidR="00531426" w:rsidRPr="00D02470" w:rsidRDefault="00000000" w:rsidP="00531426">
            <w:pPr>
              <w:pStyle w:val="NormalWeb"/>
              <w:shd w:val="clear" w:color="auto" w:fill="FFFFFF"/>
              <w:spacing w:line="360" w:lineRule="auto"/>
              <w:jc w:val="both"/>
              <w:rPr>
                <w:rFonts w:ascii="Cambria" w:eastAsia="Segoe UI" w:hAnsi="Cambria" w:cs="Arial"/>
              </w:rPr>
            </w:pPr>
            <w:hyperlink r:id="rId280" w:history="1">
              <w:r w:rsidR="00531426" w:rsidRPr="00D02470">
                <w:rPr>
                  <w:rStyle w:val="Hyperlink"/>
                  <w:rFonts w:ascii="Cambria" w:eastAsia="Segoe UI" w:hAnsi="Cambria" w:cs="Arial"/>
                  <w:color w:val="auto"/>
                  <w:shd w:val="clear" w:color="auto" w:fill="FFFFFF"/>
                </w:rPr>
                <w:t>IP</w:t>
              </w:r>
            </w:hyperlink>
            <w:r w:rsidR="00531426" w:rsidRPr="00D02470">
              <w:rPr>
                <w:rFonts w:ascii="Cambria" w:eastAsia="Segoe UI" w:hAnsi="Cambria" w:cs="Arial"/>
                <w:shd w:val="clear" w:color="auto" w:fill="FFFFFF"/>
              </w:rPr>
              <w:t> addresses are not produced randomly. They are generated mathematically and are further assigned by the IANA (Internet Assigned Numbers Authority), a department of the ICANN.</w:t>
            </w:r>
          </w:p>
          <w:p w14:paraId="618DD4D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ICANN stands for Internet Corporation for Assigned Names and Numbers. It is a non-profit corporation founded in the US back in 1998 with an aim to manage Internet security and enable it to be available by all.</w:t>
            </w:r>
          </w:p>
          <w:p w14:paraId="192B85E4"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How do IP addresses work?</w:t>
            </w:r>
          </w:p>
          <w:p w14:paraId="35BC3560"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Sometimes your device doesn't connect to your network the way you expect it to be, or you wish to troubleshoot why your network is not operating correctly. To answer the above questions, it is vital to learn the process with which IP addresses work.</w:t>
            </w:r>
          </w:p>
          <w:p w14:paraId="10586A8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Internet Protocol or IP runs the same manner as other languages, i.e., applying the set guidelines to communicate the information. All devices obtain, send, and pass information with other associated devices with the help of this protocol only. By using the same language, the computers placed anywhere can communicate with one another.</w:t>
            </w:r>
          </w:p>
          <w:p w14:paraId="2AFBC843"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The process of IP address works in the following way:</w:t>
            </w:r>
          </w:p>
          <w:p w14:paraId="183E788D"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Your computer, smartphone, or any other Wi-Fi-enabled device firstly connects to a network that is further connected to the internet. The network is responsible for giving your device access to the internet.</w:t>
            </w:r>
          </w:p>
          <w:p w14:paraId="2FA37444"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While working from home, your device would be probably using that network provided by your Internet Service Provider (ISP). In a professional environment, your device uses your company network.</w:t>
            </w:r>
          </w:p>
          <w:p w14:paraId="2CB033A4"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Your ISP is responsible to generate the IP address for your device.</w:t>
            </w:r>
          </w:p>
          <w:p w14:paraId="7EB9D35F"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Your internet request penetrates through the ISP, and they place the requested data back to your device using your IP address. Since they provide you access to the internet, ISP's are responsible for allocating an IP address to your computer or respective device.</w:t>
            </w:r>
          </w:p>
          <w:p w14:paraId="39EED794"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Your IP address is never consistent and can change if there occurs any changes in its internal environment. For instance, if you turn your modem or router on or off, it will change your IP address. Or the user can also connect the ISP to change their IP address.</w:t>
            </w:r>
          </w:p>
          <w:p w14:paraId="1AD10A2E" w14:textId="77777777" w:rsidR="00531426" w:rsidRPr="00D02470" w:rsidRDefault="00531426">
            <w:pPr>
              <w:numPr>
                <w:ilvl w:val="0"/>
                <w:numId w:val="27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When you are out of your home or office, mainly if you travel and carry your device with you, your computer won't be accessing your home IP address anymore. This is because you will be accessing the different networks (your phone hotspot, Wi-Fi at a cafe, resort, or airport, etc.) to connect the device with the internet. Therefore, your device will be allocated a different (temporary) IP address by the ISP of the hotel or cafe.</w:t>
            </w:r>
          </w:p>
          <w:p w14:paraId="60805024"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Types of IP addresses</w:t>
            </w:r>
          </w:p>
          <w:p w14:paraId="358F4F38"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There are various classifications of IP addresses, and each category further contains some types.</w:t>
            </w:r>
          </w:p>
          <w:p w14:paraId="55DEDE86" w14:textId="77777777" w:rsidR="00531426" w:rsidRPr="00D02470" w:rsidRDefault="00531426" w:rsidP="00531426">
            <w:pPr>
              <w:pStyle w:val="Heading3"/>
              <w:shd w:val="clear" w:color="auto" w:fill="FFFFFF"/>
              <w:spacing w:line="360" w:lineRule="auto"/>
              <w:jc w:val="both"/>
              <w:rPr>
                <w:rFonts w:ascii="Cambria" w:eastAsia="Helvetica" w:hAnsi="Cambria" w:cs="Arial"/>
                <w:sz w:val="24"/>
                <w:szCs w:val="24"/>
              </w:rPr>
            </w:pPr>
            <w:r w:rsidRPr="00D02470">
              <w:rPr>
                <w:rFonts w:ascii="Cambria" w:eastAsia="Helvetica" w:hAnsi="Cambria" w:cs="Arial"/>
                <w:sz w:val="24"/>
                <w:szCs w:val="24"/>
                <w:shd w:val="clear" w:color="auto" w:fill="FFFFFF"/>
              </w:rPr>
              <w:t>Consumer IP addresses</w:t>
            </w:r>
          </w:p>
          <w:p w14:paraId="620BA9F2"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Every individual or firm with an active internet service system pursues two types of IP addresses, i.e., Private IP (Internet Protocol) addresses and public IP (Internet Protocol) addresses. The public and private correlate to the network area. Therefore, a private IP address is practiced inside a network, whereas the other (public IP address) is practiced outside a network.</w:t>
            </w:r>
          </w:p>
          <w:p w14:paraId="74839F00" w14:textId="77777777" w:rsidR="00531426" w:rsidRPr="00D02470" w:rsidRDefault="00531426">
            <w:pPr>
              <w:numPr>
                <w:ilvl w:val="0"/>
                <w:numId w:val="279"/>
              </w:numPr>
              <w:spacing w:line="360" w:lineRule="auto"/>
              <w:rPr>
                <w:rStyle w:val="Strong"/>
                <w:rFonts w:ascii="Cambria" w:eastAsia="Segoe UI" w:hAnsi="Cambria" w:cs="Arial"/>
                <w:sz w:val="24"/>
                <w:szCs w:val="24"/>
                <w:shd w:val="clear" w:color="auto" w:fill="FFFFFF"/>
              </w:rPr>
            </w:pPr>
            <w:r w:rsidRPr="00D02470">
              <w:rPr>
                <w:rStyle w:val="Strong"/>
                <w:rFonts w:ascii="Cambria" w:eastAsia="Segoe UI" w:hAnsi="Cambria" w:cs="Arial"/>
                <w:sz w:val="24"/>
                <w:szCs w:val="24"/>
                <w:shd w:val="clear" w:color="auto" w:fill="FFFFFF"/>
              </w:rPr>
              <w:t>Private IP addresses</w:t>
            </w:r>
          </w:p>
          <w:p w14:paraId="7877A707"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All the devices that are linked with your internet network are allocated a private IP address. It holds computers, desktops, laptops, smartphones, tablets, or even Wi-Fi-enabled gadgets such as speakers, printers, or smart Televisions. With the expansion of IoT (internet of things), the demand for private IP addresses at individual homes is also seemingly growing. However, the router requires a method to identify these things distinctly. Therefore, your router produces unique private IP addresses that act as an identifier for every device using your internet network. Thus, differentiating them from one another on the network.</w:t>
            </w:r>
          </w:p>
          <w:p w14:paraId="214FA444"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2. Public IP addresses</w:t>
            </w:r>
          </w:p>
          <w:p w14:paraId="075D8DC3"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A public IP address or primary address represents the whole network of devices associated with it. Every device included within with your primary address contains their own private IP address. ISP is responsible to provide your public IP address to your router. Typically, ISPs contains the bulk stock of IP addresses that they dispense to their clients. Your public IP address is practiced by every device to identify your network that is residing outside your internet network.</w:t>
            </w:r>
          </w:p>
          <w:p w14:paraId="2B142923"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Public IP addresses are further classified into two categories- dynamic and static.</w:t>
            </w:r>
          </w:p>
          <w:p w14:paraId="3F7AFF81" w14:textId="77777777" w:rsidR="00531426" w:rsidRPr="00D02470" w:rsidRDefault="00531426">
            <w:pPr>
              <w:numPr>
                <w:ilvl w:val="0"/>
                <w:numId w:val="280"/>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Dynamic IP addresses</w:t>
            </w:r>
            <w:r w:rsidRPr="00D02470">
              <w:rPr>
                <w:rFonts w:ascii="Cambria" w:eastAsia="Segoe UI" w:hAnsi="Cambria" w:cs="Arial"/>
                <w:sz w:val="24"/>
                <w:szCs w:val="24"/>
                <w:shd w:val="clear" w:color="auto" w:fill="FFFFFF"/>
              </w:rPr>
              <w:br/>
              <w:t>As the name suggests, Dynamic IP addresses change automatically and frequently. With this types of IP address, ISPs already purchase a bulk stock of IP addresses and allocate them in some order to their customers. Periodically, they re-allocate the IP addresses and place the used ones back into the IP addresses pool so they can be used later for another client. The foundation for this method is to make cost savings profits for the ISP.</w:t>
            </w:r>
          </w:p>
          <w:p w14:paraId="6CA8BEE5" w14:textId="77777777" w:rsidR="00531426" w:rsidRPr="00D02470" w:rsidRDefault="00531426">
            <w:pPr>
              <w:numPr>
                <w:ilvl w:val="0"/>
                <w:numId w:val="280"/>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Static IP addresses</w:t>
            </w:r>
            <w:r w:rsidRPr="00D02470">
              <w:rPr>
                <w:rFonts w:ascii="Cambria" w:eastAsia="Segoe UI" w:hAnsi="Cambria" w:cs="Arial"/>
                <w:sz w:val="24"/>
                <w:szCs w:val="24"/>
                <w:shd w:val="clear" w:color="auto" w:fill="FFFFFF"/>
              </w:rPr>
              <w:br/>
              <w:t>In comparison to dynamic IP addresses, static addresses are constant in nature. The network assigns the IP address to the device only once and, it remains consistent. Though most firms or individuals do not prefer to have a static IP address, it is essential to have a static IP address for an organization that wants to host its network server. It protects websites and email addresses linked with it with a constant IP address.</w:t>
            </w:r>
          </w:p>
          <w:p w14:paraId="20B03887" w14:textId="77777777" w:rsidR="00531426" w:rsidRPr="00D02470" w:rsidRDefault="00531426" w:rsidP="00531426">
            <w:pPr>
              <w:pStyle w:val="Heading3"/>
              <w:shd w:val="clear" w:color="auto" w:fill="FFFFFF"/>
              <w:spacing w:line="360" w:lineRule="auto"/>
              <w:jc w:val="both"/>
              <w:rPr>
                <w:rFonts w:ascii="Cambria" w:eastAsia="Helvetica" w:hAnsi="Cambria" w:cs="Arial"/>
                <w:sz w:val="24"/>
                <w:szCs w:val="24"/>
              </w:rPr>
            </w:pPr>
            <w:r w:rsidRPr="00D02470">
              <w:rPr>
                <w:rFonts w:ascii="Cambria" w:eastAsia="Helvetica" w:hAnsi="Cambria" w:cs="Arial"/>
                <w:sz w:val="24"/>
                <w:szCs w:val="24"/>
                <w:shd w:val="clear" w:color="auto" w:fill="FFFFFF"/>
              </w:rPr>
              <w:t>Types of website IP addresses</w:t>
            </w:r>
          </w:p>
          <w:p w14:paraId="237544B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 following classification is segregated into the two types of website IP addresses i.e., shared and dedicated.</w:t>
            </w:r>
          </w:p>
          <w:p w14:paraId="64DA3117"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1. Shared IP addresses</w:t>
            </w:r>
          </w:p>
          <w:p w14:paraId="219A2EED"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Many startups or individual website makers or various SME websites who don't want to invest initially in dedicated IP addresses can opt for shared hosting plans. Various web hosting providers are there in the market providing shared hosting services where two or more websites are hosted on the same server. Shared hosting is only feasible for websites that receive average traffic, the volumes are manageable, and the websites themselves are confined in terms of the webpages, etc.</w:t>
            </w:r>
          </w:p>
          <w:p w14:paraId="3306FF55"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2. Dedicated IP addresses</w:t>
            </w:r>
          </w:p>
          <w:p w14:paraId="2E7E336D"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Web hosting providers also provide the option to acquire a dedicated IP address. Undoubtedly dedicated IP addresses are more secure, and they permit the users to run their File Transfer Protocol (FTP) server. Therefore, it is easier to share and transfer data with many people within a business, and it also provides the option of anonymous FTP sharing. Another advantage of a dedicated IP addresses it the user can easily access the website using the IP address rather than typing the full domain name.</w:t>
            </w:r>
          </w:p>
          <w:p w14:paraId="3A87A461" w14:textId="77777777" w:rsidR="00531426" w:rsidRPr="00D02470" w:rsidRDefault="00531426" w:rsidP="00531426">
            <w:pPr>
              <w:pStyle w:val="Heading2"/>
              <w:shd w:val="clear" w:color="auto" w:fill="FFFFFF"/>
              <w:spacing w:line="360" w:lineRule="auto"/>
              <w:jc w:val="both"/>
              <w:rPr>
                <w:rFonts w:ascii="Cambria" w:eastAsia="Helvetica" w:hAnsi="Cambria" w:cs="Arial"/>
                <w:color w:val="auto"/>
                <w:sz w:val="24"/>
                <w:szCs w:val="24"/>
              </w:rPr>
            </w:pPr>
            <w:r w:rsidRPr="00D02470">
              <w:rPr>
                <w:rFonts w:ascii="Cambria" w:eastAsia="Helvetica" w:hAnsi="Cambria" w:cs="Arial"/>
                <w:color w:val="auto"/>
                <w:sz w:val="24"/>
                <w:szCs w:val="24"/>
                <w:shd w:val="clear" w:color="auto" w:fill="FFFFFF"/>
              </w:rPr>
              <w:t>How to search for IP addresses</w:t>
            </w:r>
          </w:p>
          <w:p w14:paraId="00B9F788"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 easiest method to find the public IP address of your router is to type "What is my IP address?" on Google.com. Google will immediately display the results on the screen.</w:t>
            </w:r>
          </w:p>
          <w:p w14:paraId="7959CB2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There are some third-party websites available on the internet that also provides the same information. Those websites can access your public IP address because your router has requested to access their information by visiting their website.</w:t>
            </w:r>
          </w:p>
          <w:p w14:paraId="4C1C9BD2" w14:textId="41F5B32E" w:rsidR="00531426" w:rsidRPr="00D02470" w:rsidRDefault="00531426" w:rsidP="00531426">
            <w:pPr>
              <w:pStyle w:val="NormalWeb"/>
              <w:shd w:val="clear" w:color="auto" w:fill="FFFFFF"/>
              <w:spacing w:line="360" w:lineRule="auto"/>
              <w:jc w:val="both"/>
              <w:rPr>
                <w:rFonts w:ascii="Cambria" w:eastAsia="Segoe UI" w:hAnsi="Cambria" w:cs="Arial"/>
                <w:shd w:val="clear" w:color="auto" w:fill="FFFFFF"/>
              </w:rPr>
            </w:pPr>
            <w:r w:rsidRPr="00D02470">
              <w:rPr>
                <w:rFonts w:ascii="Cambria" w:eastAsia="Segoe UI" w:hAnsi="Cambria" w:cs="Arial"/>
                <w:shd w:val="clear" w:color="auto" w:fill="FFFFFF"/>
              </w:rPr>
              <w:t>Below are the steps to find your private IP address in two commonly used platforms:\</w:t>
            </w:r>
          </w:p>
          <w:p w14:paraId="0092AA33"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In Windows:</w:t>
            </w:r>
          </w:p>
          <w:p w14:paraId="15981104" w14:textId="77777777" w:rsidR="00531426" w:rsidRPr="00D02470" w:rsidRDefault="00531426">
            <w:pPr>
              <w:numPr>
                <w:ilvl w:val="0"/>
                <w:numId w:val="281"/>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Open the command prompt by typing the term 'cmd' (no quote marks) in the Windows search panel.</w:t>
            </w:r>
          </w:p>
          <w:p w14:paraId="25D48770" w14:textId="77777777" w:rsidR="00531426" w:rsidRPr="00D02470" w:rsidRDefault="00531426" w:rsidP="00531426">
            <w:pPr>
              <w:spacing w:line="360" w:lineRule="auto"/>
              <w:jc w:val="center"/>
              <w:rPr>
                <w:rFonts w:ascii="Cambria" w:hAnsi="Cambria" w:cs="Arial"/>
                <w:sz w:val="24"/>
                <w:szCs w:val="24"/>
              </w:rPr>
            </w:pPr>
            <w:r w:rsidRPr="00D02470">
              <w:rPr>
                <w:rFonts w:ascii="Cambria" w:hAnsi="Cambria" w:cs="Arial"/>
                <w:noProof/>
                <w:sz w:val="24"/>
                <w:szCs w:val="24"/>
              </w:rPr>
              <w:drawing>
                <wp:inline distT="0" distB="0" distL="114300" distR="114300" wp14:anchorId="531C7EFD" wp14:editId="52B690AB">
                  <wp:extent cx="2274931" cy="2741871"/>
                  <wp:effectExtent l="0" t="0" r="0" b="1905"/>
                  <wp:docPr id="708262816" name="Picture 70826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81"/>
                          <a:srcRect b="29150"/>
                          <a:stretch/>
                        </pic:blipFill>
                        <pic:spPr bwMode="auto">
                          <a:xfrm>
                            <a:off x="0" y="0"/>
                            <a:ext cx="2292089" cy="2762551"/>
                          </a:xfrm>
                          <a:prstGeom prst="rect">
                            <a:avLst/>
                          </a:prstGeom>
                          <a:noFill/>
                          <a:ln>
                            <a:noFill/>
                          </a:ln>
                          <a:extLst>
                            <a:ext uri="{53640926-AAD7-44D8-BBD7-CCE9431645EC}">
                              <a14:shadowObscured xmlns:a14="http://schemas.microsoft.com/office/drawing/2010/main"/>
                            </a:ext>
                          </a:extLst>
                        </pic:spPr>
                      </pic:pic>
                    </a:graphicData>
                  </a:graphic>
                </wp:inline>
              </w:drawing>
            </w:r>
          </w:p>
          <w:p w14:paraId="655C910D" w14:textId="77777777" w:rsidR="00531426" w:rsidRPr="00D02470" w:rsidRDefault="00531426" w:rsidP="00531426">
            <w:pPr>
              <w:spacing w:line="360" w:lineRule="auto"/>
              <w:rPr>
                <w:rFonts w:ascii="Cambria" w:eastAsia="Segoe UI" w:hAnsi="Cambria" w:cs="Arial"/>
                <w:sz w:val="24"/>
                <w:szCs w:val="24"/>
                <w:shd w:val="clear" w:color="auto" w:fill="FFFFFF"/>
              </w:rPr>
            </w:pPr>
            <w:r w:rsidRPr="00D02470">
              <w:rPr>
                <w:rFonts w:ascii="Cambria" w:eastAsia="Segoe UI" w:hAnsi="Cambria" w:cs="Arial"/>
                <w:sz w:val="24"/>
                <w:szCs w:val="24"/>
                <w:shd w:val="clear" w:color="auto" w:fill="FFFFFF"/>
              </w:rPr>
              <w:t>The following window will appear. Type "ipconfig" (without the quotes) to access the private IP address information.</w:t>
            </w:r>
          </w:p>
          <w:p w14:paraId="41E9486B" w14:textId="40D8E3A9" w:rsidR="00531426" w:rsidRPr="00531426" w:rsidRDefault="00531426" w:rsidP="00531426">
            <w:pPr>
              <w:spacing w:line="360" w:lineRule="auto"/>
              <w:rPr>
                <w:rFonts w:ascii="Cambria" w:eastAsia="Segoe UI" w:hAnsi="Cambria" w:cs="Arial"/>
                <w:sz w:val="24"/>
                <w:szCs w:val="24"/>
                <w:shd w:val="clear" w:color="auto" w:fill="FFFFFF"/>
              </w:rPr>
            </w:pPr>
            <w:r w:rsidRPr="00D02470">
              <w:rPr>
                <w:rFonts w:ascii="Cambria" w:hAnsi="Cambria" w:cs="Arial"/>
                <w:noProof/>
                <w:sz w:val="24"/>
                <w:szCs w:val="24"/>
              </w:rPr>
              <w:drawing>
                <wp:inline distT="0" distB="0" distL="114300" distR="114300" wp14:anchorId="5433226D" wp14:editId="48BC98A6">
                  <wp:extent cx="5163185" cy="2464435"/>
                  <wp:effectExtent l="0" t="0" r="18415" b="12065"/>
                  <wp:docPr id="346148466" name="Picture 34614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2"/>
                          <a:stretch>
                            <a:fillRect/>
                          </a:stretch>
                        </pic:blipFill>
                        <pic:spPr>
                          <a:xfrm>
                            <a:off x="0" y="0"/>
                            <a:ext cx="5163185" cy="2464435"/>
                          </a:xfrm>
                          <a:prstGeom prst="rect">
                            <a:avLst/>
                          </a:prstGeom>
                          <a:noFill/>
                          <a:ln>
                            <a:noFill/>
                          </a:ln>
                        </pic:spPr>
                      </pic:pic>
                    </a:graphicData>
                  </a:graphic>
                </wp:inline>
              </w:drawing>
            </w:r>
          </w:p>
          <w:p w14:paraId="2D8C0A30" w14:textId="77777777" w:rsidR="00531426" w:rsidRPr="00D02470" w:rsidRDefault="00531426" w:rsidP="00531426">
            <w:pPr>
              <w:spacing w:line="360" w:lineRule="auto"/>
              <w:ind w:left="34"/>
              <w:jc w:val="both"/>
              <w:rPr>
                <w:rFonts w:ascii="Cambria" w:eastAsia="Segoe UI" w:hAnsi="Cambria" w:cs="Arial"/>
                <w:sz w:val="24"/>
                <w:szCs w:val="24"/>
                <w:shd w:val="clear" w:color="auto" w:fill="FFFFFF"/>
              </w:rPr>
            </w:pPr>
            <w:r w:rsidRPr="00D02470">
              <w:rPr>
                <w:rFonts w:ascii="Cambria" w:eastAsia="Segoe UI" w:hAnsi="Cambria" w:cs="Arial"/>
                <w:sz w:val="24"/>
                <w:szCs w:val="24"/>
                <w:shd w:val="clear" w:color="auto" w:fill="FFFFFF"/>
              </w:rPr>
              <w:t>It will display the following information</w:t>
            </w:r>
          </w:p>
          <w:p w14:paraId="706F9AB1" w14:textId="77777777" w:rsidR="00531426" w:rsidRPr="00D02470" w:rsidRDefault="00531426" w:rsidP="00531426">
            <w:pPr>
              <w:spacing w:line="360" w:lineRule="auto"/>
              <w:ind w:left="34"/>
              <w:jc w:val="both"/>
              <w:rPr>
                <w:rFonts w:ascii="Cambria" w:eastAsia="Segoe UI" w:hAnsi="Cambria" w:cs="Arial"/>
                <w:sz w:val="24"/>
                <w:szCs w:val="24"/>
                <w:shd w:val="clear" w:color="auto" w:fill="FFFFFF"/>
              </w:rPr>
            </w:pPr>
            <w:r w:rsidRPr="00D02470">
              <w:rPr>
                <w:rFonts w:ascii="Cambria" w:hAnsi="Cambria" w:cs="Arial"/>
                <w:noProof/>
                <w:sz w:val="24"/>
                <w:szCs w:val="24"/>
              </w:rPr>
              <w:drawing>
                <wp:inline distT="0" distB="0" distL="114300" distR="114300" wp14:anchorId="0638E51C" wp14:editId="4FBA1D9E">
                  <wp:extent cx="4810125" cy="4581525"/>
                  <wp:effectExtent l="0" t="0" r="9525" b="9525"/>
                  <wp:docPr id="332711232" name="Picture 33271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3"/>
                          <a:stretch>
                            <a:fillRect/>
                          </a:stretch>
                        </pic:blipFill>
                        <pic:spPr>
                          <a:xfrm>
                            <a:off x="0" y="0"/>
                            <a:ext cx="4810125" cy="4581525"/>
                          </a:xfrm>
                          <a:prstGeom prst="rect">
                            <a:avLst/>
                          </a:prstGeom>
                          <a:noFill/>
                          <a:ln>
                            <a:noFill/>
                          </a:ln>
                        </pic:spPr>
                      </pic:pic>
                    </a:graphicData>
                  </a:graphic>
                </wp:inline>
              </w:drawing>
            </w:r>
          </w:p>
          <w:p w14:paraId="3B582371"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Style w:val="Strong"/>
                <w:rFonts w:ascii="Cambria" w:eastAsia="Segoe UI" w:hAnsi="Cambria" w:cs="Arial"/>
                <w:shd w:val="clear" w:color="auto" w:fill="FFFFFF"/>
              </w:rPr>
              <w:t>On a Mac:</w:t>
            </w:r>
          </w:p>
          <w:p w14:paraId="3F5486EF" w14:textId="77777777" w:rsidR="00531426" w:rsidRPr="00D02470" w:rsidRDefault="00531426">
            <w:pPr>
              <w:numPr>
                <w:ilvl w:val="0"/>
                <w:numId w:val="282"/>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Go to System Preferences</w:t>
            </w:r>
          </w:p>
          <w:p w14:paraId="28C95358" w14:textId="77777777" w:rsidR="00531426" w:rsidRPr="00D02470" w:rsidRDefault="00531426">
            <w:pPr>
              <w:numPr>
                <w:ilvl w:val="0"/>
                <w:numId w:val="282"/>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Click on the network option.</w:t>
            </w:r>
          </w:p>
          <w:p w14:paraId="4E8F2C9C" w14:textId="77777777" w:rsidR="00531426" w:rsidRPr="00D02470" w:rsidRDefault="00531426" w:rsidP="00531426">
            <w:pPr>
              <w:spacing w:line="360" w:lineRule="auto"/>
              <w:ind w:left="34"/>
              <w:jc w:val="center"/>
              <w:rPr>
                <w:rFonts w:ascii="Cambria" w:eastAsia="Cambria" w:hAnsi="Cambria" w:cs="Arial"/>
                <w:b/>
                <w:bCs/>
                <w:iCs/>
                <w:sz w:val="24"/>
                <w:szCs w:val="24"/>
              </w:rPr>
            </w:pPr>
            <w:r w:rsidRPr="00D02470">
              <w:rPr>
                <w:rFonts w:ascii="Cambria" w:hAnsi="Cambria" w:cs="Arial"/>
                <w:noProof/>
                <w:sz w:val="24"/>
                <w:szCs w:val="24"/>
              </w:rPr>
              <w:drawing>
                <wp:inline distT="0" distB="0" distL="114300" distR="114300" wp14:anchorId="320F03F3" wp14:editId="153501AA">
                  <wp:extent cx="3516086" cy="3082685"/>
                  <wp:effectExtent l="0" t="0" r="8255" b="3810"/>
                  <wp:docPr id="1667036965" name="Picture 166703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4"/>
                          <a:stretch>
                            <a:fillRect/>
                          </a:stretch>
                        </pic:blipFill>
                        <pic:spPr>
                          <a:xfrm>
                            <a:off x="0" y="0"/>
                            <a:ext cx="3529421" cy="3094376"/>
                          </a:xfrm>
                          <a:prstGeom prst="rect">
                            <a:avLst/>
                          </a:prstGeom>
                          <a:noFill/>
                          <a:ln>
                            <a:noFill/>
                          </a:ln>
                        </pic:spPr>
                      </pic:pic>
                    </a:graphicData>
                  </a:graphic>
                </wp:inline>
              </w:drawing>
            </w:r>
          </w:p>
          <w:p w14:paraId="65AF4E1D" w14:textId="77777777" w:rsidR="00531426" w:rsidRPr="00D02470" w:rsidRDefault="00531426" w:rsidP="00531426">
            <w:pPr>
              <w:spacing w:line="360" w:lineRule="auto"/>
              <w:ind w:left="34"/>
              <w:jc w:val="both"/>
              <w:rPr>
                <w:rFonts w:ascii="Cambria" w:eastAsia="Segoe UI" w:hAnsi="Cambria" w:cs="Arial"/>
                <w:sz w:val="24"/>
                <w:szCs w:val="24"/>
                <w:shd w:val="clear" w:color="auto" w:fill="FFFFFF"/>
              </w:rPr>
            </w:pPr>
            <w:r w:rsidRPr="00D02470">
              <w:rPr>
                <w:rFonts w:ascii="Cambria" w:eastAsia="Segoe UI" w:hAnsi="Cambria" w:cs="Arial"/>
                <w:sz w:val="24"/>
                <w:szCs w:val="24"/>
                <w:shd w:val="clear" w:color="auto" w:fill="FFFFFF"/>
              </w:rPr>
              <w:t>It will display the information regarding your private IP address.</w:t>
            </w:r>
          </w:p>
          <w:p w14:paraId="11548887" w14:textId="77777777" w:rsidR="00531426" w:rsidRPr="00D02470" w:rsidRDefault="00531426" w:rsidP="00531426">
            <w:pPr>
              <w:spacing w:line="360" w:lineRule="auto"/>
              <w:ind w:left="34"/>
              <w:jc w:val="both"/>
              <w:rPr>
                <w:rFonts w:ascii="Cambria" w:eastAsia="Segoe UI" w:hAnsi="Cambria" w:cs="Arial"/>
                <w:sz w:val="24"/>
                <w:szCs w:val="24"/>
                <w:shd w:val="clear" w:color="auto" w:fill="FFFFFF"/>
              </w:rPr>
            </w:pPr>
            <w:r w:rsidRPr="00D02470">
              <w:rPr>
                <w:rFonts w:ascii="Cambria" w:hAnsi="Cambria" w:cs="Arial"/>
                <w:noProof/>
                <w:sz w:val="24"/>
                <w:szCs w:val="24"/>
              </w:rPr>
              <w:drawing>
                <wp:inline distT="0" distB="0" distL="114300" distR="114300" wp14:anchorId="6C0C7FB2" wp14:editId="368BD38A">
                  <wp:extent cx="5163185" cy="3373755"/>
                  <wp:effectExtent l="0" t="0" r="18415" b="17145"/>
                  <wp:docPr id="1417790681" name="Picture 141779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5"/>
                          <a:stretch>
                            <a:fillRect/>
                          </a:stretch>
                        </pic:blipFill>
                        <pic:spPr>
                          <a:xfrm>
                            <a:off x="0" y="0"/>
                            <a:ext cx="5163185" cy="3373755"/>
                          </a:xfrm>
                          <a:prstGeom prst="rect">
                            <a:avLst/>
                          </a:prstGeom>
                          <a:noFill/>
                          <a:ln>
                            <a:noFill/>
                          </a:ln>
                        </pic:spPr>
                      </pic:pic>
                    </a:graphicData>
                  </a:graphic>
                </wp:inline>
              </w:drawing>
            </w:r>
          </w:p>
          <w:p w14:paraId="73065C49" w14:textId="77777777" w:rsidR="00531426" w:rsidRPr="00D02470" w:rsidRDefault="00531426" w:rsidP="00531426">
            <w:pPr>
              <w:pStyle w:val="Heading2"/>
              <w:shd w:val="clear" w:color="auto" w:fill="FFFFFF"/>
              <w:spacing w:line="360" w:lineRule="auto"/>
              <w:jc w:val="both"/>
              <w:rPr>
                <w:rFonts w:ascii="Cambria" w:eastAsia="Helvetica" w:hAnsi="Cambria" w:cs="Arial"/>
                <w:color w:val="auto"/>
                <w:sz w:val="24"/>
                <w:szCs w:val="24"/>
              </w:rPr>
            </w:pPr>
            <w:r w:rsidRPr="00D02470">
              <w:rPr>
                <w:rFonts w:ascii="Cambria" w:eastAsia="Helvetica" w:hAnsi="Cambria" w:cs="Arial"/>
                <w:color w:val="auto"/>
                <w:sz w:val="24"/>
                <w:szCs w:val="24"/>
                <w:shd w:val="clear" w:color="auto" w:fill="FFFFFF"/>
              </w:rPr>
              <w:t>IP address security threats</w:t>
            </w:r>
          </w:p>
          <w:p w14:paraId="560F5407"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Cybercriminals or digital crackers various ways to hack your IP address. The two commonly used techniques include social engineering and online stalking.</w:t>
            </w:r>
          </w:p>
          <w:p w14:paraId="251785F5" w14:textId="77777777" w:rsidR="00531426" w:rsidRPr="00D02470" w:rsidRDefault="00531426" w:rsidP="00531426">
            <w:pPr>
              <w:pStyle w:val="Heading3"/>
              <w:shd w:val="clear" w:color="auto" w:fill="FFFFFF"/>
              <w:spacing w:line="360" w:lineRule="auto"/>
              <w:jc w:val="both"/>
              <w:rPr>
                <w:rFonts w:ascii="Cambria" w:eastAsia="Helvetica" w:hAnsi="Cambria" w:cs="Arial"/>
                <w:sz w:val="24"/>
                <w:szCs w:val="24"/>
              </w:rPr>
            </w:pPr>
            <w:r w:rsidRPr="00D02470">
              <w:rPr>
                <w:rFonts w:ascii="Cambria" w:eastAsia="Helvetica" w:hAnsi="Cambria" w:cs="Arial"/>
                <w:sz w:val="24"/>
                <w:szCs w:val="24"/>
                <w:shd w:val="clear" w:color="auto" w:fill="FFFFFF"/>
              </w:rPr>
              <w:t>Social engineering</w:t>
            </w:r>
          </w:p>
          <w:p w14:paraId="127AD3AF"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Hackers can practice social engineering techniques to trick you into disclosing your device's IP address. For example, they will connect you through email, Skype, or a similar instantaneous messaging app, that accepts IP addresses to communicate and pass information. If you chat with these anonymous people using these messaging applications, it is essential to note that they can get your IP address. Cybercriminals can use a third-party tool named Skype Resolver, with the help of which they can locate your IP address using your username.</w:t>
            </w:r>
          </w:p>
          <w:p w14:paraId="0D17A596" w14:textId="77777777" w:rsidR="00531426" w:rsidRPr="00D02470" w:rsidRDefault="00531426" w:rsidP="00531426">
            <w:pPr>
              <w:pStyle w:val="Heading3"/>
              <w:shd w:val="clear" w:color="auto" w:fill="FFFFFF"/>
              <w:spacing w:line="360" w:lineRule="auto"/>
              <w:jc w:val="both"/>
              <w:rPr>
                <w:rFonts w:ascii="Cambria" w:eastAsia="Helvetica" w:hAnsi="Cambria" w:cs="Arial"/>
                <w:sz w:val="24"/>
                <w:szCs w:val="24"/>
              </w:rPr>
            </w:pPr>
            <w:r w:rsidRPr="00D02470">
              <w:rPr>
                <w:rFonts w:ascii="Cambria" w:eastAsia="Helvetica" w:hAnsi="Cambria" w:cs="Arial"/>
                <w:sz w:val="24"/>
                <w:szCs w:val="24"/>
                <w:shd w:val="clear" w:color="auto" w:fill="FFFFFF"/>
              </w:rPr>
              <w:t>Online stalking</w:t>
            </w:r>
          </w:p>
          <w:p w14:paraId="5F382A21"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Attackers can get crack your IP address by simply tracking your online activities. Any online activity can disclose your IP address, i.e., from using an instant messaging app to playing online games to discussing a topic on any digital websites and forums. Once they gain access to your IP address, criminals can visit an IP address tracking website (whatismyipaddress.com), they will enter your IP address there, and in no seconds, they can track your current location. They won't stop till this; they can further cross-check it with other available information to verify whether the IP address is connected with you particularly. Social networking sites such as instagram, LinkedIn, facebook are used to verify the information of your location gathered by the attacker.</w:t>
            </w:r>
          </w:p>
          <w:p w14:paraId="08B52E80" w14:textId="77777777" w:rsidR="00531426" w:rsidRPr="00D02470" w:rsidRDefault="00531426" w:rsidP="00531426">
            <w:pPr>
              <w:pStyle w:val="Heading1"/>
              <w:shd w:val="clear" w:color="auto" w:fill="FFFFFF"/>
              <w:spacing w:before="75" w:line="360" w:lineRule="auto"/>
              <w:jc w:val="both"/>
              <w:rPr>
                <w:rFonts w:ascii="Cambria" w:eastAsia="Helvetica" w:hAnsi="Cambria" w:cs="Arial"/>
                <w:color w:val="auto"/>
                <w:sz w:val="24"/>
                <w:szCs w:val="24"/>
              </w:rPr>
            </w:pPr>
            <w:r w:rsidRPr="00D02470">
              <w:rPr>
                <w:rFonts w:ascii="Cambria" w:eastAsia="Helvetica" w:hAnsi="Cambria" w:cs="Arial"/>
                <w:color w:val="auto"/>
                <w:sz w:val="24"/>
                <w:szCs w:val="24"/>
                <w:shd w:val="clear" w:color="auto" w:fill="FFFFFF"/>
              </w:rPr>
              <w:t>What is a proxy server and how does it work?</w:t>
            </w:r>
          </w:p>
          <w:p w14:paraId="29C5974E"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Every computer that is connected to the network has an </w:t>
            </w:r>
            <w:hyperlink r:id="rId286" w:history="1">
              <w:r w:rsidRPr="00D02470">
                <w:rPr>
                  <w:rStyle w:val="Hyperlink"/>
                  <w:rFonts w:ascii="Cambria" w:eastAsia="Segoe UI" w:hAnsi="Cambria" w:cs="Arial"/>
                  <w:color w:val="auto"/>
                  <w:shd w:val="clear" w:color="auto" w:fill="FFFFFF"/>
                </w:rPr>
                <w:t>IP</w:t>
              </w:r>
            </w:hyperlink>
            <w:r w:rsidRPr="00D02470">
              <w:rPr>
                <w:rFonts w:ascii="Cambria" w:eastAsia="Segoe UI" w:hAnsi="Cambria" w:cs="Arial"/>
                <w:shd w:val="clear" w:color="auto" w:fill="FFFFFF"/>
              </w:rPr>
              <w:t> (Internet Protocol) address that identifies the device uniquely. Similarly, the </w:t>
            </w:r>
            <w:r w:rsidRPr="00D02470">
              <w:rPr>
                <w:rStyle w:val="Strong"/>
                <w:rFonts w:ascii="Cambria" w:eastAsia="Segoe UI" w:hAnsi="Cambria" w:cs="Arial"/>
                <w:shd w:val="clear" w:color="auto" w:fill="FFFFFF"/>
              </w:rPr>
              <w:t>proxy server</w:t>
            </w:r>
            <w:r w:rsidRPr="00D02470">
              <w:rPr>
                <w:rFonts w:ascii="Cambria" w:eastAsia="Segoe UI" w:hAnsi="Cambria" w:cs="Arial"/>
                <w:shd w:val="clear" w:color="auto" w:fill="FFFFFF"/>
              </w:rPr>
              <w:t> is a computer on the network that has its own IP address. But sometimes, we want to access those websites or servers that are restricted and we do not want to show our identity (IP address). In such a scenario, the </w:t>
            </w:r>
            <w:r w:rsidRPr="00D02470">
              <w:rPr>
                <w:rStyle w:val="Strong"/>
                <w:rFonts w:ascii="Cambria" w:eastAsia="Segoe UI" w:hAnsi="Cambria" w:cs="Arial"/>
                <w:shd w:val="clear" w:color="auto" w:fill="FFFFFF"/>
              </w:rPr>
              <w:t>proxy server</w:t>
            </w:r>
            <w:r w:rsidRPr="00D02470">
              <w:rPr>
                <w:rFonts w:ascii="Cambria" w:eastAsia="Segoe UI" w:hAnsi="Cambria" w:cs="Arial"/>
                <w:shd w:val="clear" w:color="auto" w:fill="FFFFFF"/>
              </w:rPr>
              <w:t> comes into existence. We can achieve the same by using the </w:t>
            </w:r>
            <w:r w:rsidRPr="00D02470">
              <w:rPr>
                <w:rStyle w:val="Strong"/>
                <w:rFonts w:ascii="Cambria" w:eastAsia="Segoe UI" w:hAnsi="Cambria" w:cs="Arial"/>
                <w:shd w:val="clear" w:color="auto" w:fill="FFFFFF"/>
              </w:rPr>
              <w:t>proxy server</w:t>
            </w:r>
            <w:r w:rsidRPr="00D02470">
              <w:rPr>
                <w:rFonts w:ascii="Cambria" w:eastAsia="Segoe UI" w:hAnsi="Cambria" w:cs="Arial"/>
                <w:shd w:val="clear" w:color="auto" w:fill="FFFFFF"/>
              </w:rPr>
              <w:t>. It provides varying levels of functionality, security, and privacy that depend on the use case, needs, or policies of the company. In this section, we will discuss </w:t>
            </w:r>
            <w:r w:rsidRPr="00D02470">
              <w:rPr>
                <w:rStyle w:val="Strong"/>
                <w:rFonts w:ascii="Cambria" w:eastAsia="Segoe UI" w:hAnsi="Cambria" w:cs="Arial"/>
                <w:shd w:val="clear" w:color="auto" w:fill="FFFFFF"/>
              </w:rPr>
              <w:t>what is a proxy server</w:t>
            </w:r>
            <w:r w:rsidRPr="00D02470">
              <w:rPr>
                <w:rFonts w:ascii="Cambria" w:eastAsia="Segoe UI" w:hAnsi="Cambria" w:cs="Arial"/>
                <w:shd w:val="clear" w:color="auto" w:fill="FFFFFF"/>
              </w:rPr>
              <w:t>, its </w:t>
            </w:r>
            <w:r w:rsidRPr="00D02470">
              <w:rPr>
                <w:rStyle w:val="Strong"/>
                <w:rFonts w:ascii="Cambria" w:eastAsia="Segoe UI" w:hAnsi="Cambria" w:cs="Arial"/>
                <w:shd w:val="clear" w:color="auto" w:fill="FFFFFF"/>
              </w:rPr>
              <w:t>types, advantages, need</w:t>
            </w:r>
            <w:r w:rsidRPr="00D02470">
              <w:rPr>
                <w:rFonts w:ascii="Cambria" w:eastAsia="Segoe UI" w:hAnsi="Cambria" w:cs="Arial"/>
                <w:shd w:val="clear" w:color="auto" w:fill="FFFFFF"/>
              </w:rPr>
              <w:t>, and </w:t>
            </w:r>
            <w:r w:rsidRPr="00D02470">
              <w:rPr>
                <w:rStyle w:val="Strong"/>
                <w:rFonts w:ascii="Cambria" w:eastAsia="Segoe UI" w:hAnsi="Cambria" w:cs="Arial"/>
                <w:shd w:val="clear" w:color="auto" w:fill="FFFFFF"/>
              </w:rPr>
              <w:t>working of proxy servers</w:t>
            </w:r>
            <w:r w:rsidRPr="00D02470">
              <w:rPr>
                <w:rFonts w:ascii="Cambria" w:eastAsia="Segoe UI" w:hAnsi="Cambria" w:cs="Arial"/>
                <w:shd w:val="clear" w:color="auto" w:fill="FFFFFF"/>
              </w:rPr>
              <w:t>.</w:t>
            </w:r>
          </w:p>
          <w:p w14:paraId="1C4A44A9"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Proxy Server</w:t>
            </w:r>
          </w:p>
          <w:p w14:paraId="6838B925"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 </w:t>
            </w:r>
            <w:r w:rsidRPr="00D02470">
              <w:rPr>
                <w:rStyle w:val="Strong"/>
                <w:rFonts w:ascii="Cambria" w:eastAsia="Segoe UI" w:hAnsi="Cambria" w:cs="Arial"/>
                <w:shd w:val="clear" w:color="auto" w:fill="FFFFFF"/>
              </w:rPr>
              <w:t>proxy server</w:t>
            </w:r>
            <w:r w:rsidRPr="00D02470">
              <w:rPr>
                <w:rFonts w:ascii="Cambria" w:eastAsia="Segoe UI" w:hAnsi="Cambria" w:cs="Arial"/>
                <w:shd w:val="clear" w:color="auto" w:fill="FFFFFF"/>
              </w:rPr>
              <w:t> is a computer on the internet that accepts the incoming requests from the client and forwards those requests to the destination server. It works as a gateway between the end-user and the internet. It has its own IP address. It separates the client system and web server from the global network.</w:t>
            </w:r>
          </w:p>
          <w:p w14:paraId="6323B1A8"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In other words, we can say that the proxy server allows us to access any websites with a different </w:t>
            </w:r>
            <w:hyperlink r:id="rId287" w:history="1">
              <w:r w:rsidRPr="00D02470">
                <w:rPr>
                  <w:rStyle w:val="Hyperlink"/>
                  <w:rFonts w:ascii="Cambria" w:eastAsia="Segoe UI" w:hAnsi="Cambria" w:cs="Arial"/>
                  <w:color w:val="auto"/>
                  <w:shd w:val="clear" w:color="auto" w:fill="FFFFFF"/>
                </w:rPr>
                <w:t>IP address</w:t>
              </w:r>
            </w:hyperlink>
            <w:r w:rsidRPr="00D02470">
              <w:rPr>
                <w:rFonts w:ascii="Cambria" w:eastAsia="Segoe UI" w:hAnsi="Cambria" w:cs="Arial"/>
                <w:shd w:val="clear" w:color="auto" w:fill="FFFFFF"/>
              </w:rPr>
              <w:t>. It plays an intermediary role between users and targeted websites or servers. It collects and provides information related to user requests. The most important point about a </w:t>
            </w:r>
            <w:hyperlink r:id="rId288" w:history="1">
              <w:r w:rsidRPr="00D02470">
                <w:rPr>
                  <w:rStyle w:val="Hyperlink"/>
                  <w:rFonts w:ascii="Cambria" w:eastAsia="Segoe UI" w:hAnsi="Cambria" w:cs="Arial"/>
                  <w:color w:val="auto"/>
                  <w:shd w:val="clear" w:color="auto" w:fill="FFFFFF"/>
                </w:rPr>
                <w:t>proxy server</w:t>
              </w:r>
            </w:hyperlink>
            <w:r w:rsidRPr="00D02470">
              <w:rPr>
                <w:rFonts w:ascii="Cambria" w:eastAsia="Segoe UI" w:hAnsi="Cambria" w:cs="Arial"/>
                <w:shd w:val="clear" w:color="auto" w:fill="FFFFFF"/>
              </w:rPr>
              <w:t> is that it does not </w:t>
            </w:r>
            <w:r w:rsidRPr="00D02470">
              <w:rPr>
                <w:rStyle w:val="Strong"/>
                <w:rFonts w:ascii="Cambria" w:eastAsia="Segoe UI" w:hAnsi="Cambria" w:cs="Arial"/>
                <w:shd w:val="clear" w:color="auto" w:fill="FFFFFF"/>
              </w:rPr>
              <w:t>encrypt traffic</w:t>
            </w:r>
            <w:r w:rsidRPr="00D02470">
              <w:rPr>
                <w:rFonts w:ascii="Cambria" w:eastAsia="Segoe UI" w:hAnsi="Cambria" w:cs="Arial"/>
                <w:shd w:val="clear" w:color="auto" w:fill="FFFFFF"/>
              </w:rPr>
              <w:t>.</w:t>
            </w:r>
          </w:p>
          <w:p w14:paraId="5F38E54A" w14:textId="2D8D92B4" w:rsidR="00531426" w:rsidRPr="00531426" w:rsidRDefault="00531426" w:rsidP="00531426">
            <w:pPr>
              <w:pStyle w:val="NormalWeb"/>
              <w:shd w:val="clear" w:color="auto" w:fill="FFFFFF"/>
              <w:spacing w:line="360" w:lineRule="auto"/>
              <w:jc w:val="both"/>
              <w:rPr>
                <w:rFonts w:ascii="Cambria" w:eastAsia="Segoe UI" w:hAnsi="Cambria" w:cs="Arial"/>
                <w:b/>
                <w:bCs/>
              </w:rPr>
            </w:pPr>
            <w:r w:rsidRPr="00531426">
              <w:rPr>
                <w:rFonts w:ascii="Cambria" w:eastAsia="Segoe UI" w:hAnsi="Cambria" w:cs="Arial"/>
                <w:b/>
                <w:bCs/>
                <w:shd w:val="clear" w:color="auto" w:fill="FFFFFF"/>
              </w:rPr>
              <w:t>There are two main purposes of proxy server:</w:t>
            </w:r>
          </w:p>
          <w:p w14:paraId="24C13E59" w14:textId="77777777" w:rsidR="00531426" w:rsidRPr="00531426" w:rsidRDefault="00531426">
            <w:pPr>
              <w:numPr>
                <w:ilvl w:val="0"/>
                <w:numId w:val="283"/>
              </w:numPr>
              <w:spacing w:before="60" w:after="0" w:afterAutospacing="1" w:line="360" w:lineRule="auto"/>
              <w:jc w:val="both"/>
              <w:rPr>
                <w:rFonts w:ascii="Cambria" w:hAnsi="Cambria" w:cs="Arial"/>
                <w:b/>
                <w:bCs/>
                <w:sz w:val="24"/>
                <w:szCs w:val="24"/>
              </w:rPr>
            </w:pPr>
            <w:r w:rsidRPr="00531426">
              <w:rPr>
                <w:rFonts w:ascii="Cambria" w:eastAsia="Segoe UI" w:hAnsi="Cambria" w:cs="Arial"/>
                <w:b/>
                <w:bCs/>
                <w:sz w:val="24"/>
                <w:szCs w:val="24"/>
                <w:shd w:val="clear" w:color="auto" w:fill="FFFFFF"/>
              </w:rPr>
              <w:t>To keep the system behind it anonymous.</w:t>
            </w:r>
          </w:p>
          <w:p w14:paraId="2481967A" w14:textId="77777777" w:rsidR="00531426" w:rsidRPr="00531426" w:rsidRDefault="00531426">
            <w:pPr>
              <w:numPr>
                <w:ilvl w:val="0"/>
                <w:numId w:val="283"/>
              </w:numPr>
              <w:spacing w:before="60" w:after="0" w:afterAutospacing="1" w:line="360" w:lineRule="auto"/>
              <w:jc w:val="both"/>
              <w:rPr>
                <w:rFonts w:ascii="Cambria" w:hAnsi="Cambria" w:cs="Arial"/>
                <w:b/>
                <w:bCs/>
                <w:sz w:val="24"/>
                <w:szCs w:val="24"/>
              </w:rPr>
            </w:pPr>
            <w:r w:rsidRPr="00531426">
              <w:rPr>
                <w:rFonts w:ascii="Cambria" w:eastAsia="Segoe UI" w:hAnsi="Cambria" w:cs="Arial"/>
                <w:b/>
                <w:bCs/>
                <w:sz w:val="24"/>
                <w:szCs w:val="24"/>
                <w:shd w:val="clear" w:color="auto" w:fill="FFFFFF"/>
              </w:rPr>
              <w:t>To speed up access to a resource through caching.</w:t>
            </w:r>
          </w:p>
          <w:p w14:paraId="1A769E5D"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Mechanism of Proxy Server</w:t>
            </w:r>
          </w:p>
          <w:p w14:paraId="53A619AB"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 following figure depicts the mechanism of the proxy server.</w:t>
            </w:r>
          </w:p>
          <w:p w14:paraId="2633A4B1" w14:textId="77777777" w:rsidR="00531426" w:rsidRPr="00D02470" w:rsidRDefault="00531426" w:rsidP="00531426">
            <w:pPr>
              <w:spacing w:line="360" w:lineRule="auto"/>
              <w:ind w:left="34"/>
              <w:jc w:val="center"/>
              <w:rPr>
                <w:rFonts w:ascii="Cambria" w:hAnsi="Cambria" w:cs="Arial"/>
                <w:sz w:val="24"/>
                <w:szCs w:val="24"/>
              </w:rPr>
            </w:pPr>
            <w:r w:rsidRPr="00D02470">
              <w:rPr>
                <w:rFonts w:ascii="Cambria" w:hAnsi="Cambria" w:cs="Arial"/>
                <w:noProof/>
                <w:sz w:val="24"/>
                <w:szCs w:val="24"/>
              </w:rPr>
              <w:drawing>
                <wp:inline distT="0" distB="0" distL="114300" distR="114300" wp14:anchorId="2D3F22FC" wp14:editId="7896E82C">
                  <wp:extent cx="3788469" cy="2764971"/>
                  <wp:effectExtent l="0" t="0" r="2540" b="0"/>
                  <wp:docPr id="1934844905" name="Picture 193484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9"/>
                          <a:stretch>
                            <a:fillRect/>
                          </a:stretch>
                        </pic:blipFill>
                        <pic:spPr>
                          <a:xfrm>
                            <a:off x="0" y="0"/>
                            <a:ext cx="3793369" cy="2768547"/>
                          </a:xfrm>
                          <a:prstGeom prst="rect">
                            <a:avLst/>
                          </a:prstGeom>
                          <a:noFill/>
                          <a:ln>
                            <a:noFill/>
                          </a:ln>
                        </pic:spPr>
                      </pic:pic>
                    </a:graphicData>
                  </a:graphic>
                </wp:inline>
              </w:drawing>
            </w:r>
          </w:p>
          <w:p w14:paraId="2641DF8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 proxy server accepts the request from the client and produces a response based on the following conditions:</w:t>
            </w:r>
          </w:p>
          <w:p w14:paraId="48295E50" w14:textId="77777777" w:rsidR="00531426" w:rsidRPr="00D02470" w:rsidRDefault="00531426">
            <w:pPr>
              <w:numPr>
                <w:ilvl w:val="0"/>
                <w:numId w:val="284"/>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If the requested data or page already exists in the local cache, the proxy server itself provides the required retrieval to the client.</w:t>
            </w:r>
          </w:p>
          <w:p w14:paraId="76141134" w14:textId="77777777" w:rsidR="00531426" w:rsidRPr="00D02470" w:rsidRDefault="00531426">
            <w:pPr>
              <w:numPr>
                <w:ilvl w:val="0"/>
                <w:numId w:val="284"/>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If the requested data or page does not exist in the local cache, the proxy server forwards that request to the destination server.</w:t>
            </w:r>
          </w:p>
          <w:p w14:paraId="7AE4F88A" w14:textId="77777777" w:rsidR="00531426" w:rsidRPr="00D02470" w:rsidRDefault="00531426">
            <w:pPr>
              <w:numPr>
                <w:ilvl w:val="0"/>
                <w:numId w:val="284"/>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The proxy servers transfer the replies to the client and also being cached to them.</w:t>
            </w:r>
          </w:p>
          <w:p w14:paraId="3D1FC1B1"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Therefore, it can be said that the proxy server acts as a client as well as the </w:t>
            </w:r>
            <w:hyperlink r:id="rId290" w:history="1">
              <w:r w:rsidRPr="00D02470">
                <w:rPr>
                  <w:rStyle w:val="Hyperlink"/>
                  <w:rFonts w:ascii="Cambria" w:eastAsia="Segoe UI" w:hAnsi="Cambria" w:cs="Arial"/>
                  <w:color w:val="auto"/>
                  <w:shd w:val="clear" w:color="auto" w:fill="FFFFFF"/>
                </w:rPr>
                <w:t>server</w:t>
              </w:r>
            </w:hyperlink>
          </w:p>
          <w:p w14:paraId="06566B03" w14:textId="77777777" w:rsidR="00531426" w:rsidRPr="00D02470" w:rsidRDefault="00531426" w:rsidP="00531426">
            <w:pPr>
              <w:spacing w:line="360" w:lineRule="auto"/>
              <w:ind w:left="34"/>
              <w:jc w:val="both"/>
              <w:rPr>
                <w:rFonts w:ascii="Cambria" w:hAnsi="Cambria" w:cs="Arial"/>
                <w:sz w:val="24"/>
                <w:szCs w:val="24"/>
              </w:rPr>
            </w:pPr>
            <w:r w:rsidRPr="00D02470">
              <w:rPr>
                <w:rFonts w:ascii="Cambria" w:hAnsi="Cambria" w:cs="Arial"/>
                <w:noProof/>
                <w:sz w:val="24"/>
                <w:szCs w:val="24"/>
              </w:rPr>
              <w:drawing>
                <wp:inline distT="0" distB="0" distL="114300" distR="114300" wp14:anchorId="7EE314DE" wp14:editId="3C8F6F60">
                  <wp:extent cx="4234543" cy="2157142"/>
                  <wp:effectExtent l="0" t="0" r="0" b="0"/>
                  <wp:docPr id="219668928" name="Picture 21966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1"/>
                          <a:stretch>
                            <a:fillRect/>
                          </a:stretch>
                        </pic:blipFill>
                        <pic:spPr>
                          <a:xfrm>
                            <a:off x="0" y="0"/>
                            <a:ext cx="4259823" cy="2170020"/>
                          </a:xfrm>
                          <a:prstGeom prst="rect">
                            <a:avLst/>
                          </a:prstGeom>
                          <a:noFill/>
                          <a:ln>
                            <a:noFill/>
                          </a:ln>
                        </pic:spPr>
                      </pic:pic>
                    </a:graphicData>
                  </a:graphic>
                </wp:inline>
              </w:drawing>
            </w:r>
          </w:p>
          <w:p w14:paraId="3C53FF0C" w14:textId="77777777" w:rsidR="00531426" w:rsidRPr="00D02470" w:rsidRDefault="00531426" w:rsidP="00531426">
            <w:pPr>
              <w:spacing w:line="360" w:lineRule="auto"/>
              <w:ind w:left="34"/>
              <w:jc w:val="both"/>
              <w:rPr>
                <w:rFonts w:ascii="Cambria" w:eastAsia="Cambria" w:hAnsi="Cambria" w:cs="Arial"/>
                <w:b/>
                <w:bCs/>
                <w:iCs/>
                <w:sz w:val="24"/>
                <w:szCs w:val="24"/>
              </w:rPr>
            </w:pPr>
          </w:p>
          <w:p w14:paraId="7D6C4898"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Types of Proxy Servers</w:t>
            </w:r>
          </w:p>
          <w:p w14:paraId="3E29FC3C"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There are many types of proxy servers available. The two most common types of proxy servers are </w:t>
            </w:r>
            <w:r w:rsidRPr="00D02470">
              <w:rPr>
                <w:rStyle w:val="Strong"/>
                <w:rFonts w:ascii="Cambria" w:eastAsia="Segoe UI" w:hAnsi="Cambria" w:cs="Arial"/>
                <w:shd w:val="clear" w:color="auto" w:fill="FFFFFF"/>
              </w:rPr>
              <w:t>forward</w:t>
            </w:r>
            <w:r w:rsidRPr="00D02470">
              <w:rPr>
                <w:rFonts w:ascii="Cambria" w:eastAsia="Segoe UI" w:hAnsi="Cambria" w:cs="Arial"/>
                <w:shd w:val="clear" w:color="auto" w:fill="FFFFFF"/>
              </w:rPr>
              <w:t> and </w:t>
            </w:r>
            <w:r w:rsidRPr="00D02470">
              <w:rPr>
                <w:rStyle w:val="Strong"/>
                <w:rFonts w:ascii="Cambria" w:eastAsia="Segoe UI" w:hAnsi="Cambria" w:cs="Arial"/>
                <w:shd w:val="clear" w:color="auto" w:fill="FFFFFF"/>
              </w:rPr>
              <w:t>reverse proxy servers</w:t>
            </w:r>
            <w:r w:rsidRPr="00D02470">
              <w:rPr>
                <w:rFonts w:ascii="Cambria" w:eastAsia="Segoe UI" w:hAnsi="Cambria" w:cs="Arial"/>
                <w:shd w:val="clear" w:color="auto" w:fill="FFFFFF"/>
              </w:rPr>
              <w:t>. The other proxy server has its own feature and advantages. Let's discuss each in detail.</w:t>
            </w:r>
          </w:p>
          <w:p w14:paraId="6BBE5DF0" w14:textId="77777777" w:rsidR="00531426" w:rsidRPr="00D02470" w:rsidRDefault="00531426">
            <w:pPr>
              <w:numPr>
                <w:ilvl w:val="0"/>
                <w:numId w:val="285"/>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Open or Forward Proxy Server:</w:t>
            </w:r>
            <w:r w:rsidRPr="00D02470">
              <w:rPr>
                <w:rFonts w:ascii="Cambria" w:eastAsia="Segoe UI" w:hAnsi="Cambria" w:cs="Arial"/>
                <w:sz w:val="24"/>
                <w:szCs w:val="24"/>
                <w:shd w:val="clear" w:color="auto" w:fill="FFFFFF"/>
              </w:rPr>
              <w:t> It is the most widely recognized type of intermediary worker that is gotten to by the customer. An open or forward proxy server refers to those sorts of intermediaries that get demands from web clients and afterward peruse destinations to gather the mentioned information. After collecting the data from the sites, it forwards the data to the internet users directly. It bypasses the firewall made by authorities. The following image shows forward proxy configuration.</w:t>
            </w:r>
          </w:p>
          <w:p w14:paraId="0126BFB8" w14:textId="77777777" w:rsidR="00531426" w:rsidRPr="00D02470" w:rsidRDefault="00531426" w:rsidP="00531426">
            <w:pPr>
              <w:spacing w:line="360" w:lineRule="auto"/>
              <w:ind w:left="34"/>
              <w:jc w:val="both"/>
              <w:rPr>
                <w:rFonts w:ascii="Cambria" w:hAnsi="Cambria" w:cs="Arial"/>
                <w:sz w:val="24"/>
                <w:szCs w:val="24"/>
              </w:rPr>
            </w:pPr>
            <w:r w:rsidRPr="00D02470">
              <w:rPr>
                <w:rFonts w:ascii="Cambria" w:hAnsi="Cambria" w:cs="Arial"/>
                <w:noProof/>
                <w:sz w:val="24"/>
                <w:szCs w:val="24"/>
              </w:rPr>
              <w:drawing>
                <wp:inline distT="0" distB="0" distL="114300" distR="114300" wp14:anchorId="0BE93BF2" wp14:editId="0DAD7C7F">
                  <wp:extent cx="4848225" cy="1600200"/>
                  <wp:effectExtent l="0" t="0" r="9525" b="0"/>
                  <wp:docPr id="889063835" name="Picture 88906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2"/>
                          <a:stretch>
                            <a:fillRect/>
                          </a:stretch>
                        </pic:blipFill>
                        <pic:spPr>
                          <a:xfrm>
                            <a:off x="0" y="0"/>
                            <a:ext cx="4848225" cy="1600200"/>
                          </a:xfrm>
                          <a:prstGeom prst="rect">
                            <a:avLst/>
                          </a:prstGeom>
                          <a:noFill/>
                          <a:ln>
                            <a:noFill/>
                          </a:ln>
                        </pic:spPr>
                      </pic:pic>
                    </a:graphicData>
                  </a:graphic>
                </wp:inline>
              </w:drawing>
            </w:r>
          </w:p>
          <w:p w14:paraId="4695AF50" w14:textId="77777777" w:rsidR="00531426" w:rsidRPr="00D02470" w:rsidRDefault="00531426" w:rsidP="00531426">
            <w:pPr>
              <w:spacing w:line="360" w:lineRule="auto"/>
              <w:ind w:left="34"/>
              <w:jc w:val="both"/>
              <w:rPr>
                <w:rFonts w:ascii="Cambria" w:hAnsi="Cambria" w:cs="Arial"/>
                <w:sz w:val="24"/>
                <w:szCs w:val="24"/>
              </w:rPr>
            </w:pPr>
          </w:p>
          <w:p w14:paraId="7773761D" w14:textId="77777777" w:rsidR="00531426" w:rsidRPr="00D02470" w:rsidRDefault="00531426" w:rsidP="00531426">
            <w:pPr>
              <w:spacing w:line="360" w:lineRule="auto"/>
              <w:ind w:left="34"/>
              <w:jc w:val="both"/>
              <w:rPr>
                <w:rFonts w:ascii="Cambria" w:eastAsia="Segoe UI" w:hAnsi="Cambria" w:cs="Arial"/>
                <w:sz w:val="24"/>
                <w:szCs w:val="24"/>
                <w:shd w:val="clear" w:color="auto" w:fill="FFFFFF"/>
              </w:rPr>
            </w:pPr>
            <w:r w:rsidRPr="00D02470">
              <w:rPr>
                <w:rStyle w:val="Strong"/>
                <w:rFonts w:ascii="Cambria" w:eastAsia="Segoe UI" w:hAnsi="Cambria" w:cs="Arial"/>
                <w:sz w:val="24"/>
                <w:szCs w:val="24"/>
                <w:shd w:val="clear" w:color="auto" w:fill="FFFFFF"/>
              </w:rPr>
              <w:t>Reverse Proxy Server:</w:t>
            </w:r>
            <w:r w:rsidRPr="00D02470">
              <w:rPr>
                <w:rFonts w:ascii="Cambria" w:eastAsia="Segoe UI" w:hAnsi="Cambria" w:cs="Arial"/>
                <w:sz w:val="24"/>
                <w:szCs w:val="24"/>
                <w:shd w:val="clear" w:color="auto" w:fill="FFFFFF"/>
              </w:rPr>
              <w:t> It is a proxy server that is installed in the neighborhood of multiple other internal resources. It validated and processes a transaction in such a way that the clients do not communicate directly. The most popular reverse proxies are </w:t>
            </w:r>
            <w:r w:rsidRPr="00D02470">
              <w:rPr>
                <w:rStyle w:val="Strong"/>
                <w:rFonts w:ascii="Cambria" w:eastAsia="Segoe UI" w:hAnsi="Cambria" w:cs="Arial"/>
                <w:sz w:val="24"/>
                <w:szCs w:val="24"/>
                <w:shd w:val="clear" w:color="auto" w:fill="FFFFFF"/>
              </w:rPr>
              <w:t>Varnish</w:t>
            </w:r>
            <w:r w:rsidRPr="00D02470">
              <w:rPr>
                <w:rFonts w:ascii="Cambria" w:eastAsia="Segoe UI" w:hAnsi="Cambria" w:cs="Arial"/>
                <w:sz w:val="24"/>
                <w:szCs w:val="24"/>
                <w:shd w:val="clear" w:color="auto" w:fill="FFFFFF"/>
              </w:rPr>
              <w:t> and </w:t>
            </w:r>
            <w:r w:rsidRPr="00D02470">
              <w:rPr>
                <w:rStyle w:val="Strong"/>
                <w:rFonts w:ascii="Cambria" w:eastAsia="Segoe UI" w:hAnsi="Cambria" w:cs="Arial"/>
                <w:sz w:val="24"/>
                <w:szCs w:val="24"/>
                <w:shd w:val="clear" w:color="auto" w:fill="FFFFFF"/>
              </w:rPr>
              <w:t>Squid</w:t>
            </w:r>
            <w:r w:rsidRPr="00D02470">
              <w:rPr>
                <w:rFonts w:ascii="Cambria" w:eastAsia="Segoe UI" w:hAnsi="Cambria" w:cs="Arial"/>
                <w:sz w:val="24"/>
                <w:szCs w:val="24"/>
                <w:shd w:val="clear" w:color="auto" w:fill="FFFFFF"/>
              </w:rPr>
              <w:t>. The following image shows the reverse proxy configuration.</w:t>
            </w:r>
          </w:p>
          <w:p w14:paraId="23872AFA" w14:textId="77777777" w:rsidR="00531426" w:rsidRPr="00D02470" w:rsidRDefault="00531426" w:rsidP="00531426">
            <w:pPr>
              <w:spacing w:line="360" w:lineRule="auto"/>
              <w:ind w:left="34"/>
              <w:jc w:val="both"/>
              <w:rPr>
                <w:rFonts w:ascii="Cambria" w:hAnsi="Cambria" w:cs="Arial"/>
                <w:sz w:val="24"/>
                <w:szCs w:val="24"/>
              </w:rPr>
            </w:pPr>
            <w:r w:rsidRPr="00D02470">
              <w:rPr>
                <w:rFonts w:ascii="Cambria" w:hAnsi="Cambria" w:cs="Arial"/>
                <w:noProof/>
                <w:sz w:val="24"/>
                <w:szCs w:val="24"/>
              </w:rPr>
              <w:drawing>
                <wp:inline distT="0" distB="0" distL="114300" distR="114300" wp14:anchorId="538DD5D9" wp14:editId="0351CB24">
                  <wp:extent cx="5029200" cy="1543050"/>
                  <wp:effectExtent l="0" t="0" r="0" b="0"/>
                  <wp:docPr id="808599385" name="Picture 80859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3"/>
                          <a:stretch>
                            <a:fillRect/>
                          </a:stretch>
                        </pic:blipFill>
                        <pic:spPr>
                          <a:xfrm>
                            <a:off x="0" y="0"/>
                            <a:ext cx="5029200" cy="1543050"/>
                          </a:xfrm>
                          <a:prstGeom prst="rect">
                            <a:avLst/>
                          </a:prstGeom>
                          <a:noFill/>
                          <a:ln>
                            <a:noFill/>
                          </a:ln>
                        </pic:spPr>
                      </pic:pic>
                    </a:graphicData>
                  </a:graphic>
                </wp:inline>
              </w:drawing>
            </w:r>
          </w:p>
          <w:p w14:paraId="138876CA"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Split Proxy Server:</w:t>
            </w:r>
            <w:r w:rsidRPr="00D02470">
              <w:rPr>
                <w:rFonts w:ascii="Cambria" w:eastAsia="Segoe UI" w:hAnsi="Cambria" w:cs="Arial"/>
                <w:sz w:val="24"/>
                <w:szCs w:val="24"/>
                <w:shd w:val="clear" w:color="auto" w:fill="FFFFFF"/>
              </w:rPr>
              <w:t> It is implemented as two programs installed on two different computers.</w:t>
            </w:r>
          </w:p>
          <w:p w14:paraId="7541DF2C"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Transparent Proxy:</w:t>
            </w:r>
            <w:r w:rsidRPr="00D02470">
              <w:rPr>
                <w:rFonts w:ascii="Cambria" w:eastAsia="Segoe UI" w:hAnsi="Cambria" w:cs="Arial"/>
                <w:sz w:val="24"/>
                <w:szCs w:val="24"/>
                <w:shd w:val="clear" w:color="auto" w:fill="FFFFFF"/>
              </w:rPr>
              <w:t> It is a proxy server that does not modify the request or response beyond what is required for proxy authentication and identification. It works on port 80.</w:t>
            </w:r>
          </w:p>
          <w:p w14:paraId="7B1B993C"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Non-Transparent Proxy:</w:t>
            </w:r>
            <w:r w:rsidRPr="00D02470">
              <w:rPr>
                <w:rFonts w:ascii="Cambria" w:eastAsia="Segoe UI" w:hAnsi="Cambria" w:cs="Arial"/>
                <w:sz w:val="24"/>
                <w:szCs w:val="24"/>
                <w:shd w:val="clear" w:color="auto" w:fill="FFFFFF"/>
              </w:rPr>
              <w:t> It is an intermediary that alters the solicitation reaction to offer some extra types of assistance to the client. Web demands are straightforwardly shipped off the intermediary paying little mind to the worker from where they started.</w:t>
            </w:r>
          </w:p>
          <w:p w14:paraId="6CD2958B"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Hostile Proxy:</w:t>
            </w:r>
            <w:r w:rsidRPr="00D02470">
              <w:rPr>
                <w:rFonts w:ascii="Cambria" w:eastAsia="Segoe UI" w:hAnsi="Cambria" w:cs="Arial"/>
                <w:sz w:val="24"/>
                <w:szCs w:val="24"/>
                <w:shd w:val="clear" w:color="auto" w:fill="FFFFFF"/>
              </w:rPr>
              <w:t> It is used to eavesdrop upon the data flow between the client machine and the web.</w:t>
            </w:r>
          </w:p>
          <w:p w14:paraId="65BFF459"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Intercepting Proxy Server:</w:t>
            </w:r>
            <w:r w:rsidRPr="00D02470">
              <w:rPr>
                <w:rFonts w:ascii="Cambria" w:eastAsia="Segoe UI" w:hAnsi="Cambria" w:cs="Arial"/>
                <w:sz w:val="24"/>
                <w:szCs w:val="24"/>
                <w:shd w:val="clear" w:color="auto" w:fill="FFFFFF"/>
              </w:rPr>
              <w:t> It combines the proxy server with a gateway. It is commonly used in businesses to prevent avoidance of acceptable use policy and ease of administration.</w:t>
            </w:r>
          </w:p>
          <w:p w14:paraId="100DE81B"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Forced Proxy Server:</w:t>
            </w:r>
            <w:r w:rsidRPr="00D02470">
              <w:rPr>
                <w:rFonts w:ascii="Cambria" w:eastAsia="Segoe UI" w:hAnsi="Cambria" w:cs="Arial"/>
                <w:sz w:val="24"/>
                <w:szCs w:val="24"/>
                <w:shd w:val="clear" w:color="auto" w:fill="FFFFFF"/>
              </w:rPr>
              <w:t> It is a combination of Intercepting and non-intercepting policies.</w:t>
            </w:r>
          </w:p>
          <w:p w14:paraId="008E0B42"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Caching Proxy Server:</w:t>
            </w:r>
            <w:r w:rsidRPr="00D02470">
              <w:rPr>
                <w:rFonts w:ascii="Cambria" w:eastAsia="Segoe UI" w:hAnsi="Cambria" w:cs="Arial"/>
                <w:sz w:val="24"/>
                <w:szCs w:val="24"/>
                <w:shd w:val="clear" w:color="auto" w:fill="FFFFFF"/>
              </w:rPr>
              <w:t> Caching is servicing the request of clients with the help of saved contents from previous requests, without communicating with the specified server.</w:t>
            </w:r>
          </w:p>
          <w:p w14:paraId="6452A656"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Web Proxy Server:</w:t>
            </w:r>
            <w:r w:rsidRPr="00D02470">
              <w:rPr>
                <w:rFonts w:ascii="Cambria" w:eastAsia="Segoe UI" w:hAnsi="Cambria" w:cs="Arial"/>
                <w:sz w:val="24"/>
                <w:szCs w:val="24"/>
                <w:shd w:val="clear" w:color="auto" w:fill="FFFFFF"/>
              </w:rPr>
              <w:t> The proxy that is targeted to the world wide web is known as a web proxy server.</w:t>
            </w:r>
          </w:p>
          <w:p w14:paraId="51C41665"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Anonymous Proxy:</w:t>
            </w:r>
            <w:r w:rsidRPr="00D02470">
              <w:rPr>
                <w:rFonts w:ascii="Cambria" w:eastAsia="Segoe UI" w:hAnsi="Cambria" w:cs="Arial"/>
                <w:sz w:val="24"/>
                <w:szCs w:val="24"/>
                <w:shd w:val="clear" w:color="auto" w:fill="FFFFFF"/>
              </w:rPr>
              <w:t> The server tries to anonymizing the web surfing.</w:t>
            </w:r>
          </w:p>
          <w:p w14:paraId="6A9C0E3C"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Socks Proxy:</w:t>
            </w:r>
            <w:r w:rsidRPr="00D02470">
              <w:rPr>
                <w:rFonts w:ascii="Cambria" w:eastAsia="Segoe UI" w:hAnsi="Cambria" w:cs="Arial"/>
                <w:sz w:val="24"/>
                <w:szCs w:val="24"/>
                <w:shd w:val="clear" w:color="auto" w:fill="FFFFFF"/>
              </w:rPr>
              <w:t> It is an ITEF (Internet Engineering Task Force) standard. It is just like a proxy system that supports proxy-aware applications. It does not allow the external network components to collects the information of the client that had generated the request. It consists of the following components:</w:t>
            </w:r>
          </w:p>
          <w:p w14:paraId="7FDB0310" w14:textId="77777777" w:rsidR="00531426" w:rsidRPr="00D02470" w:rsidRDefault="00531426">
            <w:pPr>
              <w:numPr>
                <w:ilvl w:val="1"/>
                <w:numId w:val="286"/>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A dient library for the SOCK.</w:t>
            </w:r>
          </w:p>
          <w:p w14:paraId="101172E7" w14:textId="77777777" w:rsidR="00531426" w:rsidRPr="00D02470" w:rsidRDefault="00531426">
            <w:pPr>
              <w:numPr>
                <w:ilvl w:val="1"/>
                <w:numId w:val="286"/>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A dient program such as </w:t>
            </w:r>
            <w:hyperlink r:id="rId294" w:history="1">
              <w:r w:rsidRPr="00D02470">
                <w:rPr>
                  <w:rStyle w:val="Hyperlink"/>
                  <w:rFonts w:ascii="Cambria" w:eastAsia="Segoe UI" w:hAnsi="Cambria" w:cs="Arial"/>
                  <w:color w:val="auto"/>
                  <w:sz w:val="24"/>
                  <w:szCs w:val="24"/>
                  <w:shd w:val="clear" w:color="auto" w:fill="FFFFFF"/>
                </w:rPr>
                <w:t>FTP</w:t>
              </w:r>
            </w:hyperlink>
            <w:r w:rsidRPr="00D02470">
              <w:rPr>
                <w:rFonts w:ascii="Cambria" w:eastAsia="Segoe UI" w:hAnsi="Cambria" w:cs="Arial"/>
                <w:sz w:val="24"/>
                <w:szCs w:val="24"/>
                <w:shd w:val="clear" w:color="auto" w:fill="FFFFFF"/>
              </w:rPr>
              <w:t>, </w:t>
            </w:r>
            <w:hyperlink r:id="rId295" w:history="1">
              <w:r w:rsidRPr="00D02470">
                <w:rPr>
                  <w:rStyle w:val="Hyperlink"/>
                  <w:rFonts w:ascii="Cambria" w:eastAsia="Segoe UI" w:hAnsi="Cambria" w:cs="Arial"/>
                  <w:color w:val="auto"/>
                  <w:sz w:val="24"/>
                  <w:szCs w:val="24"/>
                  <w:shd w:val="clear" w:color="auto" w:fill="FFFFFF"/>
                </w:rPr>
                <w:t>telnet</w:t>
              </w:r>
            </w:hyperlink>
            <w:r w:rsidRPr="00D02470">
              <w:rPr>
                <w:rFonts w:ascii="Cambria" w:eastAsia="Segoe UI" w:hAnsi="Cambria" w:cs="Arial"/>
                <w:sz w:val="24"/>
                <w:szCs w:val="24"/>
                <w:shd w:val="clear" w:color="auto" w:fill="FFFFFF"/>
              </w:rPr>
              <w:t>, or internet browser.</w:t>
            </w:r>
          </w:p>
          <w:p w14:paraId="0871C596" w14:textId="77777777" w:rsidR="00531426" w:rsidRPr="00D02470" w:rsidRDefault="00531426">
            <w:pPr>
              <w:numPr>
                <w:ilvl w:val="1"/>
                <w:numId w:val="286"/>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A SOCK server for the specified operating system.</w:t>
            </w:r>
          </w:p>
          <w:p w14:paraId="0FB5D1C7"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High Anonymity Proxy:</w:t>
            </w:r>
            <w:r w:rsidRPr="00D02470">
              <w:rPr>
                <w:rFonts w:ascii="Cambria" w:eastAsia="Segoe UI" w:hAnsi="Cambria" w:cs="Arial"/>
                <w:sz w:val="24"/>
                <w:szCs w:val="24"/>
                <w:shd w:val="clear" w:color="auto" w:fill="FFFFFF"/>
              </w:rPr>
              <w:t> The proxy server that doesn't contain the proxy server type and the client IP address in a request header. Clients using the proxy can't be tracked.</w:t>
            </w:r>
          </w:p>
          <w:p w14:paraId="4D3D814E"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Rotating Proxy:</w:t>
            </w:r>
            <w:r w:rsidRPr="00D02470">
              <w:rPr>
                <w:rFonts w:ascii="Cambria" w:eastAsia="Segoe UI" w:hAnsi="Cambria" w:cs="Arial"/>
                <w:sz w:val="24"/>
                <w:szCs w:val="24"/>
                <w:shd w:val="clear" w:color="auto" w:fill="FFFFFF"/>
              </w:rPr>
              <w:t> It assigns a unique IP address to each client who is connected to it. It is ideal for users who do a lot of continuous web scrapping. It allows us to return the same website again and again. So, using the rotating proxy requires more attention.</w:t>
            </w:r>
          </w:p>
          <w:p w14:paraId="4B966826"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SSL Proxy Server:</w:t>
            </w:r>
            <w:r w:rsidRPr="00D02470">
              <w:rPr>
                <w:rFonts w:ascii="Cambria" w:eastAsia="Segoe UI" w:hAnsi="Cambria" w:cs="Arial"/>
                <w:sz w:val="24"/>
                <w:szCs w:val="24"/>
                <w:shd w:val="clear" w:color="auto" w:fill="FFFFFF"/>
              </w:rPr>
              <w:t> It decrypts the data between the client and the server. It means data is encrypted in both directions. Since proxy hides its existence from both the client and the server. It is best suited for organizations that enhance protection against threats. In SSL proxy, the content encrypted is not cached.</w:t>
            </w:r>
          </w:p>
          <w:p w14:paraId="64265956"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Shared Proxy:</w:t>
            </w:r>
            <w:r w:rsidRPr="00D02470">
              <w:rPr>
                <w:rFonts w:ascii="Cambria" w:eastAsia="Segoe UI" w:hAnsi="Cambria" w:cs="Arial"/>
                <w:sz w:val="24"/>
                <w:szCs w:val="24"/>
                <w:shd w:val="clear" w:color="auto" w:fill="FFFFFF"/>
              </w:rPr>
              <w:t> A shared proxy server is used by more than one user at a time. It provides an IP address to the client that can be shared with other clients. It also allows users to select the location from where the user wants to search. It is ideal for users who do not want to spend a lot of money on a fast connection. Low cost is an advantage of it. The disadvantage of it is that a user can be get blamed for someone else's mischievous activity. For this reason, the user can be blocked from the site.</w:t>
            </w:r>
          </w:p>
          <w:p w14:paraId="2E3E28C9"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Public Proxy:</w:t>
            </w:r>
            <w:r w:rsidRPr="00D02470">
              <w:rPr>
                <w:rFonts w:ascii="Cambria" w:eastAsia="Segoe UI" w:hAnsi="Cambria" w:cs="Arial"/>
                <w:sz w:val="24"/>
                <w:szCs w:val="24"/>
                <w:shd w:val="clear" w:color="auto" w:fill="FFFFFF"/>
              </w:rPr>
              <w:t> A public proxy is available free of cost. It is perfect for the user for whom cost is a major concern while </w:t>
            </w:r>
            <w:hyperlink r:id="rId296" w:history="1">
              <w:r w:rsidRPr="00D02470">
                <w:rPr>
                  <w:rStyle w:val="Hyperlink"/>
                  <w:rFonts w:ascii="Cambria" w:eastAsia="Segoe UI" w:hAnsi="Cambria" w:cs="Arial"/>
                  <w:color w:val="auto"/>
                  <w:sz w:val="24"/>
                  <w:szCs w:val="24"/>
                  <w:shd w:val="clear" w:color="auto" w:fill="FFFFFF"/>
                </w:rPr>
                <w:t>security</w:t>
              </w:r>
            </w:hyperlink>
            <w:r w:rsidRPr="00D02470">
              <w:rPr>
                <w:rFonts w:ascii="Cambria" w:eastAsia="Segoe UI" w:hAnsi="Cambria" w:cs="Arial"/>
                <w:sz w:val="24"/>
                <w:szCs w:val="24"/>
                <w:shd w:val="clear" w:color="auto" w:fill="FFFFFF"/>
              </w:rPr>
              <w:t> and speed are not. Its speed is usually slow. Using a public proxy puts the user at high risk because information can be accessed by others on the internet.</w:t>
            </w:r>
          </w:p>
          <w:p w14:paraId="21AF7A1E"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Residential Proxy:</w:t>
            </w:r>
            <w:r w:rsidRPr="00D02470">
              <w:rPr>
                <w:rFonts w:ascii="Cambria" w:eastAsia="Segoe UI" w:hAnsi="Cambria" w:cs="Arial"/>
                <w:sz w:val="24"/>
                <w:szCs w:val="24"/>
                <w:shd w:val="clear" w:color="auto" w:fill="FFFFFF"/>
              </w:rPr>
              <w:t> It assigns an IP address to a specific device. All requests made by the client channeled through that device. It is ideal for the users who want to verify ads that display on their websites. Using the residential proxy server, we can block unwanted and suspicious ads from competitors. In comparison to other proxy servers, the residential proxy server is more reliable.</w:t>
            </w:r>
          </w:p>
          <w:p w14:paraId="63EC953B"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Distorting Proxy:</w:t>
            </w:r>
            <w:r w:rsidRPr="00D02470">
              <w:rPr>
                <w:rFonts w:ascii="Cambria" w:eastAsia="Segoe UI" w:hAnsi="Cambria" w:cs="Arial"/>
                <w:sz w:val="24"/>
                <w:szCs w:val="24"/>
                <w:shd w:val="clear" w:color="auto" w:fill="FFFFFF"/>
              </w:rPr>
              <w:t> It is different from others because it identifies itself as a proxy to a website but hides its own identity. The actual IP address is changed by providing an incorrect one. It is perfect for clients who do not want to disclose their location during surfing.</w:t>
            </w:r>
          </w:p>
          <w:p w14:paraId="0625EB74"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Data Center Proxy:</w:t>
            </w:r>
            <w:r w:rsidRPr="00D02470">
              <w:rPr>
                <w:rFonts w:ascii="Cambria" w:eastAsia="Segoe UI" w:hAnsi="Cambria" w:cs="Arial"/>
                <w:sz w:val="24"/>
                <w:szCs w:val="24"/>
                <w:shd w:val="clear" w:color="auto" w:fill="FFFFFF"/>
              </w:rPr>
              <w:t> It is a special type of proxy that is not affiliated with the ISP. It is provided by other corporations through a data center. These servers can be found in physical data centers. It is ideal for clients who want quick responses. It does not provide high-level anonymity. For this reason, it can put client information at high risk.</w:t>
            </w:r>
          </w:p>
          <w:p w14:paraId="77C66DA5" w14:textId="77777777" w:rsidR="00531426" w:rsidRPr="00D02470" w:rsidRDefault="00531426">
            <w:pPr>
              <w:numPr>
                <w:ilvl w:val="0"/>
                <w:numId w:val="286"/>
              </w:numPr>
              <w:spacing w:before="60" w:after="0" w:afterAutospacing="1" w:line="360" w:lineRule="auto"/>
              <w:jc w:val="both"/>
              <w:rPr>
                <w:rFonts w:ascii="Cambria" w:hAnsi="Cambria" w:cs="Arial"/>
                <w:sz w:val="24"/>
                <w:szCs w:val="24"/>
              </w:rPr>
            </w:pPr>
            <w:r w:rsidRPr="00D02470">
              <w:rPr>
                <w:rStyle w:val="Strong"/>
                <w:rFonts w:ascii="Cambria" w:eastAsia="Segoe UI" w:hAnsi="Cambria" w:cs="Arial"/>
                <w:sz w:val="24"/>
                <w:szCs w:val="24"/>
                <w:shd w:val="clear" w:color="auto" w:fill="FFFFFF"/>
              </w:rPr>
              <w:t>HTTP Proxy:</w:t>
            </w:r>
            <w:r w:rsidRPr="00D02470">
              <w:rPr>
                <w:rFonts w:ascii="Cambria" w:eastAsia="Segoe UI" w:hAnsi="Cambria" w:cs="Arial"/>
                <w:sz w:val="24"/>
                <w:szCs w:val="24"/>
                <w:shd w:val="clear" w:color="auto" w:fill="FFFFFF"/>
              </w:rPr>
              <w:t> </w:t>
            </w:r>
            <w:hyperlink r:id="rId297" w:history="1">
              <w:r w:rsidRPr="00D02470">
                <w:rPr>
                  <w:rStyle w:val="Hyperlink"/>
                  <w:rFonts w:ascii="Cambria" w:eastAsia="Segoe UI" w:hAnsi="Cambria" w:cs="Arial"/>
                  <w:color w:val="auto"/>
                  <w:sz w:val="24"/>
                  <w:szCs w:val="24"/>
                  <w:shd w:val="clear" w:color="auto" w:fill="FFFFFF"/>
                </w:rPr>
                <w:t>HTTP</w:t>
              </w:r>
            </w:hyperlink>
            <w:r w:rsidRPr="00D02470">
              <w:rPr>
                <w:rFonts w:ascii="Cambria" w:eastAsia="Segoe UI" w:hAnsi="Cambria" w:cs="Arial"/>
                <w:sz w:val="24"/>
                <w:szCs w:val="24"/>
                <w:shd w:val="clear" w:color="auto" w:fill="FFFFFF"/>
              </w:rPr>
              <w:t> proxies are those proxy servers that are used to save cache files of the browsed websites. It saves time and enhances the speed because cached files reside in the local memory. If the user again wants to access the same file proxy itself provides the same file without actually browsing the pages.</w:t>
            </w:r>
          </w:p>
          <w:p w14:paraId="12694F1A"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Advantages of Proxy Server</w:t>
            </w:r>
          </w:p>
          <w:p w14:paraId="6D0C4B2B"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shd w:val="clear" w:color="auto" w:fill="FFFFFF"/>
              </w:rPr>
              <w:t>There are the following benefits of using the proxy server:</w:t>
            </w:r>
          </w:p>
          <w:p w14:paraId="0BACAFB4"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improves the security and enhances the </w:t>
            </w:r>
            <w:hyperlink r:id="rId298" w:history="1">
              <w:r w:rsidRPr="00D02470">
                <w:rPr>
                  <w:rStyle w:val="Hyperlink"/>
                  <w:rFonts w:ascii="Cambria" w:eastAsia="Segoe UI" w:hAnsi="Cambria" w:cs="Arial"/>
                  <w:color w:val="auto"/>
                  <w:sz w:val="24"/>
                  <w:szCs w:val="24"/>
                  <w:shd w:val="clear" w:color="auto" w:fill="FFFFFF"/>
                </w:rPr>
                <w:t>privacy</w:t>
              </w:r>
            </w:hyperlink>
            <w:r w:rsidRPr="00D02470">
              <w:rPr>
                <w:rFonts w:ascii="Cambria" w:eastAsia="Segoe UI" w:hAnsi="Cambria" w:cs="Arial"/>
                <w:sz w:val="24"/>
                <w:szCs w:val="24"/>
                <w:shd w:val="clear" w:color="auto" w:fill="FFFFFF"/>
              </w:rPr>
              <w:t> of the user.</w:t>
            </w:r>
          </w:p>
          <w:p w14:paraId="7ADD4243"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hides the identity (IP address) of the user.</w:t>
            </w:r>
          </w:p>
          <w:p w14:paraId="1543F52F"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controls the traffic and prevents crashes.</w:t>
            </w:r>
          </w:p>
          <w:p w14:paraId="6B21D4D4"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Also, saves bandwidth by caching files and compressing incoming traffic.</w:t>
            </w:r>
          </w:p>
          <w:p w14:paraId="0BEEB12B"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Protect our network from malware.</w:t>
            </w:r>
          </w:p>
          <w:p w14:paraId="5F0F84AD" w14:textId="77777777" w:rsidR="00531426" w:rsidRPr="00D02470" w:rsidRDefault="00531426">
            <w:pPr>
              <w:numPr>
                <w:ilvl w:val="0"/>
                <w:numId w:val="287"/>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Allows access to the restricted content.</w:t>
            </w:r>
          </w:p>
          <w:p w14:paraId="7161DAAE"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Need of Proxy Server</w:t>
            </w:r>
          </w:p>
          <w:p w14:paraId="520F2C63" w14:textId="77777777" w:rsidR="00531426" w:rsidRPr="00D02470" w:rsidRDefault="00531426">
            <w:pPr>
              <w:numPr>
                <w:ilvl w:val="0"/>
                <w:numId w:val="28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reduces the chances of data breaches.</w:t>
            </w:r>
          </w:p>
          <w:p w14:paraId="2B26B073" w14:textId="77777777" w:rsidR="00531426" w:rsidRPr="00D02470" w:rsidRDefault="00531426">
            <w:pPr>
              <w:numPr>
                <w:ilvl w:val="0"/>
                <w:numId w:val="28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adds a subsidiary layer of security between server and outside traffic.</w:t>
            </w:r>
          </w:p>
          <w:p w14:paraId="064C077E" w14:textId="77777777" w:rsidR="00531426" w:rsidRPr="00D02470" w:rsidRDefault="00531426">
            <w:pPr>
              <w:numPr>
                <w:ilvl w:val="0"/>
                <w:numId w:val="28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also protects from hackers.</w:t>
            </w:r>
          </w:p>
          <w:p w14:paraId="2DC82CD7" w14:textId="77777777" w:rsidR="00531426" w:rsidRPr="00D02470" w:rsidRDefault="00531426">
            <w:pPr>
              <w:numPr>
                <w:ilvl w:val="0"/>
                <w:numId w:val="288"/>
              </w:numPr>
              <w:spacing w:before="60" w:after="0" w:afterAutospacing="1" w:line="360" w:lineRule="auto"/>
              <w:jc w:val="both"/>
              <w:rPr>
                <w:rFonts w:ascii="Cambria" w:hAnsi="Cambria" w:cs="Arial"/>
                <w:sz w:val="24"/>
                <w:szCs w:val="24"/>
              </w:rPr>
            </w:pPr>
            <w:r w:rsidRPr="00D02470">
              <w:rPr>
                <w:rFonts w:ascii="Cambria" w:eastAsia="Segoe UI" w:hAnsi="Cambria" w:cs="Arial"/>
                <w:sz w:val="24"/>
                <w:szCs w:val="24"/>
                <w:shd w:val="clear" w:color="auto" w:fill="FFFFFF"/>
              </w:rPr>
              <w:t>It filters the requests.</w:t>
            </w:r>
          </w:p>
          <w:p w14:paraId="736CF331" w14:textId="77777777" w:rsidR="00531426" w:rsidRPr="00531426" w:rsidRDefault="00531426" w:rsidP="00531426">
            <w:pPr>
              <w:pStyle w:val="Heading2"/>
              <w:shd w:val="clear" w:color="auto" w:fill="FFFFFF"/>
              <w:spacing w:line="360" w:lineRule="auto"/>
              <w:jc w:val="both"/>
              <w:rPr>
                <w:rFonts w:ascii="Cambria" w:eastAsia="Helvetica" w:hAnsi="Cambria" w:cs="Arial"/>
                <w:b/>
                <w:bCs/>
                <w:color w:val="auto"/>
                <w:sz w:val="24"/>
                <w:szCs w:val="24"/>
              </w:rPr>
            </w:pPr>
            <w:r w:rsidRPr="00531426">
              <w:rPr>
                <w:rFonts w:ascii="Cambria" w:eastAsia="Helvetica" w:hAnsi="Cambria" w:cs="Arial"/>
                <w:b/>
                <w:bCs/>
                <w:color w:val="auto"/>
                <w:sz w:val="24"/>
                <w:szCs w:val="24"/>
                <w:shd w:val="clear" w:color="auto" w:fill="FFFFFF"/>
              </w:rPr>
              <w:t>Working of Proxy Server</w:t>
            </w:r>
          </w:p>
          <w:p w14:paraId="35BA9CC2" w14:textId="77777777" w:rsidR="00531426" w:rsidRPr="00D02470" w:rsidRDefault="00531426" w:rsidP="00531426">
            <w:pPr>
              <w:pStyle w:val="NormalWeb"/>
              <w:shd w:val="clear" w:color="auto" w:fill="FFFFFF"/>
              <w:spacing w:line="360" w:lineRule="auto"/>
              <w:jc w:val="both"/>
              <w:rPr>
                <w:rFonts w:ascii="Cambria" w:eastAsia="Segoe UI" w:hAnsi="Cambria" w:cs="Arial"/>
                <w:shd w:val="clear" w:color="auto" w:fill="FFFFFF"/>
              </w:rPr>
            </w:pPr>
            <w:r w:rsidRPr="00D02470">
              <w:rPr>
                <w:rFonts w:ascii="Cambria" w:eastAsia="Segoe UI" w:hAnsi="Cambria" w:cs="Arial"/>
                <w:shd w:val="clear" w:color="auto" w:fill="FFFFFF"/>
              </w:rPr>
              <w:t>As we have discussed above, the proxy server has its own IP address and it works as a gateway between the client and the internet. The client's computer knows the IP address of the proxy server. When the client sends a request on the internet, the request is re-routed to the proxy. After that, the proxy server gets the response from the destination or targeted server/site and forwards the data from the page to the client's browser (Chrome, Safari, etc.).</w:t>
            </w:r>
          </w:p>
          <w:p w14:paraId="108A54F9" w14:textId="77777777" w:rsidR="00531426" w:rsidRPr="00D02470" w:rsidRDefault="00531426" w:rsidP="00531426">
            <w:pPr>
              <w:pStyle w:val="NormalWeb"/>
              <w:shd w:val="clear" w:color="auto" w:fill="FFFFFF"/>
              <w:spacing w:line="360" w:lineRule="auto"/>
              <w:jc w:val="both"/>
              <w:rPr>
                <w:rFonts w:ascii="Cambria" w:eastAsia="Segoe UI" w:hAnsi="Cambria" w:cs="Arial"/>
              </w:rPr>
            </w:pPr>
            <w:r w:rsidRPr="00D02470">
              <w:rPr>
                <w:rFonts w:ascii="Cambria" w:eastAsia="Segoe UI" w:hAnsi="Cambria" w:cs="Arial"/>
                <w:noProof/>
              </w:rPr>
              <w:drawing>
                <wp:inline distT="0" distB="0" distL="0" distR="0" wp14:anchorId="337E95B4" wp14:editId="1A41D669">
                  <wp:extent cx="5165725" cy="3547745"/>
                  <wp:effectExtent l="0" t="0" r="0" b="0"/>
                  <wp:docPr id="66064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6947" name=""/>
                          <pic:cNvPicPr/>
                        </pic:nvPicPr>
                        <pic:blipFill>
                          <a:blip r:embed="rId299"/>
                          <a:stretch>
                            <a:fillRect/>
                          </a:stretch>
                        </pic:blipFill>
                        <pic:spPr>
                          <a:xfrm>
                            <a:off x="0" y="0"/>
                            <a:ext cx="5165725" cy="3547745"/>
                          </a:xfrm>
                          <a:prstGeom prst="rect">
                            <a:avLst/>
                          </a:prstGeom>
                        </pic:spPr>
                      </pic:pic>
                    </a:graphicData>
                  </a:graphic>
                </wp:inline>
              </w:drawing>
            </w:r>
          </w:p>
          <w:p w14:paraId="0B2B39CD" w14:textId="27D7B904" w:rsidR="008943C5" w:rsidRDefault="00531426" w:rsidP="00531426">
            <w:pPr>
              <w:pStyle w:val="NormalWeb"/>
              <w:shd w:val="clear" w:color="auto" w:fill="FFFFFF"/>
              <w:spacing w:line="360" w:lineRule="auto"/>
              <w:jc w:val="both"/>
              <w:rPr>
                <w:rFonts w:ascii="Cambria" w:hAnsi="Cambria" w:cs="Arial"/>
                <w:shd w:val="clear" w:color="auto" w:fill="FFFFFF"/>
              </w:rPr>
            </w:pPr>
            <w:r w:rsidRPr="00D02470">
              <w:rPr>
                <w:rFonts w:ascii="Cambria" w:hAnsi="Cambria" w:cs="Arial"/>
                <w:shd w:val="clear" w:color="auto" w:fill="FFFFFF"/>
              </w:rPr>
              <w:t>Overall, it can be said that the proxy server accesses the targeted site, on behalf of the client, and collects all the requested information, and forwards them to the user (client). The following figure clearly depicts the working of the proxy server.</w:t>
            </w:r>
          </w:p>
          <w:p w14:paraId="1A145968" w14:textId="47D949F2" w:rsidR="00E81385" w:rsidRPr="00E81385" w:rsidRDefault="00E81385" w:rsidP="00E81385">
            <w:pPr>
              <w:pStyle w:val="Heading2"/>
              <w:shd w:val="clear" w:color="auto" w:fill="FFFFFF"/>
              <w:spacing w:line="360" w:lineRule="auto"/>
              <w:jc w:val="both"/>
              <w:rPr>
                <w:rFonts w:ascii="Cambria" w:eastAsia="Times New Roman" w:hAnsi="Cambria" w:cs="Arial"/>
                <w:b/>
                <w:bCs/>
                <w:color w:val="auto"/>
                <w:sz w:val="24"/>
                <w:szCs w:val="24"/>
              </w:rPr>
            </w:pPr>
            <w:r w:rsidRPr="00D02470">
              <w:rPr>
                <w:rFonts w:ascii="Cambria" w:eastAsia="Segoe UI" w:hAnsi="Cambria" w:cs="Arial"/>
                <w:noProof/>
              </w:rPr>
              <w:drawing>
                <wp:anchor distT="0" distB="0" distL="114300" distR="114300" simplePos="0" relativeHeight="251687936" behindDoc="0" locked="0" layoutInCell="1" allowOverlap="1" wp14:anchorId="0B1895D4" wp14:editId="68ACAEC5">
                  <wp:simplePos x="0" y="0"/>
                  <wp:positionH relativeFrom="column">
                    <wp:posOffset>-65405</wp:posOffset>
                  </wp:positionH>
                  <wp:positionV relativeFrom="paragraph">
                    <wp:posOffset>66675</wp:posOffset>
                  </wp:positionV>
                  <wp:extent cx="5165725" cy="3396615"/>
                  <wp:effectExtent l="0" t="0" r="0" b="0"/>
                  <wp:wrapSquare wrapText="bothSides"/>
                  <wp:docPr id="123626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65833" name=""/>
                          <pic:cNvPicPr/>
                        </pic:nvPicPr>
                        <pic:blipFill>
                          <a:blip r:embed="rId300">
                            <a:extLst>
                              <a:ext uri="{28A0092B-C50C-407E-A947-70E740481C1C}">
                                <a14:useLocalDpi xmlns:a14="http://schemas.microsoft.com/office/drawing/2010/main" val="0"/>
                              </a:ext>
                            </a:extLst>
                          </a:blip>
                          <a:stretch>
                            <a:fillRect/>
                          </a:stretch>
                        </pic:blipFill>
                        <pic:spPr>
                          <a:xfrm>
                            <a:off x="0" y="0"/>
                            <a:ext cx="5165725" cy="3396615"/>
                          </a:xfrm>
                          <a:prstGeom prst="rect">
                            <a:avLst/>
                          </a:prstGeom>
                        </pic:spPr>
                      </pic:pic>
                    </a:graphicData>
                  </a:graphic>
                  <wp14:sizeRelH relativeFrom="page">
                    <wp14:pctWidth>0</wp14:pctWidth>
                  </wp14:sizeRelH>
                  <wp14:sizeRelV relativeFrom="page">
                    <wp14:pctHeight>0</wp14:pctHeight>
                  </wp14:sizeRelV>
                </wp:anchor>
              </w:drawing>
            </w:r>
            <w:r w:rsidRPr="00E81385">
              <w:rPr>
                <w:rFonts w:ascii="Cambria" w:hAnsi="Cambria" w:cs="Arial"/>
                <w:b/>
                <w:bCs/>
                <w:color w:val="auto"/>
                <w:sz w:val="24"/>
                <w:szCs w:val="24"/>
              </w:rPr>
              <w:t>Proxy Server Vs. VPN</w:t>
            </w:r>
          </w:p>
          <w:p w14:paraId="19B6B50A" w14:textId="37307A75" w:rsidR="00E81385" w:rsidRPr="00D02470" w:rsidRDefault="00E81385" w:rsidP="00E81385">
            <w:pPr>
              <w:pStyle w:val="NormalWeb"/>
              <w:shd w:val="clear" w:color="auto" w:fill="FFFFFF"/>
              <w:spacing w:line="360" w:lineRule="auto"/>
              <w:jc w:val="both"/>
              <w:rPr>
                <w:rFonts w:ascii="Cambria" w:hAnsi="Cambria" w:cs="Arial"/>
              </w:rPr>
            </w:pPr>
            <w:r w:rsidRPr="00D02470">
              <w:rPr>
                <w:rFonts w:ascii="Cambria" w:hAnsi="Cambria" w:cs="Arial"/>
              </w:rPr>
              <w:t>Proxy server and VPN (Virtual Private Network) are quite similar. Both allow clients to hide their IP addresses, location and allows access to the restricted websites. The only difference is that the proxy server does not encrypt the traffic while VPN does the same. Another difference is that no one can track the activity of the VPN user while the activity of the proxy server user can be tracked.</w:t>
            </w:r>
          </w:p>
          <w:p w14:paraId="114BF456" w14:textId="787F839E" w:rsidR="00E81385" w:rsidRPr="00D02470" w:rsidRDefault="00E81385" w:rsidP="00E81385">
            <w:pPr>
              <w:pStyle w:val="NormalWeb"/>
              <w:shd w:val="clear" w:color="auto" w:fill="FFFFFF"/>
              <w:spacing w:line="360" w:lineRule="auto"/>
              <w:jc w:val="both"/>
              <w:rPr>
                <w:rFonts w:ascii="Cambria" w:hAnsi="Cambria" w:cs="Arial"/>
              </w:rPr>
            </w:pPr>
            <w:r w:rsidRPr="00D02470">
              <w:rPr>
                <w:rFonts w:ascii="Cambria" w:hAnsi="Cambria" w:cs="Arial"/>
              </w:rPr>
              <w:t>The following table describes the key differences between the proxy server and VPN.</w:t>
            </w:r>
          </w:p>
          <w:p w14:paraId="2F634819" w14:textId="2D8AC76B" w:rsidR="008943C5" w:rsidRPr="00D02470" w:rsidRDefault="00E81385" w:rsidP="00531426">
            <w:pPr>
              <w:pStyle w:val="NormalWeb"/>
              <w:shd w:val="clear" w:color="auto" w:fill="FFFFFF"/>
              <w:spacing w:line="360" w:lineRule="auto"/>
              <w:jc w:val="both"/>
              <w:rPr>
                <w:rFonts w:ascii="Cambria" w:hAnsi="Cambria" w:cs="Arial"/>
                <w:shd w:val="clear" w:color="auto" w:fill="FFFFFF"/>
              </w:rPr>
            </w:pPr>
            <w:r w:rsidRPr="00D02470">
              <w:rPr>
                <w:rFonts w:ascii="Cambria" w:hAnsi="Cambria" w:cs="Arial"/>
                <w:noProof/>
              </w:rPr>
              <w:drawing>
                <wp:inline distT="0" distB="0" distL="0" distR="0" wp14:anchorId="40111F06" wp14:editId="3ABF6F23">
                  <wp:extent cx="5165725" cy="3520440"/>
                  <wp:effectExtent l="0" t="0" r="0" b="3810"/>
                  <wp:docPr id="1754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2988" name=""/>
                          <pic:cNvPicPr/>
                        </pic:nvPicPr>
                        <pic:blipFill>
                          <a:blip r:embed="rId301"/>
                          <a:stretch>
                            <a:fillRect/>
                          </a:stretch>
                        </pic:blipFill>
                        <pic:spPr>
                          <a:xfrm>
                            <a:off x="0" y="0"/>
                            <a:ext cx="5165725" cy="3520440"/>
                          </a:xfrm>
                          <a:prstGeom prst="rect">
                            <a:avLst/>
                          </a:prstGeom>
                        </pic:spPr>
                      </pic:pic>
                    </a:graphicData>
                  </a:graphic>
                </wp:inline>
              </w:drawing>
            </w:r>
          </w:p>
          <w:p w14:paraId="09210D08" w14:textId="77777777" w:rsidR="00E81385" w:rsidRPr="00E81385" w:rsidRDefault="00E81385" w:rsidP="00E81385">
            <w:pPr>
              <w:pStyle w:val="Heading1"/>
              <w:shd w:val="clear" w:color="auto" w:fill="FFFFFF"/>
              <w:spacing w:before="75" w:line="360" w:lineRule="auto"/>
              <w:jc w:val="both"/>
              <w:rPr>
                <w:rFonts w:ascii="Cambria" w:eastAsia="Times New Roman" w:hAnsi="Cambria" w:cs="Arial"/>
                <w:b/>
                <w:bCs/>
                <w:color w:val="auto"/>
                <w:kern w:val="36"/>
                <w:sz w:val="24"/>
                <w:szCs w:val="24"/>
              </w:rPr>
            </w:pPr>
            <w:r w:rsidRPr="00E81385">
              <w:rPr>
                <w:rFonts w:ascii="Cambria" w:hAnsi="Cambria" w:cs="Arial"/>
                <w:b/>
                <w:bCs/>
                <w:color w:val="auto"/>
                <w:sz w:val="24"/>
                <w:szCs w:val="24"/>
              </w:rPr>
              <w:t>How to set up and use a proxy server?</w:t>
            </w:r>
          </w:p>
          <w:p w14:paraId="53FDAF0B" w14:textId="77777777" w:rsidR="00E81385" w:rsidRPr="00ED34B4" w:rsidRDefault="00E81385" w:rsidP="00E81385">
            <w:pPr>
              <w:pStyle w:val="NormalWeb"/>
              <w:shd w:val="clear" w:color="auto" w:fill="FFFFFF"/>
              <w:spacing w:line="360" w:lineRule="auto"/>
              <w:jc w:val="both"/>
              <w:rPr>
                <w:rFonts w:ascii="Cambria" w:hAnsi="Cambria" w:cs="Arial"/>
              </w:rPr>
            </w:pPr>
            <w:r w:rsidRPr="00ED34B4">
              <w:rPr>
                <w:rFonts w:ascii="Cambria" w:hAnsi="Cambria" w:cs="Arial"/>
              </w:rPr>
              <w:t>A </w:t>
            </w:r>
            <w:r w:rsidRPr="00ED34B4">
              <w:rPr>
                <w:rStyle w:val="Strong"/>
                <w:rFonts w:ascii="Cambria" w:hAnsi="Cambria" w:cs="Arial"/>
              </w:rPr>
              <w:t>proxy server</w:t>
            </w:r>
            <w:r w:rsidRPr="00ED34B4">
              <w:rPr>
                <w:rFonts w:ascii="Cambria" w:hAnsi="Cambria" w:cs="Arial"/>
              </w:rPr>
              <w:t> works as a bridge between a computer and the internet. It makes the internet a bit faster as well as provides more security and privacy. In this section, we will learn </w:t>
            </w:r>
            <w:r w:rsidRPr="00ED34B4">
              <w:rPr>
                <w:rStyle w:val="Strong"/>
                <w:rFonts w:ascii="Cambria" w:hAnsi="Cambria" w:cs="Arial"/>
              </w:rPr>
              <w:t>how to set up a proxy server</w:t>
            </w:r>
            <w:r w:rsidRPr="00ED34B4">
              <w:rPr>
                <w:rFonts w:ascii="Cambria" w:hAnsi="Cambria" w:cs="Arial"/>
              </w:rPr>
              <w:t> in Windows PC and browsers. Also, we will learn </w:t>
            </w:r>
            <w:r w:rsidRPr="00ED34B4">
              <w:rPr>
                <w:rStyle w:val="Strong"/>
                <w:rFonts w:ascii="Cambria" w:hAnsi="Cambria" w:cs="Arial"/>
              </w:rPr>
              <w:t>how to use a proxy server.</w:t>
            </w:r>
          </w:p>
          <w:p w14:paraId="4631093F" w14:textId="77777777" w:rsidR="00E81385" w:rsidRPr="00E81385" w:rsidRDefault="00000000" w:rsidP="00E81385">
            <w:pPr>
              <w:pStyle w:val="Heading2"/>
              <w:shd w:val="clear" w:color="auto" w:fill="FFFFFF"/>
              <w:spacing w:line="360" w:lineRule="auto"/>
              <w:jc w:val="both"/>
              <w:rPr>
                <w:rFonts w:ascii="Cambria" w:eastAsia="Times New Roman" w:hAnsi="Cambria" w:cs="Arial"/>
                <w:b/>
                <w:bCs/>
                <w:color w:val="auto"/>
                <w:sz w:val="24"/>
                <w:szCs w:val="24"/>
              </w:rPr>
            </w:pPr>
            <w:hyperlink r:id="rId302" w:tgtFrame="_blank" w:history="1">
              <w:r w:rsidR="00E81385" w:rsidRPr="00E81385">
                <w:rPr>
                  <w:rFonts w:ascii="Cambria" w:hAnsi="Cambria" w:cs="Arial"/>
                  <w:b/>
                  <w:bCs/>
                  <w:color w:val="auto"/>
                  <w:sz w:val="24"/>
                  <w:szCs w:val="24"/>
                  <w:shd w:val="clear" w:color="auto" w:fill="FFFFFF"/>
                </w:rPr>
                <w:br/>
              </w:r>
            </w:hyperlink>
            <w:r w:rsidR="00E81385" w:rsidRPr="00E81385">
              <w:rPr>
                <w:rFonts w:ascii="Cambria" w:hAnsi="Cambria" w:cs="Arial"/>
                <w:b/>
                <w:bCs/>
                <w:color w:val="auto"/>
                <w:sz w:val="24"/>
                <w:szCs w:val="24"/>
              </w:rPr>
              <w:t>How to Set Up a Proxy Server?</w:t>
            </w:r>
          </w:p>
          <w:p w14:paraId="623C7DF7" w14:textId="77777777" w:rsidR="00E81385" w:rsidRDefault="00E81385" w:rsidP="00E81385">
            <w:pPr>
              <w:pStyle w:val="NormalWeb"/>
              <w:shd w:val="clear" w:color="auto" w:fill="FFFFFF"/>
              <w:spacing w:line="360" w:lineRule="auto"/>
              <w:jc w:val="both"/>
              <w:rPr>
                <w:rFonts w:ascii="Cambria" w:hAnsi="Cambria" w:cs="Arial"/>
              </w:rPr>
            </w:pPr>
            <w:r w:rsidRPr="00E81385">
              <w:rPr>
                <w:rFonts w:ascii="Cambria" w:hAnsi="Cambria" w:cs="Arial"/>
              </w:rPr>
              <w:t>In </w:t>
            </w:r>
            <w:hyperlink r:id="rId303" w:history="1">
              <w:r w:rsidRPr="00E81385">
                <w:rPr>
                  <w:rStyle w:val="Hyperlink"/>
                  <w:rFonts w:ascii="Cambria" w:hAnsi="Cambria" w:cs="Arial"/>
                  <w:color w:val="auto"/>
                </w:rPr>
                <w:t>Windows 10</w:t>
              </w:r>
            </w:hyperlink>
            <w:r w:rsidRPr="00E81385">
              <w:rPr>
                <w:rFonts w:ascii="Cambria" w:hAnsi="Cambria" w:cs="Arial"/>
              </w:rPr>
              <w:t>, the proxy setting is automatically detected, by default. We can set up </w:t>
            </w:r>
            <w:r w:rsidRPr="00E81385">
              <w:rPr>
                <w:rStyle w:val="Strong"/>
                <w:rFonts w:ascii="Cambria" w:hAnsi="Cambria" w:cs="Arial"/>
              </w:rPr>
              <w:t>proxy</w:t>
            </w:r>
            <w:r w:rsidRPr="00E81385">
              <w:rPr>
                <w:rFonts w:ascii="Cambria" w:hAnsi="Cambria" w:cs="Arial"/>
              </w:rPr>
              <w:t> manually too. The basic approach to set up a proxy is that use the script address that should be maintained by the organization's network admin. Another approach is to set an automatic configuration script. Let's see how can we set up a </w:t>
            </w:r>
            <w:hyperlink r:id="rId304" w:history="1">
              <w:r w:rsidRPr="00E81385">
                <w:rPr>
                  <w:rStyle w:val="Hyperlink"/>
                  <w:rFonts w:ascii="Cambria" w:hAnsi="Cambria" w:cs="Arial"/>
                  <w:color w:val="auto"/>
                </w:rPr>
                <w:t>proxy server</w:t>
              </w:r>
            </w:hyperlink>
            <w:r w:rsidRPr="00E81385">
              <w:rPr>
                <w:rFonts w:ascii="Cambria" w:hAnsi="Cambria" w:cs="Arial"/>
              </w:rPr>
              <w:t> in Windows and browsers.</w:t>
            </w:r>
          </w:p>
          <w:p w14:paraId="6A604CA2" w14:textId="77777777" w:rsidR="009D5882" w:rsidRPr="00E81385" w:rsidRDefault="009D5882" w:rsidP="00E81385">
            <w:pPr>
              <w:pStyle w:val="NormalWeb"/>
              <w:shd w:val="clear" w:color="auto" w:fill="FFFFFF"/>
              <w:spacing w:line="360" w:lineRule="auto"/>
              <w:jc w:val="both"/>
              <w:rPr>
                <w:rFonts w:ascii="Cambria" w:hAnsi="Cambria" w:cs="Arial"/>
              </w:rPr>
            </w:pPr>
          </w:p>
          <w:p w14:paraId="6431624F" w14:textId="77777777" w:rsidR="004534C0" w:rsidRDefault="004534C0" w:rsidP="004534C0">
            <w:pPr>
              <w:tabs>
                <w:tab w:val="left" w:pos="2126"/>
              </w:tabs>
              <w:jc w:val="both"/>
              <w:rPr>
                <w:rFonts w:ascii="Cambria" w:eastAsia="Cambria" w:hAnsi="Cambria" w:cs="Cambria"/>
                <w:sz w:val="24"/>
                <w:szCs w:val="24"/>
              </w:rPr>
            </w:pPr>
          </w:p>
          <w:p w14:paraId="5D175FC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Setting Up Proxy Server in Internet Explorer</w:t>
            </w:r>
          </w:p>
          <w:p w14:paraId="64C2AC8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Like other browsers internet explorer also use default Windows proxy configurations. Let's see the steps.</w:t>
            </w:r>
          </w:p>
          <w:p w14:paraId="1B62E489" w14:textId="77777777" w:rsidR="009D5882" w:rsidRPr="00C53B2E" w:rsidRDefault="009D5882">
            <w:pPr>
              <w:numPr>
                <w:ilvl w:val="0"/>
                <w:numId w:val="28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w:t>
            </w:r>
            <w:r w:rsidRPr="00C53B2E">
              <w:rPr>
                <w:rStyle w:val="Strong"/>
                <w:rFonts w:ascii="Cambria" w:hAnsi="Cambria" w:cs="Arial"/>
                <w:sz w:val="24"/>
                <w:szCs w:val="24"/>
              </w:rPr>
              <w:t>Internet Explorer.</w:t>
            </w:r>
          </w:p>
          <w:p w14:paraId="3BE6158A" w14:textId="77777777" w:rsidR="009D5882" w:rsidRPr="00C53B2E" w:rsidRDefault="009D5882">
            <w:pPr>
              <w:numPr>
                <w:ilvl w:val="0"/>
                <w:numId w:val="28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Tools</w:t>
            </w:r>
            <w:r w:rsidRPr="00C53B2E">
              <w:rPr>
                <w:rFonts w:ascii="Cambria" w:hAnsi="Cambria" w:cs="Arial"/>
                <w:sz w:val="24"/>
                <w:szCs w:val="24"/>
              </w:rPr>
              <w:t> icon presented at the top right corner.</w:t>
            </w:r>
          </w:p>
          <w:p w14:paraId="04D52AB3"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eastAsia="Cambria" w:hAnsi="Cambria" w:cs="Arial"/>
                <w:b/>
                <w:bCs/>
                <w:iCs/>
                <w:noProof/>
                <w:sz w:val="24"/>
                <w:szCs w:val="24"/>
              </w:rPr>
              <w:drawing>
                <wp:inline distT="0" distB="0" distL="0" distR="0" wp14:anchorId="6028E1C6" wp14:editId="1B6A623E">
                  <wp:extent cx="4248743" cy="914528"/>
                  <wp:effectExtent l="0" t="0" r="0" b="0"/>
                  <wp:docPr id="628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164" name=""/>
                          <pic:cNvPicPr/>
                        </pic:nvPicPr>
                        <pic:blipFill>
                          <a:blip r:embed="rId305"/>
                          <a:stretch>
                            <a:fillRect/>
                          </a:stretch>
                        </pic:blipFill>
                        <pic:spPr>
                          <a:xfrm>
                            <a:off x="0" y="0"/>
                            <a:ext cx="4248743" cy="914528"/>
                          </a:xfrm>
                          <a:prstGeom prst="rect">
                            <a:avLst/>
                          </a:prstGeom>
                        </pic:spPr>
                      </pic:pic>
                    </a:graphicData>
                  </a:graphic>
                </wp:inline>
              </w:drawing>
            </w:r>
          </w:p>
          <w:p w14:paraId="00D3C729" w14:textId="77777777" w:rsidR="009D5882" w:rsidRPr="00C53B2E" w:rsidRDefault="009D5882">
            <w:pPr>
              <w:numPr>
                <w:ilvl w:val="0"/>
                <w:numId w:val="290"/>
              </w:numPr>
              <w:shd w:val="clear" w:color="auto" w:fill="FFFFFF"/>
              <w:spacing w:before="60" w:after="100" w:afterAutospacing="1" w:line="360" w:lineRule="auto"/>
              <w:jc w:val="center"/>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Select the </w:t>
            </w:r>
            <w:r w:rsidRPr="00C53B2E">
              <w:rPr>
                <w:rFonts w:ascii="Cambria" w:eastAsia="Times New Roman" w:hAnsi="Cambria" w:cs="Arial"/>
                <w:b/>
                <w:bCs/>
                <w:kern w:val="0"/>
                <w:sz w:val="24"/>
                <w:szCs w:val="24"/>
                <w:lang w:val="en-US"/>
                <w14:ligatures w14:val="none"/>
              </w:rPr>
              <w:t>Internet options</w:t>
            </w:r>
            <w:r w:rsidRPr="00C53B2E">
              <w:rPr>
                <w:rFonts w:ascii="Cambria" w:eastAsia="Times New Roman" w:hAnsi="Cambria" w:cs="Arial"/>
                <w:kern w:val="0"/>
                <w:sz w:val="24"/>
                <w:szCs w:val="24"/>
                <w:lang w:val="en-US"/>
                <w14:ligatures w14:val="none"/>
              </w:rPr>
              <w:t> from the menu. It opens a dialog box.</w:t>
            </w:r>
            <w:r w:rsidRPr="00C53B2E">
              <w:rPr>
                <w:rFonts w:ascii="Cambria" w:eastAsia="Times New Roman" w:hAnsi="Cambria" w:cs="Arial"/>
                <w:kern w:val="0"/>
                <w:sz w:val="24"/>
                <w:szCs w:val="24"/>
                <w:lang w:val="en-US"/>
                <w14:ligatures w14:val="none"/>
              </w:rPr>
              <w:br/>
            </w:r>
            <w:r w:rsidRPr="00C53B2E">
              <w:rPr>
                <w:rFonts w:ascii="Cambria" w:eastAsia="Times New Roman" w:hAnsi="Cambria" w:cs="Arial"/>
                <w:noProof/>
                <w:kern w:val="0"/>
                <w:sz w:val="24"/>
                <w:szCs w:val="24"/>
                <w:lang w:val="en-US"/>
                <w14:ligatures w14:val="none"/>
              </w:rPr>
              <w:drawing>
                <wp:inline distT="0" distB="0" distL="0" distR="0" wp14:anchorId="5B479AEC" wp14:editId="650F24A0">
                  <wp:extent cx="2512695" cy="3419475"/>
                  <wp:effectExtent l="0" t="0" r="1905" b="9525"/>
                  <wp:docPr id="1783413501" name="Picture 6"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et up and use a proxy serve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2512695" cy="3419475"/>
                          </a:xfrm>
                          <a:prstGeom prst="rect">
                            <a:avLst/>
                          </a:prstGeom>
                          <a:noFill/>
                          <a:ln>
                            <a:noFill/>
                          </a:ln>
                        </pic:spPr>
                      </pic:pic>
                    </a:graphicData>
                  </a:graphic>
                </wp:inline>
              </w:drawing>
            </w:r>
          </w:p>
          <w:p w14:paraId="578C10DD"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36FC521"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1EA55EF"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5EF8E95"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023DE564" w14:textId="77777777" w:rsidR="009D5882" w:rsidRPr="00C53B2E" w:rsidRDefault="009D5882">
            <w:pPr>
              <w:numPr>
                <w:ilvl w:val="0"/>
                <w:numId w:val="290"/>
              </w:numPr>
              <w:shd w:val="clear" w:color="auto" w:fill="FFFFFF"/>
              <w:spacing w:before="60" w:after="100" w:afterAutospacing="1" w:line="360" w:lineRule="auto"/>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In the dialog box, click on the </w:t>
            </w:r>
            <w:r w:rsidRPr="00C53B2E">
              <w:rPr>
                <w:rFonts w:ascii="Cambria" w:eastAsia="Times New Roman" w:hAnsi="Cambria" w:cs="Arial"/>
                <w:b/>
                <w:bCs/>
                <w:kern w:val="0"/>
                <w:sz w:val="24"/>
                <w:szCs w:val="24"/>
                <w:lang w:val="en-US"/>
                <w14:ligatures w14:val="none"/>
              </w:rPr>
              <w:t>Connections</w:t>
            </w:r>
            <w:r w:rsidRPr="00C53B2E">
              <w:rPr>
                <w:rFonts w:ascii="Cambria" w:eastAsia="Times New Roman" w:hAnsi="Cambria" w:cs="Arial"/>
                <w:kern w:val="0"/>
                <w:sz w:val="24"/>
                <w:szCs w:val="24"/>
                <w:lang w:val="en-US"/>
                <w14:ligatures w14:val="none"/>
              </w:rPr>
              <w:t> tab.</w:t>
            </w:r>
            <w:r w:rsidRPr="00C53B2E">
              <w:rPr>
                <w:rFonts w:ascii="Cambria" w:eastAsia="Times New Roman" w:hAnsi="Cambria" w:cs="Arial"/>
                <w:kern w:val="0"/>
                <w:sz w:val="24"/>
                <w:szCs w:val="24"/>
                <w:lang w:val="en-US"/>
                <w14:ligatures w14:val="none"/>
              </w:rPr>
              <w:br/>
            </w:r>
            <w:r w:rsidRPr="00C53B2E">
              <w:rPr>
                <w:rFonts w:ascii="Cambria" w:eastAsia="Times New Roman" w:hAnsi="Cambria" w:cs="Arial"/>
                <w:noProof/>
                <w:kern w:val="0"/>
                <w:sz w:val="24"/>
                <w:szCs w:val="24"/>
                <w:lang w:val="en-US"/>
                <w14:ligatures w14:val="none"/>
              </w:rPr>
              <w:drawing>
                <wp:inline distT="0" distB="0" distL="0" distR="0" wp14:anchorId="10FD069D" wp14:editId="55F36B82">
                  <wp:extent cx="4026535" cy="5148580"/>
                  <wp:effectExtent l="0" t="0" r="0" b="0"/>
                  <wp:docPr id="1841495797" name="Picture 5"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set up and use a proxy serve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4026535" cy="5148580"/>
                          </a:xfrm>
                          <a:prstGeom prst="rect">
                            <a:avLst/>
                          </a:prstGeom>
                          <a:noFill/>
                          <a:ln>
                            <a:noFill/>
                          </a:ln>
                        </pic:spPr>
                      </pic:pic>
                    </a:graphicData>
                  </a:graphic>
                </wp:inline>
              </w:drawing>
            </w:r>
          </w:p>
          <w:p w14:paraId="1B95D92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EB8DDB3"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51E0AC5"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C90133E"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E3EE5BF"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2E00C161"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E077CC7" w14:textId="77777777" w:rsidR="009D5882" w:rsidRPr="00C53B2E" w:rsidRDefault="009D5882" w:rsidP="009D5882">
            <w:pPr>
              <w:spacing w:line="360" w:lineRule="auto"/>
              <w:jc w:val="both"/>
              <w:rPr>
                <w:rFonts w:ascii="Cambria" w:eastAsia="Cambria" w:hAnsi="Cambria" w:cs="Cambria"/>
                <w:b/>
                <w:bCs/>
                <w:iCs/>
                <w:sz w:val="24"/>
                <w:szCs w:val="24"/>
              </w:rPr>
            </w:pPr>
          </w:p>
          <w:p w14:paraId="304AD6A1" w14:textId="77777777" w:rsidR="009D5882" w:rsidRPr="00C53B2E" w:rsidRDefault="009D5882">
            <w:pPr>
              <w:numPr>
                <w:ilvl w:val="0"/>
                <w:numId w:val="290"/>
              </w:numPr>
              <w:shd w:val="clear" w:color="auto" w:fill="FFFFFF"/>
              <w:spacing w:before="60" w:after="100" w:afterAutospacing="1" w:line="360" w:lineRule="auto"/>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Click on the </w:t>
            </w:r>
            <w:r w:rsidRPr="00C53B2E">
              <w:rPr>
                <w:rFonts w:ascii="Cambria" w:eastAsia="Times New Roman" w:hAnsi="Cambria" w:cs="Arial"/>
                <w:b/>
                <w:bCs/>
                <w:kern w:val="0"/>
                <w:sz w:val="24"/>
                <w:szCs w:val="24"/>
                <w:lang w:val="en-US"/>
                <w14:ligatures w14:val="none"/>
              </w:rPr>
              <w:t>LAN settings</w:t>
            </w:r>
            <w:r w:rsidRPr="00C53B2E">
              <w:rPr>
                <w:rFonts w:ascii="Cambria" w:eastAsia="Times New Roman" w:hAnsi="Cambria" w:cs="Arial"/>
                <w:kern w:val="0"/>
                <w:sz w:val="24"/>
                <w:szCs w:val="24"/>
                <w:lang w:val="en-US"/>
                <w14:ligatures w14:val="none"/>
              </w:rPr>
              <w:t> button.</w:t>
            </w:r>
            <w:r w:rsidRPr="00C53B2E">
              <w:rPr>
                <w:rFonts w:ascii="Cambria" w:eastAsia="Times New Roman" w:hAnsi="Cambria" w:cs="Arial"/>
                <w:kern w:val="0"/>
                <w:sz w:val="24"/>
                <w:szCs w:val="24"/>
                <w:lang w:val="en-US"/>
                <w14:ligatures w14:val="none"/>
              </w:rPr>
              <w:br/>
            </w:r>
            <w:r w:rsidRPr="00C53B2E">
              <w:rPr>
                <w:rFonts w:ascii="Cambria" w:eastAsia="Times New Roman" w:hAnsi="Cambria" w:cs="Arial"/>
                <w:noProof/>
                <w:kern w:val="0"/>
                <w:sz w:val="24"/>
                <w:szCs w:val="24"/>
                <w:lang w:val="en-US"/>
                <w14:ligatures w14:val="none"/>
              </w:rPr>
              <w:drawing>
                <wp:inline distT="0" distB="0" distL="0" distR="0" wp14:anchorId="76703616" wp14:editId="49D7DE5B">
                  <wp:extent cx="4026535" cy="5148580"/>
                  <wp:effectExtent l="0" t="0" r="0" b="0"/>
                  <wp:docPr id="1777211313" name="Picture 4"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nd use a proxy serve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4026535" cy="5148580"/>
                          </a:xfrm>
                          <a:prstGeom prst="rect">
                            <a:avLst/>
                          </a:prstGeom>
                          <a:noFill/>
                          <a:ln>
                            <a:noFill/>
                          </a:ln>
                        </pic:spPr>
                      </pic:pic>
                    </a:graphicData>
                  </a:graphic>
                </wp:inline>
              </w:drawing>
            </w:r>
          </w:p>
          <w:p w14:paraId="4218AD8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47C652CF"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E63BA93"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2F9580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2B37224"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92EA852"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2DFC1214"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A4E5D43"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B5C9E91" w14:textId="77777777" w:rsidR="009D5882" w:rsidRPr="00C53B2E" w:rsidRDefault="009D5882">
            <w:pPr>
              <w:pStyle w:val="ListParagraph"/>
              <w:numPr>
                <w:ilvl w:val="0"/>
                <w:numId w:val="290"/>
              </w:numPr>
              <w:shd w:val="clear" w:color="auto" w:fill="FFFFFF"/>
              <w:spacing w:before="60" w:after="100" w:afterAutospacing="1" w:line="360" w:lineRule="auto"/>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Under the </w:t>
            </w:r>
            <w:r w:rsidRPr="00C53B2E">
              <w:rPr>
                <w:rFonts w:ascii="Cambria" w:eastAsia="Times New Roman" w:hAnsi="Cambria" w:cs="Arial"/>
                <w:b/>
                <w:bCs/>
                <w:kern w:val="0"/>
                <w:sz w:val="24"/>
                <w:szCs w:val="24"/>
                <w:lang w:val="en-US"/>
                <w14:ligatures w14:val="none"/>
              </w:rPr>
              <w:t>Proxy server</w:t>
            </w:r>
            <w:r w:rsidRPr="00C53B2E">
              <w:rPr>
                <w:rFonts w:ascii="Cambria" w:eastAsia="Times New Roman" w:hAnsi="Cambria" w:cs="Arial"/>
                <w:kern w:val="0"/>
                <w:sz w:val="24"/>
                <w:szCs w:val="24"/>
                <w:lang w:val="en-US"/>
                <w14:ligatures w14:val="none"/>
              </w:rPr>
              <w:t> label check </w:t>
            </w:r>
            <w:r w:rsidRPr="00C53B2E">
              <w:rPr>
                <w:rFonts w:ascii="Cambria" w:eastAsia="Times New Roman" w:hAnsi="Cambria" w:cs="Arial"/>
                <w:b/>
                <w:bCs/>
                <w:kern w:val="0"/>
                <w:sz w:val="24"/>
                <w:szCs w:val="24"/>
                <w:lang w:val="en-US"/>
                <w14:ligatures w14:val="none"/>
              </w:rPr>
              <w:t>Use a proxy server for your LAN</w:t>
            </w:r>
            <w:r w:rsidRPr="00C53B2E">
              <w:rPr>
                <w:rFonts w:ascii="Cambria" w:eastAsia="Times New Roman" w:hAnsi="Cambria" w:cs="Arial"/>
                <w:kern w:val="0"/>
                <w:sz w:val="24"/>
                <w:szCs w:val="24"/>
                <w:lang w:val="en-US"/>
                <w14:ligatures w14:val="none"/>
              </w:rPr>
              <w:t> as shown below.</w:t>
            </w:r>
            <w:r w:rsidRPr="00C53B2E">
              <w:rPr>
                <w:rFonts w:ascii="Cambria" w:eastAsia="Times New Roman" w:hAnsi="Cambria" w:cs="Arial"/>
                <w:kern w:val="0"/>
                <w:sz w:val="24"/>
                <w:szCs w:val="24"/>
                <w:lang w:val="en-US"/>
                <w14:ligatures w14:val="none"/>
              </w:rPr>
              <w:br/>
            </w:r>
            <w:r w:rsidRPr="00C53B2E">
              <w:rPr>
                <w:rFonts w:ascii="Cambria" w:hAnsi="Cambria"/>
                <w:noProof/>
                <w:sz w:val="24"/>
                <w:szCs w:val="24"/>
                <w:lang w:val="en-US"/>
              </w:rPr>
              <w:drawing>
                <wp:inline distT="0" distB="0" distL="0" distR="0" wp14:anchorId="797A2657" wp14:editId="5E1DDD47">
                  <wp:extent cx="3352800" cy="2947398"/>
                  <wp:effectExtent l="0" t="0" r="0" b="5715"/>
                  <wp:docPr id="440678369" name="Picture 3"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set up and use a proxy server"/>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358374" cy="2952298"/>
                          </a:xfrm>
                          <a:prstGeom prst="rect">
                            <a:avLst/>
                          </a:prstGeom>
                          <a:noFill/>
                          <a:ln>
                            <a:noFill/>
                          </a:ln>
                        </pic:spPr>
                      </pic:pic>
                    </a:graphicData>
                  </a:graphic>
                </wp:inline>
              </w:drawing>
            </w:r>
          </w:p>
          <w:p w14:paraId="5B3C089A" w14:textId="77777777" w:rsidR="009D5882" w:rsidRPr="00C53B2E" w:rsidRDefault="009D5882">
            <w:pPr>
              <w:numPr>
                <w:ilvl w:val="0"/>
                <w:numId w:val="290"/>
              </w:numPr>
              <w:shd w:val="clear" w:color="auto" w:fill="FFFFFF"/>
              <w:spacing w:before="60" w:after="100" w:afterAutospacing="1" w:line="360" w:lineRule="auto"/>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Provide the </w:t>
            </w:r>
            <w:r w:rsidRPr="00C53B2E">
              <w:rPr>
                <w:rFonts w:ascii="Cambria" w:eastAsia="Times New Roman" w:hAnsi="Cambria" w:cs="Arial"/>
                <w:b/>
                <w:bCs/>
                <w:kern w:val="0"/>
                <w:sz w:val="24"/>
                <w:szCs w:val="24"/>
                <w:lang w:val="en-US"/>
                <w14:ligatures w14:val="none"/>
              </w:rPr>
              <w:t>Address</w:t>
            </w:r>
            <w:r w:rsidRPr="00C53B2E">
              <w:rPr>
                <w:rFonts w:ascii="Cambria" w:eastAsia="Times New Roman" w:hAnsi="Cambria" w:cs="Arial"/>
                <w:kern w:val="0"/>
                <w:sz w:val="24"/>
                <w:szCs w:val="24"/>
                <w:lang w:val="en-US"/>
                <w14:ligatures w14:val="none"/>
              </w:rPr>
              <w:t> and </w:t>
            </w:r>
            <w:r w:rsidRPr="00C53B2E">
              <w:rPr>
                <w:rFonts w:ascii="Cambria" w:eastAsia="Times New Roman" w:hAnsi="Cambria" w:cs="Arial"/>
                <w:b/>
                <w:bCs/>
                <w:kern w:val="0"/>
                <w:sz w:val="24"/>
                <w:szCs w:val="24"/>
                <w:lang w:val="en-US"/>
                <w14:ligatures w14:val="none"/>
              </w:rPr>
              <w:t>Port</w:t>
            </w:r>
            <w:r w:rsidRPr="00C53B2E">
              <w:rPr>
                <w:rFonts w:ascii="Cambria" w:eastAsia="Times New Roman" w:hAnsi="Cambria" w:cs="Arial"/>
                <w:kern w:val="0"/>
                <w:sz w:val="24"/>
                <w:szCs w:val="24"/>
                <w:lang w:val="en-US"/>
                <w14:ligatures w14:val="none"/>
              </w:rPr>
              <w:t> of the proxy server that you want to use. In our case, we have provided address </w:t>
            </w:r>
            <w:r w:rsidRPr="00C53B2E">
              <w:rPr>
                <w:rFonts w:ascii="Cambria" w:eastAsia="Times New Roman" w:hAnsi="Cambria" w:cs="Arial"/>
                <w:b/>
                <w:bCs/>
                <w:kern w:val="0"/>
                <w:sz w:val="24"/>
                <w:szCs w:val="24"/>
                <w:lang w:val="en-US"/>
                <w14:ligatures w14:val="none"/>
              </w:rPr>
              <w:t>91.132.139.178</w:t>
            </w:r>
            <w:r w:rsidRPr="00C53B2E">
              <w:rPr>
                <w:rFonts w:ascii="Cambria" w:eastAsia="Times New Roman" w:hAnsi="Cambria" w:cs="Arial"/>
                <w:kern w:val="0"/>
                <w:sz w:val="24"/>
                <w:szCs w:val="24"/>
                <w:lang w:val="en-US"/>
                <w14:ligatures w14:val="none"/>
              </w:rPr>
              <w:t> whose port is </w:t>
            </w:r>
            <w:r w:rsidRPr="00C53B2E">
              <w:rPr>
                <w:rFonts w:ascii="Cambria" w:eastAsia="Times New Roman" w:hAnsi="Cambria" w:cs="Arial"/>
                <w:b/>
                <w:bCs/>
                <w:kern w:val="0"/>
                <w:sz w:val="24"/>
                <w:szCs w:val="24"/>
                <w:lang w:val="en-US"/>
                <w14:ligatures w14:val="none"/>
              </w:rPr>
              <w:t>3128.</w:t>
            </w:r>
            <w:r w:rsidRPr="00C53B2E">
              <w:rPr>
                <w:rFonts w:ascii="Cambria" w:eastAsia="Times New Roman" w:hAnsi="Cambria" w:cs="Arial"/>
                <w:kern w:val="0"/>
                <w:sz w:val="24"/>
                <w:szCs w:val="24"/>
                <w:lang w:val="en-US"/>
                <w14:ligatures w14:val="none"/>
              </w:rPr>
              <w:t> You can choose a different one.</w:t>
            </w:r>
            <w:r w:rsidRPr="00C53B2E">
              <w:rPr>
                <w:rFonts w:ascii="Cambria" w:eastAsia="Times New Roman" w:hAnsi="Cambria" w:cs="Arial"/>
                <w:kern w:val="0"/>
                <w:sz w:val="24"/>
                <w:szCs w:val="24"/>
                <w:lang w:val="en-US"/>
                <w14:ligatures w14:val="none"/>
              </w:rPr>
              <w:br/>
            </w:r>
            <w:r w:rsidRPr="00C53B2E">
              <w:rPr>
                <w:rFonts w:ascii="Cambria" w:eastAsia="Times New Roman" w:hAnsi="Cambria" w:cs="Arial"/>
                <w:noProof/>
                <w:kern w:val="0"/>
                <w:sz w:val="24"/>
                <w:szCs w:val="24"/>
                <w:lang w:val="en-US"/>
                <w14:ligatures w14:val="none"/>
              </w:rPr>
              <w:drawing>
                <wp:inline distT="0" distB="0" distL="0" distR="0" wp14:anchorId="3ABEC86E" wp14:editId="441C036B">
                  <wp:extent cx="3388360" cy="1106805"/>
                  <wp:effectExtent l="0" t="0" r="2540" b="0"/>
                  <wp:docPr id="1411285081" name="Picture 2"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set up and use a proxy server"/>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388360" cy="1106805"/>
                          </a:xfrm>
                          <a:prstGeom prst="rect">
                            <a:avLst/>
                          </a:prstGeom>
                          <a:noFill/>
                          <a:ln>
                            <a:noFill/>
                          </a:ln>
                        </pic:spPr>
                      </pic:pic>
                    </a:graphicData>
                  </a:graphic>
                </wp:inline>
              </w:drawing>
            </w:r>
          </w:p>
          <w:p w14:paraId="2922D363" w14:textId="77777777" w:rsidR="009D5882" w:rsidRPr="00C53B2E" w:rsidRDefault="009D5882">
            <w:pPr>
              <w:numPr>
                <w:ilvl w:val="0"/>
                <w:numId w:val="290"/>
              </w:numPr>
              <w:shd w:val="clear" w:color="auto" w:fill="FFFFFF"/>
              <w:spacing w:before="60" w:after="100" w:afterAutospacing="1" w:line="360" w:lineRule="auto"/>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Click on the </w:t>
            </w:r>
            <w:r w:rsidRPr="00C53B2E">
              <w:rPr>
                <w:rFonts w:ascii="Cambria" w:eastAsia="Times New Roman" w:hAnsi="Cambria" w:cs="Arial"/>
                <w:b/>
                <w:bCs/>
                <w:kern w:val="0"/>
                <w:sz w:val="24"/>
                <w:szCs w:val="24"/>
                <w:lang w:val="en-US"/>
                <w14:ligatures w14:val="none"/>
              </w:rPr>
              <w:t>OK</w:t>
            </w:r>
            <w:r w:rsidRPr="00C53B2E">
              <w:rPr>
                <w:rFonts w:ascii="Cambria" w:eastAsia="Times New Roman" w:hAnsi="Cambria" w:cs="Arial"/>
                <w:kern w:val="0"/>
                <w:sz w:val="24"/>
                <w:szCs w:val="24"/>
                <w:lang w:val="en-US"/>
                <w14:ligatures w14:val="none"/>
              </w:rPr>
              <w:t> button to save settings.</w:t>
            </w:r>
            <w:r w:rsidRPr="00C53B2E">
              <w:rPr>
                <w:rFonts w:ascii="Cambria" w:eastAsia="Times New Roman" w:hAnsi="Cambria" w:cs="Arial"/>
                <w:kern w:val="0"/>
                <w:sz w:val="24"/>
                <w:szCs w:val="24"/>
                <w:lang w:val="en-US"/>
                <w14:ligatures w14:val="none"/>
              </w:rPr>
              <w:br/>
            </w:r>
            <w:r w:rsidRPr="00C53B2E">
              <w:rPr>
                <w:rFonts w:ascii="Cambria" w:eastAsia="Times New Roman" w:hAnsi="Cambria" w:cs="Arial"/>
                <w:noProof/>
                <w:kern w:val="0"/>
                <w:sz w:val="24"/>
                <w:szCs w:val="24"/>
                <w:lang w:val="en-US"/>
                <w14:ligatures w14:val="none"/>
              </w:rPr>
              <w:drawing>
                <wp:inline distT="0" distB="0" distL="0" distR="0" wp14:anchorId="01BC0973" wp14:editId="25C331A2">
                  <wp:extent cx="3749675" cy="1636395"/>
                  <wp:effectExtent l="0" t="0" r="3175" b="1905"/>
                  <wp:docPr id="490912533" name="Picture 1"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set up and use a proxy serve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749675" cy="1636395"/>
                          </a:xfrm>
                          <a:prstGeom prst="rect">
                            <a:avLst/>
                          </a:prstGeom>
                          <a:noFill/>
                          <a:ln>
                            <a:noFill/>
                          </a:ln>
                        </pic:spPr>
                      </pic:pic>
                    </a:graphicData>
                  </a:graphic>
                </wp:inline>
              </w:drawing>
            </w:r>
          </w:p>
          <w:p w14:paraId="381455D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Times New Roman" w:hAnsi="Cambria" w:cs="Arial"/>
                <w:kern w:val="0"/>
                <w:sz w:val="24"/>
                <w:szCs w:val="24"/>
                <w:lang w:val="en-US"/>
                <w14:ligatures w14:val="none"/>
              </w:rPr>
              <w:t>All done! We have set up a proxy server. Now we can access the internet anonymously</w:t>
            </w:r>
          </w:p>
          <w:p w14:paraId="7F2D902F" w14:textId="77777777" w:rsidR="009D5882" w:rsidRPr="00C53B2E" w:rsidRDefault="009D5882" w:rsidP="009D5882">
            <w:pPr>
              <w:pStyle w:val="Heading3"/>
              <w:shd w:val="clear" w:color="auto" w:fill="FFFFFF"/>
              <w:spacing w:line="360" w:lineRule="auto"/>
              <w:jc w:val="both"/>
              <w:rPr>
                <w:rFonts w:ascii="Cambria" w:eastAsia="Times New Roman" w:hAnsi="Cambria" w:cs="Arial"/>
                <w:sz w:val="24"/>
                <w:szCs w:val="24"/>
              </w:rPr>
            </w:pPr>
            <w:r w:rsidRPr="00C53B2E">
              <w:rPr>
                <w:rFonts w:ascii="Cambria" w:hAnsi="Cambria" w:cs="Arial"/>
                <w:sz w:val="24"/>
                <w:szCs w:val="24"/>
              </w:rPr>
              <w:t>Setting Up Proxy Server in Google Chrome</w:t>
            </w:r>
          </w:p>
          <w:p w14:paraId="12016A0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By default, Chrome uses Windows proxy and macOS. If we want to change the proxy setting follow the steps given below.</w:t>
            </w:r>
          </w:p>
          <w:p w14:paraId="5B4DCAFC" w14:textId="77777777" w:rsidR="009D5882" w:rsidRPr="00C53B2E" w:rsidRDefault="009D5882">
            <w:pPr>
              <w:numPr>
                <w:ilvl w:val="0"/>
                <w:numId w:val="29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the </w:t>
            </w:r>
            <w:r w:rsidRPr="00C53B2E">
              <w:rPr>
                <w:rStyle w:val="Strong"/>
                <w:rFonts w:ascii="Cambria" w:hAnsi="Cambria" w:cs="Arial"/>
                <w:sz w:val="24"/>
                <w:szCs w:val="24"/>
              </w:rPr>
              <w:t>Chrome</w:t>
            </w:r>
            <w:r w:rsidRPr="00C53B2E">
              <w:rPr>
                <w:rFonts w:ascii="Cambria" w:hAnsi="Cambria" w:cs="Arial"/>
                <w:sz w:val="24"/>
                <w:szCs w:val="24"/>
              </w:rPr>
              <w:t> browser.</w:t>
            </w:r>
          </w:p>
          <w:p w14:paraId="52711F14" w14:textId="77777777" w:rsidR="009D5882" w:rsidRPr="00C53B2E" w:rsidRDefault="009D5882">
            <w:pPr>
              <w:numPr>
                <w:ilvl w:val="0"/>
                <w:numId w:val="29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three dots</w:t>
            </w:r>
            <w:r w:rsidRPr="00C53B2E">
              <w:rPr>
                <w:rFonts w:ascii="Cambria" w:hAnsi="Cambria" w:cs="Arial"/>
                <w:sz w:val="24"/>
                <w:szCs w:val="24"/>
              </w:rPr>
              <w:t> present at the top right corner.</w:t>
            </w:r>
            <w:r w:rsidRPr="00C53B2E">
              <w:rPr>
                <w:rFonts w:ascii="Cambria" w:hAnsi="Cambria" w:cs="Arial"/>
                <w:sz w:val="24"/>
                <w:szCs w:val="24"/>
              </w:rPr>
              <w:br/>
            </w:r>
            <w:r w:rsidRPr="00C53B2E">
              <w:rPr>
                <w:rFonts w:ascii="Cambria" w:hAnsi="Cambria" w:cs="Arial"/>
                <w:noProof/>
                <w:sz w:val="24"/>
                <w:szCs w:val="24"/>
              </w:rPr>
              <w:drawing>
                <wp:inline distT="0" distB="0" distL="0" distR="0" wp14:anchorId="4C53D7D0" wp14:editId="478B2DBD">
                  <wp:extent cx="1905635" cy="637540"/>
                  <wp:effectExtent l="0" t="0" r="0" b="0"/>
                  <wp:docPr id="1097099904" name="Picture 43"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set up and use a proxy serve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905635" cy="637540"/>
                          </a:xfrm>
                          <a:prstGeom prst="rect">
                            <a:avLst/>
                          </a:prstGeom>
                          <a:noFill/>
                          <a:ln>
                            <a:noFill/>
                          </a:ln>
                        </pic:spPr>
                      </pic:pic>
                    </a:graphicData>
                  </a:graphic>
                </wp:inline>
              </w:drawing>
            </w:r>
          </w:p>
          <w:p w14:paraId="58C233EE" w14:textId="77777777" w:rsidR="009D5882" w:rsidRPr="00C53B2E" w:rsidRDefault="009D5882">
            <w:pPr>
              <w:numPr>
                <w:ilvl w:val="0"/>
                <w:numId w:val="29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From the menu, select the </w:t>
            </w:r>
            <w:r w:rsidRPr="00C53B2E">
              <w:rPr>
                <w:rStyle w:val="Strong"/>
                <w:rFonts w:ascii="Cambria" w:hAnsi="Cambria" w:cs="Arial"/>
                <w:sz w:val="24"/>
                <w:szCs w:val="24"/>
              </w:rPr>
              <w:t>Settings</w:t>
            </w:r>
            <w:r w:rsidRPr="00C53B2E">
              <w:rPr>
                <w:rFonts w:ascii="Cambria" w:hAnsi="Cambria" w:cs="Arial"/>
                <w:sz w:val="24"/>
                <w:szCs w:val="24"/>
              </w:rPr>
              <w:t> option. It opens the chrome setting page.</w:t>
            </w:r>
            <w:r w:rsidRPr="00C53B2E">
              <w:rPr>
                <w:rFonts w:ascii="Cambria" w:hAnsi="Cambria" w:cs="Arial"/>
                <w:sz w:val="24"/>
                <w:szCs w:val="24"/>
              </w:rPr>
              <w:br/>
            </w:r>
            <w:r w:rsidRPr="00C53B2E">
              <w:rPr>
                <w:rFonts w:ascii="Cambria" w:hAnsi="Cambria" w:cs="Arial"/>
                <w:noProof/>
                <w:sz w:val="24"/>
                <w:szCs w:val="24"/>
              </w:rPr>
              <w:drawing>
                <wp:inline distT="0" distB="0" distL="0" distR="0" wp14:anchorId="41668A12" wp14:editId="15CBA949">
                  <wp:extent cx="2072446" cy="3084163"/>
                  <wp:effectExtent l="0" t="0" r="4445" b="2540"/>
                  <wp:docPr id="849983875" name="Picture 42"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set up and use a proxy server"/>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075684" cy="3088981"/>
                          </a:xfrm>
                          <a:prstGeom prst="rect">
                            <a:avLst/>
                          </a:prstGeom>
                          <a:noFill/>
                          <a:ln>
                            <a:noFill/>
                          </a:ln>
                        </pic:spPr>
                      </pic:pic>
                    </a:graphicData>
                  </a:graphic>
                </wp:inline>
              </w:drawing>
            </w:r>
          </w:p>
          <w:p w14:paraId="2D4F205B" w14:textId="77777777" w:rsidR="009D5882" w:rsidRPr="00C53B2E" w:rsidRDefault="009D5882">
            <w:pPr>
              <w:numPr>
                <w:ilvl w:val="0"/>
                <w:numId w:val="291"/>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Scroll down the page and click on the </w:t>
            </w:r>
            <w:r w:rsidRPr="00C53B2E">
              <w:rPr>
                <w:rStyle w:val="Strong"/>
                <w:rFonts w:ascii="Cambria" w:hAnsi="Cambria" w:cs="Arial"/>
                <w:sz w:val="24"/>
                <w:szCs w:val="24"/>
              </w:rPr>
              <w:t>Advanced</w:t>
            </w:r>
            <w:r w:rsidRPr="00C53B2E">
              <w:rPr>
                <w:rFonts w:ascii="Cambria" w:hAnsi="Cambria" w:cs="Arial"/>
                <w:sz w:val="24"/>
                <w:szCs w:val="24"/>
              </w:rPr>
              <w:t> option.</w:t>
            </w:r>
            <w:r w:rsidRPr="00C53B2E">
              <w:rPr>
                <w:rFonts w:ascii="Cambria" w:hAnsi="Cambria" w:cs="Arial"/>
                <w:sz w:val="24"/>
                <w:szCs w:val="24"/>
              </w:rPr>
              <w:br/>
            </w:r>
            <w:r w:rsidRPr="00C53B2E">
              <w:rPr>
                <w:rFonts w:ascii="Cambria" w:hAnsi="Cambria" w:cs="Arial"/>
                <w:noProof/>
                <w:sz w:val="24"/>
                <w:szCs w:val="24"/>
              </w:rPr>
              <w:drawing>
                <wp:inline distT="0" distB="0" distL="0" distR="0" wp14:anchorId="412A19B4" wp14:editId="0728F379">
                  <wp:extent cx="3471620" cy="1471955"/>
                  <wp:effectExtent l="0" t="0" r="0" b="0"/>
                  <wp:docPr id="1986938840" name="Picture 41"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set up and use a proxy server"/>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489967" cy="1479734"/>
                          </a:xfrm>
                          <a:prstGeom prst="rect">
                            <a:avLst/>
                          </a:prstGeom>
                          <a:noFill/>
                          <a:ln>
                            <a:noFill/>
                          </a:ln>
                        </pic:spPr>
                      </pic:pic>
                    </a:graphicData>
                  </a:graphic>
                </wp:inline>
              </w:drawing>
            </w:r>
          </w:p>
          <w:p w14:paraId="4F99164E" w14:textId="77777777" w:rsidR="009D5882" w:rsidRPr="00C53B2E" w:rsidRDefault="009D5882">
            <w:pPr>
              <w:pStyle w:val="ListParagraph"/>
              <w:numPr>
                <w:ilvl w:val="0"/>
                <w:numId w:val="291"/>
              </w:numPr>
              <w:spacing w:line="360" w:lineRule="auto"/>
              <w:jc w:val="both"/>
              <w:rPr>
                <w:rFonts w:ascii="Cambria" w:eastAsia="Cambria" w:hAnsi="Cambria" w:cs="Cambria"/>
                <w:b/>
                <w:bCs/>
                <w:iCs/>
                <w:sz w:val="24"/>
                <w:szCs w:val="24"/>
              </w:rPr>
            </w:pPr>
            <w:r w:rsidRPr="00C53B2E">
              <w:rPr>
                <w:rFonts w:ascii="Cambria" w:hAnsi="Cambria" w:cs="Arial"/>
                <w:sz w:val="24"/>
                <w:szCs w:val="24"/>
              </w:rPr>
              <w:t>Again, scroll down the page and click on the </w:t>
            </w:r>
            <w:r w:rsidRPr="00C53B2E">
              <w:rPr>
                <w:rStyle w:val="Strong"/>
                <w:rFonts w:ascii="Cambria" w:hAnsi="Cambria" w:cs="Arial"/>
                <w:sz w:val="24"/>
                <w:szCs w:val="24"/>
              </w:rPr>
              <w:t>Open your computer's proxy settings</w:t>
            </w:r>
            <w:r w:rsidRPr="00C53B2E">
              <w:rPr>
                <w:rFonts w:ascii="Cambria" w:hAnsi="Cambria" w:cs="Arial"/>
                <w:sz w:val="24"/>
                <w:szCs w:val="24"/>
              </w:rPr>
              <w:t> that are presented under the </w:t>
            </w:r>
            <w:r w:rsidRPr="00C53B2E">
              <w:rPr>
                <w:rStyle w:val="Strong"/>
                <w:rFonts w:ascii="Cambria" w:hAnsi="Cambria" w:cs="Arial"/>
                <w:sz w:val="24"/>
                <w:szCs w:val="24"/>
              </w:rPr>
              <w:t>System</w:t>
            </w:r>
            <w:r w:rsidRPr="00C53B2E">
              <w:rPr>
                <w:rFonts w:ascii="Cambria" w:hAnsi="Cambria" w:cs="Arial"/>
                <w:sz w:val="24"/>
                <w:szCs w:val="24"/>
              </w:rPr>
              <w:t> label. It opens the </w:t>
            </w:r>
            <w:r w:rsidRPr="00C53B2E">
              <w:rPr>
                <w:rStyle w:val="Strong"/>
                <w:rFonts w:ascii="Cambria" w:hAnsi="Cambria" w:cs="Arial"/>
                <w:sz w:val="24"/>
                <w:szCs w:val="24"/>
              </w:rPr>
              <w:t>Internet Properties</w:t>
            </w:r>
            <w:r w:rsidRPr="00C53B2E">
              <w:rPr>
                <w:rFonts w:ascii="Cambria" w:hAnsi="Cambria" w:cs="Arial"/>
                <w:sz w:val="24"/>
                <w:szCs w:val="24"/>
              </w:rPr>
              <w:t> dialog box.</w:t>
            </w:r>
            <w:r w:rsidRPr="00C53B2E">
              <w:rPr>
                <w:rFonts w:ascii="Cambria" w:hAnsi="Cambria" w:cs="Arial"/>
                <w:sz w:val="24"/>
                <w:szCs w:val="24"/>
              </w:rPr>
              <w:br/>
            </w:r>
            <w:r w:rsidRPr="00C53B2E">
              <w:rPr>
                <w:rFonts w:ascii="Cambria" w:hAnsi="Cambria"/>
                <w:noProof/>
                <w:sz w:val="24"/>
                <w:szCs w:val="24"/>
              </w:rPr>
              <w:drawing>
                <wp:inline distT="0" distB="0" distL="0" distR="0" wp14:anchorId="49111DB5" wp14:editId="30AD7DCC">
                  <wp:extent cx="4635213" cy="1342417"/>
                  <wp:effectExtent l="0" t="0" r="0" b="0"/>
                  <wp:docPr id="1943861602" name="Picture 40"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to set up and use a proxy server"/>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4646137" cy="1345581"/>
                          </a:xfrm>
                          <a:prstGeom prst="rect">
                            <a:avLst/>
                          </a:prstGeom>
                          <a:noFill/>
                          <a:ln>
                            <a:noFill/>
                          </a:ln>
                        </pic:spPr>
                      </pic:pic>
                    </a:graphicData>
                  </a:graphic>
                </wp:inline>
              </w:drawing>
            </w:r>
          </w:p>
          <w:p w14:paraId="3EF9809C" w14:textId="77777777" w:rsidR="009D5882" w:rsidRPr="00C53B2E" w:rsidRDefault="009D5882">
            <w:pPr>
              <w:pStyle w:val="ListParagraph"/>
              <w:numPr>
                <w:ilvl w:val="0"/>
                <w:numId w:val="29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the dialog box, click on the </w:t>
            </w:r>
            <w:r w:rsidRPr="00C53B2E">
              <w:rPr>
                <w:rStyle w:val="Strong"/>
                <w:rFonts w:ascii="Cambria" w:hAnsi="Cambria" w:cs="Arial"/>
                <w:sz w:val="24"/>
                <w:szCs w:val="24"/>
              </w:rPr>
              <w:t>Connections</w:t>
            </w:r>
            <w:r w:rsidRPr="00C53B2E">
              <w:rPr>
                <w:rFonts w:ascii="Cambria" w:hAnsi="Cambria" w:cs="Arial"/>
                <w:sz w:val="24"/>
                <w:szCs w:val="24"/>
              </w:rPr>
              <w:t> tab.</w:t>
            </w:r>
            <w:r w:rsidRPr="00C53B2E">
              <w:rPr>
                <w:rFonts w:ascii="Cambria" w:hAnsi="Cambria" w:cs="Arial"/>
                <w:sz w:val="24"/>
                <w:szCs w:val="24"/>
              </w:rPr>
              <w:br/>
            </w:r>
            <w:r w:rsidRPr="00C53B2E">
              <w:rPr>
                <w:rFonts w:ascii="Cambria" w:hAnsi="Cambria"/>
                <w:noProof/>
                <w:sz w:val="24"/>
                <w:szCs w:val="24"/>
              </w:rPr>
              <w:drawing>
                <wp:inline distT="0" distB="0" distL="0" distR="0" wp14:anchorId="0ABFDB2C" wp14:editId="7D47D536">
                  <wp:extent cx="4026535" cy="5148580"/>
                  <wp:effectExtent l="0" t="0" r="0" b="0"/>
                  <wp:docPr id="1900182183" name="Picture 39"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set up and use a proxy serve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026535" cy="5148580"/>
                          </a:xfrm>
                          <a:prstGeom prst="rect">
                            <a:avLst/>
                          </a:prstGeom>
                          <a:noFill/>
                          <a:ln>
                            <a:noFill/>
                          </a:ln>
                        </pic:spPr>
                      </pic:pic>
                    </a:graphicData>
                  </a:graphic>
                </wp:inline>
              </w:drawing>
            </w:r>
          </w:p>
          <w:p w14:paraId="04C7A516"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A14EA3F" w14:textId="77777777" w:rsidR="009D5882" w:rsidRPr="00C53B2E" w:rsidRDefault="009D5882">
            <w:pPr>
              <w:numPr>
                <w:ilvl w:val="0"/>
                <w:numId w:val="291"/>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LAN settings</w:t>
            </w:r>
            <w:r w:rsidRPr="00C53B2E">
              <w:rPr>
                <w:rFonts w:ascii="Cambria" w:hAnsi="Cambria" w:cs="Arial"/>
                <w:sz w:val="24"/>
                <w:szCs w:val="24"/>
              </w:rPr>
              <w:t> button.</w:t>
            </w:r>
            <w:r w:rsidRPr="00C53B2E">
              <w:rPr>
                <w:rFonts w:ascii="Cambria" w:hAnsi="Cambria" w:cs="Arial"/>
                <w:sz w:val="24"/>
                <w:szCs w:val="24"/>
              </w:rPr>
              <w:br/>
            </w:r>
            <w:r w:rsidRPr="00C53B2E">
              <w:rPr>
                <w:rFonts w:ascii="Cambria" w:hAnsi="Cambria" w:cs="Arial"/>
                <w:noProof/>
                <w:sz w:val="24"/>
                <w:szCs w:val="24"/>
              </w:rPr>
              <w:drawing>
                <wp:inline distT="0" distB="0" distL="0" distR="0" wp14:anchorId="47CB7B97" wp14:editId="64513D2D">
                  <wp:extent cx="3175627" cy="4060556"/>
                  <wp:effectExtent l="0" t="0" r="6350" b="0"/>
                  <wp:docPr id="1340150747" name="Picture 38"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w to set up and use a proxy serve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180145" cy="4066333"/>
                          </a:xfrm>
                          <a:prstGeom prst="rect">
                            <a:avLst/>
                          </a:prstGeom>
                          <a:noFill/>
                          <a:ln>
                            <a:noFill/>
                          </a:ln>
                        </pic:spPr>
                      </pic:pic>
                    </a:graphicData>
                  </a:graphic>
                </wp:inline>
              </w:drawing>
            </w:r>
          </w:p>
          <w:p w14:paraId="0F6B6801" w14:textId="77777777" w:rsidR="009D5882" w:rsidRPr="00C53B2E" w:rsidRDefault="009D5882">
            <w:pPr>
              <w:numPr>
                <w:ilvl w:val="0"/>
                <w:numId w:val="291"/>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Under the </w:t>
            </w:r>
            <w:r w:rsidRPr="00C53B2E">
              <w:rPr>
                <w:rStyle w:val="Strong"/>
                <w:rFonts w:ascii="Cambria" w:hAnsi="Cambria" w:cs="Arial"/>
                <w:sz w:val="24"/>
                <w:szCs w:val="24"/>
              </w:rPr>
              <w:t>Proxy server</w:t>
            </w:r>
            <w:r w:rsidRPr="00C53B2E">
              <w:rPr>
                <w:rFonts w:ascii="Cambria" w:hAnsi="Cambria" w:cs="Arial"/>
                <w:sz w:val="24"/>
                <w:szCs w:val="24"/>
              </w:rPr>
              <w:t> label check </w:t>
            </w:r>
            <w:r w:rsidRPr="00C53B2E">
              <w:rPr>
                <w:rStyle w:val="Strong"/>
                <w:rFonts w:ascii="Cambria" w:hAnsi="Cambria" w:cs="Arial"/>
                <w:sz w:val="24"/>
                <w:szCs w:val="24"/>
              </w:rPr>
              <w:t>Use a proxy server for your LAN</w:t>
            </w:r>
            <w:r w:rsidRPr="00C53B2E">
              <w:rPr>
                <w:rFonts w:ascii="Cambria" w:hAnsi="Cambria" w:cs="Arial"/>
                <w:sz w:val="24"/>
                <w:szCs w:val="24"/>
              </w:rPr>
              <w:t> as shown below.</w:t>
            </w:r>
            <w:r w:rsidRPr="00C53B2E">
              <w:rPr>
                <w:rFonts w:ascii="Cambria" w:hAnsi="Cambria" w:cs="Arial"/>
                <w:sz w:val="24"/>
                <w:szCs w:val="24"/>
              </w:rPr>
              <w:br/>
            </w:r>
            <w:r w:rsidRPr="00C53B2E">
              <w:rPr>
                <w:rFonts w:ascii="Cambria" w:hAnsi="Cambria" w:cs="Arial"/>
                <w:noProof/>
                <w:sz w:val="24"/>
                <w:szCs w:val="24"/>
              </w:rPr>
              <w:drawing>
                <wp:inline distT="0" distB="0" distL="0" distR="0" wp14:anchorId="1BA4C1B7" wp14:editId="1AA83F35">
                  <wp:extent cx="3749675" cy="3296285"/>
                  <wp:effectExtent l="0" t="0" r="3175" b="0"/>
                  <wp:docPr id="787383279" name="Picture 37"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set up and use a proxy serve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749675" cy="3296285"/>
                          </a:xfrm>
                          <a:prstGeom prst="rect">
                            <a:avLst/>
                          </a:prstGeom>
                          <a:noFill/>
                          <a:ln>
                            <a:noFill/>
                          </a:ln>
                        </pic:spPr>
                      </pic:pic>
                    </a:graphicData>
                  </a:graphic>
                </wp:inline>
              </w:drawing>
            </w:r>
          </w:p>
          <w:p w14:paraId="26819E3F" w14:textId="77777777" w:rsidR="009D5882" w:rsidRPr="00C53B2E" w:rsidRDefault="009D5882">
            <w:pPr>
              <w:numPr>
                <w:ilvl w:val="0"/>
                <w:numId w:val="291"/>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Provide the </w:t>
            </w:r>
            <w:r w:rsidRPr="00C53B2E">
              <w:rPr>
                <w:rStyle w:val="Strong"/>
                <w:rFonts w:ascii="Cambria" w:hAnsi="Cambria" w:cs="Arial"/>
                <w:sz w:val="24"/>
                <w:szCs w:val="24"/>
              </w:rPr>
              <w:t>Address</w:t>
            </w:r>
            <w:r w:rsidRPr="00C53B2E">
              <w:rPr>
                <w:rFonts w:ascii="Cambria" w:hAnsi="Cambria" w:cs="Arial"/>
                <w:sz w:val="24"/>
                <w:szCs w:val="24"/>
              </w:rPr>
              <w:t> and </w:t>
            </w:r>
            <w:r w:rsidRPr="00C53B2E">
              <w:rPr>
                <w:rStyle w:val="Strong"/>
                <w:rFonts w:ascii="Cambria" w:hAnsi="Cambria" w:cs="Arial"/>
                <w:sz w:val="24"/>
                <w:szCs w:val="24"/>
              </w:rPr>
              <w:t>Port</w:t>
            </w:r>
            <w:r w:rsidRPr="00C53B2E">
              <w:rPr>
                <w:rFonts w:ascii="Cambria" w:hAnsi="Cambria" w:cs="Arial"/>
                <w:sz w:val="24"/>
                <w:szCs w:val="24"/>
              </w:rPr>
              <w:t> of the proxy server that you want to use. In our case, we have provided address </w:t>
            </w:r>
            <w:r w:rsidRPr="00C53B2E">
              <w:rPr>
                <w:rStyle w:val="Strong"/>
                <w:rFonts w:ascii="Cambria" w:hAnsi="Cambria" w:cs="Arial"/>
                <w:sz w:val="24"/>
                <w:szCs w:val="24"/>
              </w:rPr>
              <w:t>91.132.139.178</w:t>
            </w:r>
            <w:r w:rsidRPr="00C53B2E">
              <w:rPr>
                <w:rFonts w:ascii="Cambria" w:hAnsi="Cambria" w:cs="Arial"/>
                <w:sz w:val="24"/>
                <w:szCs w:val="24"/>
              </w:rPr>
              <w:t> whose port is </w:t>
            </w:r>
            <w:r w:rsidRPr="00C53B2E">
              <w:rPr>
                <w:rStyle w:val="Strong"/>
                <w:rFonts w:ascii="Cambria" w:hAnsi="Cambria" w:cs="Arial"/>
                <w:sz w:val="24"/>
                <w:szCs w:val="24"/>
              </w:rPr>
              <w:t>3128.</w:t>
            </w:r>
            <w:r w:rsidRPr="00C53B2E">
              <w:rPr>
                <w:rFonts w:ascii="Cambria" w:hAnsi="Cambria" w:cs="Arial"/>
                <w:sz w:val="24"/>
                <w:szCs w:val="24"/>
              </w:rPr>
              <w:t> You can choose a different one.</w:t>
            </w:r>
            <w:r w:rsidRPr="00C53B2E">
              <w:rPr>
                <w:rFonts w:ascii="Cambria" w:hAnsi="Cambria" w:cs="Arial"/>
                <w:sz w:val="24"/>
                <w:szCs w:val="24"/>
              </w:rPr>
              <w:br/>
            </w:r>
            <w:r w:rsidRPr="00C53B2E">
              <w:rPr>
                <w:rFonts w:ascii="Cambria" w:hAnsi="Cambria" w:cs="Arial"/>
                <w:noProof/>
                <w:sz w:val="24"/>
                <w:szCs w:val="24"/>
              </w:rPr>
              <w:drawing>
                <wp:inline distT="0" distB="0" distL="0" distR="0" wp14:anchorId="438D90CC" wp14:editId="28F8B2F5">
                  <wp:extent cx="3388360" cy="1106805"/>
                  <wp:effectExtent l="0" t="0" r="2540" b="0"/>
                  <wp:docPr id="1058469177" name="Picture 36"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to set up and use a proxy server"/>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388360" cy="1106805"/>
                          </a:xfrm>
                          <a:prstGeom prst="rect">
                            <a:avLst/>
                          </a:prstGeom>
                          <a:noFill/>
                          <a:ln>
                            <a:noFill/>
                          </a:ln>
                        </pic:spPr>
                      </pic:pic>
                    </a:graphicData>
                  </a:graphic>
                </wp:inline>
              </w:drawing>
            </w:r>
          </w:p>
          <w:p w14:paraId="55A08CFC" w14:textId="77777777" w:rsidR="009D5882" w:rsidRPr="00C53B2E" w:rsidRDefault="009D5882">
            <w:pPr>
              <w:numPr>
                <w:ilvl w:val="0"/>
                <w:numId w:val="291"/>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OK</w:t>
            </w:r>
            <w:r w:rsidRPr="00C53B2E">
              <w:rPr>
                <w:rFonts w:ascii="Cambria" w:hAnsi="Cambria" w:cs="Arial"/>
                <w:sz w:val="24"/>
                <w:szCs w:val="24"/>
              </w:rPr>
              <w:t> button to save settings.</w:t>
            </w:r>
            <w:r w:rsidRPr="00C53B2E">
              <w:rPr>
                <w:rFonts w:ascii="Cambria" w:hAnsi="Cambria" w:cs="Arial"/>
                <w:sz w:val="24"/>
                <w:szCs w:val="24"/>
              </w:rPr>
              <w:br/>
            </w:r>
            <w:r w:rsidRPr="00C53B2E">
              <w:rPr>
                <w:rFonts w:ascii="Cambria" w:hAnsi="Cambria" w:cs="Arial"/>
                <w:noProof/>
                <w:sz w:val="24"/>
                <w:szCs w:val="24"/>
              </w:rPr>
              <w:drawing>
                <wp:inline distT="0" distB="0" distL="0" distR="0" wp14:anchorId="67F63A77" wp14:editId="6C2DE2C9">
                  <wp:extent cx="3749675" cy="1636395"/>
                  <wp:effectExtent l="0" t="0" r="3175" b="1905"/>
                  <wp:docPr id="1781291464" name="Picture 35"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set up and use a proxy serve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749675" cy="1636395"/>
                          </a:xfrm>
                          <a:prstGeom prst="rect">
                            <a:avLst/>
                          </a:prstGeom>
                          <a:noFill/>
                          <a:ln>
                            <a:noFill/>
                          </a:ln>
                        </pic:spPr>
                      </pic:pic>
                    </a:graphicData>
                  </a:graphic>
                </wp:inline>
              </w:drawing>
            </w:r>
          </w:p>
          <w:p w14:paraId="0B4D7EE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done! We have set up a proxy server. Now we can access the internet anonymously. Also, we observe that only a few steps are to be performed in the browser and then the process in your machine's operating system.</w:t>
            </w:r>
          </w:p>
          <w:p w14:paraId="370B531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Setting Up Proxy Server in Edge Browser</w:t>
            </w:r>
          </w:p>
          <w:p w14:paraId="487E8E8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Microsoft Edge</w:t>
            </w:r>
            <w:r w:rsidRPr="00C53B2E">
              <w:rPr>
                <w:rFonts w:ascii="Cambria" w:hAnsi="Cambria" w:cs="Arial"/>
              </w:rPr>
              <w:t> is a Windows 10's built-in web browser. Until we will not tell it about proxy, it uses the Windows proxy configuration. It is the same as Chrome, hence the proxy configuration is similar. Let's see the steps to set up a proxy server in the Microsoft Edge browser.</w:t>
            </w:r>
          </w:p>
          <w:p w14:paraId="3A2E218A"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the </w:t>
            </w:r>
            <w:r w:rsidRPr="00C53B2E">
              <w:rPr>
                <w:rStyle w:val="Strong"/>
                <w:rFonts w:ascii="Cambria" w:hAnsi="Cambria" w:cs="Arial"/>
                <w:sz w:val="24"/>
                <w:szCs w:val="24"/>
              </w:rPr>
              <w:t>Microsoft Edge</w:t>
            </w:r>
            <w:r w:rsidRPr="00C53B2E">
              <w:rPr>
                <w:rFonts w:ascii="Cambria" w:hAnsi="Cambria" w:cs="Arial"/>
                <w:sz w:val="24"/>
                <w:szCs w:val="24"/>
              </w:rPr>
              <w:t> browser.</w:t>
            </w:r>
          </w:p>
          <w:p w14:paraId="16C97ED5"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three dots</w:t>
            </w:r>
            <w:r w:rsidRPr="00C53B2E">
              <w:rPr>
                <w:rFonts w:ascii="Cambria" w:hAnsi="Cambria" w:cs="Arial"/>
                <w:sz w:val="24"/>
                <w:szCs w:val="24"/>
              </w:rPr>
              <w:t> present at the top right corner.</w:t>
            </w:r>
            <w:r w:rsidRPr="00C53B2E">
              <w:rPr>
                <w:rFonts w:ascii="Cambria" w:hAnsi="Cambria" w:cs="Arial"/>
                <w:sz w:val="24"/>
                <w:szCs w:val="24"/>
              </w:rPr>
              <w:br/>
            </w:r>
            <w:r w:rsidRPr="00C53B2E">
              <w:rPr>
                <w:rFonts w:ascii="Cambria" w:hAnsi="Cambria" w:cs="Arial"/>
                <w:noProof/>
                <w:sz w:val="24"/>
                <w:szCs w:val="24"/>
              </w:rPr>
              <w:drawing>
                <wp:inline distT="0" distB="0" distL="0" distR="0" wp14:anchorId="37622704" wp14:editId="4B7F90CE">
                  <wp:extent cx="1759585" cy="953135"/>
                  <wp:effectExtent l="0" t="0" r="0" b="0"/>
                  <wp:docPr id="1991832261" name="Picture 34"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set up and use a proxy server"/>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759585" cy="953135"/>
                          </a:xfrm>
                          <a:prstGeom prst="rect">
                            <a:avLst/>
                          </a:prstGeom>
                          <a:noFill/>
                          <a:ln>
                            <a:noFill/>
                          </a:ln>
                        </pic:spPr>
                      </pic:pic>
                    </a:graphicData>
                  </a:graphic>
                </wp:inline>
              </w:drawing>
            </w:r>
          </w:p>
          <w:p w14:paraId="4B1360BC"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From the menu, select the </w:t>
            </w:r>
            <w:r w:rsidRPr="00C53B2E">
              <w:rPr>
                <w:rStyle w:val="Strong"/>
                <w:rFonts w:ascii="Cambria" w:hAnsi="Cambria" w:cs="Arial"/>
                <w:sz w:val="24"/>
                <w:szCs w:val="24"/>
              </w:rPr>
              <w:t>Settings</w:t>
            </w:r>
            <w:r w:rsidRPr="00C53B2E">
              <w:rPr>
                <w:rFonts w:ascii="Cambria" w:hAnsi="Cambria" w:cs="Arial"/>
                <w:sz w:val="24"/>
                <w:szCs w:val="24"/>
              </w:rPr>
              <w:t> option. It opens the Edge setting page.</w:t>
            </w:r>
            <w:r w:rsidRPr="00C53B2E">
              <w:rPr>
                <w:rFonts w:ascii="Cambria" w:hAnsi="Cambria" w:cs="Arial"/>
                <w:sz w:val="24"/>
                <w:szCs w:val="24"/>
              </w:rPr>
              <w:br/>
            </w:r>
            <w:r w:rsidRPr="00C53B2E">
              <w:rPr>
                <w:rFonts w:ascii="Cambria" w:hAnsi="Cambria" w:cs="Arial"/>
                <w:noProof/>
                <w:sz w:val="24"/>
                <w:szCs w:val="24"/>
              </w:rPr>
              <w:drawing>
                <wp:inline distT="0" distB="0" distL="0" distR="0" wp14:anchorId="77E30C32" wp14:editId="5C57C071">
                  <wp:extent cx="2169762" cy="1335622"/>
                  <wp:effectExtent l="0" t="0" r="2540" b="0"/>
                  <wp:docPr id="1793088853" name="Picture 33"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set up and use a proxy serve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178016" cy="1340703"/>
                          </a:xfrm>
                          <a:prstGeom prst="rect">
                            <a:avLst/>
                          </a:prstGeom>
                          <a:noFill/>
                          <a:ln>
                            <a:noFill/>
                          </a:ln>
                        </pic:spPr>
                      </pic:pic>
                    </a:graphicData>
                  </a:graphic>
                </wp:inline>
              </w:drawing>
            </w:r>
          </w:p>
          <w:p w14:paraId="4172DE58"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System</w:t>
            </w:r>
            <w:r w:rsidRPr="00C53B2E">
              <w:rPr>
                <w:rFonts w:ascii="Cambria" w:hAnsi="Cambria" w:cs="Arial"/>
                <w:sz w:val="24"/>
                <w:szCs w:val="24"/>
              </w:rPr>
              <w:t> option presented in the left pane.</w:t>
            </w:r>
            <w:r w:rsidRPr="00C53B2E">
              <w:rPr>
                <w:rFonts w:ascii="Cambria" w:hAnsi="Cambria" w:cs="Arial"/>
                <w:sz w:val="24"/>
                <w:szCs w:val="24"/>
              </w:rPr>
              <w:br/>
            </w:r>
            <w:r w:rsidRPr="00C53B2E">
              <w:rPr>
                <w:rFonts w:ascii="Cambria" w:hAnsi="Cambria" w:cs="Arial"/>
                <w:noProof/>
                <w:sz w:val="24"/>
                <w:szCs w:val="24"/>
              </w:rPr>
              <w:drawing>
                <wp:inline distT="0" distB="0" distL="0" distR="0" wp14:anchorId="2D7E86A5" wp14:editId="6A002861">
                  <wp:extent cx="1859796" cy="1359469"/>
                  <wp:effectExtent l="0" t="0" r="7620" b="0"/>
                  <wp:docPr id="1818202619" name="Picture 32"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set up and use a proxy server"/>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863799" cy="1362395"/>
                          </a:xfrm>
                          <a:prstGeom prst="rect">
                            <a:avLst/>
                          </a:prstGeom>
                          <a:noFill/>
                          <a:ln>
                            <a:noFill/>
                          </a:ln>
                        </pic:spPr>
                      </pic:pic>
                    </a:graphicData>
                  </a:graphic>
                </wp:inline>
              </w:drawing>
            </w:r>
          </w:p>
          <w:p w14:paraId="6EC8ABD6"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Open your computer's proxy settings</w:t>
            </w:r>
            <w:r w:rsidRPr="00C53B2E">
              <w:rPr>
                <w:rFonts w:ascii="Cambria" w:hAnsi="Cambria" w:cs="Arial"/>
                <w:sz w:val="24"/>
                <w:szCs w:val="24"/>
              </w:rPr>
              <w:t> that are presented under the </w:t>
            </w:r>
            <w:r w:rsidRPr="00C53B2E">
              <w:rPr>
                <w:rStyle w:val="Strong"/>
                <w:rFonts w:ascii="Cambria" w:hAnsi="Cambria" w:cs="Arial"/>
                <w:sz w:val="24"/>
                <w:szCs w:val="24"/>
              </w:rPr>
              <w:t>System</w:t>
            </w:r>
            <w:r w:rsidRPr="00C53B2E">
              <w:rPr>
                <w:rFonts w:ascii="Cambria" w:hAnsi="Cambria" w:cs="Arial"/>
                <w:sz w:val="24"/>
                <w:szCs w:val="24"/>
              </w:rPr>
              <w:t> label. It opens the </w:t>
            </w:r>
            <w:r w:rsidRPr="00C53B2E">
              <w:rPr>
                <w:rStyle w:val="Strong"/>
                <w:rFonts w:ascii="Cambria" w:hAnsi="Cambria" w:cs="Arial"/>
                <w:sz w:val="24"/>
                <w:szCs w:val="24"/>
              </w:rPr>
              <w:t>Internet Properties</w:t>
            </w:r>
            <w:r w:rsidRPr="00C53B2E">
              <w:rPr>
                <w:rFonts w:ascii="Cambria" w:hAnsi="Cambria" w:cs="Arial"/>
                <w:sz w:val="24"/>
                <w:szCs w:val="24"/>
              </w:rPr>
              <w:t> dialog box.</w:t>
            </w:r>
            <w:r w:rsidRPr="00C53B2E">
              <w:rPr>
                <w:rFonts w:ascii="Cambria" w:hAnsi="Cambria" w:cs="Arial"/>
                <w:sz w:val="24"/>
                <w:szCs w:val="24"/>
              </w:rPr>
              <w:br/>
            </w:r>
            <w:r w:rsidRPr="00C53B2E">
              <w:rPr>
                <w:rFonts w:ascii="Cambria" w:hAnsi="Cambria" w:cs="Arial"/>
                <w:noProof/>
                <w:sz w:val="24"/>
                <w:szCs w:val="24"/>
              </w:rPr>
              <w:drawing>
                <wp:inline distT="0" distB="0" distL="0" distR="0" wp14:anchorId="2319F32C" wp14:editId="3592A1F9">
                  <wp:extent cx="4510006" cy="666115"/>
                  <wp:effectExtent l="0" t="0" r="5080" b="635"/>
                  <wp:docPr id="451528500" name="Picture 31"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set up and use a proxy serve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589979" cy="677927"/>
                          </a:xfrm>
                          <a:prstGeom prst="rect">
                            <a:avLst/>
                          </a:prstGeom>
                          <a:noFill/>
                          <a:ln>
                            <a:noFill/>
                          </a:ln>
                        </pic:spPr>
                      </pic:pic>
                    </a:graphicData>
                  </a:graphic>
                </wp:inline>
              </w:drawing>
            </w:r>
          </w:p>
          <w:p w14:paraId="237510BA" w14:textId="77777777" w:rsidR="009D5882" w:rsidRPr="00C53B2E" w:rsidRDefault="009D5882">
            <w:pPr>
              <w:numPr>
                <w:ilvl w:val="0"/>
                <w:numId w:val="292"/>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In the dialog box, click on the </w:t>
            </w:r>
            <w:r w:rsidRPr="00C53B2E">
              <w:rPr>
                <w:rStyle w:val="Strong"/>
                <w:rFonts w:ascii="Cambria" w:hAnsi="Cambria" w:cs="Arial"/>
                <w:sz w:val="24"/>
                <w:szCs w:val="24"/>
              </w:rPr>
              <w:t>Connections</w:t>
            </w:r>
            <w:r w:rsidRPr="00C53B2E">
              <w:rPr>
                <w:rFonts w:ascii="Cambria" w:hAnsi="Cambria" w:cs="Arial"/>
                <w:sz w:val="24"/>
                <w:szCs w:val="24"/>
              </w:rPr>
              <w:t> tab.</w:t>
            </w:r>
            <w:r w:rsidRPr="00C53B2E">
              <w:rPr>
                <w:rFonts w:ascii="Cambria" w:hAnsi="Cambria" w:cs="Arial"/>
                <w:sz w:val="24"/>
                <w:szCs w:val="24"/>
              </w:rPr>
              <w:br/>
            </w:r>
            <w:r w:rsidRPr="00C53B2E">
              <w:rPr>
                <w:rFonts w:ascii="Cambria" w:hAnsi="Cambria" w:cs="Arial"/>
                <w:noProof/>
                <w:sz w:val="24"/>
                <w:szCs w:val="24"/>
              </w:rPr>
              <w:drawing>
                <wp:inline distT="0" distB="0" distL="0" distR="0" wp14:anchorId="555C8FC5" wp14:editId="5B0448E3">
                  <wp:extent cx="2479728" cy="3170735"/>
                  <wp:effectExtent l="0" t="0" r="0" b="0"/>
                  <wp:docPr id="1862371129" name="Picture 30"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set up and use a proxy serve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503815" cy="3201535"/>
                          </a:xfrm>
                          <a:prstGeom prst="rect">
                            <a:avLst/>
                          </a:prstGeom>
                          <a:noFill/>
                          <a:ln>
                            <a:noFill/>
                          </a:ln>
                        </pic:spPr>
                      </pic:pic>
                    </a:graphicData>
                  </a:graphic>
                </wp:inline>
              </w:drawing>
            </w:r>
          </w:p>
          <w:p w14:paraId="5D0F7D45"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LAN settings</w:t>
            </w:r>
            <w:r w:rsidRPr="00C53B2E">
              <w:rPr>
                <w:rFonts w:ascii="Cambria" w:hAnsi="Cambria" w:cs="Arial"/>
                <w:sz w:val="24"/>
                <w:szCs w:val="24"/>
              </w:rPr>
              <w:t> button.</w:t>
            </w:r>
            <w:r w:rsidRPr="00C53B2E">
              <w:rPr>
                <w:rFonts w:ascii="Cambria" w:hAnsi="Cambria" w:cs="Arial"/>
                <w:sz w:val="24"/>
                <w:szCs w:val="24"/>
              </w:rPr>
              <w:br/>
            </w:r>
            <w:r w:rsidRPr="00C53B2E">
              <w:rPr>
                <w:rFonts w:ascii="Cambria" w:hAnsi="Cambria" w:cs="Arial"/>
                <w:noProof/>
                <w:sz w:val="24"/>
                <w:szCs w:val="24"/>
              </w:rPr>
              <w:drawing>
                <wp:inline distT="0" distB="0" distL="0" distR="0" wp14:anchorId="4E6D21E0" wp14:editId="4BB9806A">
                  <wp:extent cx="2836189" cy="3626529"/>
                  <wp:effectExtent l="0" t="0" r="2540" b="0"/>
                  <wp:docPr id="138715376" name="Picture 29"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to set up and use a proxy serve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841283" cy="3633042"/>
                          </a:xfrm>
                          <a:prstGeom prst="rect">
                            <a:avLst/>
                          </a:prstGeom>
                          <a:noFill/>
                          <a:ln>
                            <a:noFill/>
                          </a:ln>
                        </pic:spPr>
                      </pic:pic>
                    </a:graphicData>
                  </a:graphic>
                </wp:inline>
              </w:drawing>
            </w:r>
          </w:p>
          <w:p w14:paraId="3645A7C5" w14:textId="77777777" w:rsidR="009D5882" w:rsidRPr="00C53B2E" w:rsidRDefault="009D5882">
            <w:pPr>
              <w:numPr>
                <w:ilvl w:val="0"/>
                <w:numId w:val="292"/>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Under the </w:t>
            </w:r>
            <w:r w:rsidRPr="00C53B2E">
              <w:rPr>
                <w:rStyle w:val="Strong"/>
                <w:rFonts w:ascii="Cambria" w:hAnsi="Cambria" w:cs="Arial"/>
                <w:sz w:val="24"/>
                <w:szCs w:val="24"/>
              </w:rPr>
              <w:t>Proxy server</w:t>
            </w:r>
            <w:r w:rsidRPr="00C53B2E">
              <w:rPr>
                <w:rFonts w:ascii="Cambria" w:hAnsi="Cambria" w:cs="Arial"/>
                <w:sz w:val="24"/>
                <w:szCs w:val="24"/>
              </w:rPr>
              <w:t> label check </w:t>
            </w:r>
            <w:r w:rsidRPr="00C53B2E">
              <w:rPr>
                <w:rStyle w:val="Strong"/>
                <w:rFonts w:ascii="Cambria" w:hAnsi="Cambria" w:cs="Arial"/>
                <w:sz w:val="24"/>
                <w:szCs w:val="24"/>
              </w:rPr>
              <w:t>Use a proxy server for your LAN</w:t>
            </w:r>
            <w:r w:rsidRPr="00C53B2E">
              <w:rPr>
                <w:rFonts w:ascii="Cambria" w:hAnsi="Cambria" w:cs="Arial"/>
                <w:sz w:val="24"/>
                <w:szCs w:val="24"/>
              </w:rPr>
              <w:t> as shown below.</w:t>
            </w:r>
            <w:r w:rsidRPr="00C53B2E">
              <w:rPr>
                <w:rFonts w:ascii="Cambria" w:hAnsi="Cambria" w:cs="Arial"/>
                <w:sz w:val="24"/>
                <w:szCs w:val="24"/>
              </w:rPr>
              <w:br/>
            </w:r>
            <w:r w:rsidRPr="00C53B2E">
              <w:rPr>
                <w:rFonts w:ascii="Cambria" w:hAnsi="Cambria" w:cs="Arial"/>
                <w:noProof/>
                <w:sz w:val="24"/>
                <w:szCs w:val="24"/>
              </w:rPr>
              <w:drawing>
                <wp:inline distT="0" distB="0" distL="0" distR="0" wp14:anchorId="26804DE2" wp14:editId="233895BE">
                  <wp:extent cx="3749675" cy="3296285"/>
                  <wp:effectExtent l="0" t="0" r="3175" b="0"/>
                  <wp:docPr id="378537391" name="Picture 28"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ow to set up and use a proxy serve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749675" cy="3296285"/>
                          </a:xfrm>
                          <a:prstGeom prst="rect">
                            <a:avLst/>
                          </a:prstGeom>
                          <a:noFill/>
                          <a:ln>
                            <a:noFill/>
                          </a:ln>
                        </pic:spPr>
                      </pic:pic>
                    </a:graphicData>
                  </a:graphic>
                </wp:inline>
              </w:drawing>
            </w:r>
          </w:p>
          <w:p w14:paraId="2941F308" w14:textId="77777777" w:rsidR="009D5882" w:rsidRPr="00C53B2E" w:rsidRDefault="009D5882" w:rsidP="009D5882">
            <w:pPr>
              <w:spacing w:line="360" w:lineRule="auto"/>
              <w:rPr>
                <w:rFonts w:ascii="Cambria" w:eastAsia="Cambria" w:hAnsi="Cambria" w:cs="Cambria"/>
                <w:b/>
                <w:bCs/>
                <w:iCs/>
                <w:sz w:val="24"/>
                <w:szCs w:val="24"/>
              </w:rPr>
            </w:pPr>
          </w:p>
          <w:p w14:paraId="621531CD"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Provide the </w:t>
            </w:r>
            <w:r w:rsidRPr="00C53B2E">
              <w:rPr>
                <w:rStyle w:val="Strong"/>
                <w:rFonts w:ascii="Cambria" w:hAnsi="Cambria" w:cs="Arial"/>
                <w:sz w:val="24"/>
                <w:szCs w:val="24"/>
              </w:rPr>
              <w:t>Address</w:t>
            </w:r>
            <w:r w:rsidRPr="00C53B2E">
              <w:rPr>
                <w:rFonts w:ascii="Cambria" w:hAnsi="Cambria" w:cs="Arial"/>
                <w:sz w:val="24"/>
                <w:szCs w:val="24"/>
              </w:rPr>
              <w:t> and </w:t>
            </w:r>
            <w:r w:rsidRPr="00C53B2E">
              <w:rPr>
                <w:rStyle w:val="Strong"/>
                <w:rFonts w:ascii="Cambria" w:hAnsi="Cambria" w:cs="Arial"/>
                <w:sz w:val="24"/>
                <w:szCs w:val="24"/>
              </w:rPr>
              <w:t>Port</w:t>
            </w:r>
            <w:r w:rsidRPr="00C53B2E">
              <w:rPr>
                <w:rFonts w:ascii="Cambria" w:hAnsi="Cambria" w:cs="Arial"/>
                <w:sz w:val="24"/>
                <w:szCs w:val="24"/>
              </w:rPr>
              <w:t> of the proxy server that you want to use. In our case, we have provided address </w:t>
            </w:r>
            <w:r w:rsidRPr="00C53B2E">
              <w:rPr>
                <w:rStyle w:val="Strong"/>
                <w:rFonts w:ascii="Cambria" w:hAnsi="Cambria" w:cs="Arial"/>
                <w:sz w:val="24"/>
                <w:szCs w:val="24"/>
              </w:rPr>
              <w:t>91.132.139.178</w:t>
            </w:r>
            <w:r w:rsidRPr="00C53B2E">
              <w:rPr>
                <w:rFonts w:ascii="Cambria" w:hAnsi="Cambria" w:cs="Arial"/>
                <w:sz w:val="24"/>
                <w:szCs w:val="24"/>
              </w:rPr>
              <w:t> whose port is </w:t>
            </w:r>
            <w:r w:rsidRPr="00C53B2E">
              <w:rPr>
                <w:rStyle w:val="Strong"/>
                <w:rFonts w:ascii="Cambria" w:hAnsi="Cambria" w:cs="Arial"/>
                <w:sz w:val="24"/>
                <w:szCs w:val="24"/>
              </w:rPr>
              <w:t>3128.</w:t>
            </w:r>
            <w:r w:rsidRPr="00C53B2E">
              <w:rPr>
                <w:rFonts w:ascii="Cambria" w:hAnsi="Cambria" w:cs="Arial"/>
                <w:sz w:val="24"/>
                <w:szCs w:val="24"/>
              </w:rPr>
              <w:t> You can choose a different one.</w:t>
            </w:r>
            <w:r w:rsidRPr="00C53B2E">
              <w:rPr>
                <w:rFonts w:ascii="Cambria" w:hAnsi="Cambria" w:cs="Arial"/>
                <w:sz w:val="24"/>
                <w:szCs w:val="24"/>
              </w:rPr>
              <w:br/>
            </w:r>
            <w:r w:rsidRPr="00C53B2E">
              <w:rPr>
                <w:rFonts w:ascii="Cambria" w:hAnsi="Cambria" w:cs="Arial"/>
                <w:noProof/>
                <w:sz w:val="24"/>
                <w:szCs w:val="24"/>
              </w:rPr>
              <w:drawing>
                <wp:inline distT="0" distB="0" distL="0" distR="0" wp14:anchorId="4CD56E2B" wp14:editId="32F040C9">
                  <wp:extent cx="3388360" cy="1106805"/>
                  <wp:effectExtent l="0" t="0" r="2540" b="0"/>
                  <wp:docPr id="709256177" name="Picture 27"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 to set up and use a proxy server"/>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388360" cy="1106805"/>
                          </a:xfrm>
                          <a:prstGeom prst="rect">
                            <a:avLst/>
                          </a:prstGeom>
                          <a:noFill/>
                          <a:ln>
                            <a:noFill/>
                          </a:ln>
                        </pic:spPr>
                      </pic:pic>
                    </a:graphicData>
                  </a:graphic>
                </wp:inline>
              </w:drawing>
            </w:r>
          </w:p>
          <w:p w14:paraId="622472A4" w14:textId="77777777" w:rsidR="009D5882" w:rsidRPr="00C53B2E" w:rsidRDefault="009D5882">
            <w:pPr>
              <w:numPr>
                <w:ilvl w:val="0"/>
                <w:numId w:val="29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OK</w:t>
            </w:r>
            <w:r w:rsidRPr="00C53B2E">
              <w:rPr>
                <w:rFonts w:ascii="Cambria" w:hAnsi="Cambria" w:cs="Arial"/>
                <w:sz w:val="24"/>
                <w:szCs w:val="24"/>
              </w:rPr>
              <w:t> button to save settings.</w:t>
            </w:r>
            <w:r w:rsidRPr="00C53B2E">
              <w:rPr>
                <w:rFonts w:ascii="Cambria" w:hAnsi="Cambria" w:cs="Arial"/>
                <w:sz w:val="24"/>
                <w:szCs w:val="24"/>
              </w:rPr>
              <w:br/>
            </w:r>
            <w:r w:rsidRPr="00C53B2E">
              <w:rPr>
                <w:rFonts w:ascii="Cambria" w:hAnsi="Cambria" w:cs="Arial"/>
                <w:noProof/>
                <w:sz w:val="24"/>
                <w:szCs w:val="24"/>
              </w:rPr>
              <w:drawing>
                <wp:inline distT="0" distB="0" distL="0" distR="0" wp14:anchorId="45F23EB4" wp14:editId="795C5781">
                  <wp:extent cx="3749675" cy="1636395"/>
                  <wp:effectExtent l="0" t="0" r="3175" b="1905"/>
                  <wp:docPr id="365037844" name="Picture 26"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set up and use a proxy serve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749675" cy="1636395"/>
                          </a:xfrm>
                          <a:prstGeom prst="rect">
                            <a:avLst/>
                          </a:prstGeom>
                          <a:noFill/>
                          <a:ln>
                            <a:noFill/>
                          </a:ln>
                        </pic:spPr>
                      </pic:pic>
                    </a:graphicData>
                  </a:graphic>
                </wp:inline>
              </w:drawing>
            </w:r>
          </w:p>
          <w:p w14:paraId="2B4EF05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done! We have set up a proxy server. Now we can access the internet anonymously. Also, we observe that only a few steps are to be performed in the browser and then the process in your machine's operating system.</w:t>
            </w:r>
          </w:p>
          <w:p w14:paraId="0E682A7B"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Setting Up Proxy Server in Firefox</w:t>
            </w:r>
          </w:p>
          <w:p w14:paraId="4D326C7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Like other browsers, Firefox does not use the system's default proxy settings. If we want to use proxy in Firefox, we should follow the steps given below.</w:t>
            </w:r>
          </w:p>
          <w:p w14:paraId="22785C37" w14:textId="77777777" w:rsidR="009D5882" w:rsidRPr="00C53B2E" w:rsidRDefault="009D5882">
            <w:pPr>
              <w:numPr>
                <w:ilvl w:val="0"/>
                <w:numId w:val="29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the </w:t>
            </w:r>
            <w:r w:rsidRPr="00C53B2E">
              <w:rPr>
                <w:rStyle w:val="Strong"/>
                <w:rFonts w:ascii="Cambria" w:hAnsi="Cambria" w:cs="Arial"/>
                <w:sz w:val="24"/>
                <w:szCs w:val="24"/>
              </w:rPr>
              <w:t>Firefox</w:t>
            </w:r>
            <w:r w:rsidRPr="00C53B2E">
              <w:rPr>
                <w:rFonts w:ascii="Cambria" w:hAnsi="Cambria" w:cs="Arial"/>
                <w:sz w:val="24"/>
                <w:szCs w:val="24"/>
              </w:rPr>
              <w:t> browser.</w:t>
            </w:r>
          </w:p>
          <w:p w14:paraId="7E765FED" w14:textId="77777777" w:rsidR="009D5882" w:rsidRPr="00C53B2E" w:rsidRDefault="009D5882">
            <w:pPr>
              <w:numPr>
                <w:ilvl w:val="0"/>
                <w:numId w:val="29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three horizontal lines</w:t>
            </w:r>
            <w:r w:rsidRPr="00C53B2E">
              <w:rPr>
                <w:rFonts w:ascii="Cambria" w:hAnsi="Cambria" w:cs="Arial"/>
                <w:sz w:val="24"/>
                <w:szCs w:val="24"/>
              </w:rPr>
              <w:t> presented at the top right corner.</w:t>
            </w:r>
            <w:r w:rsidRPr="00C53B2E">
              <w:rPr>
                <w:rFonts w:ascii="Cambria" w:hAnsi="Cambria" w:cs="Arial"/>
                <w:sz w:val="24"/>
                <w:szCs w:val="24"/>
              </w:rPr>
              <w:br/>
            </w:r>
            <w:r w:rsidRPr="00C53B2E">
              <w:rPr>
                <w:rFonts w:ascii="Cambria" w:hAnsi="Cambria" w:cs="Arial"/>
                <w:noProof/>
                <w:sz w:val="24"/>
                <w:szCs w:val="24"/>
              </w:rPr>
              <w:drawing>
                <wp:inline distT="0" distB="0" distL="0" distR="0" wp14:anchorId="6695E114" wp14:editId="1EE8A7CA">
                  <wp:extent cx="2174875" cy="968375"/>
                  <wp:effectExtent l="0" t="0" r="0" b="3175"/>
                  <wp:docPr id="1315194355" name="Picture 25"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ow to set up and use a proxy server"/>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174875" cy="968375"/>
                          </a:xfrm>
                          <a:prstGeom prst="rect">
                            <a:avLst/>
                          </a:prstGeom>
                          <a:noFill/>
                          <a:ln>
                            <a:noFill/>
                          </a:ln>
                        </pic:spPr>
                      </pic:pic>
                    </a:graphicData>
                  </a:graphic>
                </wp:inline>
              </w:drawing>
            </w:r>
          </w:p>
          <w:p w14:paraId="1E4AFEE9" w14:textId="77777777" w:rsidR="009D5882" w:rsidRPr="00C53B2E" w:rsidRDefault="009D5882">
            <w:pPr>
              <w:numPr>
                <w:ilvl w:val="0"/>
                <w:numId w:val="29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Select the </w:t>
            </w:r>
            <w:r w:rsidRPr="00C53B2E">
              <w:rPr>
                <w:rStyle w:val="Strong"/>
                <w:rFonts w:ascii="Cambria" w:hAnsi="Cambria" w:cs="Arial"/>
                <w:sz w:val="24"/>
                <w:szCs w:val="24"/>
              </w:rPr>
              <w:t>Options</w:t>
            </w:r>
            <w:r w:rsidRPr="00C53B2E">
              <w:rPr>
                <w:rFonts w:ascii="Cambria" w:hAnsi="Cambria" w:cs="Arial"/>
                <w:sz w:val="24"/>
                <w:szCs w:val="24"/>
              </w:rPr>
              <w:t> menu.</w:t>
            </w:r>
            <w:r w:rsidRPr="00C53B2E">
              <w:rPr>
                <w:rFonts w:ascii="Cambria" w:hAnsi="Cambria" w:cs="Arial"/>
                <w:sz w:val="24"/>
                <w:szCs w:val="24"/>
              </w:rPr>
              <w:br/>
            </w:r>
            <w:r w:rsidRPr="00C53B2E">
              <w:rPr>
                <w:rFonts w:ascii="Cambria" w:hAnsi="Cambria" w:cs="Arial"/>
                <w:noProof/>
                <w:sz w:val="24"/>
                <w:szCs w:val="24"/>
              </w:rPr>
              <w:drawing>
                <wp:inline distT="0" distB="0" distL="0" distR="0" wp14:anchorId="5E79BCF5" wp14:editId="7F52F544">
                  <wp:extent cx="2550795" cy="1268095"/>
                  <wp:effectExtent l="0" t="0" r="1905" b="8255"/>
                  <wp:docPr id="1860442252" name="Picture 24"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w to set up and use a proxy server"/>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550795" cy="1268095"/>
                          </a:xfrm>
                          <a:prstGeom prst="rect">
                            <a:avLst/>
                          </a:prstGeom>
                          <a:noFill/>
                          <a:ln>
                            <a:noFill/>
                          </a:ln>
                        </pic:spPr>
                      </pic:pic>
                    </a:graphicData>
                  </a:graphic>
                </wp:inline>
              </w:drawing>
            </w:r>
          </w:p>
          <w:p w14:paraId="3E21F534" w14:textId="77777777" w:rsidR="009D5882" w:rsidRPr="00C53B2E" w:rsidRDefault="009D5882">
            <w:pPr>
              <w:numPr>
                <w:ilvl w:val="0"/>
                <w:numId w:val="29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Scroll down the page and go to </w:t>
            </w:r>
            <w:r w:rsidRPr="00C53B2E">
              <w:rPr>
                <w:rStyle w:val="Strong"/>
                <w:rFonts w:ascii="Cambria" w:hAnsi="Cambria" w:cs="Arial"/>
                <w:sz w:val="24"/>
                <w:szCs w:val="24"/>
              </w:rPr>
              <w:t>Network Settings.</w:t>
            </w:r>
            <w:r w:rsidRPr="00C53B2E">
              <w:rPr>
                <w:rFonts w:ascii="Cambria" w:hAnsi="Cambria" w:cs="Arial"/>
                <w:sz w:val="24"/>
                <w:szCs w:val="24"/>
              </w:rPr>
              <w:t> Click on the </w:t>
            </w:r>
            <w:r w:rsidRPr="00C53B2E">
              <w:rPr>
                <w:rStyle w:val="Strong"/>
                <w:rFonts w:ascii="Cambria" w:hAnsi="Cambria" w:cs="Arial"/>
                <w:sz w:val="24"/>
                <w:szCs w:val="24"/>
              </w:rPr>
              <w:t>Settings?</w:t>
            </w:r>
            <w:r w:rsidRPr="00C53B2E">
              <w:rPr>
                <w:rFonts w:ascii="Cambria" w:hAnsi="Cambria" w:cs="Arial"/>
                <w:sz w:val="24"/>
                <w:szCs w:val="24"/>
              </w:rPr>
              <w:t> button. It opens the </w:t>
            </w:r>
            <w:r w:rsidRPr="00C53B2E">
              <w:rPr>
                <w:rStyle w:val="Strong"/>
                <w:rFonts w:ascii="Cambria" w:hAnsi="Cambria" w:cs="Arial"/>
                <w:sz w:val="24"/>
                <w:szCs w:val="24"/>
              </w:rPr>
              <w:t>Connection Settings</w:t>
            </w:r>
            <w:r w:rsidRPr="00C53B2E">
              <w:rPr>
                <w:rFonts w:ascii="Cambria" w:hAnsi="Cambria" w:cs="Arial"/>
                <w:sz w:val="24"/>
                <w:szCs w:val="24"/>
              </w:rPr>
              <w:t> dialog box.</w:t>
            </w:r>
            <w:r w:rsidRPr="00C53B2E">
              <w:rPr>
                <w:rFonts w:ascii="Cambria" w:hAnsi="Cambria" w:cs="Arial"/>
                <w:sz w:val="24"/>
                <w:szCs w:val="24"/>
              </w:rPr>
              <w:br/>
            </w:r>
            <w:r w:rsidRPr="00C53B2E">
              <w:rPr>
                <w:rFonts w:ascii="Cambria" w:hAnsi="Cambria" w:cs="Arial"/>
                <w:noProof/>
                <w:sz w:val="24"/>
                <w:szCs w:val="24"/>
              </w:rPr>
              <w:drawing>
                <wp:inline distT="0" distB="0" distL="0" distR="0" wp14:anchorId="2C9831FB" wp14:editId="65C242D2">
                  <wp:extent cx="4494508" cy="691718"/>
                  <wp:effectExtent l="0" t="0" r="1905" b="0"/>
                  <wp:docPr id="1301920984" name="Picture 23"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set up and use a proxy serve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510945" cy="694248"/>
                          </a:xfrm>
                          <a:prstGeom prst="rect">
                            <a:avLst/>
                          </a:prstGeom>
                          <a:noFill/>
                          <a:ln>
                            <a:noFill/>
                          </a:ln>
                        </pic:spPr>
                      </pic:pic>
                    </a:graphicData>
                  </a:graphic>
                </wp:inline>
              </w:drawing>
            </w:r>
          </w:p>
          <w:p w14:paraId="37C8AD73" w14:textId="77777777" w:rsidR="009D5882" w:rsidRPr="00C53B2E" w:rsidRDefault="009D5882">
            <w:pPr>
              <w:numPr>
                <w:ilvl w:val="0"/>
                <w:numId w:val="29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dialog box shows the multiple options for </w:t>
            </w:r>
            <w:r w:rsidRPr="00C53B2E">
              <w:rPr>
                <w:rStyle w:val="Strong"/>
                <w:rFonts w:ascii="Cambria" w:hAnsi="Cambria" w:cs="Arial"/>
                <w:sz w:val="24"/>
                <w:szCs w:val="24"/>
              </w:rPr>
              <w:t>configuring proxy access to the internet</w:t>
            </w:r>
            <w:r w:rsidRPr="00C53B2E">
              <w:rPr>
                <w:rFonts w:ascii="Cambria" w:hAnsi="Cambria" w:cs="Arial"/>
                <w:sz w:val="24"/>
                <w:szCs w:val="24"/>
              </w:rPr>
              <w:t> are as follows:</w:t>
            </w:r>
          </w:p>
          <w:p w14:paraId="28B2DB49" w14:textId="77777777" w:rsidR="009D5882" w:rsidRPr="00C53B2E" w:rsidRDefault="009D5882">
            <w:pPr>
              <w:numPr>
                <w:ilvl w:val="1"/>
                <w:numId w:val="29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No proxy:</w:t>
            </w:r>
            <w:r w:rsidRPr="00C53B2E">
              <w:rPr>
                <w:rFonts w:ascii="Cambria" w:hAnsi="Cambria" w:cs="Arial"/>
                <w:sz w:val="24"/>
                <w:szCs w:val="24"/>
              </w:rPr>
              <w:t> If selected, no proxy is set up.</w:t>
            </w:r>
          </w:p>
          <w:p w14:paraId="7093566F" w14:textId="77777777" w:rsidR="009D5882" w:rsidRPr="00C53B2E" w:rsidRDefault="009D5882">
            <w:pPr>
              <w:numPr>
                <w:ilvl w:val="1"/>
                <w:numId w:val="29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Auto-detect proxy settings for this network:</w:t>
            </w:r>
            <w:r w:rsidRPr="00C53B2E">
              <w:rPr>
                <w:rFonts w:ascii="Cambria" w:hAnsi="Cambria" w:cs="Arial"/>
                <w:sz w:val="24"/>
                <w:szCs w:val="24"/>
              </w:rPr>
              <w:t> The option automatically detects the proxy settings for the network you are using.</w:t>
            </w:r>
          </w:p>
          <w:p w14:paraId="5F67D523" w14:textId="77777777" w:rsidR="009D5882" w:rsidRPr="00C53B2E" w:rsidRDefault="009D5882">
            <w:pPr>
              <w:numPr>
                <w:ilvl w:val="1"/>
                <w:numId w:val="29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Use system proxy settings:</w:t>
            </w:r>
            <w:r w:rsidRPr="00C53B2E">
              <w:rPr>
                <w:rFonts w:ascii="Cambria" w:hAnsi="Cambria" w:cs="Arial"/>
                <w:sz w:val="24"/>
                <w:szCs w:val="24"/>
              </w:rPr>
              <w:t> It uses the operating system proxy setting.</w:t>
            </w:r>
          </w:p>
          <w:p w14:paraId="2D688073" w14:textId="77777777" w:rsidR="009D5882" w:rsidRPr="00C53B2E" w:rsidRDefault="009D5882">
            <w:pPr>
              <w:numPr>
                <w:ilvl w:val="1"/>
                <w:numId w:val="29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Manual proxy configuration:</w:t>
            </w:r>
            <w:r w:rsidRPr="00C53B2E">
              <w:rPr>
                <w:rFonts w:ascii="Cambria" w:hAnsi="Cambria" w:cs="Arial"/>
                <w:sz w:val="24"/>
                <w:szCs w:val="24"/>
              </w:rPr>
              <w:t> By selecting the portion, we can set up proxy manually by providing HTTP, HTTPS, FTP Proxy, and corresponding </w:t>
            </w:r>
            <w:r w:rsidRPr="00C53B2E">
              <w:rPr>
                <w:rStyle w:val="Strong"/>
                <w:rFonts w:ascii="Cambria" w:hAnsi="Cambria" w:cs="Arial"/>
                <w:sz w:val="24"/>
                <w:szCs w:val="24"/>
              </w:rPr>
              <w:t>Port.</w:t>
            </w:r>
          </w:p>
          <w:p w14:paraId="1D14825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our case, we have selected the option </w:t>
            </w:r>
            <w:r w:rsidRPr="00C53B2E">
              <w:rPr>
                <w:rStyle w:val="Strong"/>
                <w:rFonts w:ascii="Cambria" w:eastAsia="Calibri" w:hAnsi="Cambria" w:cs="Arial"/>
              </w:rPr>
              <w:t>Auto-detect proxy settings for this network.</w:t>
            </w:r>
          </w:p>
          <w:p w14:paraId="36D9E14F" w14:textId="77777777" w:rsidR="009D5882" w:rsidRPr="00C53B2E" w:rsidRDefault="009D5882" w:rsidP="009D5882">
            <w:pPr>
              <w:shd w:val="clear" w:color="auto" w:fill="FFFFFF"/>
              <w:spacing w:afterAutospacing="1" w:line="360" w:lineRule="auto"/>
              <w:ind w:left="720"/>
              <w:jc w:val="both"/>
              <w:rPr>
                <w:rFonts w:ascii="Cambria" w:hAnsi="Cambria" w:cs="Arial"/>
                <w:sz w:val="24"/>
                <w:szCs w:val="24"/>
              </w:rPr>
            </w:pPr>
            <w:r w:rsidRPr="00C53B2E">
              <w:rPr>
                <w:rFonts w:ascii="Cambria" w:hAnsi="Cambria" w:cs="Arial"/>
                <w:noProof/>
                <w:sz w:val="24"/>
                <w:szCs w:val="24"/>
              </w:rPr>
              <w:drawing>
                <wp:inline distT="0" distB="0" distL="0" distR="0" wp14:anchorId="688A6DEB" wp14:editId="21A7C556">
                  <wp:extent cx="3042920" cy="1437005"/>
                  <wp:effectExtent l="0" t="0" r="5080" b="0"/>
                  <wp:docPr id="264969962" name="Picture 22"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ow to set up and use a proxy server"/>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3042920" cy="1437005"/>
                          </a:xfrm>
                          <a:prstGeom prst="rect">
                            <a:avLst/>
                          </a:prstGeom>
                          <a:noFill/>
                          <a:ln>
                            <a:noFill/>
                          </a:ln>
                        </pic:spPr>
                      </pic:pic>
                    </a:graphicData>
                  </a:graphic>
                </wp:inline>
              </w:drawing>
            </w:r>
          </w:p>
          <w:p w14:paraId="5FA55E07" w14:textId="77777777" w:rsidR="009D5882" w:rsidRPr="00C53B2E" w:rsidRDefault="009D5882">
            <w:pPr>
              <w:numPr>
                <w:ilvl w:val="0"/>
                <w:numId w:val="293"/>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After selecting any of the above options, click on the </w:t>
            </w:r>
            <w:r w:rsidRPr="00C53B2E">
              <w:rPr>
                <w:rStyle w:val="Strong"/>
                <w:rFonts w:ascii="Cambria" w:hAnsi="Cambria" w:cs="Arial"/>
                <w:sz w:val="24"/>
                <w:szCs w:val="24"/>
              </w:rPr>
              <w:t>OK</w:t>
            </w:r>
            <w:r w:rsidRPr="00C53B2E">
              <w:rPr>
                <w:rFonts w:ascii="Cambria" w:hAnsi="Cambria" w:cs="Arial"/>
                <w:sz w:val="24"/>
                <w:szCs w:val="24"/>
              </w:rPr>
              <w:t> button to save the settings.</w:t>
            </w:r>
            <w:r w:rsidRPr="00C53B2E">
              <w:rPr>
                <w:rFonts w:ascii="Cambria" w:hAnsi="Cambria" w:cs="Arial"/>
                <w:sz w:val="24"/>
                <w:szCs w:val="24"/>
              </w:rPr>
              <w:br/>
            </w:r>
            <w:r w:rsidRPr="00C53B2E">
              <w:rPr>
                <w:rFonts w:ascii="Cambria" w:hAnsi="Cambria" w:cs="Arial"/>
                <w:noProof/>
                <w:sz w:val="24"/>
                <w:szCs w:val="24"/>
              </w:rPr>
              <w:drawing>
                <wp:inline distT="0" distB="0" distL="0" distR="0" wp14:anchorId="3C4A3C79" wp14:editId="06FECBB2">
                  <wp:extent cx="4410403" cy="1162373"/>
                  <wp:effectExtent l="0" t="0" r="0" b="0"/>
                  <wp:docPr id="1374827477" name="Picture 21"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ow to set up and use a proxy serve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4427543" cy="1166890"/>
                          </a:xfrm>
                          <a:prstGeom prst="rect">
                            <a:avLst/>
                          </a:prstGeom>
                          <a:noFill/>
                          <a:ln>
                            <a:noFill/>
                          </a:ln>
                        </pic:spPr>
                      </pic:pic>
                    </a:graphicData>
                  </a:graphic>
                </wp:inline>
              </w:drawing>
            </w:r>
          </w:p>
          <w:p w14:paraId="6615139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done! We have set up a proxy server. Now we can access the internet anonymously.</w:t>
            </w:r>
          </w:p>
          <w:p w14:paraId="519CD0DB" w14:textId="77777777" w:rsidR="009D5882" w:rsidRPr="00C53B2E" w:rsidRDefault="009D5882" w:rsidP="009D5882">
            <w:pPr>
              <w:pStyle w:val="NormalWeb"/>
              <w:shd w:val="clear" w:color="auto" w:fill="FFFFFF"/>
              <w:spacing w:line="360" w:lineRule="auto"/>
              <w:jc w:val="both"/>
              <w:rPr>
                <w:rFonts w:ascii="Cambria" w:hAnsi="Cambria" w:cs="Arial"/>
              </w:rPr>
            </w:pPr>
          </w:p>
          <w:p w14:paraId="08055554"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Setting Up Proxy Server in Windows: Automatically</w:t>
            </w:r>
          </w:p>
          <w:p w14:paraId="4FA71CF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Setting up a proxy server in Windows automatically includes the following steps:</w:t>
            </w:r>
          </w:p>
          <w:p w14:paraId="590F9C21" w14:textId="77777777" w:rsidR="009D5882" w:rsidRPr="00C53B2E" w:rsidRDefault="009D5882">
            <w:pPr>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w:t>
            </w:r>
            <w:r w:rsidRPr="00C53B2E">
              <w:rPr>
                <w:rStyle w:val="Strong"/>
                <w:rFonts w:ascii="Cambria" w:hAnsi="Cambria" w:cs="Arial"/>
                <w:sz w:val="24"/>
                <w:szCs w:val="24"/>
              </w:rPr>
              <w:t>Control Panel.</w:t>
            </w:r>
          </w:p>
          <w:p w14:paraId="46E57AC0" w14:textId="77777777" w:rsidR="009D5882" w:rsidRPr="00C53B2E" w:rsidRDefault="009D5882">
            <w:pPr>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Select </w:t>
            </w:r>
            <w:r w:rsidRPr="00C53B2E">
              <w:rPr>
                <w:rStyle w:val="Strong"/>
                <w:rFonts w:ascii="Cambria" w:hAnsi="Cambria" w:cs="Arial"/>
                <w:sz w:val="24"/>
                <w:szCs w:val="24"/>
              </w:rPr>
              <w:t>Internet Options.</w:t>
            </w:r>
            <w:r w:rsidRPr="00C53B2E">
              <w:rPr>
                <w:rFonts w:ascii="Cambria" w:hAnsi="Cambria" w:cs="Arial"/>
                <w:sz w:val="24"/>
                <w:szCs w:val="24"/>
              </w:rPr>
              <w:t> It opens the Internet Options dialog box.</w:t>
            </w:r>
            <w:r w:rsidRPr="00C53B2E">
              <w:rPr>
                <w:rFonts w:ascii="Cambria" w:hAnsi="Cambria" w:cs="Arial"/>
                <w:sz w:val="24"/>
                <w:szCs w:val="24"/>
              </w:rPr>
              <w:br/>
            </w:r>
            <w:r w:rsidRPr="00C53B2E">
              <w:rPr>
                <w:rFonts w:ascii="Cambria" w:hAnsi="Cambria" w:cs="Arial"/>
                <w:noProof/>
                <w:sz w:val="24"/>
                <w:szCs w:val="24"/>
              </w:rPr>
              <w:drawing>
                <wp:inline distT="0" distB="0" distL="0" distR="0" wp14:anchorId="77D9280E" wp14:editId="60E28A5C">
                  <wp:extent cx="2200759" cy="1774249"/>
                  <wp:effectExtent l="0" t="0" r="9525" b="0"/>
                  <wp:docPr id="534634419" name="Picture 20"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w to set up and use a proxy serve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11456" cy="1782873"/>
                          </a:xfrm>
                          <a:prstGeom prst="rect">
                            <a:avLst/>
                          </a:prstGeom>
                          <a:noFill/>
                          <a:ln>
                            <a:noFill/>
                          </a:ln>
                        </pic:spPr>
                      </pic:pic>
                    </a:graphicData>
                  </a:graphic>
                </wp:inline>
              </w:drawing>
            </w:r>
          </w:p>
          <w:p w14:paraId="6CA2ECA4" w14:textId="77777777" w:rsidR="009D5882" w:rsidRPr="00C53B2E" w:rsidRDefault="009D5882">
            <w:pPr>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the dialog box, click on the </w:t>
            </w:r>
            <w:r w:rsidRPr="00C53B2E">
              <w:rPr>
                <w:rStyle w:val="Strong"/>
                <w:rFonts w:ascii="Cambria" w:hAnsi="Cambria" w:cs="Arial"/>
                <w:sz w:val="24"/>
                <w:szCs w:val="24"/>
              </w:rPr>
              <w:t>Connections</w:t>
            </w:r>
            <w:r w:rsidRPr="00C53B2E">
              <w:rPr>
                <w:rFonts w:ascii="Cambria" w:hAnsi="Cambria" w:cs="Arial"/>
                <w:sz w:val="24"/>
                <w:szCs w:val="24"/>
              </w:rPr>
              <w:t> tab.</w:t>
            </w:r>
            <w:r w:rsidRPr="00C53B2E">
              <w:rPr>
                <w:rFonts w:ascii="Cambria" w:hAnsi="Cambria" w:cs="Arial"/>
                <w:sz w:val="24"/>
                <w:szCs w:val="24"/>
              </w:rPr>
              <w:br/>
            </w:r>
            <w:r w:rsidRPr="00C53B2E">
              <w:rPr>
                <w:rFonts w:ascii="Cambria" w:hAnsi="Cambria" w:cs="Arial"/>
                <w:noProof/>
                <w:sz w:val="24"/>
                <w:szCs w:val="24"/>
              </w:rPr>
              <w:drawing>
                <wp:inline distT="0" distB="0" distL="0" distR="0" wp14:anchorId="6DE2CD33" wp14:editId="30E71F4E">
                  <wp:extent cx="3595606" cy="4597567"/>
                  <wp:effectExtent l="0" t="0" r="5080" b="0"/>
                  <wp:docPr id="1723175377" name="Picture 19"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w to set up and use a proxy serve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99238" cy="4602211"/>
                          </a:xfrm>
                          <a:prstGeom prst="rect">
                            <a:avLst/>
                          </a:prstGeom>
                          <a:noFill/>
                          <a:ln>
                            <a:noFill/>
                          </a:ln>
                        </pic:spPr>
                      </pic:pic>
                    </a:graphicData>
                  </a:graphic>
                </wp:inline>
              </w:drawing>
            </w:r>
          </w:p>
          <w:p w14:paraId="415D4810" w14:textId="77777777" w:rsidR="009D5882" w:rsidRPr="00C53B2E" w:rsidRDefault="009D5882">
            <w:pPr>
              <w:pStyle w:val="ListParagraph"/>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LAN settings</w:t>
            </w:r>
            <w:r w:rsidRPr="00C53B2E">
              <w:rPr>
                <w:rFonts w:ascii="Cambria" w:hAnsi="Cambria" w:cs="Arial"/>
                <w:sz w:val="24"/>
                <w:szCs w:val="24"/>
              </w:rPr>
              <w:t> button.</w:t>
            </w:r>
          </w:p>
          <w:p w14:paraId="32A26AA6" w14:textId="77777777" w:rsidR="009D5882" w:rsidRPr="00C53B2E" w:rsidRDefault="009D5882">
            <w:pPr>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Under the </w:t>
            </w:r>
            <w:r w:rsidRPr="00C53B2E">
              <w:rPr>
                <w:rStyle w:val="Strong"/>
                <w:rFonts w:ascii="Cambria" w:hAnsi="Cambria" w:cs="Arial"/>
                <w:sz w:val="24"/>
                <w:szCs w:val="24"/>
              </w:rPr>
              <w:t>Automatic configuration</w:t>
            </w:r>
            <w:r w:rsidRPr="00C53B2E">
              <w:rPr>
                <w:rFonts w:ascii="Cambria" w:hAnsi="Cambria" w:cs="Arial"/>
                <w:sz w:val="24"/>
                <w:szCs w:val="24"/>
              </w:rPr>
              <w:t> label check the option </w:t>
            </w:r>
            <w:r w:rsidRPr="00C53B2E">
              <w:rPr>
                <w:rStyle w:val="Strong"/>
                <w:rFonts w:ascii="Cambria" w:hAnsi="Cambria" w:cs="Arial"/>
                <w:sz w:val="24"/>
                <w:szCs w:val="24"/>
              </w:rPr>
              <w:t>Use automatic configuration script,</w:t>
            </w:r>
            <w:r w:rsidRPr="00C53B2E">
              <w:rPr>
                <w:rFonts w:ascii="Cambria" w:hAnsi="Cambria" w:cs="Arial"/>
                <w:sz w:val="24"/>
                <w:szCs w:val="24"/>
              </w:rPr>
              <w:t> as shown below.</w:t>
            </w:r>
          </w:p>
          <w:p w14:paraId="1BE23E2B" w14:textId="77777777" w:rsidR="009D5882" w:rsidRPr="00C53B2E" w:rsidRDefault="009D5882">
            <w:pPr>
              <w:numPr>
                <w:ilvl w:val="0"/>
                <w:numId w:val="294"/>
              </w:numPr>
              <w:shd w:val="clear" w:color="auto" w:fill="FFFFFF"/>
              <w:spacing w:before="60" w:after="100" w:afterAutospacing="1" w:line="360" w:lineRule="auto"/>
              <w:rPr>
                <w:rFonts w:ascii="Cambria" w:hAnsi="Cambria" w:cs="Arial"/>
                <w:sz w:val="24"/>
                <w:szCs w:val="24"/>
              </w:rPr>
            </w:pPr>
            <w:r w:rsidRPr="00C53B2E">
              <w:rPr>
                <w:rFonts w:ascii="Cambria" w:hAnsi="Cambria" w:cs="Arial"/>
                <w:sz w:val="24"/>
                <w:szCs w:val="24"/>
              </w:rPr>
              <w:t>Provide the specified </w:t>
            </w:r>
            <w:r w:rsidRPr="00C53B2E">
              <w:rPr>
                <w:rStyle w:val="Strong"/>
                <w:rFonts w:ascii="Cambria" w:hAnsi="Cambria" w:cs="Arial"/>
                <w:sz w:val="24"/>
                <w:szCs w:val="24"/>
              </w:rPr>
              <w:t>script</w:t>
            </w:r>
            <w:r w:rsidRPr="00C53B2E">
              <w:rPr>
                <w:rFonts w:ascii="Cambria" w:hAnsi="Cambria" w:cs="Arial"/>
                <w:sz w:val="24"/>
                <w:szCs w:val="24"/>
              </w:rPr>
              <w:t> address in the Address box. In our case, the script address is file://c:/proxy.pac. Because we have created a file (proxy configuration file) named </w:t>
            </w:r>
            <w:r w:rsidRPr="00C53B2E">
              <w:rPr>
                <w:rStyle w:val="Strong"/>
                <w:rFonts w:ascii="Cambria" w:hAnsi="Cambria" w:cs="Arial"/>
                <w:sz w:val="24"/>
                <w:szCs w:val="24"/>
              </w:rPr>
              <w:t>PROXY.PAC</w:t>
            </w:r>
            <w:r w:rsidRPr="00C53B2E">
              <w:rPr>
                <w:rFonts w:ascii="Cambria" w:hAnsi="Cambria" w:cs="Arial"/>
                <w:sz w:val="24"/>
                <w:szCs w:val="24"/>
              </w:rPr>
              <w:t> (see below) to the </w:t>
            </w:r>
            <w:r w:rsidRPr="00C53B2E">
              <w:rPr>
                <w:rStyle w:val="Strong"/>
                <w:rFonts w:ascii="Cambria" w:hAnsi="Cambria" w:cs="Arial"/>
                <w:sz w:val="24"/>
                <w:szCs w:val="24"/>
              </w:rPr>
              <w:t>C:\</w:t>
            </w:r>
            <w:r w:rsidRPr="00C53B2E">
              <w:rPr>
                <w:rFonts w:ascii="Cambria" w:hAnsi="Cambria" w:cs="Arial"/>
                <w:sz w:val="24"/>
                <w:szCs w:val="24"/>
              </w:rPr>
              <w:t> directory. You can choose a directory of your choice.</w:t>
            </w:r>
            <w:r w:rsidRPr="00C53B2E">
              <w:rPr>
                <w:rFonts w:ascii="Cambria" w:hAnsi="Cambria" w:cs="Arial"/>
                <w:sz w:val="24"/>
                <w:szCs w:val="24"/>
              </w:rPr>
              <w:br/>
            </w:r>
            <w:r w:rsidRPr="00C53B2E">
              <w:rPr>
                <w:rFonts w:ascii="Cambria" w:hAnsi="Cambria" w:cs="Arial"/>
                <w:noProof/>
                <w:sz w:val="24"/>
                <w:szCs w:val="24"/>
              </w:rPr>
              <w:drawing>
                <wp:inline distT="0" distB="0" distL="0" distR="0" wp14:anchorId="2DA8BDE4" wp14:editId="3D89A367">
                  <wp:extent cx="3749675" cy="3288665"/>
                  <wp:effectExtent l="0" t="0" r="3175" b="6985"/>
                  <wp:docPr id="1213248158" name="Picture 16"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w to set up and use a proxy serve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749675" cy="3288665"/>
                          </a:xfrm>
                          <a:prstGeom prst="rect">
                            <a:avLst/>
                          </a:prstGeom>
                          <a:noFill/>
                          <a:ln>
                            <a:noFill/>
                          </a:ln>
                        </pic:spPr>
                      </pic:pic>
                    </a:graphicData>
                  </a:graphic>
                </wp:inline>
              </w:drawing>
            </w:r>
          </w:p>
          <w:p w14:paraId="5177C59F" w14:textId="77777777" w:rsidR="009D5882" w:rsidRPr="00C53B2E" w:rsidRDefault="009D5882">
            <w:pPr>
              <w:numPr>
                <w:ilvl w:val="0"/>
                <w:numId w:val="29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OK</w:t>
            </w:r>
            <w:r w:rsidRPr="00C53B2E">
              <w:rPr>
                <w:rFonts w:ascii="Cambria" w:hAnsi="Cambria" w:cs="Arial"/>
                <w:sz w:val="24"/>
                <w:szCs w:val="24"/>
              </w:rPr>
              <w:t> button to save the settings.</w:t>
            </w:r>
            <w:r w:rsidRPr="00C53B2E">
              <w:rPr>
                <w:rFonts w:ascii="Cambria" w:hAnsi="Cambria" w:cs="Arial"/>
                <w:sz w:val="24"/>
                <w:szCs w:val="24"/>
              </w:rPr>
              <w:br/>
            </w:r>
            <w:r w:rsidRPr="00C53B2E">
              <w:rPr>
                <w:rFonts w:ascii="Cambria" w:hAnsi="Cambria" w:cs="Arial"/>
                <w:noProof/>
                <w:sz w:val="24"/>
                <w:szCs w:val="24"/>
              </w:rPr>
              <w:drawing>
                <wp:inline distT="0" distB="0" distL="0" distR="0" wp14:anchorId="644E7C82" wp14:editId="320B7C1E">
                  <wp:extent cx="3749675" cy="3288665"/>
                  <wp:effectExtent l="0" t="0" r="3175" b="6985"/>
                  <wp:docPr id="93895142" name="Picture 15"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ow to set up and use a proxy server"/>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749675" cy="3288665"/>
                          </a:xfrm>
                          <a:prstGeom prst="rect">
                            <a:avLst/>
                          </a:prstGeom>
                          <a:noFill/>
                          <a:ln>
                            <a:noFill/>
                          </a:ln>
                        </pic:spPr>
                      </pic:pic>
                    </a:graphicData>
                  </a:graphic>
                </wp:inline>
              </w:drawing>
            </w:r>
          </w:p>
          <w:p w14:paraId="7AE541F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done! We have set up a proxy server. Now we can access the internet anonymously.</w:t>
            </w:r>
          </w:p>
          <w:p w14:paraId="4820C5C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PROXY.PAC</w:t>
            </w:r>
          </w:p>
          <w:p w14:paraId="2C5102F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sometimes becomes necessary for the browser to pick up proxy settings from a configuration file that is saved as </w:t>
            </w:r>
            <w:r w:rsidRPr="00C53B2E">
              <w:rPr>
                <w:rStyle w:val="Strong"/>
                <w:rFonts w:ascii="Cambria" w:eastAsia="Calibri" w:hAnsi="Cambria" w:cs="Arial"/>
              </w:rPr>
              <w:t>PROXY.PAC</w:t>
            </w:r>
            <w:r w:rsidRPr="00C53B2E">
              <w:rPr>
                <w:rFonts w:ascii="Cambria" w:hAnsi="Cambria" w:cs="Arial"/>
              </w:rPr>
              <w:t> (where PAC stands for Proxy Auto Configuration). The file contains the proxy settings but can be used in some other situations too. For example, load-balancing, fault tolerance, etc.</w:t>
            </w:r>
          </w:p>
          <w:p w14:paraId="3AEABD9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We can make any change to the PROXY.PAC file accordingly. In the following script, we see that there are multiple URLs are defined in order to bypass the proxy, and all the other URLs are defined to get through the proxy.</w:t>
            </w:r>
          </w:p>
          <w:p w14:paraId="5A78A5EB" w14:textId="77777777" w:rsidR="009D5882" w:rsidRPr="00C53B2E" w:rsidRDefault="009D5882" w:rsidP="009D5882">
            <w:pPr>
              <w:pStyle w:val="alt"/>
              <w:spacing w:before="0" w:beforeAutospacing="0" w:after="0" w:afterAutospacing="0" w:line="360" w:lineRule="auto"/>
              <w:ind w:left="360"/>
              <w:jc w:val="both"/>
              <w:rPr>
                <w:rFonts w:ascii="Cambria" w:hAnsi="Cambria" w:cs="Arial"/>
                <w:i/>
                <w:iCs/>
              </w:rPr>
            </w:pPr>
            <w:r w:rsidRPr="00C53B2E">
              <w:rPr>
                <w:rFonts w:ascii="Cambria" w:hAnsi="Cambria" w:cs="Arial"/>
                <w:i/>
                <w:iCs/>
                <w:bdr w:val="none" w:sz="0" w:space="0" w:color="auto" w:frame="1"/>
              </w:rPr>
              <w:t>function FindProxyForURL(url, host)  </w:t>
            </w:r>
          </w:p>
          <w:p w14:paraId="61821491" w14:textId="77777777" w:rsidR="009D5882" w:rsidRPr="00C53B2E" w:rsidRDefault="009D5882" w:rsidP="009D5882">
            <w:pPr>
              <w:spacing w:after="0" w:line="360" w:lineRule="auto"/>
              <w:ind w:left="360"/>
              <w:jc w:val="both"/>
              <w:rPr>
                <w:rFonts w:ascii="Cambria" w:hAnsi="Cambria" w:cs="Arial"/>
                <w:i/>
                <w:iCs/>
                <w:sz w:val="24"/>
                <w:szCs w:val="24"/>
              </w:rPr>
            </w:pPr>
            <w:r w:rsidRPr="00C53B2E">
              <w:rPr>
                <w:rFonts w:ascii="Cambria" w:hAnsi="Cambria" w:cs="Arial"/>
                <w:i/>
                <w:iCs/>
                <w:sz w:val="24"/>
                <w:szCs w:val="24"/>
                <w:bdr w:val="none" w:sz="0" w:space="0" w:color="auto" w:frame="1"/>
              </w:rPr>
              <w:t>{  </w:t>
            </w:r>
          </w:p>
          <w:p w14:paraId="565BE39A" w14:textId="77777777" w:rsidR="009D5882" w:rsidRPr="00C53B2E" w:rsidRDefault="009D5882" w:rsidP="009D5882">
            <w:pPr>
              <w:pStyle w:val="alt"/>
              <w:spacing w:before="0" w:beforeAutospacing="0" w:after="0" w:afterAutospacing="0" w:line="360" w:lineRule="auto"/>
              <w:ind w:left="360"/>
              <w:jc w:val="both"/>
              <w:rPr>
                <w:rFonts w:ascii="Cambria" w:hAnsi="Cambria" w:cs="Arial"/>
                <w:i/>
                <w:iCs/>
              </w:rPr>
            </w:pPr>
            <w:r w:rsidRPr="00C53B2E">
              <w:rPr>
                <w:rFonts w:ascii="Cambria" w:hAnsi="Cambria" w:cs="Arial"/>
                <w:i/>
                <w:iCs/>
                <w:bdr w:val="none" w:sz="0" w:space="0" w:color="auto" w:frame="1"/>
              </w:rPr>
              <w:t>   var </w:t>
            </w:r>
            <w:r w:rsidRPr="00C53B2E">
              <w:rPr>
                <w:rStyle w:val="attribute"/>
                <w:rFonts w:ascii="Cambria" w:eastAsiaTheme="majorEastAsia" w:hAnsi="Cambria" w:cs="Arial"/>
                <w:i/>
                <w:iCs/>
                <w:bdr w:val="none" w:sz="0" w:space="0" w:color="auto" w:frame="1"/>
              </w:rPr>
              <w:t>proxy_yes</w:t>
            </w:r>
            <w:r w:rsidRPr="00C53B2E">
              <w:rPr>
                <w:rFonts w:ascii="Cambria" w:hAnsi="Cambria" w:cs="Arial"/>
                <w:i/>
                <w:iCs/>
                <w:bdr w:val="none" w:sz="0" w:space="0" w:color="auto" w:frame="1"/>
              </w:rPr>
              <w:t> = </w:t>
            </w:r>
            <w:r w:rsidRPr="00C53B2E">
              <w:rPr>
                <w:rStyle w:val="attribute-value"/>
                <w:rFonts w:ascii="Cambria" w:hAnsi="Cambria" w:cs="Arial"/>
                <w:bdr w:val="none" w:sz="0" w:space="0" w:color="auto" w:frame="1"/>
              </w:rPr>
              <w:t>"PROXY 213.136.89.121:80"</w:t>
            </w:r>
            <w:r w:rsidRPr="00C53B2E">
              <w:rPr>
                <w:rFonts w:ascii="Cambria" w:hAnsi="Cambria" w:cs="Arial"/>
                <w:i/>
                <w:iCs/>
                <w:bdr w:val="none" w:sz="0" w:space="0" w:color="auto" w:frame="1"/>
              </w:rPr>
              <w:t>;  </w:t>
            </w:r>
          </w:p>
          <w:p w14:paraId="1E377E7D" w14:textId="77777777" w:rsidR="009D5882" w:rsidRPr="00C53B2E" w:rsidRDefault="009D5882" w:rsidP="009D5882">
            <w:pPr>
              <w:spacing w:after="0" w:line="360" w:lineRule="auto"/>
              <w:ind w:left="360"/>
              <w:jc w:val="both"/>
              <w:rPr>
                <w:rFonts w:ascii="Cambria" w:hAnsi="Cambria" w:cs="Arial"/>
                <w:i/>
                <w:iCs/>
                <w:sz w:val="24"/>
                <w:szCs w:val="24"/>
              </w:rPr>
            </w:pPr>
            <w:r w:rsidRPr="00C53B2E">
              <w:rPr>
                <w:rFonts w:ascii="Cambria" w:hAnsi="Cambria" w:cs="Arial"/>
                <w:i/>
                <w:iCs/>
                <w:sz w:val="24"/>
                <w:szCs w:val="24"/>
                <w:bdr w:val="none" w:sz="0" w:space="0" w:color="auto" w:frame="1"/>
              </w:rPr>
              <w:t>   var </w:t>
            </w:r>
            <w:r w:rsidRPr="00C53B2E">
              <w:rPr>
                <w:rStyle w:val="attribute"/>
                <w:rFonts w:ascii="Cambria" w:hAnsi="Cambria" w:cs="Arial"/>
                <w:i/>
                <w:iCs/>
                <w:sz w:val="24"/>
                <w:szCs w:val="24"/>
                <w:bdr w:val="none" w:sz="0" w:space="0" w:color="auto" w:frame="1"/>
              </w:rPr>
              <w:t>proxy_no</w:t>
            </w:r>
            <w:r w:rsidRPr="00C53B2E">
              <w:rPr>
                <w:rFonts w:ascii="Cambria" w:hAnsi="Cambria" w:cs="Arial"/>
                <w:i/>
                <w:iCs/>
                <w:sz w:val="24"/>
                <w:szCs w:val="24"/>
                <w:bdr w:val="none" w:sz="0" w:space="0" w:color="auto" w:frame="1"/>
              </w:rPr>
              <w:t> = </w:t>
            </w:r>
            <w:r w:rsidRPr="00C53B2E">
              <w:rPr>
                <w:rStyle w:val="attribute-value"/>
                <w:rFonts w:ascii="Cambria" w:hAnsi="Cambria" w:cs="Arial"/>
                <w:sz w:val="24"/>
                <w:szCs w:val="24"/>
                <w:bdr w:val="none" w:sz="0" w:space="0" w:color="auto" w:frame="1"/>
              </w:rPr>
              <w:t>"DIRECT"</w:t>
            </w:r>
            <w:r w:rsidRPr="00C53B2E">
              <w:rPr>
                <w:rFonts w:ascii="Cambria" w:hAnsi="Cambria" w:cs="Arial"/>
                <w:i/>
                <w:iCs/>
                <w:sz w:val="24"/>
                <w:szCs w:val="24"/>
                <w:bdr w:val="none" w:sz="0" w:space="0" w:color="auto" w:frame="1"/>
              </w:rPr>
              <w:t>;  </w:t>
            </w:r>
          </w:p>
          <w:p w14:paraId="51FC3855" w14:textId="77777777" w:rsidR="009D5882" w:rsidRPr="00C53B2E" w:rsidRDefault="009D5882" w:rsidP="009D5882">
            <w:pPr>
              <w:pStyle w:val="alt"/>
              <w:spacing w:before="0" w:beforeAutospacing="0" w:after="0" w:afterAutospacing="0" w:line="360" w:lineRule="auto"/>
              <w:ind w:left="360"/>
              <w:jc w:val="both"/>
              <w:rPr>
                <w:rFonts w:ascii="Cambria" w:hAnsi="Cambria" w:cs="Arial"/>
                <w:i/>
                <w:iCs/>
              </w:rPr>
            </w:pPr>
            <w:r w:rsidRPr="00C53B2E">
              <w:rPr>
                <w:rFonts w:ascii="Cambria" w:hAnsi="Cambria" w:cs="Arial"/>
                <w:i/>
                <w:iCs/>
                <w:bdr w:val="none" w:sz="0" w:space="0" w:color="auto" w:frame="1"/>
              </w:rPr>
              <w:t>   if (shExpMatch(url,  "http://www.demo.com*")) { return proxy_no; }  </w:t>
            </w:r>
          </w:p>
          <w:p w14:paraId="5409F430" w14:textId="77777777" w:rsidR="009D5882" w:rsidRPr="00C53B2E" w:rsidRDefault="009D5882" w:rsidP="009D5882">
            <w:pPr>
              <w:spacing w:after="0" w:line="360" w:lineRule="auto"/>
              <w:ind w:left="360"/>
              <w:jc w:val="both"/>
              <w:rPr>
                <w:rFonts w:ascii="Cambria" w:hAnsi="Cambria" w:cs="Arial"/>
                <w:i/>
                <w:iCs/>
                <w:sz w:val="24"/>
                <w:szCs w:val="24"/>
              </w:rPr>
            </w:pPr>
            <w:r w:rsidRPr="00C53B2E">
              <w:rPr>
                <w:rFonts w:ascii="Cambria" w:hAnsi="Cambria" w:cs="Arial"/>
                <w:i/>
                <w:iCs/>
                <w:sz w:val="24"/>
                <w:szCs w:val="24"/>
                <w:bdr w:val="none" w:sz="0" w:space="0" w:color="auto" w:frame="1"/>
              </w:rPr>
              <w:t>   if (shExpMatch(url, "http://www.example.com*")) { return proxy_no; }  </w:t>
            </w:r>
          </w:p>
          <w:p w14:paraId="1CE9B114" w14:textId="77777777" w:rsidR="009D5882" w:rsidRPr="00C53B2E" w:rsidRDefault="009D5882" w:rsidP="009D5882">
            <w:pPr>
              <w:pStyle w:val="alt"/>
              <w:spacing w:before="0" w:beforeAutospacing="0" w:after="0" w:afterAutospacing="0" w:line="360" w:lineRule="auto"/>
              <w:ind w:left="360"/>
              <w:jc w:val="both"/>
              <w:rPr>
                <w:rFonts w:ascii="Cambria" w:hAnsi="Cambria" w:cs="Arial"/>
                <w:i/>
                <w:iCs/>
              </w:rPr>
            </w:pPr>
            <w:r w:rsidRPr="00C53B2E">
              <w:rPr>
                <w:rFonts w:ascii="Cambria" w:hAnsi="Cambria" w:cs="Arial"/>
                <w:i/>
                <w:iCs/>
                <w:bdr w:val="none" w:sz="0" w:space="0" w:color="auto" w:frame="1"/>
              </w:rPr>
              <w:t>   // Proxy anything else  </w:t>
            </w:r>
          </w:p>
          <w:p w14:paraId="4C3B055C" w14:textId="77777777" w:rsidR="009D5882" w:rsidRPr="00C53B2E" w:rsidRDefault="009D5882" w:rsidP="009D5882">
            <w:pPr>
              <w:spacing w:after="0" w:line="360" w:lineRule="auto"/>
              <w:ind w:left="360"/>
              <w:jc w:val="both"/>
              <w:rPr>
                <w:rFonts w:ascii="Cambria" w:hAnsi="Cambria" w:cs="Arial"/>
                <w:i/>
                <w:iCs/>
                <w:sz w:val="24"/>
                <w:szCs w:val="24"/>
              </w:rPr>
            </w:pPr>
            <w:r w:rsidRPr="00C53B2E">
              <w:rPr>
                <w:rFonts w:ascii="Cambria" w:hAnsi="Cambria" w:cs="Arial"/>
                <w:i/>
                <w:iCs/>
                <w:sz w:val="24"/>
                <w:szCs w:val="24"/>
                <w:bdr w:val="none" w:sz="0" w:space="0" w:color="auto" w:frame="1"/>
              </w:rPr>
              <w:t>   return proxy_yes;     </w:t>
            </w:r>
          </w:p>
          <w:p w14:paraId="0F498400" w14:textId="77777777" w:rsidR="009D5882" w:rsidRPr="00C53B2E" w:rsidRDefault="009D5882" w:rsidP="009D5882">
            <w:pPr>
              <w:pStyle w:val="alt"/>
              <w:spacing w:before="0" w:beforeAutospacing="0" w:after="0" w:afterAutospacing="0" w:line="360" w:lineRule="auto"/>
              <w:ind w:left="360"/>
              <w:jc w:val="both"/>
              <w:rPr>
                <w:rFonts w:ascii="Cambria" w:hAnsi="Cambria" w:cs="Arial"/>
                <w:i/>
                <w:iCs/>
              </w:rPr>
            </w:pPr>
            <w:r w:rsidRPr="00C53B2E">
              <w:rPr>
                <w:rFonts w:ascii="Cambria" w:hAnsi="Cambria" w:cs="Arial"/>
                <w:i/>
                <w:iCs/>
                <w:bdr w:val="none" w:sz="0" w:space="0" w:color="auto" w:frame="1"/>
              </w:rPr>
              <w:t>}  </w:t>
            </w:r>
          </w:p>
          <w:p w14:paraId="1259A4D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Once the configuration file is created, we can continue with the step 6 and 7.</w:t>
            </w:r>
          </w:p>
          <w:p w14:paraId="14162986" w14:textId="77777777" w:rsidR="009D5882" w:rsidRPr="00C53B2E" w:rsidRDefault="009D5882" w:rsidP="009D5882">
            <w:pPr>
              <w:pStyle w:val="NormalWeb"/>
              <w:shd w:val="clear" w:color="auto" w:fill="FFFFFF"/>
              <w:spacing w:line="360" w:lineRule="auto"/>
              <w:jc w:val="both"/>
              <w:rPr>
                <w:rFonts w:ascii="Cambria" w:hAnsi="Cambria" w:cs="Arial"/>
              </w:rPr>
            </w:pPr>
          </w:p>
          <w:p w14:paraId="3143A37E" w14:textId="77777777" w:rsidR="009D5882" w:rsidRPr="00C53B2E" w:rsidRDefault="009D5882" w:rsidP="009D5882">
            <w:pPr>
              <w:pStyle w:val="NormalWeb"/>
              <w:shd w:val="clear" w:color="auto" w:fill="FFFFFF"/>
              <w:spacing w:line="360" w:lineRule="auto"/>
              <w:jc w:val="both"/>
              <w:rPr>
                <w:rFonts w:ascii="Cambria" w:hAnsi="Cambria" w:cs="Arial"/>
              </w:rPr>
            </w:pPr>
          </w:p>
          <w:p w14:paraId="0AE3D9E4" w14:textId="77777777" w:rsidR="009D5882" w:rsidRPr="00C53B2E" w:rsidRDefault="009D5882" w:rsidP="009D5882">
            <w:pPr>
              <w:pStyle w:val="NormalWeb"/>
              <w:shd w:val="clear" w:color="auto" w:fill="FFFFFF"/>
              <w:spacing w:line="360" w:lineRule="auto"/>
              <w:jc w:val="both"/>
              <w:rPr>
                <w:rFonts w:ascii="Cambria" w:hAnsi="Cambria" w:cs="Arial"/>
              </w:rPr>
            </w:pPr>
          </w:p>
          <w:p w14:paraId="622AAD62" w14:textId="77777777" w:rsidR="009D5882" w:rsidRPr="00C53B2E" w:rsidRDefault="009D5882" w:rsidP="009D5882">
            <w:pPr>
              <w:pStyle w:val="NormalWeb"/>
              <w:shd w:val="clear" w:color="auto" w:fill="FFFFFF"/>
              <w:spacing w:line="360" w:lineRule="auto"/>
              <w:jc w:val="both"/>
              <w:rPr>
                <w:rFonts w:ascii="Cambria" w:hAnsi="Cambria" w:cs="Arial"/>
              </w:rPr>
            </w:pPr>
          </w:p>
          <w:p w14:paraId="1A4A733A" w14:textId="77777777" w:rsidR="009D5882" w:rsidRPr="00C53B2E" w:rsidRDefault="009D5882" w:rsidP="009D5882">
            <w:pPr>
              <w:pStyle w:val="NormalWeb"/>
              <w:shd w:val="clear" w:color="auto" w:fill="FFFFFF"/>
              <w:spacing w:line="360" w:lineRule="auto"/>
              <w:jc w:val="both"/>
              <w:rPr>
                <w:rFonts w:ascii="Cambria" w:hAnsi="Cambria" w:cs="Arial"/>
              </w:rPr>
            </w:pPr>
          </w:p>
          <w:p w14:paraId="35333DC1" w14:textId="77777777" w:rsidR="009D5882" w:rsidRPr="00C53B2E" w:rsidRDefault="009D5882" w:rsidP="009D5882">
            <w:pPr>
              <w:pStyle w:val="NormalWeb"/>
              <w:shd w:val="clear" w:color="auto" w:fill="FFFFFF"/>
              <w:spacing w:line="360" w:lineRule="auto"/>
              <w:jc w:val="both"/>
              <w:rPr>
                <w:rFonts w:ascii="Cambria" w:hAnsi="Cambria" w:cs="Arial"/>
              </w:rPr>
            </w:pPr>
          </w:p>
          <w:p w14:paraId="09D4EC1C"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Setting Up Proxy Server in Windows: Manually</w:t>
            </w:r>
          </w:p>
          <w:p w14:paraId="48729D3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Setting up a proxy server in Windows automatically includes the following steps:</w:t>
            </w:r>
          </w:p>
          <w:p w14:paraId="7006969B"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Open </w:t>
            </w:r>
            <w:r w:rsidRPr="00C53B2E">
              <w:rPr>
                <w:rStyle w:val="Strong"/>
                <w:rFonts w:ascii="Cambria" w:hAnsi="Cambria" w:cs="Arial"/>
                <w:sz w:val="24"/>
                <w:szCs w:val="24"/>
              </w:rPr>
              <w:t>Control Panel.</w:t>
            </w:r>
          </w:p>
          <w:p w14:paraId="47CC9EA9"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Select </w:t>
            </w:r>
            <w:r w:rsidRPr="00C53B2E">
              <w:rPr>
                <w:rStyle w:val="Strong"/>
                <w:rFonts w:ascii="Cambria" w:hAnsi="Cambria" w:cs="Arial"/>
                <w:sz w:val="24"/>
                <w:szCs w:val="24"/>
              </w:rPr>
              <w:t>Internet Options.</w:t>
            </w:r>
            <w:r w:rsidRPr="00C53B2E">
              <w:rPr>
                <w:rFonts w:ascii="Cambria" w:hAnsi="Cambria" w:cs="Arial"/>
                <w:sz w:val="24"/>
                <w:szCs w:val="24"/>
              </w:rPr>
              <w:t> It opens the Internet Options dialog box.</w:t>
            </w:r>
            <w:r w:rsidRPr="00C53B2E">
              <w:rPr>
                <w:rFonts w:ascii="Cambria" w:hAnsi="Cambria" w:cs="Arial"/>
                <w:sz w:val="24"/>
                <w:szCs w:val="24"/>
              </w:rPr>
              <w:br/>
            </w:r>
            <w:r w:rsidRPr="00C53B2E">
              <w:rPr>
                <w:rFonts w:ascii="Cambria" w:hAnsi="Cambria" w:cs="Arial"/>
                <w:noProof/>
                <w:sz w:val="24"/>
                <w:szCs w:val="24"/>
              </w:rPr>
              <w:drawing>
                <wp:inline distT="0" distB="0" distL="0" distR="0" wp14:anchorId="7DA54C28" wp14:editId="4967A2C0">
                  <wp:extent cx="1782445" cy="1437005"/>
                  <wp:effectExtent l="0" t="0" r="8255" b="0"/>
                  <wp:docPr id="332799746" name="Picture 14"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set up and use a proxy serve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782445" cy="1437005"/>
                          </a:xfrm>
                          <a:prstGeom prst="rect">
                            <a:avLst/>
                          </a:prstGeom>
                          <a:noFill/>
                          <a:ln>
                            <a:noFill/>
                          </a:ln>
                        </pic:spPr>
                      </pic:pic>
                    </a:graphicData>
                  </a:graphic>
                </wp:inline>
              </w:drawing>
            </w:r>
          </w:p>
          <w:p w14:paraId="0FEF9808"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the dialog box, click on the </w:t>
            </w:r>
            <w:r w:rsidRPr="00C53B2E">
              <w:rPr>
                <w:rStyle w:val="Strong"/>
                <w:rFonts w:ascii="Cambria" w:hAnsi="Cambria" w:cs="Arial"/>
                <w:sz w:val="24"/>
                <w:szCs w:val="24"/>
              </w:rPr>
              <w:t>Connections</w:t>
            </w:r>
            <w:r w:rsidRPr="00C53B2E">
              <w:rPr>
                <w:rFonts w:ascii="Cambria" w:hAnsi="Cambria" w:cs="Arial"/>
                <w:sz w:val="24"/>
                <w:szCs w:val="24"/>
              </w:rPr>
              <w:t> tab.</w:t>
            </w:r>
            <w:r w:rsidRPr="00C53B2E">
              <w:rPr>
                <w:rFonts w:ascii="Cambria" w:hAnsi="Cambria" w:cs="Arial"/>
                <w:sz w:val="24"/>
                <w:szCs w:val="24"/>
              </w:rPr>
              <w:br/>
            </w:r>
            <w:r w:rsidRPr="00C53B2E">
              <w:rPr>
                <w:rFonts w:ascii="Cambria" w:hAnsi="Cambria" w:cs="Arial"/>
                <w:noProof/>
                <w:sz w:val="24"/>
                <w:szCs w:val="24"/>
              </w:rPr>
              <w:drawing>
                <wp:inline distT="0" distB="0" distL="0" distR="0" wp14:anchorId="27DB8248" wp14:editId="2B21D887">
                  <wp:extent cx="4026535" cy="5148580"/>
                  <wp:effectExtent l="0" t="0" r="0" b="0"/>
                  <wp:docPr id="1419333727" name="Picture 13"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to set up and use a proxy serve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4026535" cy="5148580"/>
                          </a:xfrm>
                          <a:prstGeom prst="rect">
                            <a:avLst/>
                          </a:prstGeom>
                          <a:noFill/>
                          <a:ln>
                            <a:noFill/>
                          </a:ln>
                        </pic:spPr>
                      </pic:pic>
                    </a:graphicData>
                  </a:graphic>
                </wp:inline>
              </w:drawing>
            </w:r>
          </w:p>
          <w:p w14:paraId="75A82E30"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LAN settings</w:t>
            </w:r>
            <w:r w:rsidRPr="00C53B2E">
              <w:rPr>
                <w:rFonts w:ascii="Cambria" w:hAnsi="Cambria" w:cs="Arial"/>
                <w:sz w:val="24"/>
                <w:szCs w:val="24"/>
              </w:rPr>
              <w:t> button.</w:t>
            </w:r>
            <w:r w:rsidRPr="00C53B2E">
              <w:rPr>
                <w:rFonts w:ascii="Cambria" w:hAnsi="Cambria" w:cs="Arial"/>
                <w:sz w:val="24"/>
                <w:szCs w:val="24"/>
              </w:rPr>
              <w:br/>
            </w:r>
            <w:r w:rsidRPr="00C53B2E">
              <w:rPr>
                <w:rFonts w:ascii="Cambria" w:hAnsi="Cambria" w:cs="Arial"/>
                <w:noProof/>
                <w:sz w:val="24"/>
                <w:szCs w:val="24"/>
              </w:rPr>
              <w:drawing>
                <wp:inline distT="0" distB="0" distL="0" distR="0" wp14:anchorId="4C7C7AC0" wp14:editId="5E7DEB12">
                  <wp:extent cx="4026535" cy="5148580"/>
                  <wp:effectExtent l="0" t="0" r="0" b="0"/>
                  <wp:docPr id="597277440" name="Picture 12"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w to set up and use a proxy serve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4026535" cy="5148580"/>
                          </a:xfrm>
                          <a:prstGeom prst="rect">
                            <a:avLst/>
                          </a:prstGeom>
                          <a:noFill/>
                          <a:ln>
                            <a:noFill/>
                          </a:ln>
                        </pic:spPr>
                      </pic:pic>
                    </a:graphicData>
                  </a:graphic>
                </wp:inline>
              </w:drawing>
            </w:r>
          </w:p>
          <w:p w14:paraId="5000EBFC"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4E6A08D3"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54E15E2B"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64E67774"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78818331"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1B92D7C7"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6B6CB333"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Under the </w:t>
            </w:r>
            <w:r w:rsidRPr="00C53B2E">
              <w:rPr>
                <w:rStyle w:val="Strong"/>
                <w:rFonts w:ascii="Cambria" w:hAnsi="Cambria" w:cs="Arial"/>
                <w:sz w:val="24"/>
                <w:szCs w:val="24"/>
              </w:rPr>
              <w:t>Proxy server</w:t>
            </w:r>
            <w:r w:rsidRPr="00C53B2E">
              <w:rPr>
                <w:rFonts w:ascii="Cambria" w:hAnsi="Cambria" w:cs="Arial"/>
                <w:sz w:val="24"/>
                <w:szCs w:val="24"/>
              </w:rPr>
              <w:t> label, check the </w:t>
            </w:r>
            <w:r w:rsidRPr="00C53B2E">
              <w:rPr>
                <w:rStyle w:val="Strong"/>
                <w:rFonts w:ascii="Cambria" w:hAnsi="Cambria" w:cs="Arial"/>
                <w:sz w:val="24"/>
                <w:szCs w:val="24"/>
              </w:rPr>
              <w:t>Use a proxy server for your LAN</w:t>
            </w:r>
            <w:r w:rsidRPr="00C53B2E">
              <w:rPr>
                <w:rFonts w:ascii="Cambria" w:hAnsi="Cambria" w:cs="Arial"/>
                <w:sz w:val="24"/>
                <w:szCs w:val="24"/>
              </w:rPr>
              <w:t> option, as shown below.</w:t>
            </w:r>
            <w:r w:rsidRPr="00C53B2E">
              <w:rPr>
                <w:rFonts w:ascii="Cambria" w:hAnsi="Cambria" w:cs="Arial"/>
                <w:sz w:val="24"/>
                <w:szCs w:val="24"/>
              </w:rPr>
              <w:br/>
            </w:r>
            <w:r w:rsidRPr="00C53B2E">
              <w:rPr>
                <w:rFonts w:ascii="Cambria" w:hAnsi="Cambria" w:cs="Arial"/>
                <w:noProof/>
                <w:sz w:val="24"/>
                <w:szCs w:val="24"/>
              </w:rPr>
              <w:drawing>
                <wp:inline distT="0" distB="0" distL="0" distR="0" wp14:anchorId="1FAFEAC8" wp14:editId="3ACEBAF2">
                  <wp:extent cx="3749675" cy="3296285"/>
                  <wp:effectExtent l="0" t="0" r="3175" b="0"/>
                  <wp:docPr id="2013099411" name="Picture 11"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w to set up and use a proxy serve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749675" cy="3296285"/>
                          </a:xfrm>
                          <a:prstGeom prst="rect">
                            <a:avLst/>
                          </a:prstGeom>
                          <a:noFill/>
                          <a:ln>
                            <a:noFill/>
                          </a:ln>
                        </pic:spPr>
                      </pic:pic>
                    </a:graphicData>
                  </a:graphic>
                </wp:inline>
              </w:drawing>
            </w:r>
          </w:p>
          <w:p w14:paraId="4423976D"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Advanced</w:t>
            </w:r>
            <w:r w:rsidRPr="00C53B2E">
              <w:rPr>
                <w:rFonts w:ascii="Cambria" w:hAnsi="Cambria" w:cs="Arial"/>
                <w:sz w:val="24"/>
                <w:szCs w:val="24"/>
              </w:rPr>
              <w:t> button.</w:t>
            </w:r>
            <w:r w:rsidRPr="00C53B2E">
              <w:rPr>
                <w:rFonts w:ascii="Cambria" w:hAnsi="Cambria" w:cs="Arial"/>
                <w:sz w:val="24"/>
                <w:szCs w:val="24"/>
              </w:rPr>
              <w:br/>
            </w:r>
            <w:r w:rsidRPr="00C53B2E">
              <w:rPr>
                <w:rFonts w:ascii="Cambria" w:hAnsi="Cambria" w:cs="Arial"/>
                <w:noProof/>
                <w:sz w:val="24"/>
                <w:szCs w:val="24"/>
              </w:rPr>
              <w:drawing>
                <wp:inline distT="0" distB="0" distL="0" distR="0" wp14:anchorId="27E6A9E9" wp14:editId="57111ADF">
                  <wp:extent cx="3404235" cy="1122045"/>
                  <wp:effectExtent l="0" t="0" r="5715" b="1905"/>
                  <wp:docPr id="538609190" name="Picture 10"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w to set up and use a proxy server"/>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3404235" cy="1122045"/>
                          </a:xfrm>
                          <a:prstGeom prst="rect">
                            <a:avLst/>
                          </a:prstGeom>
                          <a:noFill/>
                          <a:ln>
                            <a:noFill/>
                          </a:ln>
                        </pic:spPr>
                      </pic:pic>
                    </a:graphicData>
                  </a:graphic>
                </wp:inline>
              </w:drawing>
            </w:r>
          </w:p>
          <w:p w14:paraId="2474F9A8"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the </w:t>
            </w:r>
            <w:r w:rsidRPr="00C53B2E">
              <w:rPr>
                <w:rStyle w:val="Strong"/>
                <w:rFonts w:ascii="Cambria" w:hAnsi="Cambria" w:cs="Arial"/>
                <w:sz w:val="24"/>
                <w:szCs w:val="24"/>
              </w:rPr>
              <w:t>Proxy Setting</w:t>
            </w:r>
            <w:r w:rsidRPr="00C53B2E">
              <w:rPr>
                <w:rFonts w:ascii="Cambria" w:hAnsi="Cambria" w:cs="Arial"/>
                <w:sz w:val="24"/>
                <w:szCs w:val="24"/>
              </w:rPr>
              <w:t> dialog box, provide </w:t>
            </w:r>
            <w:r w:rsidRPr="00C53B2E">
              <w:rPr>
                <w:rStyle w:val="Strong"/>
                <w:rFonts w:ascii="Cambria" w:hAnsi="Cambria" w:cs="Arial"/>
                <w:sz w:val="24"/>
                <w:szCs w:val="24"/>
              </w:rPr>
              <w:t>proxy addresses</w:t>
            </w:r>
            <w:r w:rsidRPr="00C53B2E">
              <w:rPr>
                <w:rFonts w:ascii="Cambria" w:hAnsi="Cambria" w:cs="Arial"/>
                <w:sz w:val="24"/>
                <w:szCs w:val="24"/>
              </w:rPr>
              <w:t> (HTTP, FTP, Secure, Socks) and their Port to use. In our case, we have provided the following:</w:t>
            </w:r>
          </w:p>
          <w:p w14:paraId="369A5954" w14:textId="77777777" w:rsidR="009D5882" w:rsidRPr="00C53B2E" w:rsidRDefault="009D5882">
            <w:pPr>
              <w:numPr>
                <w:ilvl w:val="1"/>
                <w:numId w:val="29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HTTP Proxy:</w:t>
            </w:r>
            <w:r w:rsidRPr="00C53B2E">
              <w:rPr>
                <w:rFonts w:ascii="Cambria" w:hAnsi="Cambria" w:cs="Arial"/>
                <w:sz w:val="24"/>
                <w:szCs w:val="24"/>
              </w:rPr>
              <w:t> 192.168.1.100, </w:t>
            </w:r>
            <w:r w:rsidRPr="00C53B2E">
              <w:rPr>
                <w:rStyle w:val="Strong"/>
                <w:rFonts w:ascii="Cambria" w:hAnsi="Cambria" w:cs="Arial"/>
                <w:sz w:val="24"/>
                <w:szCs w:val="24"/>
              </w:rPr>
              <w:t>Port:</w:t>
            </w:r>
            <w:r w:rsidRPr="00C53B2E">
              <w:rPr>
                <w:rFonts w:ascii="Cambria" w:hAnsi="Cambria" w:cs="Arial"/>
                <w:sz w:val="24"/>
                <w:szCs w:val="24"/>
              </w:rPr>
              <w:t> 80</w:t>
            </w:r>
          </w:p>
          <w:p w14:paraId="5A61C74D" w14:textId="77777777" w:rsidR="009D5882" w:rsidRPr="00C53B2E" w:rsidRDefault="009D5882">
            <w:pPr>
              <w:numPr>
                <w:ilvl w:val="1"/>
                <w:numId w:val="29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FTP Proxy:</w:t>
            </w:r>
            <w:r w:rsidRPr="00C53B2E">
              <w:rPr>
                <w:rFonts w:ascii="Cambria" w:hAnsi="Cambria" w:cs="Arial"/>
                <w:sz w:val="24"/>
                <w:szCs w:val="24"/>
              </w:rPr>
              <w:t> 192.168.1.100, </w:t>
            </w:r>
            <w:r w:rsidRPr="00C53B2E">
              <w:rPr>
                <w:rStyle w:val="Strong"/>
                <w:rFonts w:ascii="Cambria" w:hAnsi="Cambria" w:cs="Arial"/>
                <w:sz w:val="24"/>
                <w:szCs w:val="24"/>
              </w:rPr>
              <w:t>Port:</w:t>
            </w:r>
            <w:r w:rsidRPr="00C53B2E">
              <w:rPr>
                <w:rFonts w:ascii="Cambria" w:hAnsi="Cambria" w:cs="Arial"/>
                <w:sz w:val="24"/>
                <w:szCs w:val="24"/>
              </w:rPr>
              <w:t> 80</w:t>
            </w:r>
          </w:p>
          <w:p w14:paraId="7427C25D" w14:textId="77777777" w:rsidR="009D5882" w:rsidRPr="00C53B2E" w:rsidRDefault="009D5882">
            <w:pPr>
              <w:numPr>
                <w:ilvl w:val="1"/>
                <w:numId w:val="29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Secure Proxy:</w:t>
            </w:r>
            <w:r w:rsidRPr="00C53B2E">
              <w:rPr>
                <w:rFonts w:ascii="Cambria" w:hAnsi="Cambria" w:cs="Arial"/>
                <w:sz w:val="24"/>
                <w:szCs w:val="24"/>
              </w:rPr>
              <w:t> 192.168.1.100, </w:t>
            </w:r>
            <w:r w:rsidRPr="00C53B2E">
              <w:rPr>
                <w:rStyle w:val="Strong"/>
                <w:rFonts w:ascii="Cambria" w:hAnsi="Cambria" w:cs="Arial"/>
                <w:sz w:val="24"/>
                <w:szCs w:val="24"/>
              </w:rPr>
              <w:t>Port:</w:t>
            </w:r>
            <w:r w:rsidRPr="00C53B2E">
              <w:rPr>
                <w:rFonts w:ascii="Cambria" w:hAnsi="Cambria" w:cs="Arial"/>
                <w:sz w:val="24"/>
                <w:szCs w:val="24"/>
              </w:rPr>
              <w:t> 80</w:t>
            </w:r>
          </w:p>
          <w:p w14:paraId="3458717B" w14:textId="77777777" w:rsidR="009D5882" w:rsidRPr="00C53B2E" w:rsidRDefault="009D5882">
            <w:pPr>
              <w:numPr>
                <w:ilvl w:val="1"/>
                <w:numId w:val="29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Socks Proxy:</w:t>
            </w:r>
            <w:r w:rsidRPr="00C53B2E">
              <w:rPr>
                <w:rFonts w:ascii="Cambria" w:hAnsi="Cambria" w:cs="Arial"/>
                <w:sz w:val="24"/>
                <w:szCs w:val="24"/>
              </w:rPr>
              <w:t> 192.168.1.100, </w:t>
            </w:r>
            <w:r w:rsidRPr="00C53B2E">
              <w:rPr>
                <w:rStyle w:val="Strong"/>
                <w:rFonts w:ascii="Cambria" w:hAnsi="Cambria" w:cs="Arial"/>
                <w:sz w:val="24"/>
                <w:szCs w:val="24"/>
              </w:rPr>
              <w:t>Port:</w:t>
            </w:r>
            <w:r w:rsidRPr="00C53B2E">
              <w:rPr>
                <w:rFonts w:ascii="Cambria" w:hAnsi="Cambria" w:cs="Arial"/>
                <w:sz w:val="24"/>
                <w:szCs w:val="24"/>
              </w:rPr>
              <w:t> 1080</w:t>
            </w:r>
          </w:p>
          <w:p w14:paraId="400653BA" w14:textId="77777777" w:rsidR="009D5882" w:rsidRPr="00C53B2E" w:rsidRDefault="009D5882" w:rsidP="009D5882">
            <w:pPr>
              <w:shd w:val="clear" w:color="auto" w:fill="FFFFFF"/>
              <w:tabs>
                <w:tab w:val="left" w:pos="720"/>
                <w:tab w:val="left" w:pos="1440"/>
              </w:tabs>
              <w:spacing w:after="0" w:afterAutospacing="1" w:line="360" w:lineRule="auto"/>
              <w:ind w:left="720"/>
              <w:jc w:val="both"/>
              <w:rPr>
                <w:rFonts w:ascii="Cambria" w:hAnsi="Cambria" w:cs="Arial"/>
                <w:sz w:val="24"/>
                <w:szCs w:val="24"/>
              </w:rPr>
            </w:pPr>
            <w:r w:rsidRPr="00C53B2E">
              <w:rPr>
                <w:rFonts w:ascii="Cambria" w:hAnsi="Cambria" w:cs="Arial"/>
                <w:sz w:val="24"/>
                <w:szCs w:val="24"/>
              </w:rPr>
              <w:br/>
            </w:r>
            <w:r w:rsidRPr="00C53B2E">
              <w:rPr>
                <w:rFonts w:ascii="Cambria" w:hAnsi="Cambria" w:cs="Arial"/>
                <w:noProof/>
                <w:sz w:val="24"/>
                <w:szCs w:val="24"/>
              </w:rPr>
              <w:drawing>
                <wp:inline distT="0" distB="0" distL="0" distR="0" wp14:anchorId="4640C4F0" wp14:editId="3DD0028E">
                  <wp:extent cx="3895725" cy="4180205"/>
                  <wp:effectExtent l="0" t="0" r="9525" b="0"/>
                  <wp:docPr id="644498758" name="Picture 9"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ow to set up and use a proxy server"/>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895725" cy="4180205"/>
                          </a:xfrm>
                          <a:prstGeom prst="rect">
                            <a:avLst/>
                          </a:prstGeom>
                          <a:noFill/>
                          <a:ln>
                            <a:noFill/>
                          </a:ln>
                        </pic:spPr>
                      </pic:pic>
                    </a:graphicData>
                  </a:graphic>
                </wp:inline>
              </w:drawing>
            </w:r>
          </w:p>
          <w:p w14:paraId="4DC6CA74" w14:textId="77777777" w:rsidR="009D5882" w:rsidRPr="00C53B2E" w:rsidRDefault="009D5882">
            <w:pPr>
              <w:numPr>
                <w:ilvl w:val="0"/>
                <w:numId w:val="29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Click on the </w:t>
            </w:r>
            <w:r w:rsidRPr="00C53B2E">
              <w:rPr>
                <w:rStyle w:val="Strong"/>
                <w:rFonts w:ascii="Cambria" w:hAnsi="Cambria" w:cs="Arial"/>
                <w:sz w:val="24"/>
                <w:szCs w:val="24"/>
              </w:rPr>
              <w:t>OK</w:t>
            </w:r>
            <w:r w:rsidRPr="00C53B2E">
              <w:rPr>
                <w:rFonts w:ascii="Cambria" w:hAnsi="Cambria" w:cs="Arial"/>
                <w:sz w:val="24"/>
                <w:szCs w:val="24"/>
              </w:rPr>
              <w:t> button to save the changes.</w:t>
            </w:r>
            <w:r w:rsidRPr="00C53B2E">
              <w:rPr>
                <w:rFonts w:ascii="Cambria" w:hAnsi="Cambria" w:cs="Arial"/>
                <w:sz w:val="24"/>
                <w:szCs w:val="24"/>
              </w:rPr>
              <w:br/>
            </w:r>
            <w:r w:rsidRPr="00C53B2E">
              <w:rPr>
                <w:rFonts w:ascii="Cambria" w:hAnsi="Cambria" w:cs="Arial"/>
                <w:noProof/>
                <w:sz w:val="24"/>
                <w:szCs w:val="24"/>
              </w:rPr>
              <w:drawing>
                <wp:inline distT="0" distB="0" distL="0" distR="0" wp14:anchorId="6FFED37B" wp14:editId="1E0403FB">
                  <wp:extent cx="3850005" cy="1697990"/>
                  <wp:effectExtent l="0" t="0" r="0" b="0"/>
                  <wp:docPr id="235594095" name="Picture 8"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ow to set up and use a proxy serve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3850005" cy="1697990"/>
                          </a:xfrm>
                          <a:prstGeom prst="rect">
                            <a:avLst/>
                          </a:prstGeom>
                          <a:noFill/>
                          <a:ln>
                            <a:noFill/>
                          </a:ln>
                        </pic:spPr>
                      </pic:pic>
                    </a:graphicData>
                  </a:graphic>
                </wp:inline>
              </w:drawing>
            </w:r>
          </w:p>
          <w:p w14:paraId="5E51B3B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done! Let's check proxy is working or not.</w:t>
            </w:r>
          </w:p>
          <w:p w14:paraId="7F68125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Open the browser and type </w:t>
            </w:r>
            <w:hyperlink r:id="rId334" w:tgtFrame="_blank" w:history="1">
              <w:r w:rsidRPr="00C53B2E">
                <w:rPr>
                  <w:rStyle w:val="Hyperlink"/>
                  <w:rFonts w:ascii="Cambria" w:hAnsi="Cambria" w:cs="Arial"/>
                  <w:color w:val="auto"/>
                </w:rPr>
                <w:t>https://whatismyipaddress.com/</w:t>
              </w:r>
            </w:hyperlink>
            <w:r w:rsidRPr="00C53B2E">
              <w:rPr>
                <w:rFonts w:ascii="Cambria" w:hAnsi="Cambria" w:cs="Arial"/>
              </w:rPr>
              <w:t>. It shows the IP address of the system. The following image shows the IP address of the system before using a proxy.</w:t>
            </w:r>
          </w:p>
          <w:p w14:paraId="5694DA3D"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1B19760C" wp14:editId="3AD2773D">
                  <wp:extent cx="5165725" cy="1274445"/>
                  <wp:effectExtent l="0" t="0" r="0" b="1905"/>
                  <wp:docPr id="1006957203" name="Picture 7" descr="How to set up and use a prox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ow to set up and use a proxy server"/>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5165725" cy="1274445"/>
                          </a:xfrm>
                          <a:prstGeom prst="rect">
                            <a:avLst/>
                          </a:prstGeom>
                          <a:noFill/>
                          <a:ln>
                            <a:noFill/>
                          </a:ln>
                        </pic:spPr>
                      </pic:pic>
                    </a:graphicData>
                  </a:graphic>
                </wp:inline>
              </w:drawing>
            </w:r>
          </w:p>
          <w:p w14:paraId="2785446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When we set up a proxy, the IP address of the system will be changed to a different one.</w:t>
            </w:r>
          </w:p>
          <w:p w14:paraId="3E9D1E7F"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How to Use Proxy Server?</w:t>
            </w:r>
          </w:p>
          <w:p w14:paraId="2CA7BF2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After setting up the proxy we can access the internet like we have been accessing before. The only change is that the IP of the system changes.</w:t>
            </w:r>
          </w:p>
          <w:p w14:paraId="3A5C62C1"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When should we use a proxy server?</w:t>
            </w:r>
          </w:p>
          <w:p w14:paraId="0545531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We should use a proxy server if any of the following want to achieve:</w:t>
            </w:r>
          </w:p>
          <w:p w14:paraId="4F907B8E"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Blocked Internet Protocol</w:t>
            </w:r>
          </w:p>
          <w:p w14:paraId="74E0E241"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Stopping Cookies</w:t>
            </w:r>
          </w:p>
          <w:p w14:paraId="7254D87D"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Navigating the firewall</w:t>
            </w:r>
          </w:p>
          <w:p w14:paraId="3C021D6F"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Compress Traffic</w:t>
            </w:r>
          </w:p>
          <w:p w14:paraId="38300610"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Cache Website</w:t>
            </w:r>
          </w:p>
          <w:p w14:paraId="25656C61"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Remove Ads</w:t>
            </w:r>
          </w:p>
          <w:p w14:paraId="3EFB938A"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Stop Malware</w:t>
            </w:r>
          </w:p>
          <w:p w14:paraId="5457E7DA"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Remove Tailoring</w:t>
            </w:r>
          </w:p>
          <w:p w14:paraId="4B66846A"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Access the Deep web</w:t>
            </w:r>
          </w:p>
          <w:p w14:paraId="36F2B7C4"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Buy Internationally</w:t>
            </w:r>
          </w:p>
          <w:p w14:paraId="1880AB34" w14:textId="77777777" w:rsidR="009D5882" w:rsidRPr="00C53B2E" w:rsidRDefault="009D5882">
            <w:pPr>
              <w:numPr>
                <w:ilvl w:val="0"/>
                <w:numId w:val="29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Access Entertainment</w:t>
            </w:r>
          </w:p>
          <w:p w14:paraId="1B34AAEE" w14:textId="77777777" w:rsidR="009D5882" w:rsidRPr="00C53B2E" w:rsidRDefault="009D5882" w:rsidP="009D5882">
            <w:pPr>
              <w:shd w:val="clear" w:color="auto" w:fill="FFFFFF"/>
              <w:spacing w:before="60" w:after="100" w:afterAutospacing="1" w:line="360" w:lineRule="auto"/>
              <w:jc w:val="both"/>
              <w:rPr>
                <w:rFonts w:ascii="Cambria" w:hAnsi="Cambria" w:cs="Arial"/>
                <w:sz w:val="24"/>
                <w:szCs w:val="24"/>
              </w:rPr>
            </w:pPr>
          </w:p>
          <w:p w14:paraId="4E8E3969" w14:textId="77777777" w:rsidR="009D5882" w:rsidRPr="00C53B2E" w:rsidRDefault="009D5882" w:rsidP="009D5882">
            <w:pPr>
              <w:spacing w:line="360" w:lineRule="auto"/>
              <w:ind w:left="34"/>
              <w:rPr>
                <w:rFonts w:ascii="Cambria" w:eastAsia="Cambria" w:hAnsi="Cambria" w:cs="Cambria"/>
                <w:b/>
                <w:bCs/>
                <w:iCs/>
                <w:sz w:val="24"/>
                <w:szCs w:val="24"/>
              </w:rPr>
            </w:pPr>
          </w:p>
          <w:p w14:paraId="413D5FE4" w14:textId="77777777" w:rsidR="009D5882" w:rsidRPr="00C53B2E" w:rsidRDefault="009D5882" w:rsidP="009D5882">
            <w:pPr>
              <w:pStyle w:val="Heading1"/>
              <w:shd w:val="clear" w:color="auto" w:fill="FFFFFF"/>
              <w:spacing w:before="75" w:line="360" w:lineRule="auto"/>
              <w:jc w:val="center"/>
              <w:rPr>
                <w:rFonts w:ascii="Cambria" w:hAnsi="Cambria" w:cs="Arial"/>
                <w:b/>
                <w:bCs/>
                <w:color w:val="auto"/>
                <w:sz w:val="24"/>
                <w:szCs w:val="24"/>
              </w:rPr>
            </w:pPr>
          </w:p>
          <w:p w14:paraId="6A947322"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b/>
                <w:bCs/>
                <w:color w:val="auto"/>
                <w:kern w:val="36"/>
                <w:sz w:val="24"/>
                <w:szCs w:val="24"/>
              </w:rPr>
            </w:pPr>
            <w:r w:rsidRPr="00C53B2E">
              <w:rPr>
                <w:rFonts w:ascii="Cambria" w:hAnsi="Cambria" w:cs="Arial"/>
                <w:b/>
                <w:bCs/>
                <w:color w:val="auto"/>
                <w:sz w:val="24"/>
                <w:szCs w:val="24"/>
              </w:rPr>
              <w:t>What is network security</w:t>
            </w:r>
          </w:p>
          <w:p w14:paraId="5C11E03A"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37352093" wp14:editId="0C2F70D6">
                  <wp:extent cx="2851689" cy="2501143"/>
                  <wp:effectExtent l="0" t="0" r="6350" b="0"/>
                  <wp:docPr id="145119993" name="Picture 44" descr="What is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What is network security"/>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2856222" cy="2505119"/>
                          </a:xfrm>
                          <a:prstGeom prst="rect">
                            <a:avLst/>
                          </a:prstGeom>
                          <a:noFill/>
                          <a:ln>
                            <a:noFill/>
                          </a:ln>
                        </pic:spPr>
                      </pic:pic>
                    </a:graphicData>
                  </a:graphic>
                </wp:inline>
              </w:drawing>
            </w:r>
          </w:p>
          <w:p w14:paraId="34D3FB1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includes crucial organization information, clients' personal data, and legal files that, if leaked out, could lead to a big problem and data breach for the company. The security of data is only made achievable by executing beneficial network security policies and techniques.</w:t>
            </w:r>
          </w:p>
          <w:p w14:paraId="4354A262"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Definition of network security</w:t>
            </w:r>
          </w:p>
          <w:p w14:paraId="20E65B3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Network security is the security designed to protect the integrity of the network from unauthorized access and threats. The network administrators are responsible for adopting various defensive measures to guard their networks from possible security risks.</w:t>
            </w:r>
          </w:p>
          <w:p w14:paraId="404585F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Computer networks are linked in daily transactions and communication within the government, private, or corporates that needs security. The most common and straightforward strategy of protecting network support is allocating it with a unique name and a corresponding password. The network security consists of:</w:t>
            </w:r>
          </w:p>
          <w:p w14:paraId="46308DA0" w14:textId="77777777" w:rsidR="009D5882" w:rsidRPr="00C53B2E" w:rsidRDefault="009D5882">
            <w:pPr>
              <w:numPr>
                <w:ilvl w:val="0"/>
                <w:numId w:val="29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Protection</w:t>
            </w:r>
            <w:r w:rsidRPr="00C53B2E">
              <w:rPr>
                <w:rFonts w:ascii="Cambria" w:hAnsi="Cambria" w:cs="Arial"/>
                <w:sz w:val="24"/>
                <w:szCs w:val="24"/>
              </w:rPr>
              <w:t>: The user should be able to configure their devices and networks accurately.</w:t>
            </w:r>
          </w:p>
          <w:p w14:paraId="4FB5FE81" w14:textId="77777777" w:rsidR="009D5882" w:rsidRPr="00C53B2E" w:rsidRDefault="009D5882">
            <w:pPr>
              <w:numPr>
                <w:ilvl w:val="0"/>
                <w:numId w:val="29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Detection</w:t>
            </w:r>
            <w:r w:rsidRPr="00C53B2E">
              <w:rPr>
                <w:rFonts w:ascii="Cambria" w:hAnsi="Cambria" w:cs="Arial"/>
                <w:sz w:val="24"/>
                <w:szCs w:val="24"/>
              </w:rPr>
              <w:t>: The user must detect whether the configuration has changed or get a notification if there is any problem in the network traffic.</w:t>
            </w:r>
          </w:p>
          <w:p w14:paraId="13F16A5D" w14:textId="77777777" w:rsidR="009D5882" w:rsidRPr="00C53B2E" w:rsidRDefault="009D5882">
            <w:pPr>
              <w:numPr>
                <w:ilvl w:val="0"/>
                <w:numId w:val="29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Reaction</w:t>
            </w:r>
            <w:r w:rsidRPr="00C53B2E">
              <w:rPr>
                <w:rFonts w:ascii="Cambria" w:hAnsi="Cambria" w:cs="Arial"/>
                <w:sz w:val="24"/>
                <w:szCs w:val="24"/>
              </w:rPr>
              <w:t>: After detecting the problems, the user must respond to them and must return to a protected position as quickly as possible.</w:t>
            </w:r>
          </w:p>
          <w:p w14:paraId="2F8A40E9"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How does network security work?</w:t>
            </w:r>
          </w:p>
          <w:p w14:paraId="65E8FD4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Network security works with multiple layers of protection at the edge and in between the network. All the security layers execute some strategies and follow specified policies. Only the authorized users will obtain access to the network resources, and the illegitimate users will be blocked from conducting exploits and malicious activities.</w:t>
            </w:r>
          </w:p>
          <w:p w14:paraId="3649E72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There are different layers to analyze while addressing any network security for an association. Though the attacks can occur at any layer in the network security model, all the network's constituent devices, unlike hardware, software, and policies, must be composed in sync to approach each division.</w:t>
            </w:r>
          </w:p>
          <w:p w14:paraId="4C34E8B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network security model is composed of three different controls: physical, technical, and administrative. Let's cover the brief analysis of network security and will learn how each control works.</w:t>
            </w:r>
          </w:p>
          <w:p w14:paraId="24D11E8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noProof/>
              </w:rPr>
              <w:drawing>
                <wp:inline distT="0" distB="0" distL="0" distR="0" wp14:anchorId="13087585" wp14:editId="46913680">
                  <wp:extent cx="5165725" cy="2644048"/>
                  <wp:effectExtent l="0" t="0" r="0" b="4445"/>
                  <wp:docPr id="1917664764" name="Picture 1" descr="What is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work security"/>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5169317" cy="2645886"/>
                          </a:xfrm>
                          <a:prstGeom prst="rect">
                            <a:avLst/>
                          </a:prstGeom>
                          <a:noFill/>
                          <a:ln>
                            <a:noFill/>
                          </a:ln>
                        </pic:spPr>
                      </pic:pic>
                    </a:graphicData>
                  </a:graphic>
                </wp:inline>
              </w:drawing>
            </w:r>
          </w:p>
          <w:p w14:paraId="058E1883" w14:textId="77777777" w:rsidR="009D5882" w:rsidRPr="00C53B2E" w:rsidRDefault="009D5882" w:rsidP="009D5882">
            <w:pPr>
              <w:pStyle w:val="NormalWeb"/>
              <w:shd w:val="clear" w:color="auto" w:fill="FFFFFF"/>
              <w:spacing w:line="360" w:lineRule="auto"/>
              <w:jc w:val="both"/>
              <w:rPr>
                <w:rStyle w:val="Strong"/>
                <w:rFonts w:ascii="Cambria" w:eastAsia="Calibri" w:hAnsi="Cambria" w:cs="Arial"/>
              </w:rPr>
            </w:pPr>
            <w:r w:rsidRPr="00C53B2E">
              <w:rPr>
                <w:rStyle w:val="Strong"/>
                <w:rFonts w:ascii="Cambria" w:eastAsia="Calibri" w:hAnsi="Cambria" w:cs="Arial"/>
              </w:rPr>
              <w:t>1. Physical Network Security</w:t>
            </w:r>
          </w:p>
          <w:p w14:paraId="374F14C9" w14:textId="77777777" w:rsidR="009D5882" w:rsidRPr="00C53B2E" w:rsidRDefault="009D5882" w:rsidP="009D5882">
            <w:pPr>
              <w:pStyle w:val="NormalWeb"/>
              <w:shd w:val="clear" w:color="auto" w:fill="FFFFFF"/>
              <w:spacing w:line="360" w:lineRule="auto"/>
              <w:jc w:val="both"/>
              <w:rPr>
                <w:rStyle w:val="Strong"/>
                <w:rFonts w:ascii="Cambria" w:eastAsia="Calibri" w:hAnsi="Cambria" w:cs="Arial"/>
                <w:b w:val="0"/>
                <w:bCs w:val="0"/>
              </w:rPr>
            </w:pPr>
            <w:r w:rsidRPr="00C53B2E">
              <w:rPr>
                <w:rStyle w:val="Strong"/>
                <w:rFonts w:ascii="Cambria" w:eastAsia="Calibri" w:hAnsi="Cambria" w:cs="Arial"/>
                <w:b w:val="0"/>
              </w:rPr>
              <w:t>Physical security networks are developed to restrict unauthorized users from accessing various physical network devices, unlike routers, cabling cupboards, and so on. Every organization also requires checking the controlled access, unlike locks, biometric passwords, and other components.</w:t>
            </w:r>
          </w:p>
          <w:p w14:paraId="6FDD2986" w14:textId="77777777" w:rsidR="009D5882" w:rsidRPr="00C53B2E" w:rsidRDefault="009D5882" w:rsidP="009D5882">
            <w:pPr>
              <w:pStyle w:val="NormalWeb"/>
              <w:shd w:val="clear" w:color="auto" w:fill="FFFFFF"/>
              <w:spacing w:line="360" w:lineRule="auto"/>
              <w:jc w:val="both"/>
              <w:rPr>
                <w:rStyle w:val="Strong"/>
                <w:rFonts w:ascii="Cambria" w:eastAsia="Calibri" w:hAnsi="Cambria" w:cs="Arial"/>
              </w:rPr>
            </w:pPr>
            <w:r w:rsidRPr="00C53B2E">
              <w:rPr>
                <w:rStyle w:val="Strong"/>
                <w:rFonts w:ascii="Cambria" w:eastAsia="Calibri" w:hAnsi="Cambria" w:cs="Arial"/>
              </w:rPr>
              <w:t>2. Technical Network Security</w:t>
            </w:r>
          </w:p>
          <w:p w14:paraId="128EF6F6" w14:textId="77777777" w:rsidR="009D5882" w:rsidRPr="00C53B2E" w:rsidRDefault="009D5882" w:rsidP="009D5882">
            <w:pPr>
              <w:pStyle w:val="NormalWeb"/>
              <w:shd w:val="clear" w:color="auto" w:fill="FFFFFF"/>
              <w:spacing w:line="360" w:lineRule="auto"/>
              <w:jc w:val="both"/>
              <w:rPr>
                <w:rStyle w:val="Strong"/>
                <w:rFonts w:ascii="Cambria" w:eastAsia="Calibri" w:hAnsi="Cambria" w:cs="Arial"/>
                <w:b w:val="0"/>
                <w:bCs w:val="0"/>
              </w:rPr>
            </w:pPr>
            <w:r w:rsidRPr="00C53B2E">
              <w:rPr>
                <w:rStyle w:val="Strong"/>
                <w:rFonts w:ascii="Cambria" w:eastAsia="Calibri" w:hAnsi="Cambria" w:cs="Arial"/>
                <w:b w:val="0"/>
              </w:rPr>
              <w:t>Technical security controls, safeguard the information, put on the network or transferred over, into, or out of the network. Protection is duplex; it requires protecting information and devices from the unofficial group, and it also needs to guard against unofficial exercises from workers.</w:t>
            </w:r>
          </w:p>
          <w:p w14:paraId="11A509D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3. Administrative Network Security</w:t>
            </w:r>
          </w:p>
          <w:p w14:paraId="0376779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Administrative network security controls end-user behavior, including their authentication, level of access, and how the IT staff of any organization implements reforms to its infrastructure. Administration security includes various security policies and processes to its functioning.</w:t>
            </w:r>
          </w:p>
          <w:p w14:paraId="72D6751B" w14:textId="77777777" w:rsidR="009D5882" w:rsidRPr="00C53B2E" w:rsidRDefault="009D5882" w:rsidP="009D5882">
            <w:pPr>
              <w:pStyle w:val="Heading2"/>
              <w:shd w:val="clear" w:color="auto" w:fill="FFFFFF"/>
              <w:spacing w:line="360" w:lineRule="auto"/>
              <w:jc w:val="both"/>
              <w:rPr>
                <w:rFonts w:ascii="Cambria" w:hAnsi="Cambria" w:cs="Arial"/>
                <w:color w:val="auto"/>
                <w:sz w:val="24"/>
                <w:szCs w:val="24"/>
              </w:rPr>
            </w:pPr>
            <w:r w:rsidRPr="00C53B2E">
              <w:rPr>
                <w:rFonts w:ascii="Cambria" w:hAnsi="Cambria" w:cs="Arial"/>
                <w:color w:val="auto"/>
                <w:sz w:val="24"/>
                <w:szCs w:val="24"/>
              </w:rPr>
              <w:t>Types of network security</w:t>
            </w:r>
          </w:p>
          <w:p w14:paraId="28576ED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Below given are some of the different methods that are commonly used in our day-to-day life to secure computer networks:</w:t>
            </w:r>
          </w:p>
          <w:p w14:paraId="3D4311E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1. Active Devices</w:t>
            </w:r>
          </w:p>
          <w:p w14:paraId="5111C94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Active security gadgets tackle the surplus traffic. For example, Firewalls, antivirus scanning tools, and content filtering appliances are the most commonly used active devices.</w:t>
            </w:r>
          </w:p>
          <w:p w14:paraId="326412F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2. Passive Devices</w:t>
            </w:r>
          </w:p>
          <w:p w14:paraId="4437997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Passive devices are used to recognize and block unwanted traffic, such as invasion detection devices.</w:t>
            </w:r>
          </w:p>
          <w:p w14:paraId="2406617D"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3. Preventative Devices</w:t>
            </w:r>
          </w:p>
          <w:p w14:paraId="23D6BF4B"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Preventative devices are used to scan the networks and detect possible security threats. Penetration testing appliances and vulnerability assessment devices are the common examples of Preventative devices.</w:t>
            </w:r>
          </w:p>
          <w:p w14:paraId="007573A5"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4. Unified Threat Management (UTM)</w:t>
            </w:r>
          </w:p>
          <w:p w14:paraId="34E23AC9"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UTM devices act as all-in-one security tools. Firewalls, content filtering, web caching are the common examples of Unified Threat Management.</w:t>
            </w:r>
          </w:p>
          <w:p w14:paraId="65F6138D"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5. NAC or Network Access Control</w:t>
            </w:r>
          </w:p>
          <w:p w14:paraId="2C58E818"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NAC is a technique for applying computer security networks at the most fundamental level. For instance, the user could allow administrators full access to the network but deny access to particular confidential files or restrict their system from connecting any network. It is a method that attempts to unite endpoint security technology that supports network security enforcement.</w:t>
            </w:r>
          </w:p>
          <w:p w14:paraId="69CCB709"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6. Antivirus and Antimalware Software</w:t>
            </w:r>
          </w:p>
          <w:p w14:paraId="6D96B7B2"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Antivirus software's are designed to protect the system from a range of malware and malicious software, including viruses, worms, ransomware, and Trojans. The best software scans the malware, quarantines it and stops it before it causes any damage to the system.</w:t>
            </w:r>
          </w:p>
          <w:p w14:paraId="4A12294A"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7. Firewall Protection</w:t>
            </w:r>
          </w:p>
          <w:p w14:paraId="35C6DF04"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A firewall acts as a defense barrier between your trusted internal networks and untrusted external networks such as viruses, worms, Trojans, brute force attacks. A firewall could be of any form, i.e., software or hardware, unlike a router. Though both the method performs the same function, scanning incoming network traffic to make sure it doesn't contain blacklisted data.</w:t>
            </w:r>
          </w:p>
          <w:p w14:paraId="29665BD8"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8. Virtual Private Networks</w:t>
            </w:r>
          </w:p>
          <w:p w14:paraId="56DE3A92"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VPN supports the user in creating a secure and reliable private connection between the networks used by his computer or device to another network across the Internet. It handles the encryption process and uses other technologies to keep all your Internet activity safe and secure from attackers or cybercriminals who may be sneaking around when you connect your device with any public Wi-Fi. For instance, users working from home usually connect to the company's network via a VPN.</w:t>
            </w:r>
          </w:p>
          <w:p w14:paraId="2679C95C"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9. Content Filtering</w:t>
            </w:r>
          </w:p>
          <w:p w14:paraId="292E8B7D"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Content filtering devices are used to filter offensive and nasty emails or web pages. This technique is implemented as a part of firewalls as well as in computers in companies. The content filtering devices generate the denial pop-up message displaying "Access Denied" if any unauthorized user attempts to access any official web page or email.</w:t>
            </w:r>
          </w:p>
          <w:p w14:paraId="79AA15AB"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Content placed on the web is usually screened for obscene content or the content that spreads violence- or may contain hate-oriented information. Some organizations also screen and eliminate shopping and job-related content.</w:t>
            </w:r>
          </w:p>
          <w:p w14:paraId="0D0E4A78"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Content filtering can be classified in the below-given divisions: -</w:t>
            </w:r>
          </w:p>
          <w:p w14:paraId="784B8F1E"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Web filtering</w:t>
            </w:r>
          </w:p>
          <w:p w14:paraId="05BE7494"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Scanning of Web sites or web pages</w:t>
            </w:r>
          </w:p>
          <w:p w14:paraId="768AFCD9"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E-mail filtering</w:t>
            </w:r>
          </w:p>
          <w:p w14:paraId="4D12FBAE"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Screening of spam mails</w:t>
            </w:r>
          </w:p>
          <w:p w14:paraId="6C4E1CF2"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Various objectionable content</w:t>
            </w:r>
          </w:p>
          <w:p w14:paraId="0BB96ED9" w14:textId="77777777" w:rsidR="009D5882" w:rsidRPr="00C53B2E" w:rsidRDefault="009D5882">
            <w:pPr>
              <w:numPr>
                <w:ilvl w:val="0"/>
                <w:numId w:val="29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INS or Intrusion Detection Systems</w:t>
            </w:r>
          </w:p>
          <w:p w14:paraId="63DE22EB"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10. Intrusion Detection Systems</w:t>
            </w:r>
          </w:p>
          <w:p w14:paraId="5BEE7207" w14:textId="77777777" w:rsidR="009D5882" w:rsidRPr="00C53B2E" w:rsidRDefault="009D5882" w:rsidP="009D5882">
            <w:pPr>
              <w:shd w:val="clear" w:color="auto" w:fill="FFFFFF"/>
              <w:spacing w:before="100" w:beforeAutospacing="1"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Intrusion Detection Systems or Intrusion Detection or Prevention Systems are the devices or the applications that actively monitor the network for malicious activities, log information about those activities, alert the company if the system detects an attack, and take steps to prevent them.</w:t>
            </w:r>
          </w:p>
          <w:p w14:paraId="65995C8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Intrusion detection systems keep a list of malware signatures and compares incoming threats to the list. It instantly blocks any attack and resends the packets whose configuration matches the list, and reset the connection to protect the IP address from any blockage. The various other actions performed by Intrusion detection systems are as follows:</w:t>
            </w:r>
          </w:p>
          <w:p w14:paraId="477F3C53" w14:textId="77777777" w:rsidR="009D5882" w:rsidRPr="00C53B2E" w:rsidRDefault="009D5882">
            <w:pPr>
              <w:numPr>
                <w:ilvl w:val="0"/>
                <w:numId w:val="29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It checks the CRC (Correct Cyclic Redundancy Check) errors.</w:t>
            </w:r>
          </w:p>
          <w:p w14:paraId="773A061B" w14:textId="77777777" w:rsidR="009D5882" w:rsidRPr="00C53B2E" w:rsidRDefault="009D5882">
            <w:pPr>
              <w:numPr>
                <w:ilvl w:val="0"/>
                <w:numId w:val="29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It helps to prevent the various TCP sequencing problems.</w:t>
            </w:r>
          </w:p>
          <w:p w14:paraId="08091E5E" w14:textId="77777777" w:rsidR="009D5882" w:rsidRPr="00C53B2E" w:rsidRDefault="009D5882">
            <w:pPr>
              <w:numPr>
                <w:ilvl w:val="0"/>
                <w:numId w:val="29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It cleans up the unwanted transport and network layer options.</w:t>
            </w:r>
          </w:p>
          <w:p w14:paraId="60DEA6A2" w14:textId="77777777" w:rsidR="009D5882" w:rsidRPr="00C53B2E" w:rsidRDefault="009D5882" w:rsidP="009D5882">
            <w:pPr>
              <w:shd w:val="clear" w:color="auto" w:fill="FFFFFF"/>
              <w:spacing w:before="60" w:after="100" w:afterAutospacing="1" w:line="360" w:lineRule="auto"/>
              <w:ind w:left="720"/>
              <w:jc w:val="both"/>
              <w:rPr>
                <w:rFonts w:ascii="Cambria" w:hAnsi="Cambria" w:cs="Arial"/>
                <w:sz w:val="24"/>
                <w:szCs w:val="24"/>
              </w:rPr>
            </w:pPr>
          </w:p>
          <w:p w14:paraId="58AB6E51"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Network security and the cloud</w:t>
            </w:r>
          </w:p>
          <w:p w14:paraId="43B3EE9F"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4BE49568" wp14:editId="1B448682">
                  <wp:extent cx="3569465" cy="2838021"/>
                  <wp:effectExtent l="0" t="0" r="0" b="635"/>
                  <wp:docPr id="1717794866" name="Picture 45" descr="What is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hat is network security"/>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575238" cy="2842611"/>
                          </a:xfrm>
                          <a:prstGeom prst="rect">
                            <a:avLst/>
                          </a:prstGeom>
                          <a:noFill/>
                          <a:ln>
                            <a:noFill/>
                          </a:ln>
                        </pic:spPr>
                      </pic:pic>
                    </a:graphicData>
                  </a:graphic>
                </wp:inline>
              </w:drawing>
            </w:r>
          </w:p>
          <w:p w14:paraId="68D6116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Cloud is the need of the hour. Every organization wants to extend its data storage capabilities that can be easily maintained, shared, and accessed between their employees. Physical storage mediums are hard to manage and conk out after a while. Therefore more and more enterprises are shifting their data and computing requirements to cloud service providers. Cloud providers build hybrid infrastructures where their internal network can operate securely with third-party servers. To manage network security, various cloud providers have implemented centralized security control strategies on their platforms.</w:t>
            </w:r>
          </w:p>
          <w:p w14:paraId="77661C0A"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b/>
                <w:bCs/>
                <w:color w:val="auto"/>
                <w:kern w:val="36"/>
                <w:sz w:val="24"/>
                <w:szCs w:val="24"/>
              </w:rPr>
            </w:pPr>
            <w:r w:rsidRPr="00C53B2E">
              <w:rPr>
                <w:rFonts w:ascii="Cambria" w:hAnsi="Cambria" w:cs="Arial"/>
                <w:b/>
                <w:bCs/>
                <w:color w:val="auto"/>
                <w:sz w:val="24"/>
                <w:szCs w:val="24"/>
              </w:rPr>
              <w:t>WWW is based on which model</w:t>
            </w:r>
          </w:p>
          <w:p w14:paraId="234EAF5C"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2EE8E6E5" wp14:editId="37EEA57A">
                  <wp:extent cx="2997200" cy="2523764"/>
                  <wp:effectExtent l="0" t="0" r="0" b="0"/>
                  <wp:docPr id="6032243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3001096" cy="2527044"/>
                          </a:xfrm>
                          <a:prstGeom prst="rect">
                            <a:avLst/>
                          </a:prstGeom>
                          <a:noFill/>
                          <a:ln>
                            <a:noFill/>
                          </a:ln>
                        </pic:spPr>
                      </pic:pic>
                    </a:graphicData>
                  </a:graphic>
                </wp:inline>
              </w:drawing>
            </w:r>
          </w:p>
          <w:p w14:paraId="1CAA1C7D" w14:textId="77777777" w:rsidR="009D5882" w:rsidRPr="00C53B2E" w:rsidRDefault="009D5882" w:rsidP="009D5882">
            <w:pPr>
              <w:shd w:val="clear" w:color="auto" w:fill="F9F9F9"/>
              <w:spacing w:line="360" w:lineRule="auto"/>
              <w:jc w:val="both"/>
              <w:rPr>
                <w:rFonts w:ascii="Cambria" w:hAnsi="Cambria" w:cs="Arial"/>
                <w:sz w:val="24"/>
                <w:szCs w:val="24"/>
              </w:rPr>
            </w:pPr>
            <w:r w:rsidRPr="00C53B2E">
              <w:rPr>
                <w:rFonts w:ascii="Cambria" w:hAnsi="Cambria" w:cs="Arial"/>
                <w:sz w:val="24"/>
                <w:szCs w:val="24"/>
              </w:rPr>
              <w:t>WWW or World-Wide Web or W3 is a wide-area hypertext-based information retrieval system intending to provide extensive access to a vast universe of data.</w:t>
            </w:r>
          </w:p>
          <w:p w14:paraId="4513A68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WWW is a method of browsing all the online data present on the Internet. The users can seamlessly access the large universe of documents present on different websites from any corner of the world across the Internet with the help of their electronic devices such as computers, desktops, MacBooks, smartphones, etc.</w:t>
            </w:r>
          </w:p>
          <w:p w14:paraId="1DE7541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tutorial will briefly cover all the details related to the model on which WWW (World Wide Web) is based upon. If you want to learn regarding the definition and components of WWW in details refer to </w:t>
            </w:r>
            <w:hyperlink r:id="rId340" w:history="1">
              <w:r w:rsidRPr="00C53B2E">
                <w:rPr>
                  <w:rStyle w:val="Hyperlink"/>
                  <w:rFonts w:ascii="Cambria" w:hAnsi="Cambria" w:cs="Arial"/>
                  <w:color w:val="auto"/>
                </w:rPr>
                <w:t>What is World Wide Web?</w:t>
              </w:r>
            </w:hyperlink>
          </w:p>
          <w:p w14:paraId="4E91DD28"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Basic World-Wide Web Model</w:t>
            </w:r>
          </w:p>
          <w:p w14:paraId="4CDE297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World-Wide Web or WWW is created on the basic model of client-server concept and hypertext data objects. (You can refer to the pictorial diagram of the above model in the figure given below). With time, the WWW model has been expanded from a client-server application to a general resource accessing model.</w:t>
            </w:r>
          </w:p>
          <w:p w14:paraId="01E97D38"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94EFB55" wp14:editId="460CC6B1">
                  <wp:extent cx="4764405" cy="4141470"/>
                  <wp:effectExtent l="0" t="0" r="0" b="0"/>
                  <wp:docPr id="19102862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4764405" cy="4141470"/>
                          </a:xfrm>
                          <a:prstGeom prst="rect">
                            <a:avLst/>
                          </a:prstGeom>
                          <a:noFill/>
                          <a:ln>
                            <a:noFill/>
                          </a:ln>
                        </pic:spPr>
                      </pic:pic>
                    </a:graphicData>
                  </a:graphic>
                </wp:inline>
              </w:drawing>
            </w:r>
          </w:p>
          <w:p w14:paraId="75758FA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above model indicates the initial concept of WWW represented in the </w:t>
            </w:r>
            <w:hyperlink r:id="rId342" w:history="1">
              <w:r w:rsidRPr="00C53B2E">
                <w:rPr>
                  <w:rStyle w:val="Hyperlink"/>
                  <w:rFonts w:ascii="Cambria" w:hAnsi="Cambria" w:cs="Arial"/>
                  <w:color w:val="auto"/>
                </w:rPr>
                <w:t>HTTP</w:t>
              </w:r>
            </w:hyperlink>
            <w:r w:rsidRPr="00C53B2E">
              <w:rPr>
                <w:rFonts w:ascii="Cambria" w:hAnsi="Cambria" w:cs="Arial"/>
              </w:rPr>
              <w:t> Protocol (with a version of 0.9) and </w:t>
            </w:r>
            <w:hyperlink r:id="rId343" w:history="1">
              <w:r w:rsidRPr="00C53B2E">
                <w:rPr>
                  <w:rStyle w:val="Hyperlink"/>
                  <w:rFonts w:ascii="Cambria" w:hAnsi="Cambria" w:cs="Arial"/>
                  <w:color w:val="auto"/>
                </w:rPr>
                <w:t>HTML</w:t>
              </w:r>
            </w:hyperlink>
            <w:r w:rsidRPr="00C53B2E">
              <w:rPr>
                <w:rFonts w:ascii="Cambria" w:hAnsi="Cambria" w:cs="Arial"/>
              </w:rPr>
              <w:t> applications (with a version of 1.0). However, the World Wide Web specs have been quickly developing during the last few years, even though the latest WWW approach is still based on a client-server model.</w:t>
            </w:r>
          </w:p>
          <w:p w14:paraId="3A14F05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Because the model is based on HTML and HTTP-based approaches, therefore WWW can handle virtually any information format present on the Internet with the help of a comprehensive collection of access methods aside from HTTP, unlike Telnet, FTP, Gopher WAIS, etc. In simple terms, the World-Wide Web works as a generic data interchange device to access data available across the Internet.</w:t>
            </w:r>
          </w:p>
          <w:p w14:paraId="5055B92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Before moving to the latest advanced model of the World-Wide Web, it is necessary to cover all the vital components present in the WWW model. The brief explanation of all the elements present within the World-Wide Web concept is given below:</w:t>
            </w:r>
          </w:p>
          <w:p w14:paraId="03AE3005"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1. The Client</w:t>
            </w:r>
          </w:p>
          <w:p w14:paraId="4C74F18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flowchart, the client represents the user's interface that generates request to the server. The user interface remains consistent and works in the same manner with any form of service requested. Therefore users do not require to learn the variations between the many different access systems used every day on the Internet. The concept of the client model works with the same approach as other popular software's, unlike Microsoft Windows, Machintosh, etc., where the user is constantly presented with the corresponding </w:t>
            </w:r>
            <w:hyperlink r:id="rId344" w:history="1">
              <w:r w:rsidRPr="00C53B2E">
                <w:rPr>
                  <w:rStyle w:val="Hyperlink"/>
                  <w:rFonts w:ascii="Cambria" w:hAnsi="Cambria" w:cs="Arial"/>
                  <w:color w:val="auto"/>
                </w:rPr>
                <w:t>Graphical User Interface</w:t>
              </w:r>
            </w:hyperlink>
            <w:r w:rsidRPr="00C53B2E">
              <w:rPr>
                <w:rFonts w:ascii="Cambria" w:hAnsi="Cambria" w:cs="Arial"/>
              </w:rPr>
              <w:t> (GUI interface).</w:t>
            </w:r>
          </w:p>
          <w:p w14:paraId="3D62AD59"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2. Uniform Resource Identifier or URI</w:t>
            </w:r>
          </w:p>
          <w:p w14:paraId="0DA0F8F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Every data object present over the internet has some associated address or a namespace linked with it that holds information about hosts and all the sources present on each host. The WWW model describes URIs as a generic syntax for encoding the namespace and addresses of information types on the web and it also defines the process to access them. The model of URIs includes.</w:t>
            </w:r>
          </w:p>
          <w:p w14:paraId="737CCA96" w14:textId="77777777" w:rsidR="009D5882" w:rsidRPr="00C53B2E" w:rsidRDefault="009D5882">
            <w:pPr>
              <w:numPr>
                <w:ilvl w:val="0"/>
                <w:numId w:val="30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Style w:val="Strong"/>
                <w:rFonts w:ascii="Cambria" w:hAnsi="Cambria" w:cs="Arial"/>
                <w:sz w:val="24"/>
                <w:szCs w:val="24"/>
              </w:rPr>
              <w:t>Universal Resource Identifier (URI)</w:t>
            </w:r>
            <w:r w:rsidRPr="00C53B2E">
              <w:rPr>
                <w:rFonts w:ascii="Cambria" w:hAnsi="Cambria" w:cs="Arial"/>
                <w:sz w:val="24"/>
                <w:szCs w:val="24"/>
              </w:rPr>
              <w:br/>
              <w:t>URI is defined as a generic collection of all addresses in the address space of all data objects available on the web. They represent a hierarchical naming plot combined with the HTTP protocol creating a significant distinction between the WWW and other web access schemes.</w:t>
            </w:r>
          </w:p>
          <w:p w14:paraId="1574E40A" w14:textId="77777777" w:rsidR="009D5882" w:rsidRPr="00C53B2E" w:rsidRDefault="009D5882">
            <w:pPr>
              <w:numPr>
                <w:ilvl w:val="0"/>
                <w:numId w:val="300"/>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Uniform Resource Locator (URL)</w:t>
            </w:r>
            <w:r w:rsidRPr="00C53B2E">
              <w:rPr>
                <w:rFonts w:ascii="Cambria" w:hAnsi="Cambria" w:cs="Arial"/>
                <w:sz w:val="24"/>
                <w:szCs w:val="24"/>
              </w:rPr>
              <w:br/>
              <w:t>URL is defined as the unique address of a specific resource that is available on the Web.. The URLs is designed on the concepts of the currently used Internet protocols supported by the WWW, i.e., HTTP, FTP, WAIS, etc. They are started with www followed by http/https/ftp with a specific directory path, their respective file name, and possibly a search directive.</w:t>
            </w:r>
          </w:p>
          <w:p w14:paraId="405D1DBD" w14:textId="77777777" w:rsidR="009D5882" w:rsidRPr="00C53B2E" w:rsidRDefault="009D5882">
            <w:pPr>
              <w:numPr>
                <w:ilvl w:val="0"/>
                <w:numId w:val="300"/>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Uniform Resource Name (URN)</w:t>
            </w:r>
            <w:r w:rsidRPr="00C53B2E">
              <w:rPr>
                <w:rFonts w:ascii="Cambria" w:hAnsi="Cambria" w:cs="Arial"/>
                <w:sz w:val="24"/>
                <w:szCs w:val="24"/>
              </w:rPr>
              <w:br/>
              <w:t>However, the ultimate goal for URIs is to be unique persistent identifiers that are allocated within the specified namespaces and are accessible for an extended period, even after the resource they classify discontinues to exist or becomes unavailable.</w:t>
            </w:r>
          </w:p>
          <w:p w14:paraId="4F4AA7C9" w14:textId="77777777" w:rsidR="009D5882" w:rsidRPr="00C53B2E" w:rsidRDefault="009D5882">
            <w:pPr>
              <w:numPr>
                <w:ilvl w:val="0"/>
                <w:numId w:val="300"/>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Uniform Resource Citation (URC)</w:t>
            </w:r>
            <w:r w:rsidRPr="00C53B2E">
              <w:rPr>
                <w:rFonts w:ascii="Cambria" w:hAnsi="Cambria" w:cs="Arial"/>
                <w:sz w:val="24"/>
                <w:szCs w:val="24"/>
              </w:rPr>
              <w:br/>
              <w:t>URC is used to store the Meta information of a URI. They hold the pairs of attribute/value which can have all the related information such as the content writer, publisher, published date, etc. Though, the concept of URC is not used in the current scenario.</w:t>
            </w:r>
          </w:p>
          <w:p w14:paraId="7E13B8D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3. The Server</w:t>
            </w:r>
          </w:p>
          <w:p w14:paraId="55A6DC6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primary application of the server is to handle all the requests sent from the user. It can either be a locally accessible device or ask for the request file or data from another server; in this scenario, the initial server temporarily acts as a client.</w:t>
            </w:r>
          </w:p>
          <w:p w14:paraId="7D617224"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4. Hypertext Transport Protocol HTTP</w:t>
            </w:r>
          </w:p>
          <w:p w14:paraId="1E64C76A"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732F53D5" wp14:editId="79B002EB">
                  <wp:extent cx="3517900" cy="2103389"/>
                  <wp:effectExtent l="0" t="0" r="6350" b="0"/>
                  <wp:docPr id="6784015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3524748" cy="2107484"/>
                          </a:xfrm>
                          <a:prstGeom prst="rect">
                            <a:avLst/>
                          </a:prstGeom>
                          <a:noFill/>
                          <a:ln>
                            <a:noFill/>
                          </a:ln>
                        </pic:spPr>
                      </pic:pic>
                    </a:graphicData>
                  </a:graphic>
                </wp:inline>
              </w:drawing>
            </w:r>
          </w:p>
          <w:p w14:paraId="1B42FC8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HTTP or Hypertext Transport Protocol is a comprehensive stateless layer protocol containing the same components as other Internet layer protocols. The HTTP protocol is also designed on the client-server application model, where the server provides quick responses wherever the client generates any request.</w:t>
            </w:r>
          </w:p>
          <w:p w14:paraId="73DFC5A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basic model of HTTP protocol format is designed on the guidelines of MIME Protocol with an assemblage of HTTP Headers likely supported by a message body holding a data object in any 7-bit or 8-bit received by the user interface. The user decides what format it can handle from the default list of standard headers in the request. The latest HTTP version (1.0) is designed and developed on the roots of the TCP Protocol. TCP is a connection oriented protocol that provides a 3 way handshake connection formation.</w:t>
            </w:r>
          </w:p>
          <w:p w14:paraId="6AAD767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primary WWW model represents that the client is responsible for initiating a request. Further, the server handles that request and responds to it by sharing the respective data object back to the client. The client usually needs to post a data object to the server, for example, sending an email, creating a new file, or posting a newsgroup on the remote server. HTTP protocol offers two methods to transfer your data object from the client's device to the server. However, there is no surety that the request will be successfully made or not (not even on a successful return code) as the action can be canceled anytime by the accountable person of the remote server.</w:t>
            </w:r>
          </w:p>
          <w:p w14:paraId="1BA7CB3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One of the HTTP protocol features is that it is a superset of the other Layer backed by the World Wide Web model. It indicates that the HTTP protocol can handle data objects produced by other protocols by binding them with various HTTP/MIME headers around the object. Therefore it is a vital feature for the notion of Proxy servers.</w:t>
            </w:r>
          </w:p>
          <w:p w14:paraId="0F2BD819"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5. Hypertext Markup Language</w:t>
            </w:r>
          </w:p>
          <w:p w14:paraId="200DE5C4"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706CEAFA" wp14:editId="1D7F7188">
                  <wp:extent cx="2032000" cy="2054289"/>
                  <wp:effectExtent l="0" t="0" r="6350" b="3175"/>
                  <wp:docPr id="14459362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037890" cy="2060243"/>
                          </a:xfrm>
                          <a:prstGeom prst="rect">
                            <a:avLst/>
                          </a:prstGeom>
                          <a:noFill/>
                          <a:ln>
                            <a:noFill/>
                          </a:ln>
                        </pic:spPr>
                      </pic:pic>
                    </a:graphicData>
                  </a:graphic>
                </wp:inline>
              </w:drawing>
            </w:r>
          </w:p>
          <w:p w14:paraId="503449E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HTML or Hypertext Markup language is defined as a users' interface language used to generate information on WWW (World-Wide Web). It is a hypertext markup language that supports the easy flow of communication over the network. Though, it is not mandatory to story the files within HTML. The servers can also store the document types in any format and then create its HTML type whenever it receives any file request from the client. Therefore we can conclude that it stores the documents virtually instead of static documents. HTML is widely used over the internet to represent the following:</w:t>
            </w:r>
          </w:p>
          <w:p w14:paraId="0103D127" w14:textId="77777777" w:rsidR="009D5882" w:rsidRPr="00C53B2E" w:rsidRDefault="009D5882">
            <w:pPr>
              <w:numPr>
                <w:ilvl w:val="0"/>
                <w:numId w:val="30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Hypertext data, e-mail, digital document types or media, and collaborative hypermedia</w:t>
            </w:r>
          </w:p>
          <w:p w14:paraId="0A7B7B6B" w14:textId="77777777" w:rsidR="009D5882" w:rsidRPr="00C53B2E" w:rsidRDefault="009D5882">
            <w:pPr>
              <w:numPr>
                <w:ilvl w:val="0"/>
                <w:numId w:val="30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Menus, tables, and various other options</w:t>
            </w:r>
          </w:p>
          <w:p w14:paraId="3E3A7ED4" w14:textId="77777777" w:rsidR="009D5882" w:rsidRPr="00C53B2E" w:rsidRDefault="009D5882">
            <w:pPr>
              <w:numPr>
                <w:ilvl w:val="0"/>
                <w:numId w:val="30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Database query events</w:t>
            </w:r>
          </w:p>
          <w:p w14:paraId="652070E1" w14:textId="77777777" w:rsidR="009D5882" w:rsidRPr="00C53B2E" w:rsidRDefault="009D5882">
            <w:pPr>
              <w:numPr>
                <w:ilvl w:val="0"/>
                <w:numId w:val="30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Manageable structured data combined with multimedia components like images, music, and video.</w:t>
            </w:r>
          </w:p>
          <w:p w14:paraId="28975270" w14:textId="77777777" w:rsidR="009D5882" w:rsidRPr="00C53B2E" w:rsidRDefault="009D5882">
            <w:pPr>
              <w:numPr>
                <w:ilvl w:val="0"/>
                <w:numId w:val="30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URI-Links to different sources on the Internet.</w:t>
            </w:r>
          </w:p>
          <w:p w14:paraId="50425F5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HTML is designed on the International Standard ISO 8879 Standard Generalized Markup Language (SGML) guidelines. SGML is a platform for describing structured data objects and markup languages to signify occurrences of the data objects or document type. Therefore HTML is also a Document Type Definition (DTD) applied on top of an SGML (Standard Generalized Markup Language) parser.</w:t>
            </w:r>
          </w:p>
          <w:p w14:paraId="1D505F7B"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Advanced World-Wide Web Model</w:t>
            </w:r>
          </w:p>
          <w:p w14:paraId="2F6BA11D"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3D3339DC" wp14:editId="713F8363">
                  <wp:extent cx="4764405" cy="4141470"/>
                  <wp:effectExtent l="0" t="0" r="0" b="0"/>
                  <wp:docPr id="597519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4764405" cy="4141470"/>
                          </a:xfrm>
                          <a:prstGeom prst="rect">
                            <a:avLst/>
                          </a:prstGeom>
                          <a:noFill/>
                          <a:ln>
                            <a:noFill/>
                          </a:ln>
                        </pic:spPr>
                      </pic:pic>
                    </a:graphicData>
                  </a:graphic>
                </wp:inline>
              </w:drawing>
            </w:r>
          </w:p>
          <w:p w14:paraId="4F10AE8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current WWW model is very interactive but is also designed on a client-server concept. The latest model is a generic resource exchange-based approach. The latest model allows the client to post data to the server (if the requested server also enables this service). In contrast, in the earlier model, the client has limited data flowing options, and it was mainly done from the server to the client. Furthermore, it has also introduced various data transfer formats in the message body ranging from 7-bit ASCII data to 8-bit binary data. In this model, any protocol can (supported by WWW) transfer source. Still, the prime protocol used in this model is HTTP, as it can be further applied to encapsulate the other protocols.</w:t>
            </w:r>
          </w:p>
          <w:p w14:paraId="4E0528F8"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color w:val="auto"/>
                <w:kern w:val="36"/>
                <w:sz w:val="24"/>
                <w:szCs w:val="24"/>
              </w:rPr>
            </w:pPr>
            <w:r w:rsidRPr="00C53B2E">
              <w:rPr>
                <w:rFonts w:ascii="Cambria" w:hAnsi="Cambria" w:cs="Arial"/>
                <w:color w:val="auto"/>
                <w:sz w:val="24"/>
                <w:szCs w:val="24"/>
              </w:rPr>
              <w:t>Proxy Server List</w:t>
            </w:r>
          </w:p>
          <w:p w14:paraId="3701927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w:t>
            </w:r>
            <w:r w:rsidRPr="00C53B2E">
              <w:rPr>
                <w:rStyle w:val="Strong"/>
                <w:rFonts w:ascii="Cambria" w:eastAsia="Calibri" w:hAnsi="Cambria" w:cs="Arial"/>
              </w:rPr>
              <w:t>list of proxy servers</w:t>
            </w:r>
            <w:r w:rsidRPr="00C53B2E">
              <w:rPr>
                <w:rFonts w:ascii="Cambria" w:hAnsi="Cambria" w:cs="Arial"/>
              </w:rPr>
              <w:t> describes all about the open HTTP/ SOCKS/ HTTPS proxy servers, their port and uptime of servers managed on a single website. It permits us to access the internet via indirect network connections. The list of proxy servers consists of computer IP addresses some of them host free proxy servers. The free </w:t>
            </w:r>
            <w:hyperlink r:id="rId348" w:history="1">
              <w:r w:rsidRPr="00C53B2E">
                <w:rPr>
                  <w:rStyle w:val="Hyperlink"/>
                  <w:rFonts w:ascii="Cambria" w:hAnsi="Cambria" w:cs="Arial"/>
                  <w:color w:val="auto"/>
                </w:rPr>
                <w:t>proxy server</w:t>
              </w:r>
            </w:hyperlink>
            <w:r w:rsidRPr="00C53B2E">
              <w:rPr>
                <w:rFonts w:ascii="Cambria" w:hAnsi="Cambria" w:cs="Arial"/>
              </w:rPr>
              <w:t> can be accessed by anyone who is connected through a network.</w:t>
            </w:r>
          </w:p>
          <w:p w14:paraId="525C363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this section, we have enlisted some proxy servers that can be used with software applications that support the use of proxies such as web browsers. The purpose of using a proxy is that masking the </w:t>
            </w:r>
            <w:hyperlink r:id="rId349" w:history="1">
              <w:r w:rsidRPr="00C53B2E">
                <w:rPr>
                  <w:rStyle w:val="Hyperlink"/>
                  <w:rFonts w:ascii="Cambria" w:hAnsi="Cambria" w:cs="Arial"/>
                  <w:color w:val="auto"/>
                </w:rPr>
                <w:t>IP</w:t>
              </w:r>
            </w:hyperlink>
            <w:r w:rsidRPr="00C53B2E">
              <w:rPr>
                <w:rFonts w:ascii="Cambria" w:hAnsi="Cambria" w:cs="Arial"/>
              </w:rPr>
              <w:t> address of the system, hiding the geolocation of the user, allows the user to access the blocked content or website.</w:t>
            </w:r>
          </w:p>
          <w:p w14:paraId="3699DB0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Most of the proxy lists includes web proxies that can be accessed without making any change in browser settings. The following tables shows the list of open </w:t>
            </w:r>
            <w:hyperlink r:id="rId350" w:history="1">
              <w:r w:rsidRPr="00C53B2E">
                <w:rPr>
                  <w:rStyle w:val="Hyperlink"/>
                  <w:rFonts w:ascii="Cambria" w:hAnsi="Cambria" w:cs="Arial"/>
                  <w:color w:val="auto"/>
                </w:rPr>
                <w:t>HTTP</w:t>
              </w:r>
            </w:hyperlink>
            <w:r w:rsidRPr="00C53B2E">
              <w:rPr>
                <w:rFonts w:ascii="Cambria" w:hAnsi="Cambria" w:cs="Arial"/>
              </w:rPr>
              <w:t> IP addresses where those are freely available.</w:t>
            </w:r>
          </w:p>
          <w:p w14:paraId="4773F0E9"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2CA05E55" wp14:editId="1F4FB5FA">
                  <wp:extent cx="4702810" cy="2012950"/>
                  <wp:effectExtent l="0" t="0" r="2540" b="6350"/>
                  <wp:docPr id="381197143" name="Picture 51" descr="Proxy Serv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roxy Server List"/>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4702810" cy="2012950"/>
                          </a:xfrm>
                          <a:prstGeom prst="rect">
                            <a:avLst/>
                          </a:prstGeom>
                          <a:noFill/>
                          <a:ln>
                            <a:noFill/>
                          </a:ln>
                        </pic:spPr>
                      </pic:pic>
                    </a:graphicData>
                  </a:graphic>
                </wp:inline>
              </w:drawing>
            </w:r>
          </w:p>
          <w:p w14:paraId="45EDE6E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If you are planning to </w:t>
            </w:r>
            <w:hyperlink r:id="rId352" w:history="1">
              <w:r w:rsidRPr="00C53B2E">
                <w:rPr>
                  <w:rStyle w:val="Hyperlink"/>
                  <w:rFonts w:ascii="Cambria" w:hAnsi="Cambria" w:cs="Arial"/>
                  <w:color w:val="auto"/>
                </w:rPr>
                <w:t>configure a proxy server</w:t>
              </w:r>
            </w:hyperlink>
            <w:r w:rsidRPr="00C53B2E">
              <w:rPr>
                <w:rFonts w:ascii="Cambria" w:hAnsi="Cambria" w:cs="Arial"/>
              </w:rPr>
              <w:t>, first you should know about the following factors that will help you to select the right proxy server.</w:t>
            </w:r>
          </w:p>
          <w:p w14:paraId="52C0C220" w14:textId="77777777" w:rsidR="009D5882" w:rsidRPr="00C53B2E" w:rsidRDefault="009D5882">
            <w:pPr>
              <w:numPr>
                <w:ilvl w:val="0"/>
                <w:numId w:val="302"/>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Style w:val="Strong"/>
                <w:rFonts w:ascii="Cambria" w:hAnsi="Cambria" w:cs="Arial"/>
                <w:sz w:val="24"/>
                <w:szCs w:val="24"/>
              </w:rPr>
              <w:t>Port:</w:t>
            </w:r>
            <w:r w:rsidRPr="00C53B2E">
              <w:rPr>
                <w:rFonts w:ascii="Cambria" w:hAnsi="Cambria" w:cs="Arial"/>
                <w:sz w:val="24"/>
                <w:szCs w:val="24"/>
              </w:rPr>
              <w:t> Port is a two or four-digit number that allows the user to connect with the proxy server. It is mandatory while establishing a proxy connection.</w:t>
            </w:r>
          </w:p>
          <w:p w14:paraId="47E43006" w14:textId="77777777" w:rsidR="009D5882" w:rsidRPr="00C53B2E" w:rsidRDefault="009D5882">
            <w:pPr>
              <w:numPr>
                <w:ilvl w:val="0"/>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Uptime:</w:t>
            </w:r>
            <w:r w:rsidRPr="00C53B2E">
              <w:rPr>
                <w:rFonts w:ascii="Cambria" w:hAnsi="Cambria" w:cs="Arial"/>
                <w:sz w:val="24"/>
                <w:szCs w:val="24"/>
              </w:rPr>
              <w:t> Uptime is a measure of system </w:t>
            </w:r>
            <w:r w:rsidRPr="00C53B2E">
              <w:rPr>
                <w:rStyle w:val="Strong"/>
                <w:rFonts w:ascii="Cambria" w:hAnsi="Cambria" w:cs="Arial"/>
                <w:sz w:val="24"/>
                <w:szCs w:val="24"/>
              </w:rPr>
              <w:t>reliability</w:t>
            </w:r>
            <w:r w:rsidRPr="00C53B2E">
              <w:rPr>
                <w:rFonts w:ascii="Cambria" w:hAnsi="Cambria" w:cs="Arial"/>
                <w:sz w:val="24"/>
                <w:szCs w:val="24"/>
              </w:rPr>
              <w:t>, expressed as the </w:t>
            </w:r>
            <w:r w:rsidRPr="00C53B2E">
              <w:rPr>
                <w:rStyle w:val="Strong"/>
                <w:rFonts w:ascii="Cambria" w:hAnsi="Cambria" w:cs="Arial"/>
                <w:sz w:val="24"/>
                <w:szCs w:val="24"/>
              </w:rPr>
              <w:t>percentage</w:t>
            </w:r>
            <w:r w:rsidRPr="00C53B2E">
              <w:rPr>
                <w:rFonts w:ascii="Cambria" w:hAnsi="Cambria" w:cs="Arial"/>
                <w:sz w:val="24"/>
                <w:szCs w:val="24"/>
              </w:rPr>
              <w:t> of time a machine, typically a computer has been </w:t>
            </w:r>
            <w:r w:rsidRPr="00C53B2E">
              <w:rPr>
                <w:rStyle w:val="Strong"/>
                <w:rFonts w:ascii="Cambria" w:hAnsi="Cambria" w:cs="Arial"/>
                <w:sz w:val="24"/>
                <w:szCs w:val="24"/>
              </w:rPr>
              <w:t>working</w:t>
            </w:r>
            <w:r w:rsidRPr="00C53B2E">
              <w:rPr>
                <w:rFonts w:ascii="Cambria" w:hAnsi="Cambria" w:cs="Arial"/>
                <w:sz w:val="24"/>
                <w:szCs w:val="24"/>
              </w:rPr>
              <w:t> and </w:t>
            </w:r>
            <w:r w:rsidRPr="00C53B2E">
              <w:rPr>
                <w:rStyle w:val="Strong"/>
                <w:rFonts w:ascii="Cambria" w:hAnsi="Cambria" w:cs="Arial"/>
                <w:sz w:val="24"/>
                <w:szCs w:val="24"/>
              </w:rPr>
              <w:t>available</w:t>
            </w:r>
            <w:r w:rsidRPr="00C53B2E">
              <w:rPr>
                <w:rFonts w:ascii="Cambria" w:hAnsi="Cambria" w:cs="Arial"/>
                <w:sz w:val="24"/>
                <w:szCs w:val="24"/>
              </w:rPr>
              <w:t>. In short, we can say that uptime refers to the amount of time, the server is available for use as intended.</w:t>
            </w:r>
          </w:p>
          <w:p w14:paraId="18132D53" w14:textId="77777777" w:rsidR="009D5882" w:rsidRPr="00C53B2E" w:rsidRDefault="009D5882">
            <w:pPr>
              <w:numPr>
                <w:ilvl w:val="0"/>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Proxy Speed:</w:t>
            </w:r>
            <w:r w:rsidRPr="00C53B2E">
              <w:rPr>
                <w:rFonts w:ascii="Cambria" w:hAnsi="Cambria" w:cs="Arial"/>
                <w:sz w:val="24"/>
                <w:szCs w:val="24"/>
              </w:rPr>
              <w:t> Proxy speed significantly affects the </w:t>
            </w:r>
            <w:r w:rsidRPr="00C53B2E">
              <w:rPr>
                <w:rStyle w:val="Strong"/>
                <w:rFonts w:ascii="Cambria" w:hAnsi="Cambria" w:cs="Arial"/>
                <w:sz w:val="24"/>
                <w:szCs w:val="24"/>
              </w:rPr>
              <w:t>pace</w:t>
            </w:r>
            <w:r w:rsidRPr="00C53B2E">
              <w:rPr>
                <w:rFonts w:ascii="Cambria" w:hAnsi="Cambria" w:cs="Arial"/>
                <w:sz w:val="24"/>
                <w:szCs w:val="24"/>
              </w:rPr>
              <w:t> of the round trip (involves too many components in addition to the proxy) for an Internet data request. Commercial proxy services promote the processing speed of their proxy servers. The speed of servers measured in </w:t>
            </w:r>
            <w:r w:rsidRPr="00C53B2E">
              <w:rPr>
                <w:rStyle w:val="Strong"/>
                <w:rFonts w:ascii="Cambria" w:hAnsi="Cambria" w:cs="Arial"/>
                <w:sz w:val="24"/>
                <w:szCs w:val="24"/>
              </w:rPr>
              <w:t>seconds</w:t>
            </w:r>
            <w:r w:rsidRPr="00C53B2E">
              <w:rPr>
                <w:rFonts w:ascii="Cambria" w:hAnsi="Cambria" w:cs="Arial"/>
                <w:sz w:val="24"/>
                <w:szCs w:val="24"/>
              </w:rPr>
              <w:t> or </w:t>
            </w:r>
            <w:r w:rsidRPr="00C53B2E">
              <w:rPr>
                <w:rStyle w:val="Strong"/>
                <w:rFonts w:ascii="Cambria" w:hAnsi="Cambria" w:cs="Arial"/>
                <w:sz w:val="24"/>
                <w:szCs w:val="24"/>
              </w:rPr>
              <w:t>milliseconds</w:t>
            </w:r>
            <w:r w:rsidRPr="00C53B2E">
              <w:rPr>
                <w:rFonts w:ascii="Cambria" w:hAnsi="Cambria" w:cs="Arial"/>
                <w:sz w:val="24"/>
                <w:szCs w:val="24"/>
              </w:rPr>
              <w:t>.</w:t>
            </w:r>
          </w:p>
          <w:p w14:paraId="32BE8625" w14:textId="77777777" w:rsidR="009D5882" w:rsidRPr="00C53B2E" w:rsidRDefault="009D5882">
            <w:pPr>
              <w:numPr>
                <w:ilvl w:val="0"/>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Anonymity:</w:t>
            </w:r>
            <w:r w:rsidRPr="00C53B2E">
              <w:rPr>
                <w:rFonts w:ascii="Cambria" w:hAnsi="Cambria" w:cs="Arial"/>
                <w:sz w:val="24"/>
                <w:szCs w:val="24"/>
              </w:rPr>
              <w:t> There are three types of anonymity:</w:t>
            </w:r>
          </w:p>
          <w:p w14:paraId="522D0DBC" w14:textId="77777777" w:rsidR="009D5882" w:rsidRPr="00C53B2E" w:rsidRDefault="009D5882">
            <w:pPr>
              <w:numPr>
                <w:ilvl w:val="1"/>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Transparent:</w:t>
            </w:r>
            <w:r w:rsidRPr="00C53B2E">
              <w:rPr>
                <w:rFonts w:ascii="Cambria" w:hAnsi="Cambria" w:cs="Arial"/>
                <w:sz w:val="24"/>
                <w:szCs w:val="24"/>
              </w:rPr>
              <w:t> If proxy anonymity is </w:t>
            </w:r>
            <w:r w:rsidRPr="00C53B2E">
              <w:rPr>
                <w:rStyle w:val="Strong"/>
                <w:rFonts w:ascii="Cambria" w:hAnsi="Cambria" w:cs="Arial"/>
                <w:sz w:val="24"/>
                <w:szCs w:val="24"/>
              </w:rPr>
              <w:t>transparent</w:t>
            </w:r>
            <w:r w:rsidRPr="00C53B2E">
              <w:rPr>
                <w:rFonts w:ascii="Cambria" w:hAnsi="Cambria" w:cs="Arial"/>
                <w:sz w:val="24"/>
                <w:szCs w:val="24"/>
              </w:rPr>
              <w:t>, it means that the target server knows the IP address of the system that we are using and also knows that the user is connected via proxy server.</w:t>
            </w:r>
          </w:p>
          <w:p w14:paraId="2574CC66" w14:textId="77777777" w:rsidR="009D5882" w:rsidRPr="00C53B2E" w:rsidRDefault="009D5882">
            <w:pPr>
              <w:numPr>
                <w:ilvl w:val="1"/>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Anonymous:</w:t>
            </w:r>
            <w:r w:rsidRPr="00C53B2E">
              <w:rPr>
                <w:rFonts w:ascii="Cambria" w:hAnsi="Cambria" w:cs="Arial"/>
                <w:sz w:val="24"/>
                <w:szCs w:val="24"/>
              </w:rPr>
              <w:t> If proxy anonymity is </w:t>
            </w:r>
            <w:r w:rsidRPr="00C53B2E">
              <w:rPr>
                <w:rStyle w:val="Strong"/>
                <w:rFonts w:ascii="Cambria" w:hAnsi="Cambria" w:cs="Arial"/>
                <w:sz w:val="24"/>
                <w:szCs w:val="24"/>
              </w:rPr>
              <w:t>anonymous</w:t>
            </w:r>
            <w:r w:rsidRPr="00C53B2E">
              <w:rPr>
                <w:rFonts w:ascii="Cambria" w:hAnsi="Cambria" w:cs="Arial"/>
                <w:sz w:val="24"/>
                <w:szCs w:val="24"/>
              </w:rPr>
              <w:t>, it means that the target server does not know the IP address of the system that we are using and also knows that the user is connected via proxy server.</w:t>
            </w:r>
          </w:p>
          <w:p w14:paraId="0CD23C80" w14:textId="77777777" w:rsidR="009D5882" w:rsidRPr="00C53B2E" w:rsidRDefault="009D5882">
            <w:pPr>
              <w:numPr>
                <w:ilvl w:val="1"/>
                <w:numId w:val="302"/>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Elite:</w:t>
            </w:r>
            <w:r w:rsidRPr="00C53B2E">
              <w:rPr>
                <w:rFonts w:ascii="Cambria" w:hAnsi="Cambria" w:cs="Arial"/>
                <w:sz w:val="24"/>
                <w:szCs w:val="24"/>
              </w:rPr>
              <w:t> If proxy anonymity is </w:t>
            </w:r>
            <w:r w:rsidRPr="00C53B2E">
              <w:rPr>
                <w:rStyle w:val="Strong"/>
                <w:rFonts w:ascii="Cambria" w:hAnsi="Cambria" w:cs="Arial"/>
                <w:sz w:val="24"/>
                <w:szCs w:val="24"/>
              </w:rPr>
              <w:t>elite</w:t>
            </w:r>
            <w:r w:rsidRPr="00C53B2E">
              <w:rPr>
                <w:rFonts w:ascii="Cambria" w:hAnsi="Cambria" w:cs="Arial"/>
                <w:sz w:val="24"/>
                <w:szCs w:val="24"/>
              </w:rPr>
              <w:t>, it means that the target server does not know the IP address of the system that we are using and also knows that the request is relayed via proxy server.</w:t>
            </w:r>
          </w:p>
          <w:p w14:paraId="7867AD00" w14:textId="77777777" w:rsidR="009D5882" w:rsidRPr="00C53B2E" w:rsidRDefault="009D5882" w:rsidP="009D5882">
            <w:pPr>
              <w:pStyle w:val="NormalWeb"/>
              <w:shd w:val="clear" w:color="auto" w:fill="FFFFFF"/>
              <w:spacing w:line="360" w:lineRule="auto"/>
              <w:jc w:val="both"/>
              <w:rPr>
                <w:rFonts w:ascii="Cambria" w:hAnsi="Cambria" w:cs="Arial"/>
                <w:b/>
                <w:bCs/>
              </w:rPr>
            </w:pPr>
            <w:r w:rsidRPr="00C53B2E">
              <w:rPr>
                <w:rFonts w:ascii="Cambria" w:hAnsi="Cambria" w:cs="Arial"/>
                <w:b/>
                <w:bCs/>
              </w:rPr>
              <w:t>Let's see the list of proxy servers.</w:t>
            </w:r>
          </w:p>
          <w:p w14:paraId="3C64C32D"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color w:val="auto"/>
                <w:kern w:val="36"/>
                <w:sz w:val="24"/>
                <w:szCs w:val="24"/>
              </w:rPr>
            </w:pPr>
            <w:r w:rsidRPr="00C53B2E">
              <w:rPr>
                <w:rFonts w:ascii="Cambria" w:hAnsi="Cambria" w:cs="Arial"/>
                <w:color w:val="auto"/>
                <w:sz w:val="24"/>
                <w:szCs w:val="24"/>
              </w:rPr>
              <w:t>Proxy Server List</w:t>
            </w:r>
          </w:p>
          <w:p w14:paraId="00A057A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w:t>
            </w:r>
            <w:r w:rsidRPr="00C53B2E">
              <w:rPr>
                <w:rStyle w:val="Strong"/>
                <w:rFonts w:ascii="Cambria" w:eastAsia="Calibri" w:hAnsi="Cambria" w:cs="Arial"/>
              </w:rPr>
              <w:t>list of proxy servers</w:t>
            </w:r>
            <w:r w:rsidRPr="00C53B2E">
              <w:rPr>
                <w:rFonts w:ascii="Cambria" w:hAnsi="Cambria" w:cs="Arial"/>
              </w:rPr>
              <w:t> describes all about the open HTTP/ SOCKS/ HTTPS proxy servers, their port and uptime of servers managed on a single website. It permits us to access the internet via indirect network connections. The list of proxy servers consists of computer IP addresses some of them host free proxy servers. The free </w:t>
            </w:r>
            <w:hyperlink r:id="rId353" w:history="1">
              <w:r w:rsidRPr="00C53B2E">
                <w:rPr>
                  <w:rStyle w:val="Hyperlink"/>
                  <w:rFonts w:ascii="Cambria" w:hAnsi="Cambria" w:cs="Arial"/>
                  <w:color w:val="auto"/>
                </w:rPr>
                <w:t>proxy server</w:t>
              </w:r>
            </w:hyperlink>
            <w:r w:rsidRPr="00C53B2E">
              <w:rPr>
                <w:rFonts w:ascii="Cambria" w:hAnsi="Cambria" w:cs="Arial"/>
              </w:rPr>
              <w:t> can be accessed by anyone who is connected through a network.</w:t>
            </w:r>
          </w:p>
          <w:p w14:paraId="224FBEB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this section, we have enlisted some proxy servers that can be used with software applications that support the use of proxies such as web browsers. The purpose of using a proxy is that masking the </w:t>
            </w:r>
            <w:hyperlink r:id="rId354" w:history="1">
              <w:r w:rsidRPr="00C53B2E">
                <w:rPr>
                  <w:rStyle w:val="Hyperlink"/>
                  <w:rFonts w:ascii="Cambria" w:hAnsi="Cambria" w:cs="Arial"/>
                  <w:color w:val="auto"/>
                </w:rPr>
                <w:t>IP</w:t>
              </w:r>
            </w:hyperlink>
            <w:r w:rsidRPr="00C53B2E">
              <w:rPr>
                <w:rFonts w:ascii="Cambria" w:hAnsi="Cambria" w:cs="Arial"/>
              </w:rPr>
              <w:t> address of the system, hiding the geolocation of the user, allows the user to access the blocked content or website.</w:t>
            </w:r>
          </w:p>
          <w:p w14:paraId="685467E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Most of the proxy lists includes web proxies that can be accessed without making any change in browser settings. The following tables shows the list of open </w:t>
            </w:r>
            <w:hyperlink r:id="rId355" w:history="1">
              <w:r w:rsidRPr="00C53B2E">
                <w:rPr>
                  <w:rStyle w:val="Hyperlink"/>
                  <w:rFonts w:ascii="Cambria" w:hAnsi="Cambria" w:cs="Arial"/>
                  <w:color w:val="auto"/>
                </w:rPr>
                <w:t>HTTP</w:t>
              </w:r>
            </w:hyperlink>
            <w:r w:rsidRPr="00C53B2E">
              <w:rPr>
                <w:rFonts w:ascii="Cambria" w:hAnsi="Cambria" w:cs="Arial"/>
              </w:rPr>
              <w:t> IP addresses where those are freely available.</w:t>
            </w:r>
          </w:p>
          <w:p w14:paraId="09229360"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004FC27" wp14:editId="6A4A572E">
                  <wp:extent cx="4702810" cy="2012950"/>
                  <wp:effectExtent l="0" t="0" r="2540" b="6350"/>
                  <wp:docPr id="1242356795" name="Picture 51" descr="Proxy Serv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roxy Server List"/>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4702810" cy="2012950"/>
                          </a:xfrm>
                          <a:prstGeom prst="rect">
                            <a:avLst/>
                          </a:prstGeom>
                          <a:noFill/>
                          <a:ln>
                            <a:noFill/>
                          </a:ln>
                        </pic:spPr>
                      </pic:pic>
                    </a:graphicData>
                  </a:graphic>
                </wp:inline>
              </w:drawing>
            </w:r>
          </w:p>
          <w:p w14:paraId="0E7C772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If you are planning to </w:t>
            </w:r>
            <w:hyperlink r:id="rId356" w:history="1">
              <w:r w:rsidRPr="00C53B2E">
                <w:rPr>
                  <w:rStyle w:val="Hyperlink"/>
                  <w:rFonts w:ascii="Cambria" w:hAnsi="Cambria" w:cs="Arial"/>
                  <w:color w:val="auto"/>
                </w:rPr>
                <w:t>configure a proxy server</w:t>
              </w:r>
            </w:hyperlink>
            <w:r w:rsidRPr="00C53B2E">
              <w:rPr>
                <w:rFonts w:ascii="Cambria" w:hAnsi="Cambria" w:cs="Arial"/>
              </w:rPr>
              <w:t>, first you should know about the following factors that will help you to select the right proxy server.</w:t>
            </w:r>
          </w:p>
          <w:p w14:paraId="57F3221A" w14:textId="77777777" w:rsidR="009D5882" w:rsidRPr="00C53B2E" w:rsidRDefault="009D5882">
            <w:pPr>
              <w:numPr>
                <w:ilvl w:val="0"/>
                <w:numId w:val="321"/>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Style w:val="Strong"/>
                <w:rFonts w:ascii="Cambria" w:hAnsi="Cambria" w:cs="Arial"/>
                <w:sz w:val="24"/>
                <w:szCs w:val="24"/>
              </w:rPr>
              <w:t>Port:</w:t>
            </w:r>
            <w:r w:rsidRPr="00C53B2E">
              <w:rPr>
                <w:rFonts w:ascii="Cambria" w:hAnsi="Cambria" w:cs="Arial"/>
                <w:sz w:val="24"/>
                <w:szCs w:val="24"/>
              </w:rPr>
              <w:t> Port is a two or four-digit number that allows the user to connect with the proxy server. It is mandatory while establishing a proxy connection.</w:t>
            </w:r>
          </w:p>
          <w:p w14:paraId="2570159D" w14:textId="77777777" w:rsidR="009D5882" w:rsidRPr="00C53B2E" w:rsidRDefault="009D5882">
            <w:pPr>
              <w:numPr>
                <w:ilvl w:val="0"/>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Uptime:</w:t>
            </w:r>
            <w:r w:rsidRPr="00C53B2E">
              <w:rPr>
                <w:rFonts w:ascii="Cambria" w:hAnsi="Cambria" w:cs="Arial"/>
                <w:sz w:val="24"/>
                <w:szCs w:val="24"/>
              </w:rPr>
              <w:t> Uptime is a measure of system </w:t>
            </w:r>
            <w:r w:rsidRPr="00C53B2E">
              <w:rPr>
                <w:rStyle w:val="Strong"/>
                <w:rFonts w:ascii="Cambria" w:hAnsi="Cambria" w:cs="Arial"/>
                <w:sz w:val="24"/>
                <w:szCs w:val="24"/>
              </w:rPr>
              <w:t>reliability</w:t>
            </w:r>
            <w:r w:rsidRPr="00C53B2E">
              <w:rPr>
                <w:rFonts w:ascii="Cambria" w:hAnsi="Cambria" w:cs="Arial"/>
                <w:sz w:val="24"/>
                <w:szCs w:val="24"/>
              </w:rPr>
              <w:t>, expressed as the </w:t>
            </w:r>
            <w:r w:rsidRPr="00C53B2E">
              <w:rPr>
                <w:rStyle w:val="Strong"/>
                <w:rFonts w:ascii="Cambria" w:hAnsi="Cambria" w:cs="Arial"/>
                <w:sz w:val="24"/>
                <w:szCs w:val="24"/>
              </w:rPr>
              <w:t>percentage</w:t>
            </w:r>
            <w:r w:rsidRPr="00C53B2E">
              <w:rPr>
                <w:rFonts w:ascii="Cambria" w:hAnsi="Cambria" w:cs="Arial"/>
                <w:sz w:val="24"/>
                <w:szCs w:val="24"/>
              </w:rPr>
              <w:t> of time a machine, typically a computer has been </w:t>
            </w:r>
            <w:r w:rsidRPr="00C53B2E">
              <w:rPr>
                <w:rStyle w:val="Strong"/>
                <w:rFonts w:ascii="Cambria" w:hAnsi="Cambria" w:cs="Arial"/>
                <w:sz w:val="24"/>
                <w:szCs w:val="24"/>
              </w:rPr>
              <w:t>working</w:t>
            </w:r>
            <w:r w:rsidRPr="00C53B2E">
              <w:rPr>
                <w:rFonts w:ascii="Cambria" w:hAnsi="Cambria" w:cs="Arial"/>
                <w:sz w:val="24"/>
                <w:szCs w:val="24"/>
              </w:rPr>
              <w:t> and </w:t>
            </w:r>
            <w:r w:rsidRPr="00C53B2E">
              <w:rPr>
                <w:rStyle w:val="Strong"/>
                <w:rFonts w:ascii="Cambria" w:hAnsi="Cambria" w:cs="Arial"/>
                <w:sz w:val="24"/>
                <w:szCs w:val="24"/>
              </w:rPr>
              <w:t>available</w:t>
            </w:r>
            <w:r w:rsidRPr="00C53B2E">
              <w:rPr>
                <w:rFonts w:ascii="Cambria" w:hAnsi="Cambria" w:cs="Arial"/>
                <w:sz w:val="24"/>
                <w:szCs w:val="24"/>
              </w:rPr>
              <w:t>. In short, we can say that uptime refers to the amount of time, the server is available for use as intended.</w:t>
            </w:r>
          </w:p>
          <w:p w14:paraId="57F9FD87" w14:textId="77777777" w:rsidR="009D5882" w:rsidRPr="00C53B2E" w:rsidRDefault="009D5882">
            <w:pPr>
              <w:numPr>
                <w:ilvl w:val="0"/>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Proxy Speed:</w:t>
            </w:r>
            <w:r w:rsidRPr="00C53B2E">
              <w:rPr>
                <w:rFonts w:ascii="Cambria" w:hAnsi="Cambria" w:cs="Arial"/>
                <w:sz w:val="24"/>
                <w:szCs w:val="24"/>
              </w:rPr>
              <w:t> Proxy speed significantly affects the </w:t>
            </w:r>
            <w:r w:rsidRPr="00C53B2E">
              <w:rPr>
                <w:rStyle w:val="Strong"/>
                <w:rFonts w:ascii="Cambria" w:hAnsi="Cambria" w:cs="Arial"/>
                <w:sz w:val="24"/>
                <w:szCs w:val="24"/>
              </w:rPr>
              <w:t>pace</w:t>
            </w:r>
            <w:r w:rsidRPr="00C53B2E">
              <w:rPr>
                <w:rFonts w:ascii="Cambria" w:hAnsi="Cambria" w:cs="Arial"/>
                <w:sz w:val="24"/>
                <w:szCs w:val="24"/>
              </w:rPr>
              <w:t> of the round trip (involves too many components in addition to the proxy) for an Internet data request. Commercial proxy services promote the processing speed of their proxy servers. The speed of servers measured in </w:t>
            </w:r>
            <w:r w:rsidRPr="00C53B2E">
              <w:rPr>
                <w:rStyle w:val="Strong"/>
                <w:rFonts w:ascii="Cambria" w:hAnsi="Cambria" w:cs="Arial"/>
                <w:sz w:val="24"/>
                <w:szCs w:val="24"/>
              </w:rPr>
              <w:t>seconds</w:t>
            </w:r>
            <w:r w:rsidRPr="00C53B2E">
              <w:rPr>
                <w:rFonts w:ascii="Cambria" w:hAnsi="Cambria" w:cs="Arial"/>
                <w:sz w:val="24"/>
                <w:szCs w:val="24"/>
              </w:rPr>
              <w:t> or </w:t>
            </w:r>
            <w:r w:rsidRPr="00C53B2E">
              <w:rPr>
                <w:rStyle w:val="Strong"/>
                <w:rFonts w:ascii="Cambria" w:hAnsi="Cambria" w:cs="Arial"/>
                <w:sz w:val="24"/>
                <w:szCs w:val="24"/>
              </w:rPr>
              <w:t>milliseconds</w:t>
            </w:r>
            <w:r w:rsidRPr="00C53B2E">
              <w:rPr>
                <w:rFonts w:ascii="Cambria" w:hAnsi="Cambria" w:cs="Arial"/>
                <w:sz w:val="24"/>
                <w:szCs w:val="24"/>
              </w:rPr>
              <w:t>.</w:t>
            </w:r>
          </w:p>
          <w:p w14:paraId="2C80078D" w14:textId="77777777" w:rsidR="009D5882" w:rsidRPr="00C53B2E" w:rsidRDefault="009D5882">
            <w:pPr>
              <w:numPr>
                <w:ilvl w:val="0"/>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Anonymity:</w:t>
            </w:r>
            <w:r w:rsidRPr="00C53B2E">
              <w:rPr>
                <w:rFonts w:ascii="Cambria" w:hAnsi="Cambria" w:cs="Arial"/>
                <w:sz w:val="24"/>
                <w:szCs w:val="24"/>
              </w:rPr>
              <w:t> There are three types of anonymity:</w:t>
            </w:r>
          </w:p>
          <w:p w14:paraId="46AE6817" w14:textId="77777777" w:rsidR="009D5882" w:rsidRPr="00C53B2E" w:rsidRDefault="009D5882">
            <w:pPr>
              <w:numPr>
                <w:ilvl w:val="1"/>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Transparent:</w:t>
            </w:r>
            <w:r w:rsidRPr="00C53B2E">
              <w:rPr>
                <w:rFonts w:ascii="Cambria" w:hAnsi="Cambria" w:cs="Arial"/>
                <w:sz w:val="24"/>
                <w:szCs w:val="24"/>
              </w:rPr>
              <w:t> If proxy anonymity is </w:t>
            </w:r>
            <w:r w:rsidRPr="00C53B2E">
              <w:rPr>
                <w:rStyle w:val="Strong"/>
                <w:rFonts w:ascii="Cambria" w:hAnsi="Cambria" w:cs="Arial"/>
                <w:sz w:val="24"/>
                <w:szCs w:val="24"/>
              </w:rPr>
              <w:t>transparent</w:t>
            </w:r>
            <w:r w:rsidRPr="00C53B2E">
              <w:rPr>
                <w:rFonts w:ascii="Cambria" w:hAnsi="Cambria" w:cs="Arial"/>
                <w:sz w:val="24"/>
                <w:szCs w:val="24"/>
              </w:rPr>
              <w:t>, it means that the target server knows the IP address of the system that we are using and also knows that the user is connected via proxy server.</w:t>
            </w:r>
          </w:p>
          <w:p w14:paraId="2BDC1937" w14:textId="77777777" w:rsidR="009D5882" w:rsidRPr="00C53B2E" w:rsidRDefault="009D5882">
            <w:pPr>
              <w:numPr>
                <w:ilvl w:val="1"/>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Anonymous:</w:t>
            </w:r>
            <w:r w:rsidRPr="00C53B2E">
              <w:rPr>
                <w:rFonts w:ascii="Cambria" w:hAnsi="Cambria" w:cs="Arial"/>
                <w:sz w:val="24"/>
                <w:szCs w:val="24"/>
              </w:rPr>
              <w:t> If proxy anonymity is </w:t>
            </w:r>
            <w:r w:rsidRPr="00C53B2E">
              <w:rPr>
                <w:rStyle w:val="Strong"/>
                <w:rFonts w:ascii="Cambria" w:hAnsi="Cambria" w:cs="Arial"/>
                <w:sz w:val="24"/>
                <w:szCs w:val="24"/>
              </w:rPr>
              <w:t>anonymous</w:t>
            </w:r>
            <w:r w:rsidRPr="00C53B2E">
              <w:rPr>
                <w:rFonts w:ascii="Cambria" w:hAnsi="Cambria" w:cs="Arial"/>
                <w:sz w:val="24"/>
                <w:szCs w:val="24"/>
              </w:rPr>
              <w:t>, it means that the target server does not know the IP address of the system that we are using and also knows that the user is connected via proxy server.</w:t>
            </w:r>
          </w:p>
          <w:p w14:paraId="35C02B2C" w14:textId="77777777" w:rsidR="009D5882" w:rsidRPr="00C53B2E" w:rsidRDefault="009D5882">
            <w:pPr>
              <w:numPr>
                <w:ilvl w:val="1"/>
                <w:numId w:val="321"/>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Elite:</w:t>
            </w:r>
            <w:r w:rsidRPr="00C53B2E">
              <w:rPr>
                <w:rFonts w:ascii="Cambria" w:hAnsi="Cambria" w:cs="Arial"/>
                <w:sz w:val="24"/>
                <w:szCs w:val="24"/>
              </w:rPr>
              <w:t> If proxy anonymity is </w:t>
            </w:r>
            <w:r w:rsidRPr="00C53B2E">
              <w:rPr>
                <w:rStyle w:val="Strong"/>
                <w:rFonts w:ascii="Cambria" w:hAnsi="Cambria" w:cs="Arial"/>
                <w:sz w:val="24"/>
                <w:szCs w:val="24"/>
              </w:rPr>
              <w:t>elite</w:t>
            </w:r>
            <w:r w:rsidRPr="00C53B2E">
              <w:rPr>
                <w:rFonts w:ascii="Cambria" w:hAnsi="Cambria" w:cs="Arial"/>
                <w:sz w:val="24"/>
                <w:szCs w:val="24"/>
              </w:rPr>
              <w:t>, it means that the target server does not know the IP address of the system that we are using and also knows that the request is relayed via proxy server.</w:t>
            </w:r>
          </w:p>
          <w:p w14:paraId="284508CF" w14:textId="77777777" w:rsidR="009D5882" w:rsidRPr="00C53B2E" w:rsidRDefault="009D5882" w:rsidP="009D5882">
            <w:pPr>
              <w:pStyle w:val="NormalWeb"/>
              <w:shd w:val="clear" w:color="auto" w:fill="FFFFFF"/>
              <w:spacing w:line="360" w:lineRule="auto"/>
              <w:jc w:val="both"/>
              <w:rPr>
                <w:rFonts w:ascii="Cambria" w:hAnsi="Cambria" w:cs="Arial"/>
                <w:b/>
                <w:bCs/>
              </w:rPr>
            </w:pPr>
            <w:r w:rsidRPr="00C53B2E">
              <w:rPr>
                <w:rFonts w:ascii="Cambria" w:hAnsi="Cambria" w:cs="Arial"/>
                <w:b/>
                <w:bCs/>
              </w:rPr>
              <w:t>Let's see the list of proxy servers.</w:t>
            </w:r>
          </w:p>
          <w:tbl>
            <w:tblPr>
              <w:tblW w:w="811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48"/>
              <w:gridCol w:w="973"/>
              <w:gridCol w:w="380"/>
              <w:gridCol w:w="1412"/>
              <w:gridCol w:w="1669"/>
              <w:gridCol w:w="1728"/>
            </w:tblGrid>
            <w:tr w:rsidR="009D5882" w:rsidRPr="00C53B2E" w14:paraId="368CE79D" w14:textId="77777777" w:rsidTr="00D438DD">
              <w:trPr>
                <w:trHeight w:val="314"/>
              </w:trPr>
              <w:tc>
                <w:tcPr>
                  <w:tcW w:w="1972" w:type="dxa"/>
                  <w:shd w:val="clear" w:color="auto" w:fill="C7CCBE"/>
                  <w:tcMar>
                    <w:top w:w="180" w:type="dxa"/>
                    <w:left w:w="180" w:type="dxa"/>
                    <w:bottom w:w="180" w:type="dxa"/>
                    <w:right w:w="180" w:type="dxa"/>
                  </w:tcMar>
                  <w:hideMark/>
                </w:tcPr>
                <w:p w14:paraId="7B6FAE29"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Proxy IP: Port</w:t>
                  </w:r>
                </w:p>
              </w:tc>
              <w:tc>
                <w:tcPr>
                  <w:tcW w:w="983" w:type="dxa"/>
                  <w:shd w:val="clear" w:color="auto" w:fill="C7CCBE"/>
                  <w:tcMar>
                    <w:top w:w="180" w:type="dxa"/>
                    <w:left w:w="180" w:type="dxa"/>
                    <w:bottom w:w="180" w:type="dxa"/>
                    <w:right w:w="180" w:type="dxa"/>
                  </w:tcMar>
                  <w:hideMark/>
                </w:tcPr>
                <w:p w14:paraId="0679473F"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Latency</w:t>
                  </w:r>
                </w:p>
              </w:tc>
              <w:tc>
                <w:tcPr>
                  <w:tcW w:w="286" w:type="dxa"/>
                  <w:shd w:val="clear" w:color="auto" w:fill="C7CCBE"/>
                  <w:tcMar>
                    <w:top w:w="180" w:type="dxa"/>
                    <w:left w:w="180" w:type="dxa"/>
                    <w:bottom w:w="180" w:type="dxa"/>
                    <w:right w:w="180" w:type="dxa"/>
                  </w:tcMar>
                  <w:hideMark/>
                </w:tcPr>
                <w:p w14:paraId="75AEE22C"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p>
              </w:tc>
              <w:tc>
                <w:tcPr>
                  <w:tcW w:w="1429" w:type="dxa"/>
                  <w:shd w:val="clear" w:color="auto" w:fill="C7CCBE"/>
                  <w:tcMar>
                    <w:top w:w="180" w:type="dxa"/>
                    <w:left w:w="180" w:type="dxa"/>
                    <w:bottom w:w="180" w:type="dxa"/>
                    <w:right w:w="180" w:type="dxa"/>
                  </w:tcMar>
                  <w:hideMark/>
                </w:tcPr>
                <w:p w14:paraId="5127AB38"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Server Speed</w:t>
                  </w:r>
                </w:p>
              </w:tc>
              <w:tc>
                <w:tcPr>
                  <w:tcW w:w="1690" w:type="dxa"/>
                  <w:shd w:val="clear" w:color="auto" w:fill="C7CCBE"/>
                  <w:tcMar>
                    <w:top w:w="180" w:type="dxa"/>
                    <w:left w:w="180" w:type="dxa"/>
                    <w:bottom w:w="180" w:type="dxa"/>
                    <w:right w:w="180" w:type="dxa"/>
                  </w:tcMar>
                  <w:hideMark/>
                </w:tcPr>
                <w:p w14:paraId="79E05949"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Anonymity</w:t>
                  </w:r>
                </w:p>
              </w:tc>
              <w:tc>
                <w:tcPr>
                  <w:tcW w:w="1750" w:type="dxa"/>
                  <w:shd w:val="clear" w:color="auto" w:fill="C7CCBE"/>
                  <w:tcMar>
                    <w:top w:w="180" w:type="dxa"/>
                    <w:left w:w="180" w:type="dxa"/>
                    <w:bottom w:w="180" w:type="dxa"/>
                    <w:right w:w="180" w:type="dxa"/>
                  </w:tcMar>
                  <w:hideMark/>
                </w:tcPr>
                <w:p w14:paraId="2ECE2C79"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Country/City</w:t>
                  </w:r>
                </w:p>
              </w:tc>
            </w:tr>
            <w:tr w:rsidR="009D5882" w:rsidRPr="00C53B2E" w14:paraId="10BE8DC1"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9E3AB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92.222.153.172:3128</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3F5FA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45C6C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E7F88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36B91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66D9C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47A85F0A"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50D76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5.135.204.121:3128</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63EC9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78785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AD2B0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59410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1F8E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w:t>
                  </w:r>
                </w:p>
              </w:tc>
            </w:tr>
            <w:tr w:rsidR="009D5882" w:rsidRPr="00C53B2E" w14:paraId="3C27ABF5"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52E23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5.135.204.109:3128</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BE35A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1DD67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B9319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AFC3E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FB0CD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w:t>
                  </w:r>
                </w:p>
              </w:tc>
            </w:tr>
            <w:tr w:rsidR="009D5882" w:rsidRPr="00C53B2E" w14:paraId="5A1CDEDA"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FC9D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180.254.239.207:8080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3562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18282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8F96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155FE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0C04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w:t>
                  </w:r>
                </w:p>
              </w:tc>
            </w:tr>
            <w:tr w:rsidR="009D5882" w:rsidRPr="00C53B2E" w14:paraId="591BE253"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9E484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202.153.130.214:80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46D7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11.16</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C64D4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9049E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440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7109E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959FA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w:t>
                  </w:r>
                </w:p>
              </w:tc>
            </w:tr>
            <w:tr w:rsidR="009D5882" w:rsidRPr="00C53B2E" w14:paraId="04496156"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C67DC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125.31.19.26:80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D3AC7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8BDFB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11655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6889F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82F6F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Macau</w:t>
                  </w:r>
                </w:p>
              </w:tc>
            </w:tr>
            <w:tr w:rsidR="009D5882" w:rsidRPr="00C53B2E" w14:paraId="3F308FA0"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7E08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94.158.165.165:80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DD95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15.87</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B95BA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FDB0D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159</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770C0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14C75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Russian Federation</w:t>
                  </w:r>
                </w:p>
              </w:tc>
            </w:tr>
            <w:tr w:rsidR="009D5882" w:rsidRPr="00C53B2E" w14:paraId="2CA44406"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02D55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183.89.43.108:8080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BFAA9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FF8AD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7D3D5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A7A63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9FB9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2D4C17E2"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D269E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103.214.174.71:8080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35A6F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527E9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CE1C5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176F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DDC14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Hong Kong</w:t>
                  </w:r>
                </w:p>
              </w:tc>
            </w:tr>
            <w:tr w:rsidR="009D5882" w:rsidRPr="00C53B2E" w14:paraId="521723E1"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3D0C3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190.15.200.31:8080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9C4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D21EF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F9B01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E4053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A9F48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Argentina</w:t>
                  </w:r>
                </w:p>
              </w:tc>
            </w:tr>
            <w:tr w:rsidR="009D5882" w:rsidRPr="00C53B2E" w14:paraId="6F516BF3" w14:textId="77777777" w:rsidTr="00D438DD">
              <w:trPr>
                <w:trHeight w:val="333"/>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C84F1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191.252.1.154:80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8F3C3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04C99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B5882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344CA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6C930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r w:rsidR="009D5882" w:rsidRPr="00C53B2E" w14:paraId="2744E2E3"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A7458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187.60.111.120:8080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226C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A3E0F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FAFC0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A3D2F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E1249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r w:rsidR="009D5882" w:rsidRPr="00C53B2E" w14:paraId="1145EF56"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C0DCE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207.188.73.155:80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E6895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11.24</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2FB42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1E5AE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441</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927F5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B757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Canada</w:t>
                  </w:r>
                </w:p>
              </w:tc>
            </w:tr>
            <w:tr w:rsidR="009D5882" w:rsidRPr="00C53B2E" w14:paraId="42281C9B"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FB6F7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190.221.23.158:80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EF6F9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9A0B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A573A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5236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07FA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Argentina</w:t>
                  </w:r>
                </w:p>
              </w:tc>
            </w:tr>
            <w:tr w:rsidR="009D5882" w:rsidRPr="00C53B2E" w14:paraId="44112B57"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DE3FD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181.26.204.70:8080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4443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F1512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C2EB8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D29A4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7434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Argentina</w:t>
                  </w:r>
                </w:p>
              </w:tc>
            </w:tr>
            <w:tr w:rsidR="009D5882" w:rsidRPr="00C53B2E" w14:paraId="3F16ADD8"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B876D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203.37.37.143:80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3952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0.81</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6D055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72488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58</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56055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16C1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Australia</w:t>
                  </w:r>
                </w:p>
              </w:tc>
            </w:tr>
            <w:tr w:rsidR="009D5882" w:rsidRPr="00C53B2E" w14:paraId="36D2DAC0"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180A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200.87.192.35:80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54614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2468F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DB777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83D33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4BF3C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Bolivia</w:t>
                  </w:r>
                </w:p>
              </w:tc>
            </w:tr>
            <w:tr w:rsidR="009D5882" w:rsidRPr="00C53B2E" w14:paraId="67DB3338"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1ED4F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92.222.107.153:3128</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CD0B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3FACC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D5611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FB35D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4CEAD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09D40998"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48CC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92.222.153.174:3128</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E6A0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3.21</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AA429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CAC23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1583</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8902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39ADF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087DA442"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80C16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151.80.197.192:80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88FE5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6.91</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92FD1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53E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735</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44C68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8027A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(Roubaix)</w:t>
                  </w:r>
                </w:p>
              </w:tc>
            </w:tr>
            <w:tr w:rsidR="009D5882" w:rsidRPr="00C53B2E" w14:paraId="7A736D08" w14:textId="77777777" w:rsidTr="00D438DD">
              <w:trPr>
                <w:trHeight w:val="333"/>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133E1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92.222.108.217:3128</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4292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FF4DB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55B75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67EF4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53731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5047D886"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2ABBE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92.222.107.29:3128</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783BD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9D025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6FD63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ACE0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FDE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4002CE4C"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4A68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92.222.107.30:3128</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9C4A5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DDD16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B6A99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95E66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B47BE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 (Paris)</w:t>
                  </w:r>
                </w:p>
              </w:tc>
            </w:tr>
            <w:tr w:rsidR="009D5882" w:rsidRPr="00C53B2E" w14:paraId="4F125988"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B111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180.250.206.61:8080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E7F8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13.28</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87CA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136E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383</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7D88C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F50D7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w:t>
                  </w:r>
                </w:p>
              </w:tc>
            </w:tr>
            <w:tr w:rsidR="009D5882" w:rsidRPr="00C53B2E" w14:paraId="1447DA35"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01A54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212.56.139.252:80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2F4E3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D88C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974DF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96919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5B07D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Malta</w:t>
                  </w:r>
                </w:p>
              </w:tc>
            </w:tr>
            <w:tr w:rsidR="009D5882" w:rsidRPr="00C53B2E" w14:paraId="1B2F281D"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8AF1B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217.23.6.147:81</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6767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E91D5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174E3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21B73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7E2A7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Netherlands</w:t>
                  </w:r>
                </w:p>
              </w:tc>
            </w:tr>
            <w:tr w:rsidR="009D5882" w:rsidRPr="00C53B2E" w14:paraId="676AEE79"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22AC2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89.66.114.219:8080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329F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0F2B0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F2590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E1ED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01C18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Poland</w:t>
                  </w:r>
                </w:p>
              </w:tc>
            </w:tr>
            <w:tr w:rsidR="009D5882" w:rsidRPr="00C53B2E" w14:paraId="3F2A3265"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B974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202.73.51.146:80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F6B0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CF536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BE79F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1537</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59EEB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28CC1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Singapore</w:t>
                  </w:r>
                </w:p>
              </w:tc>
            </w:tr>
            <w:tr w:rsidR="009D5882" w:rsidRPr="00C53B2E" w14:paraId="339B28CC"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DC34B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58.11.46.100:8080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DE48A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9562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03729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4F7C7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66E6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60D45337"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78D8E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183.88.114.86:8080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25D1A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3.73</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E82B2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CBBE2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1355</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A88E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 Proxy</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71E7B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2E63F69F"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89541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121.100.55.119:80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6C2B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C362B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AE7F4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5602F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BB8ED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Afghanistan</w:t>
                  </w:r>
                </w:p>
              </w:tc>
            </w:tr>
            <w:tr w:rsidR="009D5882" w:rsidRPr="00C53B2E" w14:paraId="023BE385"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F8F8C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121.100.55.1:80</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6D651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CB88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622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DE93C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D9311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Afghanistan</w:t>
                  </w:r>
                </w:p>
              </w:tc>
            </w:tr>
            <w:tr w:rsidR="009D5882" w:rsidRPr="00C53B2E" w14:paraId="0BD2795E"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941B5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105.174.5.146:8080</w:t>
                  </w:r>
                </w:p>
              </w:tc>
              <w:tc>
                <w:tcPr>
                  <w:tcW w:w="9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E9B10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1.23</w:t>
                  </w:r>
                </w:p>
              </w:tc>
              <w:tc>
                <w:tcPr>
                  <w:tcW w:w="28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90A8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566EC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1060</w:t>
                  </w:r>
                </w:p>
              </w:tc>
              <w:tc>
                <w:tcPr>
                  <w:tcW w:w="16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E3D07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C1EDF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Angola</w:t>
                  </w:r>
                </w:p>
              </w:tc>
            </w:tr>
            <w:tr w:rsidR="009D5882" w:rsidRPr="00C53B2E" w14:paraId="2403BAE1" w14:textId="77777777" w:rsidTr="00D438DD">
              <w:trPr>
                <w:trHeight w:val="314"/>
              </w:trPr>
              <w:tc>
                <w:tcPr>
                  <w:tcW w:w="19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86C8D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177.221.165.111:8081</w:t>
                  </w:r>
                </w:p>
              </w:tc>
              <w:tc>
                <w:tcPr>
                  <w:tcW w:w="9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D2C03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5.73</w:t>
                  </w:r>
                </w:p>
              </w:tc>
              <w:tc>
                <w:tcPr>
                  <w:tcW w:w="28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2499A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26904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874</w:t>
                  </w:r>
                </w:p>
              </w:tc>
              <w:tc>
                <w:tcPr>
                  <w:tcW w:w="16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AB98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7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2B7A6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bl>
          <w:p w14:paraId="3E250E13" w14:textId="77777777" w:rsidR="009D5882" w:rsidRPr="00C53B2E" w:rsidRDefault="009D5882" w:rsidP="009D5882">
            <w:pPr>
              <w:pStyle w:val="NormalWeb"/>
              <w:shd w:val="clear" w:color="auto" w:fill="FFFFFF"/>
              <w:spacing w:line="360" w:lineRule="auto"/>
              <w:jc w:val="both"/>
              <w:rPr>
                <w:rFonts w:ascii="Cambria" w:hAnsi="Cambria" w:cs="Arial"/>
              </w:rPr>
            </w:pPr>
          </w:p>
          <w:p w14:paraId="2E99BB8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Also, there are other HTTP IP addresses and the below tabular columns list all those:</w:t>
            </w:r>
          </w:p>
          <w:tbl>
            <w:tblPr>
              <w:tblW w:w="8075"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60"/>
              <w:gridCol w:w="725"/>
              <w:gridCol w:w="965"/>
              <w:gridCol w:w="1103"/>
              <w:gridCol w:w="1771"/>
              <w:gridCol w:w="1851"/>
            </w:tblGrid>
            <w:tr w:rsidR="009D5882" w:rsidRPr="00C53B2E" w14:paraId="41FFCE6B" w14:textId="77777777" w:rsidTr="00D438DD">
              <w:trPr>
                <w:trHeight w:val="317"/>
              </w:trPr>
              <w:tc>
                <w:tcPr>
                  <w:tcW w:w="1660" w:type="dxa"/>
                  <w:shd w:val="clear" w:color="auto" w:fill="C7CCBE"/>
                  <w:tcMar>
                    <w:top w:w="180" w:type="dxa"/>
                    <w:left w:w="180" w:type="dxa"/>
                    <w:bottom w:w="180" w:type="dxa"/>
                    <w:right w:w="180" w:type="dxa"/>
                  </w:tcMar>
                  <w:hideMark/>
                </w:tcPr>
                <w:p w14:paraId="5ABD0975"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Proxy IP</w:t>
                  </w:r>
                </w:p>
              </w:tc>
              <w:tc>
                <w:tcPr>
                  <w:tcW w:w="725" w:type="dxa"/>
                  <w:shd w:val="clear" w:color="auto" w:fill="C7CCBE"/>
                  <w:tcMar>
                    <w:top w:w="180" w:type="dxa"/>
                    <w:left w:w="180" w:type="dxa"/>
                    <w:bottom w:w="180" w:type="dxa"/>
                    <w:right w:w="180" w:type="dxa"/>
                  </w:tcMar>
                  <w:hideMark/>
                </w:tcPr>
                <w:p w14:paraId="2120A34D"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Port</w:t>
                  </w:r>
                </w:p>
              </w:tc>
              <w:tc>
                <w:tcPr>
                  <w:tcW w:w="965" w:type="dxa"/>
                  <w:shd w:val="clear" w:color="auto" w:fill="C7CCBE"/>
                  <w:tcMar>
                    <w:top w:w="180" w:type="dxa"/>
                    <w:left w:w="180" w:type="dxa"/>
                    <w:bottom w:w="180" w:type="dxa"/>
                    <w:right w:w="180" w:type="dxa"/>
                  </w:tcMar>
                  <w:hideMark/>
                </w:tcPr>
                <w:p w14:paraId="7C25739F"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Speed</w:t>
                  </w:r>
                </w:p>
              </w:tc>
              <w:tc>
                <w:tcPr>
                  <w:tcW w:w="1103" w:type="dxa"/>
                  <w:shd w:val="clear" w:color="auto" w:fill="C7CCBE"/>
                  <w:tcMar>
                    <w:top w:w="180" w:type="dxa"/>
                    <w:left w:w="180" w:type="dxa"/>
                    <w:bottom w:w="180" w:type="dxa"/>
                    <w:right w:w="180" w:type="dxa"/>
                  </w:tcMar>
                  <w:hideMark/>
                </w:tcPr>
                <w:p w14:paraId="43D192DF"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Uptime</w:t>
                  </w:r>
                </w:p>
              </w:tc>
              <w:tc>
                <w:tcPr>
                  <w:tcW w:w="1771" w:type="dxa"/>
                  <w:shd w:val="clear" w:color="auto" w:fill="C7CCBE"/>
                  <w:tcMar>
                    <w:top w:w="180" w:type="dxa"/>
                    <w:left w:w="180" w:type="dxa"/>
                    <w:bottom w:w="180" w:type="dxa"/>
                    <w:right w:w="180" w:type="dxa"/>
                  </w:tcMar>
                  <w:hideMark/>
                </w:tcPr>
                <w:p w14:paraId="59FC5571"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Anonymity</w:t>
                  </w:r>
                </w:p>
              </w:tc>
              <w:tc>
                <w:tcPr>
                  <w:tcW w:w="1851" w:type="dxa"/>
                  <w:shd w:val="clear" w:color="auto" w:fill="C7CCBE"/>
                  <w:tcMar>
                    <w:top w:w="180" w:type="dxa"/>
                    <w:left w:w="180" w:type="dxa"/>
                    <w:bottom w:w="180" w:type="dxa"/>
                    <w:right w:w="180" w:type="dxa"/>
                  </w:tcMar>
                  <w:hideMark/>
                </w:tcPr>
                <w:p w14:paraId="4066C77D"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Country/City</w:t>
                  </w:r>
                </w:p>
              </w:tc>
            </w:tr>
            <w:tr w:rsidR="009D5882" w:rsidRPr="00C53B2E" w14:paraId="518E8EF5"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9EA7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202.62.10.210</w:t>
                  </w:r>
                </w:p>
              </w:tc>
              <w:tc>
                <w:tcPr>
                  <w:tcW w:w="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946D2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9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2C0C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3387 ms</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EBE92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(81)</w:t>
                  </w:r>
                </w:p>
              </w:tc>
              <w:tc>
                <w:tcPr>
                  <w:tcW w:w="17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5B5C8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F949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 (So Paulo)</w:t>
                  </w:r>
                </w:p>
              </w:tc>
            </w:tr>
            <w:tr w:rsidR="009D5882" w:rsidRPr="00C53B2E" w14:paraId="2830D75B"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0F28C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181.41.219.69</w:t>
                  </w:r>
                </w:p>
              </w:tc>
              <w:tc>
                <w:tcPr>
                  <w:tcW w:w="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9CBAC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p>
              </w:tc>
              <w:tc>
                <w:tcPr>
                  <w:tcW w:w="9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B645A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2270 ms</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99E31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 (142)</w:t>
                  </w:r>
                </w:p>
              </w:tc>
              <w:tc>
                <w:tcPr>
                  <w:tcW w:w="17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A9CCA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1C568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 (Depok)</w:t>
                  </w:r>
                </w:p>
              </w:tc>
            </w:tr>
            <w:tr w:rsidR="009D5882" w:rsidRPr="00C53B2E" w14:paraId="1D5DCF5D"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C2951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202.62.10.210</w:t>
                  </w:r>
                </w:p>
              </w:tc>
              <w:tc>
                <w:tcPr>
                  <w:tcW w:w="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DFC90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9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F509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1917 ms</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332B7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 (98)</w:t>
                  </w:r>
                </w:p>
              </w:tc>
              <w:tc>
                <w:tcPr>
                  <w:tcW w:w="17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1724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E8219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 (Depok)</w:t>
                  </w:r>
                </w:p>
              </w:tc>
            </w:tr>
            <w:tr w:rsidR="009D5882" w:rsidRPr="00C53B2E" w14:paraId="04E9E920"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E8E20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181.41.219.69</w:t>
                  </w:r>
                </w:p>
              </w:tc>
              <w:tc>
                <w:tcPr>
                  <w:tcW w:w="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33E5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9999</w:t>
                  </w:r>
                </w:p>
              </w:tc>
              <w:tc>
                <w:tcPr>
                  <w:tcW w:w="9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002F5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4146 ms</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23F2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 (54)</w:t>
                  </w:r>
                </w:p>
              </w:tc>
              <w:tc>
                <w:tcPr>
                  <w:tcW w:w="17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24455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8498E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 (So Paulo)</w:t>
                  </w:r>
                </w:p>
              </w:tc>
            </w:tr>
            <w:tr w:rsidR="009D5882" w:rsidRPr="00C53B2E" w14:paraId="58661360"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A12D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182.255.45.165</w:t>
                  </w:r>
                </w:p>
              </w:tc>
              <w:tc>
                <w:tcPr>
                  <w:tcW w:w="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6E3A0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9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B5B0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5519 ms</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4E9AF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 (54)</w:t>
                  </w:r>
                </w:p>
              </w:tc>
              <w:tc>
                <w:tcPr>
                  <w:tcW w:w="17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9B2A8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BA629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470B13EA"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022AC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223.204.55.24</w:t>
                  </w:r>
                </w:p>
              </w:tc>
              <w:tc>
                <w:tcPr>
                  <w:tcW w:w="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2F28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9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44944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3872 ms</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F9595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(134)</w:t>
                  </w:r>
                </w:p>
              </w:tc>
              <w:tc>
                <w:tcPr>
                  <w:tcW w:w="17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E40CA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C6648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56CD8738" w14:textId="77777777" w:rsidTr="00D438DD">
              <w:trPr>
                <w:trHeight w:val="336"/>
              </w:trPr>
              <w:tc>
                <w:tcPr>
                  <w:tcW w:w="16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07CA6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14.101.41.162</w:t>
                  </w:r>
                </w:p>
              </w:tc>
              <w:tc>
                <w:tcPr>
                  <w:tcW w:w="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EDB04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9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91921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3213 ms</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9DD8C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(18)</w:t>
                  </w:r>
                </w:p>
              </w:tc>
              <w:tc>
                <w:tcPr>
                  <w:tcW w:w="17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91A65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A6B72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Japan</w:t>
                  </w:r>
                </w:p>
              </w:tc>
            </w:tr>
            <w:tr w:rsidR="009D5882" w:rsidRPr="00C53B2E" w14:paraId="2261C3FD"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C95BB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81.31.186.33</w:t>
                  </w:r>
                </w:p>
              </w:tc>
              <w:tc>
                <w:tcPr>
                  <w:tcW w:w="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CF61C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9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E7E0C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3898 ms</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A6C39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25% (20)</w:t>
                  </w:r>
                </w:p>
              </w:tc>
              <w:tc>
                <w:tcPr>
                  <w:tcW w:w="17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AC33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0FC76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Iran</w:t>
                  </w:r>
                </w:p>
              </w:tc>
            </w:tr>
            <w:tr w:rsidR="009D5882" w:rsidRPr="00C53B2E" w14:paraId="5780FF9A"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892C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202.159.42.246</w:t>
                  </w:r>
                </w:p>
              </w:tc>
              <w:tc>
                <w:tcPr>
                  <w:tcW w:w="7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13673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9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6AC04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3378 ms</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5EE3C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(130)</w:t>
                  </w:r>
                </w:p>
              </w:tc>
              <w:tc>
                <w:tcPr>
                  <w:tcW w:w="17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544C9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0BF34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Indonesia (Depok)</w:t>
                  </w:r>
                </w:p>
              </w:tc>
            </w:tr>
            <w:tr w:rsidR="009D5882" w:rsidRPr="00C53B2E" w14:paraId="3CCF908B" w14:textId="77777777" w:rsidTr="00D438DD">
              <w:trPr>
                <w:trHeight w:val="317"/>
              </w:trPr>
              <w:tc>
                <w:tcPr>
                  <w:tcW w:w="16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DA924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203.195.153.200</w:t>
                  </w:r>
                </w:p>
              </w:tc>
              <w:tc>
                <w:tcPr>
                  <w:tcW w:w="7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294E3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9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AA207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4131 ms</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AD68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(134)</w:t>
                  </w:r>
                </w:p>
              </w:tc>
              <w:tc>
                <w:tcPr>
                  <w:tcW w:w="17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8ED17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8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06895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China (Beijing)</w:t>
                  </w:r>
                </w:p>
              </w:tc>
            </w:tr>
          </w:tbl>
          <w:p w14:paraId="01E8F858"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p>
          <w:p w14:paraId="618C0542"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Free Proxy Server List</w:t>
            </w:r>
          </w:p>
          <w:tbl>
            <w:tblPr>
              <w:tblW w:w="815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1"/>
              <w:gridCol w:w="752"/>
              <w:gridCol w:w="1034"/>
              <w:gridCol w:w="929"/>
              <w:gridCol w:w="1103"/>
              <w:gridCol w:w="1499"/>
              <w:gridCol w:w="1398"/>
            </w:tblGrid>
            <w:tr w:rsidR="009D5882" w:rsidRPr="00C53B2E" w14:paraId="2D4A1E0E" w14:textId="77777777" w:rsidTr="00D438DD">
              <w:trPr>
                <w:trHeight w:val="636"/>
              </w:trPr>
              <w:tc>
                <w:tcPr>
                  <w:tcW w:w="1441" w:type="dxa"/>
                  <w:shd w:val="clear" w:color="auto" w:fill="C7CCBE"/>
                  <w:tcMar>
                    <w:top w:w="180" w:type="dxa"/>
                    <w:left w:w="180" w:type="dxa"/>
                    <w:bottom w:w="180" w:type="dxa"/>
                    <w:right w:w="180" w:type="dxa"/>
                  </w:tcMar>
                  <w:hideMark/>
                </w:tcPr>
                <w:p w14:paraId="53B2A525"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Proxy IP</w:t>
                  </w:r>
                </w:p>
              </w:tc>
              <w:tc>
                <w:tcPr>
                  <w:tcW w:w="752" w:type="dxa"/>
                  <w:shd w:val="clear" w:color="auto" w:fill="C7CCBE"/>
                  <w:tcMar>
                    <w:top w:w="180" w:type="dxa"/>
                    <w:left w:w="180" w:type="dxa"/>
                    <w:bottom w:w="180" w:type="dxa"/>
                    <w:right w:w="180" w:type="dxa"/>
                  </w:tcMar>
                  <w:hideMark/>
                </w:tcPr>
                <w:p w14:paraId="07766A11"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Port</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CFB7A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b/>
                      <w:bCs/>
                      <w:kern w:val="0"/>
                      <w:sz w:val="24"/>
                      <w:szCs w:val="24"/>
                      <w:lang w:eastAsia="en-PH"/>
                      <w14:ligatures w14:val="none"/>
                    </w:rPr>
                    <w:t>Proxy type</w:t>
                  </w:r>
                </w:p>
              </w:tc>
              <w:tc>
                <w:tcPr>
                  <w:tcW w:w="929" w:type="dxa"/>
                  <w:shd w:val="clear" w:color="auto" w:fill="C7CCBE"/>
                  <w:tcMar>
                    <w:top w:w="180" w:type="dxa"/>
                    <w:left w:w="180" w:type="dxa"/>
                    <w:bottom w:w="180" w:type="dxa"/>
                    <w:right w:w="180" w:type="dxa"/>
                  </w:tcMar>
                  <w:hideMark/>
                </w:tcPr>
                <w:p w14:paraId="0FC6A68B"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Latency</w:t>
                  </w:r>
                </w:p>
              </w:tc>
              <w:tc>
                <w:tcPr>
                  <w:tcW w:w="1103" w:type="dxa"/>
                  <w:shd w:val="clear" w:color="auto" w:fill="C7CCBE"/>
                  <w:tcMar>
                    <w:top w:w="180" w:type="dxa"/>
                    <w:left w:w="180" w:type="dxa"/>
                    <w:bottom w:w="180" w:type="dxa"/>
                    <w:right w:w="180" w:type="dxa"/>
                  </w:tcMar>
                  <w:hideMark/>
                </w:tcPr>
                <w:p w14:paraId="52EFE089"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Uptime</w:t>
                  </w:r>
                </w:p>
              </w:tc>
              <w:tc>
                <w:tcPr>
                  <w:tcW w:w="1499" w:type="dxa"/>
                  <w:shd w:val="clear" w:color="auto" w:fill="C7CCBE"/>
                  <w:tcMar>
                    <w:top w:w="180" w:type="dxa"/>
                    <w:left w:w="180" w:type="dxa"/>
                    <w:bottom w:w="180" w:type="dxa"/>
                    <w:right w:w="180" w:type="dxa"/>
                  </w:tcMar>
                  <w:hideMark/>
                </w:tcPr>
                <w:p w14:paraId="5785D0E5"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Anonymity</w:t>
                  </w:r>
                </w:p>
              </w:tc>
              <w:tc>
                <w:tcPr>
                  <w:tcW w:w="1398" w:type="dxa"/>
                  <w:shd w:val="clear" w:color="auto" w:fill="C7CCBE"/>
                  <w:tcMar>
                    <w:top w:w="180" w:type="dxa"/>
                    <w:left w:w="180" w:type="dxa"/>
                    <w:bottom w:w="180" w:type="dxa"/>
                    <w:right w:w="180" w:type="dxa"/>
                  </w:tcMar>
                  <w:hideMark/>
                </w:tcPr>
                <w:p w14:paraId="43ABB4F6"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Country</w:t>
                  </w:r>
                </w:p>
              </w:tc>
            </w:tr>
            <w:tr w:rsidR="009D5882" w:rsidRPr="00C53B2E" w14:paraId="6ED1B539"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6FCD0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180.180.171.121</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18C25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E4135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C6CFF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6.452</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5FF8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23% (46)</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C846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3D6ED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0E84A50F"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222F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61.7.138.107</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7FCCB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E53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2E15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4.672</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FD951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 (2)</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4D8F8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876D9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0698C729"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BCEA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12.218.209.130</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7AE18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53281</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2A777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3518D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5.393</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07EF4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 (223)</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73C04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A427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0E94DB5C"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D2CF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1.20.100.227</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52B4A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57396</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E8677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63E6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11.119</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25177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 (16)</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02EBF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23C0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23E0A9B3"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B011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145.253.188.132</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943EE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3E7AB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F7756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8.819</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60F5F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 (36)</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C9125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D19F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0C7C8DF0"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DAF45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118.173.233.149</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DCB64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45160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9814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F095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10.149</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959F6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30% (144)</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11F86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47A1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5487A7BD" w14:textId="77777777" w:rsidTr="00D438DD">
              <w:trPr>
                <w:trHeight w:val="620"/>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5DF1E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195.201.61.51</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5E9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8000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B9669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A104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0.039</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346A9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57% (61)</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EA399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B1013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52D33BD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3AEFE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217.79.181.109</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1331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443</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4C18B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5D933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1.474</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E500A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48% (156)</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5669B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2399E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09E5D617"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AC28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140.227.61.25</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A2940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58888</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15961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2B465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4.193</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35957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 (17)</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B3389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DD9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Japan</w:t>
                  </w:r>
                </w:p>
              </w:tc>
            </w:tr>
            <w:tr w:rsidR="009D5882" w:rsidRPr="00C53B2E" w14:paraId="4D03B5CD"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52E1F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91.202.240.208</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B3574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51678</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2858D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E541B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7.483</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15FA5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 (298)</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32C48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AA943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Ukraine</w:t>
                  </w:r>
                </w:p>
              </w:tc>
            </w:tr>
            <w:tr w:rsidR="009D5882" w:rsidRPr="00C53B2E" w14:paraId="3E2EA899"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62547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194.36.145.18</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E13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5A3B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980F3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7.732</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8C218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26% (80)</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EFC1D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EB2D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Austria</w:t>
                  </w:r>
                </w:p>
              </w:tc>
            </w:tr>
            <w:tr w:rsidR="009D5882" w:rsidRPr="00C53B2E" w14:paraId="00CF811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06C11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51.159.24.172</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2B2C9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3167</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5B23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6FD1F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13.831</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76A6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36% (113)</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1960D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A5AC4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w:t>
                  </w:r>
                </w:p>
              </w:tc>
            </w:tr>
            <w:tr w:rsidR="009D5882" w:rsidRPr="00C53B2E" w14:paraId="6813423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98A3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176.113.209.145</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CD016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500000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BB25D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A8914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5.582</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D9240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23% (23)</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48AFB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8B0A3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Ukraine</w:t>
                  </w:r>
                </w:p>
              </w:tc>
            </w:tr>
            <w:tr w:rsidR="009D5882" w:rsidRPr="00C53B2E" w14:paraId="2C180C08"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E0CD5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157.230.86.93</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33534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0DE91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B3D0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13.364</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4815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 (75)</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76D73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2C287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735D2A9C"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92635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1.1.189.58</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A425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D105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D4F0B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4.969</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24191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21% (72)</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E2609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9F67C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346DB144"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38A37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158.51.201.249</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E43C1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1FDB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D0557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9.323</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6C72B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 (126)</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A2CF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1D345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48FBF1DE"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36585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186.225.46.90</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E8DFC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DC74E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7CDB6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1.869</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FA5F2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 (21)</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2044D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FE9DE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r w:rsidR="009D5882" w:rsidRPr="00C53B2E" w14:paraId="2D8A7558"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7ABAC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121.125.54.228</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5C11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FDCB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63267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10.22</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C819E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17% (64)</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963E8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E9C72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South Korea</w:t>
                  </w:r>
                </w:p>
              </w:tc>
            </w:tr>
            <w:tr w:rsidR="009D5882" w:rsidRPr="00C53B2E" w14:paraId="09C83200"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C477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69.65.65.178</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30F9D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58389</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EDE24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0EC5F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5.564</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CC639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 (66)</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15D57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AC5F1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74824F3A"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32D22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187.33.208.120</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B5568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C50E2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BD905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3.692</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582C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26% (21)</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B5FFF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28DBB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r w:rsidR="009D5882" w:rsidRPr="00C53B2E" w14:paraId="477EE55A"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264A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151.22.181.223</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F3A75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68A8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11366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3.749</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6210F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64% (50)</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30FED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AD396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Italy</w:t>
                  </w:r>
                </w:p>
              </w:tc>
            </w:tr>
            <w:tr w:rsidR="009D5882" w:rsidRPr="00C53B2E" w14:paraId="7E9213DE" w14:textId="77777777" w:rsidTr="00D438DD">
              <w:trPr>
                <w:trHeight w:val="620"/>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31807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131.108.118.27</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B309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243AB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ED763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DCFF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 (48)</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5079A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57061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Brazil</w:t>
                  </w:r>
                </w:p>
              </w:tc>
            </w:tr>
            <w:tr w:rsidR="009D5882" w:rsidRPr="00C53B2E" w14:paraId="7EAAF192"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1138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141.98.134.2</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B4C5F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1B1E5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67133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5.113</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5926A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47% (54)</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2DCB2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D7B7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57451D8C"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0266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88.198.24.108</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11FB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CABCE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BC877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0.185</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A67D0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 (2101)</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785B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71368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0327F17D"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B7B8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184.181.217.210</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0E7A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4125</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73E5E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4798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1.055</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BDA7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95% (435)</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D72C7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D25C3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51ADFC9D"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67FD8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207.144.111.230</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76424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DA19B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18DB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7.756</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B4C69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30% (579)</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32C85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3CDB1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0845A949" w14:textId="77777777" w:rsidTr="00D438DD">
              <w:trPr>
                <w:trHeight w:val="317"/>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C0E53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115.75.1.184</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26EC3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8118</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41B7E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38E75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2.754</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10E1E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 (47)</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B661A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CE600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Vietnam</w:t>
                  </w:r>
                </w:p>
              </w:tc>
            </w:tr>
            <w:tr w:rsidR="009D5882" w:rsidRPr="00C53B2E" w14:paraId="0B03DBD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7BFB5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65.184.156.234</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66D35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52981</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C6D42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C689E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4.871</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A54EA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(61)</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C7B13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E7571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5ED46C16"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16084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200.52.148.194</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48233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999</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7CFC1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E077F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6.665</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66341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 (17)</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EA150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3574F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Honduras</w:t>
                  </w:r>
                </w:p>
              </w:tc>
            </w:tr>
            <w:tr w:rsidR="009D5882" w:rsidRPr="00C53B2E" w14:paraId="292322A7"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371B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143.55.57.18</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6E5EA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314EF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HTTPS</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ADF7B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10.299</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063A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 (65)</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0B5B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BCC6C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17D7E79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F5306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5.252.161.48</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4E50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6D9F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94A4C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0.403</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81CE0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100% (1066)</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C94EF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E80A1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Kingdom</w:t>
                  </w:r>
                </w:p>
              </w:tc>
            </w:tr>
            <w:tr w:rsidR="009D5882" w:rsidRPr="00C53B2E" w14:paraId="1B44C3AA"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DCD13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102.129.249.120</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5315C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7660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69DB0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2.993</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05318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 (1208)</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49DD8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C4B44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0D751FF6"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13094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167.172.191.249</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56DAC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45738</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14E2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482E5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9.628</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27456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21% (15)</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9E736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BF3C3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2C3D140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57D30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176.9.75.42</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47389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51CCA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25AC9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0.054</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5AF47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 (2150)</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62103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13E4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5259FEB8"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36AAB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128.199.202.122</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40C5B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EEBC8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C34AD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3.986</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B75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91% (1879)</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82DC7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50946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Singapore</w:t>
                  </w:r>
                </w:p>
              </w:tc>
            </w:tr>
            <w:tr w:rsidR="009D5882" w:rsidRPr="00C53B2E" w14:paraId="22785314"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8DC7D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139.59.1.14</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3750C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22B0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D7CA3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9.968</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74D6A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92% (956)</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5A98A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E56E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4DD88FC4" w14:textId="77777777" w:rsidTr="00D438DD">
              <w:trPr>
                <w:trHeight w:val="620"/>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17EF7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87.107.146.20</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4ABA3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D5BD5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CDC7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0.572</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5C7D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43% (3)</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53DCC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49589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Iran</w:t>
                  </w:r>
                </w:p>
              </w:tc>
            </w:tr>
            <w:tr w:rsidR="009D5882" w:rsidRPr="00C53B2E" w14:paraId="5E9F5FED"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0362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184.178.172.14</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FA823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4125</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6217C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35FB3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1.065</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F2437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96% (215)</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1417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D89A2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3E1DC8E4"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2FEE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103.85.232.146</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CC32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AFBC2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D2F3C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8.136</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DEC7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50% (165)</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A06BE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5968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Bangladesh</w:t>
                  </w:r>
                </w:p>
              </w:tc>
            </w:tr>
            <w:tr w:rsidR="009D5882" w:rsidRPr="00C53B2E" w14:paraId="6A662333"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B0ACE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151.22.181.213</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E58D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6E9BC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5C238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1.227</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CC99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35% (7)</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262C0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74156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Italy</w:t>
                  </w:r>
                </w:p>
              </w:tc>
            </w:tr>
            <w:tr w:rsidR="009D5882" w:rsidRPr="00C53B2E" w14:paraId="7AFBD16C"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61556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150.129.151.62</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17717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6667</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68E30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DA8CF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4.8</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5E984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39% (271)</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05A12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363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36ABF29C"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9E051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66.135.227.181</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34EEC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4145</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B962C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0FF4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3.271</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206B3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90% (444)</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BDD54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AE1F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1D9A6B46"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872CC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70.185.68.155</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CCC4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4145</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9B3AF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32E99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1.205</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8B62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35% (99)</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B0BDB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6B4DF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309377C1"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1229E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198.199.86.11</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DE7C1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4ADA1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9D817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5.72</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7D902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96% (975)</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0FBF5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2B8B7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r w:rsidR="009D5882" w:rsidRPr="00C53B2E" w14:paraId="315E2E3B"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66012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109.127.82.66</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4801E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7EAE1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EAD0F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7.166</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5FC81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 (2)</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8BAF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DAEA5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Iraq</w:t>
                  </w:r>
                </w:p>
              </w:tc>
            </w:tr>
            <w:tr w:rsidR="009D5882" w:rsidRPr="00C53B2E" w14:paraId="07BD5E25"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20609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161.35.70.249</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26E5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43809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A80DE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7.871</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2AE90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99% (1123)</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39B62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0D3BD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Germany</w:t>
                  </w:r>
                </w:p>
              </w:tc>
            </w:tr>
            <w:tr w:rsidR="009D5882" w:rsidRPr="00C53B2E" w14:paraId="51D3D998"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D161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13.36.233.195</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9C52A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1080</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1C4A2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552B5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13.921</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6DA71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27% (10)</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B0E8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C1AB4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France</w:t>
                  </w:r>
                </w:p>
              </w:tc>
            </w:tr>
            <w:tr w:rsidR="009D5882" w:rsidRPr="00C53B2E" w14:paraId="22A76290"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4F752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1.20.166.142</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4E70A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455AF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HTTP</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BF7F7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3.842</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89A18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16% (30)</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0622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Non-Anonymous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53BD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Thailand</w:t>
                  </w:r>
                </w:p>
              </w:tc>
            </w:tr>
            <w:tr w:rsidR="009D5882" w:rsidRPr="00C53B2E" w14:paraId="1D2967E2"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7CE6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103.250.166.4</w:t>
                  </w:r>
                </w:p>
              </w:tc>
              <w:tc>
                <w:tcPr>
                  <w:tcW w:w="7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9B4C4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6667</w:t>
                  </w:r>
                </w:p>
              </w:tc>
              <w:tc>
                <w:tcPr>
                  <w:tcW w:w="10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CAC7E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6440C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0.892</w:t>
                  </w:r>
                </w:p>
              </w:tc>
              <w:tc>
                <w:tcPr>
                  <w:tcW w:w="110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1644A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 (304)</w:t>
                  </w:r>
                </w:p>
              </w:tc>
              <w:tc>
                <w:tcPr>
                  <w:tcW w:w="149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536D4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948E7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31EF898E" w14:textId="77777777" w:rsidTr="00D438DD">
              <w:trPr>
                <w:trHeight w:val="636"/>
              </w:trPr>
              <w:tc>
                <w:tcPr>
                  <w:tcW w:w="144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312F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98.184.33.205</w:t>
                  </w:r>
                </w:p>
              </w:tc>
              <w:tc>
                <w:tcPr>
                  <w:tcW w:w="7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7C04C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4145</w:t>
                  </w:r>
                </w:p>
              </w:tc>
              <w:tc>
                <w:tcPr>
                  <w:tcW w:w="10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CFCE6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SOCKS5</w:t>
                  </w:r>
                </w:p>
              </w:tc>
              <w:tc>
                <w:tcPr>
                  <w:tcW w:w="9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2D771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3.36</w:t>
                  </w:r>
                </w:p>
              </w:tc>
              <w:tc>
                <w:tcPr>
                  <w:tcW w:w="110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3F9A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88% (438)</w:t>
                  </w:r>
                </w:p>
              </w:tc>
              <w:tc>
                <w:tcPr>
                  <w:tcW w:w="149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249F0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High-Anonymous</w:t>
                  </w:r>
                </w:p>
              </w:tc>
              <w:tc>
                <w:tcPr>
                  <w:tcW w:w="139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F660E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United States</w:t>
                  </w:r>
                </w:p>
              </w:tc>
            </w:tr>
          </w:tbl>
          <w:p w14:paraId="4D7CE30D" w14:textId="77777777" w:rsidR="009D5882" w:rsidRPr="00C53B2E" w:rsidRDefault="009D5882" w:rsidP="009D5882">
            <w:pPr>
              <w:pStyle w:val="Heading2"/>
              <w:shd w:val="clear" w:color="auto" w:fill="FFFFFF"/>
              <w:spacing w:line="360" w:lineRule="auto"/>
              <w:jc w:val="both"/>
              <w:rPr>
                <w:rFonts w:ascii="Cambria" w:hAnsi="Cambria" w:cs="Arial"/>
                <w:color w:val="auto"/>
                <w:sz w:val="24"/>
                <w:szCs w:val="24"/>
              </w:rPr>
            </w:pPr>
          </w:p>
          <w:p w14:paraId="4B1F5B17"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Proxy Server List: India</w:t>
            </w:r>
          </w:p>
          <w:tbl>
            <w:tblPr>
              <w:tblW w:w="893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46"/>
              <w:gridCol w:w="806"/>
              <w:gridCol w:w="1071"/>
              <w:gridCol w:w="1226"/>
              <w:gridCol w:w="1518"/>
              <w:gridCol w:w="2470"/>
            </w:tblGrid>
            <w:tr w:rsidR="009D5882" w:rsidRPr="00C53B2E" w14:paraId="12944213" w14:textId="77777777" w:rsidTr="00D438DD">
              <w:trPr>
                <w:trHeight w:val="181"/>
              </w:trPr>
              <w:tc>
                <w:tcPr>
                  <w:tcW w:w="1846" w:type="dxa"/>
                  <w:shd w:val="clear" w:color="auto" w:fill="C7CCBE"/>
                  <w:tcMar>
                    <w:top w:w="180" w:type="dxa"/>
                    <w:left w:w="180" w:type="dxa"/>
                    <w:bottom w:w="180" w:type="dxa"/>
                    <w:right w:w="180" w:type="dxa"/>
                  </w:tcMar>
                  <w:hideMark/>
                </w:tcPr>
                <w:p w14:paraId="0CF65461"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C53B2E">
                    <w:rPr>
                      <w:rFonts w:ascii="Cambria" w:eastAsia="Times New Roman" w:hAnsi="Cambria" w:cs="Times New Roman"/>
                      <w:b/>
                      <w:bCs/>
                      <w:kern w:val="0"/>
                      <w:sz w:val="24"/>
                      <w:szCs w:val="24"/>
                      <w:lang w:eastAsia="en-PH"/>
                      <w14:ligatures w14:val="none"/>
                    </w:rPr>
                    <w:t>X</w:t>
                  </w:r>
                  <w:r w:rsidRPr="00972215">
                    <w:rPr>
                      <w:rFonts w:ascii="Cambria" w:eastAsia="Times New Roman" w:hAnsi="Cambria" w:cs="Times New Roman"/>
                      <w:b/>
                      <w:bCs/>
                      <w:kern w:val="0"/>
                      <w:sz w:val="24"/>
                      <w:szCs w:val="24"/>
                      <w:lang w:eastAsia="en-PH"/>
                      <w14:ligatures w14:val="none"/>
                    </w:rPr>
                    <w:t>Proxy IP</w:t>
                  </w:r>
                </w:p>
              </w:tc>
              <w:tc>
                <w:tcPr>
                  <w:tcW w:w="806" w:type="dxa"/>
                  <w:shd w:val="clear" w:color="auto" w:fill="C7CCBE"/>
                  <w:tcMar>
                    <w:top w:w="180" w:type="dxa"/>
                    <w:left w:w="180" w:type="dxa"/>
                    <w:bottom w:w="180" w:type="dxa"/>
                    <w:right w:w="180" w:type="dxa"/>
                  </w:tcMar>
                  <w:hideMark/>
                </w:tcPr>
                <w:p w14:paraId="610FCA9A"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Port</w:t>
                  </w:r>
                </w:p>
              </w:tc>
              <w:tc>
                <w:tcPr>
                  <w:tcW w:w="1071" w:type="dxa"/>
                  <w:shd w:val="clear" w:color="auto" w:fill="C7CCBE"/>
                  <w:tcMar>
                    <w:top w:w="180" w:type="dxa"/>
                    <w:left w:w="180" w:type="dxa"/>
                    <w:bottom w:w="180" w:type="dxa"/>
                    <w:right w:w="180" w:type="dxa"/>
                  </w:tcMar>
                  <w:hideMark/>
                </w:tcPr>
                <w:p w14:paraId="35DC6D15"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Speed</w:t>
                  </w:r>
                </w:p>
              </w:tc>
              <w:tc>
                <w:tcPr>
                  <w:tcW w:w="1226" w:type="dxa"/>
                  <w:shd w:val="clear" w:color="auto" w:fill="C7CCBE"/>
                  <w:tcMar>
                    <w:top w:w="180" w:type="dxa"/>
                    <w:left w:w="180" w:type="dxa"/>
                    <w:bottom w:w="180" w:type="dxa"/>
                    <w:right w:w="180" w:type="dxa"/>
                  </w:tcMar>
                  <w:hideMark/>
                </w:tcPr>
                <w:p w14:paraId="64519120"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Uptime</w:t>
                  </w:r>
                </w:p>
              </w:tc>
              <w:tc>
                <w:tcPr>
                  <w:tcW w:w="1518" w:type="dxa"/>
                  <w:shd w:val="clear" w:color="auto" w:fill="C7CCBE"/>
                  <w:tcMar>
                    <w:top w:w="180" w:type="dxa"/>
                    <w:left w:w="180" w:type="dxa"/>
                    <w:bottom w:w="180" w:type="dxa"/>
                    <w:right w:w="180" w:type="dxa"/>
                  </w:tcMar>
                  <w:hideMark/>
                </w:tcPr>
                <w:p w14:paraId="283951F1"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Anonymity</w:t>
                  </w:r>
                </w:p>
              </w:tc>
              <w:tc>
                <w:tcPr>
                  <w:tcW w:w="2470" w:type="dxa"/>
                  <w:shd w:val="clear" w:color="auto" w:fill="C7CCBE"/>
                  <w:tcMar>
                    <w:top w:w="180" w:type="dxa"/>
                    <w:left w:w="180" w:type="dxa"/>
                    <w:bottom w:w="180" w:type="dxa"/>
                    <w:right w:w="180" w:type="dxa"/>
                  </w:tcMar>
                  <w:hideMark/>
                </w:tcPr>
                <w:p w14:paraId="3A0951CF" w14:textId="77777777" w:rsidR="009D5882" w:rsidRPr="00972215" w:rsidRDefault="009D5882" w:rsidP="009D5882">
                  <w:pPr>
                    <w:spacing w:after="0" w:line="240" w:lineRule="auto"/>
                    <w:rPr>
                      <w:rFonts w:ascii="Cambria" w:eastAsia="Times New Roman" w:hAnsi="Cambria" w:cs="Times New Roman"/>
                      <w:b/>
                      <w:bCs/>
                      <w:kern w:val="0"/>
                      <w:sz w:val="24"/>
                      <w:szCs w:val="24"/>
                      <w:lang w:eastAsia="en-PH"/>
                      <w14:ligatures w14:val="none"/>
                    </w:rPr>
                  </w:pPr>
                  <w:r w:rsidRPr="00972215">
                    <w:rPr>
                      <w:rFonts w:ascii="Cambria" w:eastAsia="Times New Roman" w:hAnsi="Cambria" w:cs="Times New Roman"/>
                      <w:b/>
                      <w:bCs/>
                      <w:kern w:val="0"/>
                      <w:sz w:val="24"/>
                      <w:szCs w:val="24"/>
                      <w:lang w:eastAsia="en-PH"/>
                      <w14:ligatures w14:val="none"/>
                    </w:rPr>
                    <w:t>Country</w:t>
                  </w:r>
                </w:p>
              </w:tc>
            </w:tr>
            <w:tr w:rsidR="009D5882" w:rsidRPr="00C53B2E" w14:paraId="1FFC5D1C"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B79E8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223.30.190.74</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489F4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12DCD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3793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AE84C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 (92)</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28EFD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8680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7EDCBB26"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8CADE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117.208.148.72</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F834C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0D547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3504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6DB11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 (69)</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2ECB9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4547B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Kurnool</w:t>
                  </w:r>
                </w:p>
              </w:tc>
            </w:tr>
            <w:tr w:rsidR="009D5882" w:rsidRPr="00C53B2E" w14:paraId="1BA0F0EF"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049D2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103.88.127.178</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F01F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CC591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3429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82D62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(110)</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5F116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2B77D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Surat</w:t>
                  </w:r>
                </w:p>
              </w:tc>
            </w:tr>
            <w:tr w:rsidR="009D5882" w:rsidRPr="00C53B2E" w14:paraId="10B8ADB1"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47D0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112.133.215.24</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12AF2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D6135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4263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B0652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 (68)</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24F7E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486E3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New Delhi</w:t>
                  </w:r>
                </w:p>
              </w:tc>
            </w:tr>
            <w:tr w:rsidR="009D5882" w:rsidRPr="00C53B2E" w14:paraId="2FD2794B"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C08E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202.134.191.156</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1DBF0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369C8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4574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20B6B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 (128)</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0EA77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3AFB9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Mumbai</w:t>
                  </w:r>
                </w:p>
              </w:tc>
            </w:tr>
            <w:tr w:rsidR="009D5882" w:rsidRPr="00C53B2E" w14:paraId="3A07AAAF"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83F6E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103.241.227.106</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A2FE4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01391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3505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F7FEA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(81)</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F0F13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6356D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Vadodara</w:t>
                  </w:r>
                </w:p>
              </w:tc>
            </w:tr>
            <w:tr w:rsidR="009D5882" w:rsidRPr="00C53B2E" w14:paraId="2288CC51"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2BCC1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103.46.233.190</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42A53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C914A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4436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2A5D8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 (142)</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52DE7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2DF7D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3A7BA4E1"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130CA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103.240.161.109</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DA2D1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119C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3847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46F7A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 (98)</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98A8E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936AF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Patan</w:t>
                  </w:r>
                </w:p>
              </w:tc>
            </w:tr>
            <w:tr w:rsidR="009D5882" w:rsidRPr="00C53B2E" w14:paraId="1E7D3475"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711E1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103.248.93.5</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9BFD5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53F50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3925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EB43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9% (54)</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81477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A0B64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Delhi</w:t>
                  </w:r>
                </w:p>
              </w:tc>
            </w:tr>
            <w:tr w:rsidR="009D5882" w:rsidRPr="00C53B2E" w14:paraId="20F3CC95"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52399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103.35.132.189</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8C5A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426E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3888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9818D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 (46)</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FE1FD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17466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Pune</w:t>
                  </w:r>
                </w:p>
              </w:tc>
            </w:tr>
            <w:tr w:rsidR="009D5882" w:rsidRPr="00C53B2E" w14:paraId="600F628D"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FC45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103.99.8.106</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0AA82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E124D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3499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4E91E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 (66)</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3F863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0C89C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Tanuku</w:t>
                  </w:r>
                </w:p>
              </w:tc>
            </w:tr>
            <w:tr w:rsidR="009D5882" w:rsidRPr="00C53B2E" w14:paraId="6A53596E"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44965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103.47.67.114</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48364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576E9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4506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39F85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 (79)</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F9BE0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FC263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Delhi</w:t>
                  </w:r>
                </w:p>
              </w:tc>
            </w:tr>
            <w:tr w:rsidR="009D5882" w:rsidRPr="00C53B2E" w14:paraId="1E2419FC"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9AD3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175.101.81.251</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AD460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65319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3350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B878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13% (75)</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FA350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D2481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Amalapuram</w:t>
                  </w:r>
                </w:p>
              </w:tc>
            </w:tr>
            <w:tr w:rsidR="009D5882" w:rsidRPr="00C53B2E" w14:paraId="14B165EB"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058F8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45.248.139.140</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60B94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B098A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4686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DC4F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(134)</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DEE0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44926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Surat</w:t>
                  </w:r>
                </w:p>
              </w:tc>
            </w:tr>
            <w:tr w:rsidR="009D5882" w:rsidRPr="00C53B2E" w14:paraId="07AE406A"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9F9C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125.62.213.33</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1A47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84</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4F6E8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5511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50103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(18)</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8A68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DB50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Visakhapatnam</w:t>
                  </w:r>
                </w:p>
              </w:tc>
            </w:tr>
            <w:tr w:rsidR="009D5882" w:rsidRPr="00C53B2E" w14:paraId="7A8060DB"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E9DA6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202.133.49.205</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6C8E9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A7034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3978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35C57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25% (20)</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E6084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D86AA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Hyderabad</w:t>
                  </w:r>
                </w:p>
              </w:tc>
            </w:tr>
            <w:tr w:rsidR="009D5882" w:rsidRPr="00C53B2E" w14:paraId="248583C3"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10A9B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103.15.60.21</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4CC55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3BD3A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3213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486B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11% (130)</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20DF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27C38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Hyderabad</w:t>
                  </w:r>
                </w:p>
              </w:tc>
            </w:tr>
            <w:tr w:rsidR="009D5882" w:rsidRPr="00C53B2E" w14:paraId="55C07813"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CA8A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103.224.39.2</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7E0BB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93720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3898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8A192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 (37)</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F4109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2D2A6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Bengaluru</w:t>
                  </w:r>
                </w:p>
              </w:tc>
            </w:tr>
            <w:tr w:rsidR="009D5882" w:rsidRPr="00C53B2E" w14:paraId="6C1CCBA8"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CB55D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103.216.82.37</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A899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17B9D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4596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427F5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 (59)</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1B486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B65D0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Ahmedabad</w:t>
                  </w:r>
                </w:p>
              </w:tc>
            </w:tr>
            <w:tr w:rsidR="009D5882" w:rsidRPr="00C53B2E" w14:paraId="14A594B4"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BDE9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103.21.163.81</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B7EFF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7ED9D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4028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76C1A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 (49)</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F0DDC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7892D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4BA9E80E"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466E0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103.251.225.16</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F78B3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A5595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3968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60F8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 (57)</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1FCDE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2B8C1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2FE2C856"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38468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152.67.1.199</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F6F3B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8000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F0E70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3543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DB19A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15% (45)</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742B6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110E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Mumbai</w:t>
                  </w:r>
                </w:p>
              </w:tc>
            </w:tr>
            <w:tr w:rsidR="009D5882" w:rsidRPr="00C53B2E" w14:paraId="16E217CB"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2C514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14.97.2.106</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37CA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5E383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1841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9FE77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60% (40)</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8039E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39C25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79DE0175"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B78E7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14.97.2.107</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E0CB7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EA471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2385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B6BD8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61% (42)</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920BB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D8F2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5526F8B1"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EAD77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103.35.135.2</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58FB1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84</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A4D1A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4971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0B03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7% (13)</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92229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44C42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Pune</w:t>
                  </w:r>
                </w:p>
              </w:tc>
            </w:tr>
            <w:tr w:rsidR="009D5882" w:rsidRPr="00C53B2E" w14:paraId="4B8C125E"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1F924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182.72.150.242</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3C01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16D0F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1649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5C0B3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26% (90)</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273B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26BF77"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Bengaluru</w:t>
                  </w:r>
                </w:p>
              </w:tc>
            </w:tr>
            <w:tr w:rsidR="009D5882" w:rsidRPr="00C53B2E" w14:paraId="5D3FEA93"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A98DB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180.179.98.22</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ADAE9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0EE6C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3387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B7AAD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 (157)</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22F34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DC6CA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5956988E"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16E8E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14.97.2.105</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F3205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2DA69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2270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5DC78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56% (41)</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BC4E8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Anonymous</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1C50D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701B1B91"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2765D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14.140.131.82</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7BB53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3128</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E2CD7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1917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F18F65"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86% (158)</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16F9E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7CB43B"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w:t>
                  </w:r>
                </w:p>
              </w:tc>
            </w:tr>
            <w:tr w:rsidR="009D5882" w:rsidRPr="00C53B2E" w14:paraId="27F4A7FE"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FD70B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103.81.214.205</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D979F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27D02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4146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68DAC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 (80)</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9D0AB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AFBD0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Faridabad</w:t>
                  </w:r>
                </w:p>
              </w:tc>
            </w:tr>
            <w:tr w:rsidR="009D5882" w:rsidRPr="00C53B2E" w14:paraId="0DBC7EDD"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DD7B7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203.192.217.11</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D5C78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535E2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3663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4EEFA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16% (84)</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CC77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8BF17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New Delhi</w:t>
                  </w:r>
                </w:p>
              </w:tc>
            </w:tr>
            <w:tr w:rsidR="009D5882" w:rsidRPr="00C53B2E" w14:paraId="50A5615A"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5BA314"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125.62.213.33</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8BF1F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83</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CF217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4155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43D90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 (64)</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E9B29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761F8D"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Visakhapatnam</w:t>
                  </w:r>
                </w:p>
              </w:tc>
            </w:tr>
            <w:tr w:rsidR="009D5882" w:rsidRPr="00C53B2E" w14:paraId="040C0F28" w14:textId="77777777" w:rsidTr="00D438DD">
              <w:trPr>
                <w:trHeight w:val="181"/>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94A092"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27.116.51.178</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E0E9F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7B816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4168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20A88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 (45)</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EF42E6"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E66060"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Gandhinagar</w:t>
                  </w:r>
                </w:p>
              </w:tc>
            </w:tr>
            <w:tr w:rsidR="009D5882" w:rsidRPr="00C53B2E" w14:paraId="07820E8B"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AE218F"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103.250.157.39</w:t>
                  </w:r>
                </w:p>
              </w:tc>
              <w:tc>
                <w:tcPr>
                  <w:tcW w:w="8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4A5558"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6666</w:t>
                  </w:r>
                </w:p>
              </w:tc>
              <w:tc>
                <w:tcPr>
                  <w:tcW w:w="107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B90E7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3852 ms</w:t>
                  </w:r>
                </w:p>
              </w:tc>
              <w:tc>
                <w:tcPr>
                  <w:tcW w:w="1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6D1B6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 (49)</w:t>
                  </w:r>
                </w:p>
              </w:tc>
              <w:tc>
                <w:tcPr>
                  <w:tcW w:w="15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C0803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Elite</w:t>
                  </w:r>
                </w:p>
              </w:tc>
              <w:tc>
                <w:tcPr>
                  <w:tcW w:w="24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04140E"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Halol</w:t>
                  </w:r>
                </w:p>
              </w:tc>
            </w:tr>
            <w:tr w:rsidR="009D5882" w:rsidRPr="00C53B2E" w14:paraId="0810BC4C" w14:textId="77777777" w:rsidTr="00D438DD">
              <w:trPr>
                <w:trHeight w:val="167"/>
              </w:trPr>
              <w:tc>
                <w:tcPr>
                  <w:tcW w:w="18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74997A"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27.116.51.119</w:t>
                  </w:r>
                </w:p>
              </w:tc>
              <w:tc>
                <w:tcPr>
                  <w:tcW w:w="8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30B2E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8080</w:t>
                  </w:r>
                </w:p>
              </w:tc>
              <w:tc>
                <w:tcPr>
                  <w:tcW w:w="107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4B98F1"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3666 ms</w:t>
                  </w:r>
                </w:p>
              </w:tc>
              <w:tc>
                <w:tcPr>
                  <w:tcW w:w="1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370D4C"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14% (95)</w:t>
                  </w:r>
                </w:p>
              </w:tc>
              <w:tc>
                <w:tcPr>
                  <w:tcW w:w="1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05FBD9"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Transparent</w:t>
                  </w:r>
                </w:p>
              </w:tc>
              <w:tc>
                <w:tcPr>
                  <w:tcW w:w="24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9B6223" w14:textId="77777777" w:rsidR="009D5882" w:rsidRPr="00972215" w:rsidRDefault="009D5882" w:rsidP="009D5882">
                  <w:pPr>
                    <w:spacing w:after="0" w:line="240" w:lineRule="auto"/>
                    <w:jc w:val="both"/>
                    <w:rPr>
                      <w:rFonts w:ascii="Cambria" w:eastAsia="Times New Roman" w:hAnsi="Cambria" w:cs="Segoe UI"/>
                      <w:kern w:val="0"/>
                      <w:sz w:val="24"/>
                      <w:szCs w:val="24"/>
                      <w:lang w:eastAsia="en-PH"/>
                      <w14:ligatures w14:val="none"/>
                    </w:rPr>
                  </w:pPr>
                  <w:r w:rsidRPr="00972215">
                    <w:rPr>
                      <w:rFonts w:ascii="Cambria" w:eastAsia="Times New Roman" w:hAnsi="Cambria" w:cs="Segoe UI"/>
                      <w:kern w:val="0"/>
                      <w:sz w:val="24"/>
                      <w:szCs w:val="24"/>
                      <w:lang w:eastAsia="en-PH"/>
                      <w14:ligatures w14:val="none"/>
                    </w:rPr>
                    <w:t>India - Gandhinagar</w:t>
                  </w:r>
                </w:p>
              </w:tc>
            </w:tr>
          </w:tbl>
          <w:p w14:paraId="05147286" w14:textId="77777777" w:rsidR="009D5882" w:rsidRPr="00C53B2E" w:rsidRDefault="009D5882" w:rsidP="009D5882">
            <w:pPr>
              <w:spacing w:line="360" w:lineRule="auto"/>
              <w:jc w:val="both"/>
              <w:rPr>
                <w:rFonts w:ascii="Cambria" w:eastAsia="Cambria" w:hAnsi="Cambria" w:cs="Arial"/>
                <w:b/>
                <w:bCs/>
                <w:iCs/>
                <w:sz w:val="24"/>
                <w:szCs w:val="24"/>
              </w:rPr>
            </w:pPr>
          </w:p>
          <w:p w14:paraId="7C7A3A05" w14:textId="77777777" w:rsidR="009D5882" w:rsidRPr="00C53B2E" w:rsidRDefault="009D5882" w:rsidP="009D5882">
            <w:pPr>
              <w:spacing w:line="360" w:lineRule="auto"/>
              <w:jc w:val="both"/>
              <w:rPr>
                <w:rFonts w:ascii="Cambria" w:eastAsia="Cambria" w:hAnsi="Cambria" w:cs="Arial"/>
                <w:b/>
                <w:bCs/>
                <w:iCs/>
                <w:sz w:val="24"/>
                <w:szCs w:val="24"/>
              </w:rPr>
            </w:pPr>
          </w:p>
          <w:p w14:paraId="7810CC9F"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b/>
                <w:bCs/>
                <w:color w:val="auto"/>
                <w:kern w:val="36"/>
                <w:sz w:val="24"/>
                <w:szCs w:val="24"/>
              </w:rPr>
            </w:pPr>
            <w:r w:rsidRPr="00C53B2E">
              <w:rPr>
                <w:rFonts w:ascii="Cambria" w:hAnsi="Cambria" w:cs="Arial"/>
                <w:b/>
                <w:bCs/>
                <w:color w:val="auto"/>
                <w:sz w:val="24"/>
                <w:szCs w:val="24"/>
              </w:rPr>
              <w:t>Fundamentals of Computer Networking</w:t>
            </w:r>
          </w:p>
          <w:p w14:paraId="3786E4E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tutorial will discover the definition of computer networking, its types, computer networks work, networking concepts, commonly used terms, networking and internet, how it works, and network topologies.</w:t>
            </w:r>
          </w:p>
          <w:p w14:paraId="4D073B9E"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What is a Computer Network?</w:t>
            </w:r>
          </w:p>
          <w:p w14:paraId="2986F8D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"A Computer Network is defined as a set of two or more computers that are linked together?either via wired cables or wireless networks i.e., WiFi?with the purpose of communicating, exchanging, sharing or distributing data, files and resources."</w:t>
            </w:r>
          </w:p>
          <w:p w14:paraId="3A05EF4E"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hAnsi="Cambria" w:cs="Arial"/>
                <w:noProof/>
                <w:sz w:val="24"/>
                <w:szCs w:val="24"/>
              </w:rPr>
              <w:drawing>
                <wp:inline distT="0" distB="0" distL="0" distR="0" wp14:anchorId="40FF78F2" wp14:editId="23CFB1B6">
                  <wp:extent cx="4456430" cy="2874010"/>
                  <wp:effectExtent l="0" t="0" r="1270" b="2540"/>
                  <wp:docPr id="306695509" name="Picture 60"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undamentals of Computer Networking"/>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456430" cy="2874010"/>
                          </a:xfrm>
                          <a:prstGeom prst="rect">
                            <a:avLst/>
                          </a:prstGeom>
                          <a:noFill/>
                          <a:ln>
                            <a:noFill/>
                          </a:ln>
                        </pic:spPr>
                      </pic:pic>
                    </a:graphicData>
                  </a:graphic>
                </wp:inline>
              </w:drawing>
            </w:r>
          </w:p>
          <w:p w14:paraId="10BA65F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Computer Networks are built using a collection of hardware (such as </w:t>
            </w:r>
            <w:r w:rsidRPr="00C53B2E">
              <w:rPr>
                <w:rStyle w:val="Strong"/>
                <w:rFonts w:ascii="Cambria" w:eastAsia="Calibri" w:hAnsi="Cambria" w:cs="Arial"/>
              </w:rPr>
              <w:t>routers, switches, hubs, and so forth)</w:t>
            </w:r>
            <w:r w:rsidRPr="00C53B2E">
              <w:rPr>
                <w:rFonts w:ascii="Cambria" w:hAnsi="Cambria" w:cs="Arial"/>
              </w:rPr>
              <w:t> and networking software (such as </w:t>
            </w:r>
            <w:r w:rsidRPr="00C53B2E">
              <w:rPr>
                <w:rStyle w:val="Strong"/>
                <w:rFonts w:ascii="Cambria" w:eastAsia="Calibri" w:hAnsi="Cambria" w:cs="Arial"/>
              </w:rPr>
              <w:t>operating systems, firewalls, or corporate applications).</w:t>
            </w:r>
          </w:p>
          <w:p w14:paraId="59E5A9E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Though one can also define the computer networks based on their geographic location, a </w:t>
            </w:r>
            <w:r w:rsidRPr="00C53B2E">
              <w:rPr>
                <w:rStyle w:val="Strong"/>
                <w:rFonts w:ascii="Cambria" w:eastAsia="Calibri" w:hAnsi="Cambria" w:cs="Arial"/>
              </w:rPr>
              <w:t>LAN (local area network)</w:t>
            </w:r>
            <w:r w:rsidRPr="00C53B2E">
              <w:rPr>
                <w:rFonts w:ascii="Cambria" w:hAnsi="Cambria" w:cs="Arial"/>
              </w:rPr>
              <w:t> connects computers in a definite physical dimension, such as </w:t>
            </w:r>
            <w:r w:rsidRPr="00C53B2E">
              <w:rPr>
                <w:rStyle w:val="Strong"/>
                <w:rFonts w:ascii="Cambria" w:eastAsia="Calibri" w:hAnsi="Cambria" w:cs="Arial"/>
              </w:rPr>
              <w:t>home or within an office.</w:t>
            </w:r>
          </w:p>
          <w:p w14:paraId="5AB3536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contrast, a </w:t>
            </w:r>
            <w:r w:rsidRPr="00C53B2E">
              <w:rPr>
                <w:rStyle w:val="Strong"/>
                <w:rFonts w:ascii="Cambria" w:eastAsia="Calibri" w:hAnsi="Cambria" w:cs="Arial"/>
              </w:rPr>
              <w:t>MAN (Metropolitan area network)</w:t>
            </w:r>
            <w:r w:rsidRPr="00C53B2E">
              <w:rPr>
                <w:rFonts w:ascii="Cambria" w:hAnsi="Cambria" w:cs="Arial"/>
              </w:rPr>
              <w:t> connects computers ranging between multiple buildings in a city.</w:t>
            </w:r>
          </w:p>
          <w:p w14:paraId="2C93DD3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w:t>
            </w:r>
            <w:r w:rsidRPr="00C53B2E">
              <w:rPr>
                <w:rStyle w:val="Strong"/>
                <w:rFonts w:ascii="Cambria" w:eastAsia="Calibri" w:hAnsi="Cambria" w:cs="Arial"/>
              </w:rPr>
              <w:t>Internet</w:t>
            </w:r>
            <w:r w:rsidRPr="00C53B2E">
              <w:rPr>
                <w:rFonts w:ascii="Cambria" w:hAnsi="Cambria" w:cs="Arial"/>
              </w:rPr>
              <w:t> is the most significant example of </w:t>
            </w:r>
            <w:r w:rsidRPr="00C53B2E">
              <w:rPr>
                <w:rStyle w:val="Strong"/>
                <w:rFonts w:ascii="Cambria" w:eastAsia="Calibri" w:hAnsi="Cambria" w:cs="Arial"/>
              </w:rPr>
              <w:t>WAN (Wide Area Network),</w:t>
            </w:r>
            <w:r w:rsidRPr="00C53B2E">
              <w:rPr>
                <w:rFonts w:ascii="Cambria" w:hAnsi="Cambria" w:cs="Arial"/>
              </w:rPr>
              <w:t> connecting billions of networking devices across the world.</w:t>
            </w:r>
          </w:p>
          <w:p w14:paraId="3F99E99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One can also describe the concept of computer networking by its communicating protocols, the physical arrangement of its networking elements, how it manages network traffic, and it's functioning.</w:t>
            </w:r>
          </w:p>
          <w:p w14:paraId="0EA3D7B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Computer networks are globally used by businesses, the entertainment industry, education in the research field for communication and transferring their data from source to destination node.</w:t>
            </w:r>
          </w:p>
          <w:p w14:paraId="3E9783B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the other technologies, including the </w:t>
            </w:r>
            <w:r w:rsidRPr="00C53B2E">
              <w:rPr>
                <w:rStyle w:val="Strong"/>
                <w:rFonts w:ascii="Cambria" w:eastAsia="Calibri" w:hAnsi="Cambria" w:cs="Arial"/>
              </w:rPr>
              <w:t>internet, Google search, instant messaging apps, online video streaming, social media, email, cloud kitchen, cloud data storage,</w:t>
            </w:r>
            <w:r w:rsidRPr="00C53B2E">
              <w:rPr>
                <w:rFonts w:ascii="Cambria" w:hAnsi="Cambria" w:cs="Arial"/>
              </w:rPr>
              <w:t> etc., all exist because of computer networks.</w:t>
            </w:r>
          </w:p>
          <w:p w14:paraId="55A4BD19"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Computer Network Types</w:t>
            </w:r>
          </w:p>
          <w:p w14:paraId="2BF75C1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Below are the most common computer network types that are frequently used these days:</w:t>
            </w:r>
          </w:p>
          <w:p w14:paraId="4B93FF45"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LAN [Local Area Network}</w:t>
            </w:r>
          </w:p>
          <w:p w14:paraId="07B4E704"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WLAN [Wireless local area network]</w:t>
            </w:r>
          </w:p>
          <w:p w14:paraId="420F3BFA"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CAN [Campus Area Network]</w:t>
            </w:r>
          </w:p>
          <w:p w14:paraId="5D7CB026"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MAN [Metropolitan Area Network]</w:t>
            </w:r>
          </w:p>
          <w:p w14:paraId="137E82D7"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PAN [Personal Area Network]</w:t>
            </w:r>
          </w:p>
          <w:p w14:paraId="776E2E32"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SAN [Storage Area Network]</w:t>
            </w:r>
          </w:p>
          <w:p w14:paraId="58EF27ED"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VPN [Virtual Private Network]</w:t>
            </w:r>
          </w:p>
          <w:p w14:paraId="69DBA15C" w14:textId="77777777" w:rsidR="009D5882" w:rsidRPr="00C53B2E" w:rsidRDefault="009D5882">
            <w:pPr>
              <w:numPr>
                <w:ilvl w:val="0"/>
                <w:numId w:val="303"/>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WAN [ Wide Area Network]</w:t>
            </w:r>
          </w:p>
          <w:p w14:paraId="29CA46B3" w14:textId="77777777" w:rsidR="009D5882" w:rsidRPr="00C53B2E" w:rsidRDefault="009D5882" w:rsidP="009D5882">
            <w:pPr>
              <w:pStyle w:val="Heading3"/>
              <w:shd w:val="clear" w:color="auto" w:fill="FFFFFF"/>
              <w:spacing w:line="360" w:lineRule="auto"/>
              <w:rPr>
                <w:rFonts w:ascii="Cambria" w:hAnsi="Cambria" w:cs="Arial"/>
                <w:sz w:val="24"/>
                <w:szCs w:val="24"/>
              </w:rPr>
            </w:pPr>
            <w:r w:rsidRPr="00C53B2E">
              <w:rPr>
                <w:rFonts w:ascii="Cambria" w:hAnsi="Cambria" w:cs="Arial"/>
                <w:sz w:val="24"/>
                <w:szCs w:val="24"/>
              </w:rPr>
              <w:t>1. LAN</w:t>
            </w:r>
          </w:p>
          <w:p w14:paraId="500719AB"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1E145C4" wp14:editId="6A3E6850">
                  <wp:extent cx="4835472" cy="4859436"/>
                  <wp:effectExtent l="0" t="0" r="3810" b="0"/>
                  <wp:docPr id="952572203" name="Picture 59"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Fundamentals of Computer Networking"/>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4851198" cy="4875240"/>
                          </a:xfrm>
                          <a:prstGeom prst="rect">
                            <a:avLst/>
                          </a:prstGeom>
                          <a:noFill/>
                          <a:ln>
                            <a:noFill/>
                          </a:ln>
                        </pic:spPr>
                      </pic:pic>
                    </a:graphicData>
                  </a:graphic>
                </wp:inline>
              </w:drawing>
            </w:r>
          </w:p>
          <w:p w14:paraId="3B708A6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LAN or Local Area Network</w:t>
            </w:r>
            <w:r w:rsidRPr="00C53B2E">
              <w:rPr>
                <w:rFonts w:ascii="Cambria" w:hAnsi="Cambria" w:cs="Arial"/>
              </w:rPr>
              <w:t> is a group of devices connecting the computers and other devices such as </w:t>
            </w:r>
            <w:r w:rsidRPr="00C53B2E">
              <w:rPr>
                <w:rStyle w:val="Strong"/>
                <w:rFonts w:ascii="Cambria" w:eastAsia="Calibri" w:hAnsi="Cambria" w:cs="Arial"/>
              </w:rPr>
              <w:t>switches, servers, printers,</w:t>
            </w:r>
            <w:r w:rsidRPr="00C53B2E">
              <w:rPr>
                <w:rFonts w:ascii="Cambria" w:hAnsi="Cambria" w:cs="Arial"/>
              </w:rPr>
              <w:t> etc., over a short distance such as office, home. The commonly used LAN is </w:t>
            </w:r>
            <w:r w:rsidRPr="00C53B2E">
              <w:rPr>
                <w:rStyle w:val="Strong"/>
                <w:rFonts w:ascii="Cambria" w:eastAsia="Calibri" w:hAnsi="Cambria" w:cs="Arial"/>
              </w:rPr>
              <w:t>Ethernet LAN.</w:t>
            </w:r>
            <w:r w:rsidRPr="00C53B2E">
              <w:rPr>
                <w:rFonts w:ascii="Cambria" w:hAnsi="Cambria" w:cs="Arial"/>
              </w:rPr>
              <w:t> This network is used as it allows the user to transfer or share data, files, and resources.</w:t>
            </w:r>
          </w:p>
          <w:p w14:paraId="6779ECED"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2. WLAN</w:t>
            </w:r>
          </w:p>
          <w:p w14:paraId="4B832EB1"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7734A57E" wp14:editId="39BDCA36">
                  <wp:extent cx="2836190" cy="2456292"/>
                  <wp:effectExtent l="0" t="0" r="2540" b="1270"/>
                  <wp:docPr id="574025401" name="Picture 58"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undamentals of Computer Networking"/>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843424" cy="2462557"/>
                          </a:xfrm>
                          <a:prstGeom prst="rect">
                            <a:avLst/>
                          </a:prstGeom>
                          <a:noFill/>
                          <a:ln>
                            <a:noFill/>
                          </a:ln>
                        </pic:spPr>
                      </pic:pic>
                    </a:graphicData>
                  </a:graphic>
                </wp:inline>
              </w:drawing>
            </w:r>
          </w:p>
          <w:p w14:paraId="02A31A0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WLAN or Wireless local area network</w:t>
            </w:r>
            <w:r w:rsidRPr="00C53B2E">
              <w:rPr>
                <w:rFonts w:ascii="Cambria" w:hAnsi="Cambria" w:cs="Arial"/>
              </w:rPr>
              <w:t> is similar to LAN with the difference that it uses wireless communication between devices instead of wired connections. WLAN typically involves a </w:t>
            </w:r>
            <w:r w:rsidRPr="00C53B2E">
              <w:rPr>
                <w:rStyle w:val="Strong"/>
                <w:rFonts w:ascii="Cambria" w:eastAsia="Calibri" w:hAnsi="Cambria" w:cs="Arial"/>
              </w:rPr>
              <w:t>Wi-Fi router or wireless access point for devices,</w:t>
            </w:r>
            <w:r w:rsidRPr="00C53B2E">
              <w:rPr>
                <w:rFonts w:ascii="Cambria" w:hAnsi="Cambria" w:cs="Arial"/>
              </w:rPr>
              <w:t> unlike </w:t>
            </w:r>
            <w:r w:rsidRPr="00C53B2E">
              <w:rPr>
                <w:rStyle w:val="Strong"/>
                <w:rFonts w:ascii="Cambria" w:eastAsia="Calibri" w:hAnsi="Cambria" w:cs="Arial"/>
              </w:rPr>
              <w:t>smartphones, laptops, desktops,</w:t>
            </w:r>
            <w:r w:rsidRPr="00C53B2E">
              <w:rPr>
                <w:rFonts w:ascii="Cambria" w:hAnsi="Cambria" w:cs="Arial"/>
              </w:rPr>
              <w:t> etc.</w:t>
            </w:r>
          </w:p>
          <w:p w14:paraId="462AAE0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3. CAN</w:t>
            </w:r>
          </w:p>
          <w:p w14:paraId="6E630574"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410341C6" wp14:editId="34FF1FB3">
                  <wp:extent cx="3766089" cy="2446222"/>
                  <wp:effectExtent l="0" t="0" r="6350" b="0"/>
                  <wp:docPr id="514356605" name="Picture 57"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undamentals of Computer Networking"/>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771922" cy="2450011"/>
                          </a:xfrm>
                          <a:prstGeom prst="rect">
                            <a:avLst/>
                          </a:prstGeom>
                          <a:noFill/>
                          <a:ln>
                            <a:noFill/>
                          </a:ln>
                        </pic:spPr>
                      </pic:pic>
                    </a:graphicData>
                  </a:graphic>
                </wp:inline>
              </w:drawing>
            </w:r>
          </w:p>
          <w:p w14:paraId="67D52BD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CAN or Campus Area Network</w:t>
            </w:r>
            <w:r w:rsidRPr="00C53B2E">
              <w:rPr>
                <w:rFonts w:ascii="Cambria" w:hAnsi="Cambria" w:cs="Arial"/>
              </w:rPr>
              <w:t> is a closed corporate communication network. A CAN is a mobile network that may contain a private or public part. CANs are widely used </w:t>
            </w:r>
            <w:r w:rsidRPr="00C53B2E">
              <w:rPr>
                <w:rStyle w:val="Strong"/>
                <w:rFonts w:ascii="Cambria" w:eastAsia="Calibri" w:hAnsi="Cambria" w:cs="Arial"/>
              </w:rPr>
              <w:t>colleges, academies, and corporate sites.</w:t>
            </w:r>
          </w:p>
          <w:p w14:paraId="780015A5"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4. MAN</w:t>
            </w:r>
          </w:p>
          <w:p w14:paraId="364B57C6"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3A6FD68B" wp14:editId="6F865508">
                  <wp:extent cx="3719570" cy="3130657"/>
                  <wp:effectExtent l="0" t="0" r="0" b="0"/>
                  <wp:docPr id="1640365161" name="Picture 56"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undamentals of Computer Networking"/>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3739261" cy="3147230"/>
                          </a:xfrm>
                          <a:prstGeom prst="rect">
                            <a:avLst/>
                          </a:prstGeom>
                          <a:noFill/>
                          <a:ln>
                            <a:noFill/>
                          </a:ln>
                        </pic:spPr>
                      </pic:pic>
                    </a:graphicData>
                  </a:graphic>
                </wp:inline>
              </w:drawing>
            </w:r>
          </w:p>
          <w:p w14:paraId="0373121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MAN or Metropolitan Area Network</w:t>
            </w:r>
            <w:r w:rsidRPr="00C53B2E">
              <w:rPr>
                <w:rFonts w:ascii="Cambria" w:hAnsi="Cambria" w:cs="Arial"/>
              </w:rPr>
              <w:t> is typically a more extensive network when compared to LANs but is smaller than WANs. This network ranges between several buildings in the same city. Man networks are connected via fiber optic cable (usually high-speed connection). Cities and government bodies usually manage MANs.</w:t>
            </w:r>
          </w:p>
          <w:p w14:paraId="70899095"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5. PAN</w:t>
            </w:r>
          </w:p>
          <w:p w14:paraId="687CA5FA"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0F78F923" wp14:editId="2EFA767A">
                  <wp:extent cx="3885656" cy="2495228"/>
                  <wp:effectExtent l="0" t="0" r="0" b="0"/>
                  <wp:docPr id="764844666" name="Picture 55"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undamentals of Computer Networking"/>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938770" cy="2529336"/>
                          </a:xfrm>
                          <a:prstGeom prst="rect">
                            <a:avLst/>
                          </a:prstGeom>
                          <a:noFill/>
                          <a:ln>
                            <a:noFill/>
                          </a:ln>
                        </pic:spPr>
                      </pic:pic>
                    </a:graphicData>
                  </a:graphic>
                </wp:inline>
              </w:drawing>
            </w:r>
          </w:p>
          <w:p w14:paraId="10F85FC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PAN or Personal Area Network</w:t>
            </w:r>
            <w:r w:rsidRPr="00C53B2E">
              <w:rPr>
                <w:rFonts w:ascii="Cambria" w:hAnsi="Cambria" w:cs="Arial"/>
              </w:rPr>
              <w:t> is a type of network used personally and usually serves one person. This network usually connects devices unlike your smartphones, laptop, or desktop to sync content and share small files, unlike songs, photos, videos, calendars, etc. These devices connect via </w:t>
            </w:r>
            <w:r w:rsidRPr="00C53B2E">
              <w:rPr>
                <w:rStyle w:val="Strong"/>
                <w:rFonts w:ascii="Cambria" w:eastAsia="Calibri" w:hAnsi="Cambria" w:cs="Arial"/>
              </w:rPr>
              <w:t>wireless networks such as Wi-Fi, Bluetooth, Infrared, etc.</w:t>
            </w:r>
          </w:p>
          <w:p w14:paraId="237F4E14"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6. SAN</w:t>
            </w:r>
          </w:p>
          <w:p w14:paraId="65E3279C"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99FFA17" wp14:editId="694A210A">
                  <wp:extent cx="5165725" cy="4332605"/>
                  <wp:effectExtent l="0" t="0" r="0" b="0"/>
                  <wp:docPr id="1064638983" name="Picture 54"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undamentals of Computer Networking"/>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165725" cy="4332605"/>
                          </a:xfrm>
                          <a:prstGeom prst="rect">
                            <a:avLst/>
                          </a:prstGeom>
                          <a:noFill/>
                          <a:ln>
                            <a:noFill/>
                          </a:ln>
                        </pic:spPr>
                      </pic:pic>
                    </a:graphicData>
                  </a:graphic>
                </wp:inline>
              </w:drawing>
            </w:r>
          </w:p>
          <w:p w14:paraId="56737D6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SAN or Storage Area Network</w:t>
            </w:r>
            <w:r w:rsidRPr="00C53B2E">
              <w:rPr>
                <w:rFonts w:ascii="Cambria" w:hAnsi="Cambria" w:cs="Arial"/>
              </w:rPr>
              <w:t> is a specialized high-speed network that stores and provides access to block-level storage. It is a dedicated shared network that is used for cloud data storage that appears and works like a storage drive.</w:t>
            </w:r>
          </w:p>
          <w:p w14:paraId="279F1B0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SAN consists of various </w:t>
            </w:r>
            <w:r w:rsidRPr="00C53B2E">
              <w:rPr>
                <w:rStyle w:val="Strong"/>
                <w:rFonts w:ascii="Cambria" w:eastAsia="Calibri" w:hAnsi="Cambria" w:cs="Arial"/>
              </w:rPr>
              <w:t>switches, servers, and disks array.</w:t>
            </w:r>
            <w:r w:rsidRPr="00C53B2E">
              <w:rPr>
                <w:rFonts w:ascii="Cambria" w:hAnsi="Cambria" w:cs="Arial"/>
              </w:rPr>
              <w:t> One of the advantages of SAN is that it is fault-tolerant, which means if any switch or server goes down, the data can still be accessed.</w:t>
            </w:r>
          </w:p>
          <w:p w14:paraId="1DDBEAD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7. VPN</w:t>
            </w:r>
          </w:p>
          <w:p w14:paraId="18CD7FD8"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BE270EC" wp14:editId="1912E3FB">
                  <wp:extent cx="5165725" cy="2707640"/>
                  <wp:effectExtent l="0" t="0" r="0" b="0"/>
                  <wp:docPr id="670574406" name="Picture 53"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undamentals of Computer Networking"/>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5165725" cy="2707640"/>
                          </a:xfrm>
                          <a:prstGeom prst="rect">
                            <a:avLst/>
                          </a:prstGeom>
                          <a:noFill/>
                          <a:ln>
                            <a:noFill/>
                          </a:ln>
                        </pic:spPr>
                      </pic:pic>
                    </a:graphicData>
                  </a:graphic>
                </wp:inline>
              </w:drawing>
            </w:r>
          </w:p>
          <w:p w14:paraId="1EAE425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VPN or Virtual Private Network</w:t>
            </w:r>
            <w:r w:rsidRPr="00C53B2E">
              <w:rPr>
                <w:rFonts w:ascii="Cambria" w:hAnsi="Cambria" w:cs="Arial"/>
              </w:rPr>
              <w:t> is a secure tool that encrypts point-to-point Internet connection and hides the user's IP address and virtual location. It determines an encrypted network to boost user's online privacy so as their identity and data are inaccessible to hackers.</w:t>
            </w:r>
          </w:p>
          <w:p w14:paraId="1E348270"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8. WAN</w:t>
            </w:r>
          </w:p>
          <w:p w14:paraId="5F7CD34F"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04C0CA49" wp14:editId="731D0B8A">
                  <wp:extent cx="3750590" cy="2848328"/>
                  <wp:effectExtent l="0" t="0" r="2540" b="9525"/>
                  <wp:docPr id="1910627403" name="Picture 52"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undamentals of Computer Networki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3757828" cy="2853825"/>
                          </a:xfrm>
                          <a:prstGeom prst="rect">
                            <a:avLst/>
                          </a:prstGeom>
                          <a:noFill/>
                          <a:ln>
                            <a:noFill/>
                          </a:ln>
                        </pic:spPr>
                      </pic:pic>
                    </a:graphicData>
                  </a:graphic>
                </wp:inline>
              </w:drawing>
            </w:r>
          </w:p>
          <w:p w14:paraId="52C3689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Emphasis"/>
                <w:rFonts w:ascii="Cambria" w:hAnsi="Cambria" w:cs="Arial"/>
                <w:b/>
                <w:bCs/>
              </w:rPr>
              <w:t>WAN or Wide Area Network</w:t>
            </w:r>
            <w:r w:rsidRPr="00C53B2E">
              <w:rPr>
                <w:rFonts w:ascii="Cambria" w:hAnsi="Cambria" w:cs="Arial"/>
              </w:rPr>
              <w:t> is the most significant network type connecting computers over a wide geographical area, such as a country, continent. WAN includes </w:t>
            </w:r>
            <w:r w:rsidRPr="00C53B2E">
              <w:rPr>
                <w:rStyle w:val="Strong"/>
                <w:rFonts w:ascii="Cambria" w:eastAsia="Calibri" w:hAnsi="Cambria" w:cs="Arial"/>
              </w:rPr>
              <w:t>several LANs, MANs, and CANs.</w:t>
            </w:r>
            <w:r w:rsidRPr="00C53B2E">
              <w:rPr>
                <w:rFonts w:ascii="Cambria" w:hAnsi="Cambria" w:cs="Arial"/>
              </w:rPr>
              <w:t> An example of WAN is the </w:t>
            </w:r>
            <w:r w:rsidRPr="00C53B2E">
              <w:rPr>
                <w:rStyle w:val="Strong"/>
                <w:rFonts w:ascii="Cambria" w:eastAsia="Calibri" w:hAnsi="Cambria" w:cs="Arial"/>
              </w:rPr>
              <w:t>Internet,</w:t>
            </w:r>
            <w:r w:rsidRPr="00C53B2E">
              <w:rPr>
                <w:rFonts w:ascii="Cambria" w:hAnsi="Cambria" w:cs="Arial"/>
              </w:rPr>
              <w:t> which connects billions of computers globally.</w:t>
            </w:r>
          </w:p>
          <w:p w14:paraId="2D917D52"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Networking terms and concepts</w:t>
            </w:r>
          </w:p>
          <w:p w14:paraId="4181794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Some of the most commonly used terms in day-to-day networking life are as discussed below:</w:t>
            </w:r>
          </w:p>
          <w:p w14:paraId="1F172F87"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1. IP address</w:t>
            </w:r>
          </w:p>
          <w:p w14:paraId="57871C7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An IP address or </w:t>
            </w:r>
            <w:r w:rsidRPr="00C53B2E">
              <w:rPr>
                <w:rStyle w:val="Emphasis"/>
                <w:rFonts w:ascii="Cambria" w:hAnsi="Cambria" w:cs="Arial"/>
                <w:b/>
                <w:bCs/>
              </w:rPr>
              <w:t>Internet Protocol</w:t>
            </w:r>
            <w:r w:rsidRPr="00C53B2E">
              <w:rPr>
                <w:rFonts w:ascii="Cambria" w:hAnsi="Cambria" w:cs="Arial"/>
              </w:rPr>
              <w:t> is a </w:t>
            </w:r>
            <w:r w:rsidRPr="00C53B2E">
              <w:rPr>
                <w:rStyle w:val="Strong"/>
                <w:rFonts w:ascii="Cambria" w:eastAsia="Calibri" w:hAnsi="Cambria" w:cs="Arial"/>
              </w:rPr>
              <w:t>unique number that represents the address where you live on the Internet.</w:t>
            </w:r>
            <w:r w:rsidRPr="00C53B2E">
              <w:rPr>
                <w:rFonts w:ascii="Cambria" w:hAnsi="Cambria" w:cs="Arial"/>
              </w:rPr>
              <w:t> Every device that is connected to the network has a string of numbers or IP addresses unlike house addresses.</w:t>
            </w:r>
          </w:p>
          <w:p w14:paraId="755CEE6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You won't find two devices connected to a network with an identical IP address. When your computer sends data to another different, the sent data contains a 'header' that further contains the devices' IP address, i.e., the source computer and the destination device.</w:t>
            </w:r>
          </w:p>
          <w:p w14:paraId="0933D7F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2. Nodes</w:t>
            </w:r>
          </w:p>
          <w:p w14:paraId="24EFF44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node refers to a networking </w:t>
            </w:r>
            <w:r w:rsidRPr="00C53B2E">
              <w:rPr>
                <w:rStyle w:val="Strong"/>
                <w:rFonts w:ascii="Cambria" w:eastAsia="Calibri" w:hAnsi="Cambria" w:cs="Arial"/>
              </w:rPr>
              <w:t>connection point where a connection occurs inside a network that further helps in receiving, transmitting, creating, or storing files or data.</w:t>
            </w:r>
          </w:p>
          <w:p w14:paraId="247ACBF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Multiple devices could be connected to the Internet or network using wired or wireless nodes. To form a network connection, one requires two or more nodes where each node carries its unique identification to obtain access, such as an IP </w:t>
            </w:r>
            <w:r w:rsidRPr="00C53B2E">
              <w:rPr>
                <w:rStyle w:val="Strong"/>
                <w:rFonts w:ascii="Cambria" w:eastAsia="Calibri" w:hAnsi="Cambria" w:cs="Arial"/>
              </w:rPr>
              <w:t>address.</w:t>
            </w:r>
            <w:r w:rsidRPr="00C53B2E">
              <w:rPr>
                <w:rFonts w:ascii="Cambria" w:hAnsi="Cambria" w:cs="Arial"/>
              </w:rPr>
              <w:t> Some examples of nodes are </w:t>
            </w:r>
            <w:r w:rsidRPr="00C53B2E">
              <w:rPr>
                <w:rStyle w:val="Strong"/>
                <w:rFonts w:ascii="Cambria" w:eastAsia="Calibri" w:hAnsi="Cambria" w:cs="Arial"/>
              </w:rPr>
              <w:t>computers, printers, modems, switches, etc.</w:t>
            </w:r>
          </w:p>
          <w:p w14:paraId="15F08959"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3. Routers</w:t>
            </w:r>
          </w:p>
          <w:p w14:paraId="47D1C60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router is a </w:t>
            </w:r>
            <w:r w:rsidRPr="00C53B2E">
              <w:rPr>
                <w:rStyle w:val="Strong"/>
                <w:rFonts w:ascii="Cambria" w:eastAsia="Calibri" w:hAnsi="Cambria" w:cs="Arial"/>
              </w:rPr>
              <w:t>physical networking device, which forwards data packets between networks.</w:t>
            </w:r>
            <w:r w:rsidRPr="00C53B2E">
              <w:rPr>
                <w:rFonts w:ascii="Cambria" w:hAnsi="Cambria" w:cs="Arial"/>
              </w:rPr>
              <w:t> Routers do the data analysis, perform the traffic directing functions on the network, and define the top route for the data packets to reach their destination node. A </w:t>
            </w:r>
            <w:r w:rsidRPr="00C53B2E">
              <w:rPr>
                <w:rStyle w:val="Strong"/>
                <w:rFonts w:ascii="Cambria" w:eastAsia="Calibri" w:hAnsi="Cambria" w:cs="Arial"/>
              </w:rPr>
              <w:t>data packet</w:t>
            </w:r>
            <w:r w:rsidRPr="00C53B2E">
              <w:rPr>
                <w:rFonts w:ascii="Cambria" w:hAnsi="Cambria" w:cs="Arial"/>
              </w:rPr>
              <w:t> may have to surpass multiple routers present within the network until it reaches its destination.</w:t>
            </w:r>
          </w:p>
          <w:p w14:paraId="55A75C00"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4. Switches</w:t>
            </w:r>
          </w:p>
          <w:p w14:paraId="10815B3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a computer network, a switch is a device that </w:t>
            </w:r>
            <w:r w:rsidRPr="00C53B2E">
              <w:rPr>
                <w:rStyle w:val="Strong"/>
                <w:rFonts w:ascii="Cambria" w:eastAsia="Calibri" w:hAnsi="Cambria" w:cs="Arial"/>
              </w:rPr>
              <w:t>connects other devices and helps in node-to-node communication by deciding the best way of transmitting data within a network (usually if there are multiple routes in a more extensive network).</w:t>
            </w:r>
          </w:p>
          <w:p w14:paraId="4D9455E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Though a router also transmits information, it forwards the information only between networks, whereas a switches forwards data between nodes present in a single network.</w:t>
            </w:r>
          </w:p>
          <w:p w14:paraId="4EB1008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Switching is further classified into three types, which are as follows:</w:t>
            </w:r>
          </w:p>
          <w:p w14:paraId="776DDA96" w14:textId="77777777" w:rsidR="009D5882" w:rsidRPr="00C53B2E" w:rsidRDefault="009D5882">
            <w:pPr>
              <w:numPr>
                <w:ilvl w:val="0"/>
                <w:numId w:val="304"/>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Circuit Switching</w:t>
            </w:r>
          </w:p>
          <w:p w14:paraId="4C679863" w14:textId="77777777" w:rsidR="009D5882" w:rsidRPr="00C53B2E" w:rsidRDefault="009D5882">
            <w:pPr>
              <w:numPr>
                <w:ilvl w:val="0"/>
                <w:numId w:val="304"/>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Packet Switching</w:t>
            </w:r>
          </w:p>
          <w:p w14:paraId="3D4DFD62" w14:textId="77777777" w:rsidR="009D5882" w:rsidRPr="00C53B2E" w:rsidRDefault="009D5882">
            <w:pPr>
              <w:numPr>
                <w:ilvl w:val="0"/>
                <w:numId w:val="304"/>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Message Switching</w:t>
            </w:r>
          </w:p>
          <w:p w14:paraId="73FE7642" w14:textId="77777777" w:rsidR="009D5882" w:rsidRPr="00C53B2E" w:rsidRDefault="009D5882">
            <w:pPr>
              <w:numPr>
                <w:ilvl w:val="0"/>
                <w:numId w:val="30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Circuit Switching:</w:t>
            </w:r>
            <w:r w:rsidRPr="00C53B2E">
              <w:rPr>
                <w:rFonts w:ascii="Cambria" w:hAnsi="Cambria" w:cs="Arial"/>
                <w:sz w:val="24"/>
                <w:szCs w:val="24"/>
              </w:rPr>
              <w:t> In this switching type, a secure communication path is established between nodes (or the sender and receiver) in a network. It establishes a dedicated connection path before transferring the data, and this path assures a good transmission bandwidth and prevents any other traffic from traveling on that path. For example, </w:t>
            </w:r>
            <w:r w:rsidRPr="00C53B2E">
              <w:rPr>
                <w:rStyle w:val="Strong"/>
                <w:rFonts w:ascii="Cambria" w:hAnsi="Cambria" w:cs="Arial"/>
                <w:sz w:val="24"/>
                <w:szCs w:val="24"/>
              </w:rPr>
              <w:t>the Telephone network.</w:t>
            </w:r>
          </w:p>
          <w:p w14:paraId="040BC422" w14:textId="77777777" w:rsidR="009D5882" w:rsidRPr="00C53B2E" w:rsidRDefault="009D5882">
            <w:pPr>
              <w:numPr>
                <w:ilvl w:val="0"/>
                <w:numId w:val="30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Packet Switching:</w:t>
            </w:r>
            <w:r w:rsidRPr="00C53B2E">
              <w:rPr>
                <w:rFonts w:ascii="Cambria" w:hAnsi="Cambria" w:cs="Arial"/>
                <w:sz w:val="24"/>
                <w:szCs w:val="24"/>
              </w:rPr>
              <w:t> With this technique, a message is broken into independent components known as packets. Because of their small size, each packet is sent individually. The packets traveling through the network will have their source and destination IP address.</w:t>
            </w:r>
          </w:p>
          <w:p w14:paraId="526FED18" w14:textId="77777777" w:rsidR="009D5882" w:rsidRPr="00C53B2E" w:rsidRDefault="009D5882">
            <w:pPr>
              <w:numPr>
                <w:ilvl w:val="0"/>
                <w:numId w:val="305"/>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Message Switching:</w:t>
            </w:r>
            <w:r w:rsidRPr="00C53B2E">
              <w:rPr>
                <w:rFonts w:ascii="Cambria" w:hAnsi="Cambria" w:cs="Arial"/>
                <w:sz w:val="24"/>
                <w:szCs w:val="24"/>
              </w:rPr>
              <w:t> This switching technique uses the store and forward mechanism. It sends the complete unit of the message from the source node, passing from multiple switches until it reaches its intermediary node. It is not suitable for real-time applications.</w:t>
            </w:r>
          </w:p>
          <w:p w14:paraId="2AE79A05"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5. Ports</w:t>
            </w:r>
          </w:p>
          <w:p w14:paraId="120C85A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port </w:t>
            </w:r>
            <w:r w:rsidRPr="00C53B2E">
              <w:rPr>
                <w:rStyle w:val="Strong"/>
                <w:rFonts w:ascii="Cambria" w:eastAsia="Calibri" w:hAnsi="Cambria" w:cs="Arial"/>
              </w:rPr>
              <w:t>allows the user to access multiple applications by identifying a connection between network devices.</w:t>
            </w:r>
            <w:r w:rsidRPr="00C53B2E">
              <w:rPr>
                <w:rFonts w:ascii="Cambria" w:hAnsi="Cambria" w:cs="Arial"/>
              </w:rPr>
              <w:t> Each port is allocated a set of string numbers. If you relate the IP address to a hotel's address, you can refer to ports as the hotel room number. Network devices use port numbers to decide which application, service, or method is used to forward the detailed information or the data.</w:t>
            </w:r>
          </w:p>
          <w:p w14:paraId="0570880E"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6. Network cable types</w:t>
            </w:r>
          </w:p>
          <w:p w14:paraId="4920248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Network cables are used as a </w:t>
            </w:r>
            <w:r w:rsidRPr="00C53B2E">
              <w:rPr>
                <w:rStyle w:val="Strong"/>
                <w:rFonts w:ascii="Cambria" w:eastAsia="Calibri" w:hAnsi="Cambria" w:cs="Arial"/>
              </w:rPr>
              <w:t>connection medium between different computers and other network devices.</w:t>
            </w:r>
            <w:r w:rsidRPr="00C53B2E">
              <w:rPr>
                <w:rFonts w:ascii="Cambria" w:hAnsi="Cambria" w:cs="Arial"/>
              </w:rPr>
              <w:t> Typical examples of network cable types are </w:t>
            </w:r>
            <w:r w:rsidRPr="00C53B2E">
              <w:rPr>
                <w:rStyle w:val="Strong"/>
                <w:rFonts w:ascii="Cambria" w:eastAsia="Calibri" w:hAnsi="Cambria" w:cs="Arial"/>
              </w:rPr>
              <w:t>Ethernet cables, coaxial, and fiber optic.</w:t>
            </w:r>
            <w:r w:rsidRPr="00C53B2E">
              <w:rPr>
                <w:rFonts w:ascii="Cambria" w:hAnsi="Cambria" w:cs="Arial"/>
              </w:rPr>
              <w:t> Though the selection of cable type usually depends on the size of the network, the organization of network components, and the distance between the network devices.</w:t>
            </w:r>
          </w:p>
          <w:p w14:paraId="712625A8"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Computer Networks and the Internet</w:t>
            </w:r>
          </w:p>
          <w:p w14:paraId="5F7F9D5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Internet is the major example of a WAN, which connects billions of computers globally. Internet follows standard protocols that facilitate communication between these network devices. Those protocols include:</w:t>
            </w:r>
          </w:p>
          <w:p w14:paraId="3DC3B719" w14:textId="77777777" w:rsidR="009D5882" w:rsidRPr="00C53B2E" w:rsidRDefault="009D5882">
            <w:pPr>
              <w:numPr>
                <w:ilvl w:val="0"/>
                <w:numId w:val="306"/>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HTTP (Hypertext Transfer Protocol)</w:t>
            </w:r>
          </w:p>
          <w:p w14:paraId="1853FF2B" w14:textId="77777777" w:rsidR="009D5882" w:rsidRPr="00C53B2E" w:rsidRDefault="009D5882">
            <w:pPr>
              <w:numPr>
                <w:ilvl w:val="0"/>
                <w:numId w:val="306"/>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IP (Internet protocol or IP addresses)</w:t>
            </w:r>
          </w:p>
          <w:p w14:paraId="6970DA3A" w14:textId="77777777" w:rsidR="009D5882" w:rsidRPr="00C53B2E" w:rsidRDefault="009D5882">
            <w:pPr>
              <w:numPr>
                <w:ilvl w:val="0"/>
                <w:numId w:val="306"/>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TCP (Transmission Control Protocol)</w:t>
            </w:r>
          </w:p>
          <w:p w14:paraId="2970D975" w14:textId="77777777" w:rsidR="009D5882" w:rsidRPr="00C53B2E" w:rsidRDefault="009D5882">
            <w:pPr>
              <w:numPr>
                <w:ilvl w:val="0"/>
                <w:numId w:val="306"/>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UDP (User Datagram Protocol)</w:t>
            </w:r>
          </w:p>
          <w:p w14:paraId="6953370B" w14:textId="77777777" w:rsidR="009D5882" w:rsidRPr="00C53B2E" w:rsidRDefault="009D5882">
            <w:pPr>
              <w:numPr>
                <w:ilvl w:val="0"/>
                <w:numId w:val="306"/>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FTP (File Transfer Protocol)</w:t>
            </w:r>
          </w:p>
          <w:p w14:paraId="38737D2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ISPs (Internet Service Providers) NSPs (Network Service Providers)</w:t>
            </w:r>
            <w:r w:rsidRPr="00C53B2E">
              <w:rPr>
                <w:rFonts w:ascii="Cambria" w:hAnsi="Cambria" w:cs="Arial"/>
              </w:rPr>
              <w:t> effectively support the internet infrastructure. The infrastructure allows the transportation of data packets to the recipient device over the Internet.</w:t>
            </w:r>
          </w:p>
          <w:p w14:paraId="4195516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Internet is a giant hub of information, but this information is not sent to every computer connected to the Internet. The protocols and infrastructure are responsible for managing to share the precise information the user has requested.</w:t>
            </w:r>
          </w:p>
          <w:p w14:paraId="1860CF83"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How do they work?</w:t>
            </w:r>
          </w:p>
          <w:p w14:paraId="55058811" w14:textId="77777777" w:rsidR="009D5882" w:rsidRPr="00C53B2E" w:rsidRDefault="009D5882">
            <w:pPr>
              <w:numPr>
                <w:ilvl w:val="0"/>
                <w:numId w:val="307"/>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w:t>
            </w:r>
            <w:r w:rsidRPr="00C53B2E">
              <w:rPr>
                <w:rStyle w:val="Strong"/>
                <w:rFonts w:ascii="Cambria" w:hAnsi="Cambria" w:cs="Arial"/>
                <w:sz w:val="24"/>
                <w:szCs w:val="24"/>
              </w:rPr>
              <w:t>Computer networks are formed by connecting multiple nodes</w:t>
            </w:r>
            <w:r w:rsidRPr="00C53B2E">
              <w:rPr>
                <w:rFonts w:ascii="Cambria" w:hAnsi="Cambria" w:cs="Arial"/>
                <w:sz w:val="24"/>
                <w:szCs w:val="24"/>
              </w:rPr>
              <w:t> such as computers, desktops, routers, hubs, and switches with the help of either wired cables (Ethernet, data cables, fiber optics) or wireless networks (Bluetooth, Wi-Fi). This network connection enables the nodes to communicate and exchange data over the network.</w:t>
            </w:r>
          </w:p>
          <w:p w14:paraId="5041C5D9" w14:textId="77777777" w:rsidR="009D5882" w:rsidRPr="00C53B2E" w:rsidRDefault="009D5882">
            <w:pPr>
              <w:numPr>
                <w:ilvl w:val="0"/>
                <w:numId w:val="307"/>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Networks </w:t>
            </w:r>
            <w:r w:rsidRPr="00C53B2E">
              <w:rPr>
                <w:rStyle w:val="Strong"/>
                <w:rFonts w:ascii="Cambria" w:hAnsi="Cambria" w:cs="Arial"/>
                <w:sz w:val="24"/>
                <w:szCs w:val="24"/>
              </w:rPr>
              <w:t>follow communication protocols to send, receive, create or forward data.</w:t>
            </w:r>
            <w:r w:rsidRPr="00C53B2E">
              <w:rPr>
                <w:rFonts w:ascii="Cambria" w:hAnsi="Cambria" w:cs="Arial"/>
                <w:sz w:val="24"/>
                <w:szCs w:val="24"/>
              </w:rPr>
              <w:t> Each note connected with a network is allocated a unique IP (Internet Protocol), the IP address used to identify a device and enables the other devices to identify it.</w:t>
            </w:r>
          </w:p>
          <w:p w14:paraId="064FEF3A" w14:textId="77777777" w:rsidR="009D5882" w:rsidRPr="00C53B2E" w:rsidRDefault="009D5882">
            <w:pPr>
              <w:numPr>
                <w:ilvl w:val="0"/>
                <w:numId w:val="30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Routers and Switches are the virtual or physical medium that supports and manages the communications</w:t>
            </w:r>
            <w:r w:rsidRPr="00C53B2E">
              <w:rPr>
                <w:rFonts w:ascii="Cambria" w:hAnsi="Cambria" w:cs="Arial"/>
                <w:sz w:val="24"/>
                <w:szCs w:val="24"/>
              </w:rPr>
              <w:t> between networks. Routers examine the data packets to conclude the best route, following which the data can easily reach its destination node. In contrast, Switches connect the devices if there are multiple routes in a more extensive network and facilitate node-to-node communication, ensuring that the data packets traveling across the network reach their destination node.</w:t>
            </w:r>
          </w:p>
          <w:p w14:paraId="43992BEF" w14:textId="77777777" w:rsidR="009D5882" w:rsidRPr="00C53B2E" w:rsidRDefault="009D5882" w:rsidP="009D5882">
            <w:pPr>
              <w:rPr>
                <w:rFonts w:ascii="Cambria" w:hAnsi="Cambria"/>
                <w:sz w:val="24"/>
                <w:szCs w:val="24"/>
                <w:lang w:val="en-US" w:eastAsia="zh-CN"/>
              </w:rPr>
            </w:pPr>
          </w:p>
          <w:p w14:paraId="66373B93" w14:textId="77777777" w:rsidR="009D5882" w:rsidRPr="00C53B2E" w:rsidRDefault="009D5882" w:rsidP="009D5882">
            <w:pPr>
              <w:spacing w:line="360" w:lineRule="auto"/>
              <w:ind w:left="34"/>
              <w:rPr>
                <w:rFonts w:ascii="Cambria" w:eastAsia="Cambria" w:hAnsi="Cambria" w:cs="Cambria"/>
                <w:b/>
                <w:bCs/>
                <w:iCs/>
                <w:sz w:val="24"/>
                <w:szCs w:val="24"/>
              </w:rPr>
            </w:pPr>
          </w:p>
          <w:p w14:paraId="6FF568BE" w14:textId="77777777" w:rsidR="009D5882" w:rsidRPr="00C53B2E" w:rsidRDefault="009D5882" w:rsidP="009D5882">
            <w:pPr>
              <w:spacing w:line="360" w:lineRule="auto"/>
              <w:ind w:left="34"/>
              <w:rPr>
                <w:rFonts w:ascii="Cambria" w:eastAsia="Cambria" w:hAnsi="Cambria" w:cs="Cambria"/>
                <w:b/>
                <w:bCs/>
                <w:iCs/>
                <w:sz w:val="24"/>
                <w:szCs w:val="24"/>
              </w:rPr>
            </w:pPr>
          </w:p>
          <w:p w14:paraId="34C021E8"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Network Topology</w:t>
            </w:r>
          </w:p>
          <w:p w14:paraId="49E195E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"Network topology is defined as the arrangement of computers or nodes of a computer network to establish communication among all."</w:t>
            </w:r>
          </w:p>
          <w:p w14:paraId="6E3F8EF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node refers to a device that can transmit, receive, create, or store information. The nodes are connected via a network link that could be either wired (cables, Ethernet) or wireless (Bluetooth, Wi-Fi).</w:t>
            </w:r>
          </w:p>
          <w:p w14:paraId="175D46D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To help build a successful network in different situations, topologies are further classified into several types.</w:t>
            </w:r>
            <w:r w:rsidRPr="00C53B2E">
              <w:rPr>
                <w:rFonts w:ascii="Cambria" w:hAnsi="Cambria" w:cs="Arial"/>
              </w:rPr>
              <w:br/>
              <w:t>Though there are several topologies but in this tutorial, we will discuss the commonly used ones, which are as follows:</w:t>
            </w:r>
          </w:p>
          <w:p w14:paraId="70748D1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1. Bus Topology</w:t>
            </w:r>
          </w:p>
          <w:p w14:paraId="4255680C"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3C508FBD" wp14:editId="79A720FF">
                  <wp:extent cx="3781587" cy="1867318"/>
                  <wp:effectExtent l="0" t="0" r="0" b="0"/>
                  <wp:docPr id="1045830931" name="Picture 64"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undamentals of Computer Networking"/>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3795140" cy="1874010"/>
                          </a:xfrm>
                          <a:prstGeom prst="rect">
                            <a:avLst/>
                          </a:prstGeom>
                          <a:noFill/>
                          <a:ln>
                            <a:noFill/>
                          </a:ln>
                        </pic:spPr>
                      </pic:pic>
                    </a:graphicData>
                  </a:graphic>
                </wp:inline>
              </w:drawing>
            </w:r>
          </w:p>
          <w:p w14:paraId="6185734B" w14:textId="77777777" w:rsidR="009D5882" w:rsidRPr="00C53B2E" w:rsidRDefault="009D5882">
            <w:pPr>
              <w:numPr>
                <w:ilvl w:val="0"/>
                <w:numId w:val="30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 </w:t>
            </w:r>
            <w:r w:rsidRPr="00C53B2E">
              <w:rPr>
                <w:rStyle w:val="Emphasis"/>
                <w:rFonts w:ascii="Cambria" w:hAnsi="Cambria" w:cs="Arial"/>
                <w:b/>
                <w:bCs/>
                <w:sz w:val="24"/>
                <w:szCs w:val="24"/>
              </w:rPr>
              <w:t>Bus network topology</w:t>
            </w:r>
            <w:r w:rsidRPr="00C53B2E">
              <w:rPr>
                <w:rFonts w:ascii="Cambria" w:hAnsi="Cambria" w:cs="Arial"/>
                <w:sz w:val="24"/>
                <w:szCs w:val="24"/>
              </w:rPr>
              <w:t> supports a common transmission medium where each node is directly connected with the main network cable.</w:t>
            </w:r>
          </w:p>
          <w:p w14:paraId="57A4E367" w14:textId="77777777" w:rsidR="009D5882" w:rsidRPr="00C53B2E" w:rsidRDefault="009D5882">
            <w:pPr>
              <w:numPr>
                <w:ilvl w:val="0"/>
                <w:numId w:val="30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data is transmitted through the main network cable and is received by all nodes simultaneously.</w:t>
            </w:r>
          </w:p>
          <w:p w14:paraId="6BB4DA7B" w14:textId="77777777" w:rsidR="009D5882" w:rsidRPr="00C53B2E" w:rsidRDefault="009D5882">
            <w:pPr>
              <w:numPr>
                <w:ilvl w:val="0"/>
                <w:numId w:val="30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 signal is generated through the source machine, which contains the address of the receiving machine. The signal travels in both the direction to all the nodes connected to the bus network until it reaches the destination node.</w:t>
            </w:r>
          </w:p>
          <w:p w14:paraId="142E8863" w14:textId="77777777" w:rsidR="009D5882" w:rsidRPr="00C53B2E" w:rsidRDefault="009D5882">
            <w:pPr>
              <w:numPr>
                <w:ilvl w:val="0"/>
                <w:numId w:val="30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Bus topology is not fault-tolerant and has a limited cable length.</w:t>
            </w:r>
          </w:p>
          <w:p w14:paraId="5833006D"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2. Ring Topology</w:t>
            </w:r>
          </w:p>
          <w:p w14:paraId="37A433DC"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1BA9C096" wp14:editId="5A4E0E56">
                  <wp:extent cx="3141080" cy="2510725"/>
                  <wp:effectExtent l="0" t="0" r="0" b="0"/>
                  <wp:docPr id="2040053888" name="Picture 63"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Fundamentals of Computer Networking"/>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3155297" cy="2522089"/>
                          </a:xfrm>
                          <a:prstGeom prst="rect">
                            <a:avLst/>
                          </a:prstGeom>
                          <a:noFill/>
                          <a:ln>
                            <a:noFill/>
                          </a:ln>
                        </pic:spPr>
                      </pic:pic>
                    </a:graphicData>
                  </a:graphic>
                </wp:inline>
              </w:drawing>
            </w:r>
          </w:p>
          <w:p w14:paraId="316645BB" w14:textId="77777777" w:rsidR="009D5882" w:rsidRPr="00C53B2E" w:rsidRDefault="009D5882">
            <w:pPr>
              <w:numPr>
                <w:ilvl w:val="0"/>
                <w:numId w:val="30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 </w:t>
            </w:r>
            <w:r w:rsidRPr="00C53B2E">
              <w:rPr>
                <w:rStyle w:val="Emphasis"/>
                <w:rFonts w:ascii="Cambria" w:hAnsi="Cambria" w:cs="Arial"/>
                <w:b/>
                <w:bCs/>
                <w:sz w:val="24"/>
                <w:szCs w:val="24"/>
              </w:rPr>
              <w:t>Ring topology</w:t>
            </w:r>
            <w:r w:rsidRPr="00C53B2E">
              <w:rPr>
                <w:rFonts w:ascii="Cambria" w:hAnsi="Cambria" w:cs="Arial"/>
                <w:sz w:val="24"/>
                <w:szCs w:val="24"/>
              </w:rPr>
              <w:t> is a modified version of bus topology where every node is connected in a closed-loop forming peer-to-peer LAN topology.</w:t>
            </w:r>
          </w:p>
          <w:p w14:paraId="3B8DE35C" w14:textId="77777777" w:rsidR="009D5882" w:rsidRPr="00C53B2E" w:rsidRDefault="009D5882">
            <w:pPr>
              <w:numPr>
                <w:ilvl w:val="0"/>
                <w:numId w:val="30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Every node in a ring topology has precisely two connections. The Adjacent node pairs are connected directly, whereas the non-adjacent nodes are indirectly connected via various nodes.</w:t>
            </w:r>
          </w:p>
          <w:p w14:paraId="4D5824C0" w14:textId="77777777" w:rsidR="009D5882" w:rsidRPr="00C53B2E" w:rsidRDefault="009D5882">
            <w:pPr>
              <w:numPr>
                <w:ilvl w:val="0"/>
                <w:numId w:val="30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Ring topology supports a unidirectional communication pattern where sending and receiving of data occurs via </w:t>
            </w:r>
            <w:r w:rsidRPr="00C53B2E">
              <w:rPr>
                <w:rStyle w:val="Strong"/>
                <w:rFonts w:ascii="Cambria" w:hAnsi="Cambria" w:cs="Arial"/>
                <w:sz w:val="24"/>
                <w:szCs w:val="24"/>
              </w:rPr>
              <w:t>TOKEN.</w:t>
            </w:r>
          </w:p>
          <w:p w14:paraId="4986BBE8"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3. Star Topology</w:t>
            </w:r>
          </w:p>
          <w:p w14:paraId="50E38B2C"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F88DCE5" wp14:editId="408F2D5C">
                  <wp:extent cx="3053167" cy="2698327"/>
                  <wp:effectExtent l="0" t="0" r="0" b="0"/>
                  <wp:docPr id="1670344397" name="Picture 62"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undamentals of Computer Networking"/>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3070150" cy="2713336"/>
                          </a:xfrm>
                          <a:prstGeom prst="rect">
                            <a:avLst/>
                          </a:prstGeom>
                          <a:noFill/>
                          <a:ln>
                            <a:noFill/>
                          </a:ln>
                        </pic:spPr>
                      </pic:pic>
                    </a:graphicData>
                  </a:graphic>
                </wp:inline>
              </w:drawing>
            </w:r>
          </w:p>
          <w:p w14:paraId="445EF34C" w14:textId="77777777" w:rsidR="009D5882" w:rsidRPr="00C53B2E" w:rsidRDefault="009D5882">
            <w:pPr>
              <w:numPr>
                <w:ilvl w:val="0"/>
                <w:numId w:val="310"/>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a </w:t>
            </w:r>
            <w:r w:rsidRPr="00C53B2E">
              <w:rPr>
                <w:rStyle w:val="Emphasis"/>
                <w:rFonts w:ascii="Cambria" w:hAnsi="Cambria" w:cs="Arial"/>
                <w:b/>
                <w:bCs/>
                <w:sz w:val="24"/>
                <w:szCs w:val="24"/>
              </w:rPr>
              <w:t>Star network topology,</w:t>
            </w:r>
            <w:r w:rsidRPr="00C53B2E">
              <w:rPr>
                <w:rFonts w:ascii="Cambria" w:hAnsi="Cambria" w:cs="Arial"/>
                <w:sz w:val="24"/>
                <w:szCs w:val="24"/>
              </w:rPr>
              <w:t> every node is connected using a single central hub or switch.</w:t>
            </w:r>
          </w:p>
          <w:p w14:paraId="09A87C0F" w14:textId="77777777" w:rsidR="009D5882" w:rsidRPr="00C53B2E" w:rsidRDefault="009D5882">
            <w:pPr>
              <w:numPr>
                <w:ilvl w:val="0"/>
                <w:numId w:val="310"/>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hub or switch performs the entire centralized administration. Each node sends its data to the hub, and later hub shares the received information to the destination device.</w:t>
            </w:r>
          </w:p>
          <w:p w14:paraId="1FAC0FF0" w14:textId="77777777" w:rsidR="009D5882" w:rsidRPr="00C53B2E" w:rsidRDefault="009D5882">
            <w:pPr>
              <w:numPr>
                <w:ilvl w:val="0"/>
                <w:numId w:val="310"/>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Two or more-star topologies can be connected to each other with the help of a repeater.</w:t>
            </w:r>
          </w:p>
          <w:p w14:paraId="26EC1E6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4. Mesh Topology</w:t>
            </w:r>
          </w:p>
          <w:p w14:paraId="4B579323"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4FCBF91D" wp14:editId="5F20AD71">
                  <wp:extent cx="3425126" cy="3027057"/>
                  <wp:effectExtent l="0" t="0" r="4445" b="1905"/>
                  <wp:docPr id="411246930" name="Picture 61" descr="Fundamentals of Computer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Fundamentals of Computer Networking"/>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432709" cy="3033759"/>
                          </a:xfrm>
                          <a:prstGeom prst="rect">
                            <a:avLst/>
                          </a:prstGeom>
                          <a:noFill/>
                          <a:ln>
                            <a:noFill/>
                          </a:ln>
                        </pic:spPr>
                      </pic:pic>
                    </a:graphicData>
                  </a:graphic>
                </wp:inline>
              </w:drawing>
            </w:r>
          </w:p>
          <w:p w14:paraId="79B47C41" w14:textId="77777777" w:rsidR="009D5882" w:rsidRPr="00C53B2E" w:rsidRDefault="009D5882">
            <w:pPr>
              <w:numPr>
                <w:ilvl w:val="0"/>
                <w:numId w:val="31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a </w:t>
            </w:r>
            <w:r w:rsidRPr="00C53B2E">
              <w:rPr>
                <w:rStyle w:val="Emphasis"/>
                <w:rFonts w:ascii="Cambria" w:hAnsi="Cambria" w:cs="Arial"/>
                <w:b/>
                <w:bCs/>
                <w:sz w:val="24"/>
                <w:szCs w:val="24"/>
              </w:rPr>
              <w:t>Mesh topology,</w:t>
            </w:r>
            <w:r w:rsidRPr="00C53B2E">
              <w:rPr>
                <w:rFonts w:ascii="Cambria" w:hAnsi="Cambria" w:cs="Arial"/>
                <w:sz w:val="24"/>
                <w:szCs w:val="24"/>
              </w:rPr>
              <w:t> every node in the network connection is directly connected to one other forming overlapping connections between the nodes.</w:t>
            </w:r>
          </w:p>
          <w:p w14:paraId="1C0FC1F3" w14:textId="77777777" w:rsidR="009D5882" w:rsidRPr="00C53B2E" w:rsidRDefault="009D5882">
            <w:pPr>
              <w:numPr>
                <w:ilvl w:val="0"/>
                <w:numId w:val="31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This topology delivers better fault tolerance because if any network device fails, it won't affect the network, as other devices can transfer information.</w:t>
            </w:r>
          </w:p>
          <w:p w14:paraId="23905654" w14:textId="77777777" w:rsidR="009D5882" w:rsidRPr="00C53B2E" w:rsidRDefault="009D5882">
            <w:pPr>
              <w:numPr>
                <w:ilvl w:val="0"/>
                <w:numId w:val="31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Mesh networks self-configure and self-organize, finding the quickest, most secure way to transmit the data.</w:t>
            </w:r>
          </w:p>
          <w:p w14:paraId="734CA031" w14:textId="77777777" w:rsidR="009D5882" w:rsidRPr="00C53B2E" w:rsidRDefault="009D5882">
            <w:pPr>
              <w:numPr>
                <w:ilvl w:val="0"/>
                <w:numId w:val="31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One can form a full mesh topology by connecting every single node to another node in the network. </w:t>
            </w:r>
            <w:r w:rsidRPr="00C53B2E">
              <w:rPr>
                <w:rStyle w:val="Strong"/>
                <w:rFonts w:ascii="Cambria" w:hAnsi="Cambria" w:cs="Arial"/>
                <w:sz w:val="24"/>
                <w:szCs w:val="24"/>
              </w:rPr>
              <w:t>Full mesh</w:t>
            </w:r>
            <w:r w:rsidRPr="00C53B2E">
              <w:rPr>
                <w:rFonts w:ascii="Cambria" w:hAnsi="Cambria" w:cs="Arial"/>
                <w:sz w:val="24"/>
                <w:szCs w:val="24"/>
              </w:rPr>
              <w:t> is expensive and is only used in the networks, which demands high data redundancy.</w:t>
            </w:r>
          </w:p>
          <w:p w14:paraId="5DAA632C" w14:textId="77777777" w:rsidR="009D5882" w:rsidRPr="00C53B2E" w:rsidRDefault="009D5882">
            <w:pPr>
              <w:numPr>
                <w:ilvl w:val="0"/>
                <w:numId w:val="311"/>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Another type of mesh topology is </w:t>
            </w:r>
            <w:r w:rsidRPr="00C53B2E">
              <w:rPr>
                <w:rStyle w:val="Strong"/>
                <w:rFonts w:ascii="Cambria" w:hAnsi="Cambria" w:cs="Arial"/>
                <w:sz w:val="24"/>
                <w:szCs w:val="24"/>
              </w:rPr>
              <w:t>partial mesh topology,</w:t>
            </w:r>
            <w:r w:rsidRPr="00C53B2E">
              <w:rPr>
                <w:rFonts w:ascii="Cambria" w:hAnsi="Cambria" w:cs="Arial"/>
                <w:sz w:val="24"/>
                <w:szCs w:val="24"/>
              </w:rPr>
              <w:t> where only a few devices are connected, and few are connected to the devices with which they share the most information. This mesh type is applicable in the networks, requiring less redundancy or a cost-effective network topology that is easy to execute.</w:t>
            </w:r>
          </w:p>
          <w:p w14:paraId="6CAB740F" w14:textId="77777777" w:rsidR="009D5882" w:rsidRPr="00C53B2E" w:rsidRDefault="009D5882" w:rsidP="009D5882">
            <w:pPr>
              <w:shd w:val="clear" w:color="auto" w:fill="FFFFFF"/>
              <w:spacing w:before="60" w:after="100" w:afterAutospacing="1" w:line="360" w:lineRule="auto"/>
              <w:ind w:left="720"/>
              <w:jc w:val="both"/>
              <w:rPr>
                <w:rFonts w:ascii="Cambria" w:hAnsi="Cambria" w:cs="Arial"/>
                <w:sz w:val="24"/>
                <w:szCs w:val="24"/>
              </w:rPr>
            </w:pPr>
          </w:p>
          <w:p w14:paraId="089064EE"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b/>
                <w:bCs/>
                <w:color w:val="auto"/>
                <w:kern w:val="36"/>
                <w:sz w:val="24"/>
                <w:szCs w:val="24"/>
              </w:rPr>
            </w:pPr>
            <w:r w:rsidRPr="00C53B2E">
              <w:rPr>
                <w:rFonts w:ascii="Cambria" w:hAnsi="Cambria" w:cs="Arial"/>
                <w:b/>
                <w:bCs/>
                <w:color w:val="auto"/>
                <w:sz w:val="24"/>
                <w:szCs w:val="24"/>
              </w:rPr>
              <w:t>IP Address Format and Table</w:t>
            </w:r>
          </w:p>
          <w:p w14:paraId="267CAD2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IP address is a short form of "Internet Protocol Address." It is a unique number provided to every device connected to the internet network, such as Android phone, laptop, Mac, etc. An IP address is represented in an integer number separated by a dot (.), for example, 192.167.12.46.</w:t>
            </w:r>
          </w:p>
          <w:p w14:paraId="180B1E24"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Types of IP Address</w:t>
            </w:r>
          </w:p>
          <w:p w14:paraId="7D8FF94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An IP address is categorized into two different types based on the number of IP address it contains. These are:</w:t>
            </w:r>
          </w:p>
          <w:p w14:paraId="175C2850" w14:textId="77777777" w:rsidR="009D5882" w:rsidRPr="00C53B2E" w:rsidRDefault="009D5882">
            <w:pPr>
              <w:numPr>
                <w:ilvl w:val="0"/>
                <w:numId w:val="31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IPv4 (Internet Protocol version 4)</w:t>
            </w:r>
          </w:p>
          <w:p w14:paraId="45834C05" w14:textId="77777777" w:rsidR="009D5882" w:rsidRPr="00C53B2E" w:rsidRDefault="009D5882">
            <w:pPr>
              <w:numPr>
                <w:ilvl w:val="0"/>
                <w:numId w:val="312"/>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IPv6 (Internet Protocol version 6)</w:t>
            </w:r>
          </w:p>
          <w:p w14:paraId="5908362E"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What is IPv4?</w:t>
            </w:r>
          </w:p>
          <w:p w14:paraId="2B135EC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IPv4 is version 4 of IP. It is a current version and the most commonly used </w:t>
            </w:r>
            <w:hyperlink r:id="rId370" w:history="1">
              <w:r w:rsidRPr="00C53B2E">
                <w:rPr>
                  <w:rStyle w:val="Hyperlink"/>
                  <w:rFonts w:ascii="Cambria" w:hAnsi="Cambria" w:cs="Arial"/>
                  <w:color w:val="auto"/>
                </w:rPr>
                <w:t>IP</w:t>
              </w:r>
            </w:hyperlink>
            <w:r w:rsidRPr="00C53B2E">
              <w:rPr>
                <w:rFonts w:ascii="Cambria" w:hAnsi="Cambria" w:cs="Arial"/>
              </w:rPr>
              <w:t> address. It is a 32-bit address written in four numbers separated by a dot (.), i.e., periods. This address is unique for each device. For example, 66.94.29.13</w:t>
            </w:r>
          </w:p>
          <w:p w14:paraId="21289B04"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What is IPv6?</w:t>
            </w:r>
          </w:p>
          <w:p w14:paraId="2DCFB94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IPv4 produces 4 billion addresses, and the developers think that these addresses are enough, but they were wrong. IPv6 is the next generation of IP addresses. The main difference between IPv4 and IPv6 is the address size of IP addresses. The IPv4 is a 32-bit address, whereas IPv6 is a 128-bit hexadecimal address. IPv6 provides a large address space, and it contains a simple header as compared to IPv4.</w:t>
            </w:r>
          </w:p>
          <w:p w14:paraId="1504987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To know more about the difference between IPv4 and IPv6, look at our article </w:t>
            </w:r>
            <w:hyperlink r:id="rId371" w:history="1">
              <w:r w:rsidRPr="00C53B2E">
                <w:rPr>
                  <w:rStyle w:val="Hyperlink"/>
                  <w:rFonts w:ascii="Cambria" w:hAnsi="Cambria" w:cs="Arial"/>
                  <w:color w:val="auto"/>
                </w:rPr>
                <w:t>ipv4 vs. ipv6</w:t>
              </w:r>
            </w:hyperlink>
            <w:r w:rsidRPr="00C53B2E">
              <w:rPr>
                <w:rFonts w:ascii="Cambria" w:hAnsi="Cambria" w:cs="Arial"/>
              </w:rPr>
              <w:t>.</w:t>
            </w:r>
          </w:p>
          <w:p w14:paraId="6C58D5E1"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IP Address Format</w:t>
            </w:r>
          </w:p>
          <w:p w14:paraId="271206B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Originally IP addresses were divided into five different categories called </w:t>
            </w:r>
            <w:r w:rsidRPr="00C53B2E">
              <w:rPr>
                <w:rStyle w:val="Strong"/>
                <w:rFonts w:ascii="Cambria" w:eastAsia="Calibri" w:hAnsi="Cambria" w:cs="Arial"/>
              </w:rPr>
              <w:t>classes</w:t>
            </w:r>
            <w:r w:rsidRPr="00C53B2E">
              <w:rPr>
                <w:rFonts w:ascii="Cambria" w:hAnsi="Cambria" w:cs="Arial"/>
              </w:rPr>
              <w:t>. These divided IP classes are class A, class B, class C, class D, and class E. Out of these, classes A, B, and C are most important. Each address class defines a different number of bits for its </w:t>
            </w:r>
            <w:r w:rsidRPr="00C53B2E">
              <w:rPr>
                <w:rStyle w:val="Strong"/>
                <w:rFonts w:ascii="Cambria" w:eastAsia="Calibri" w:hAnsi="Cambria" w:cs="Arial"/>
              </w:rPr>
              <w:t>network prefix (network address)</w:t>
            </w:r>
            <w:r w:rsidRPr="00C53B2E">
              <w:rPr>
                <w:rFonts w:ascii="Cambria" w:hAnsi="Cambria" w:cs="Arial"/>
              </w:rPr>
              <w:t> and </w:t>
            </w:r>
            <w:r w:rsidRPr="00C53B2E">
              <w:rPr>
                <w:rStyle w:val="Strong"/>
                <w:rFonts w:ascii="Cambria" w:eastAsia="Calibri" w:hAnsi="Cambria" w:cs="Arial"/>
              </w:rPr>
              <w:t>host number (host address)</w:t>
            </w:r>
            <w:r w:rsidRPr="00C53B2E">
              <w:rPr>
                <w:rFonts w:ascii="Cambria" w:hAnsi="Cambria" w:cs="Arial"/>
              </w:rPr>
              <w:t>. The starting address bits decide from which class an address belongs.</w:t>
            </w:r>
          </w:p>
          <w:p w14:paraId="799926A5"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03AAB513" wp14:editId="46F15864">
                  <wp:extent cx="4764405" cy="1405890"/>
                  <wp:effectExtent l="0" t="0" r="0" b="0"/>
                  <wp:docPr id="1962492143" name="Picture 69" descr="IP Address Format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P Address Format and Table"/>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4764405" cy="1405890"/>
                          </a:xfrm>
                          <a:prstGeom prst="rect">
                            <a:avLst/>
                          </a:prstGeom>
                          <a:noFill/>
                          <a:ln>
                            <a:noFill/>
                          </a:ln>
                        </pic:spPr>
                      </pic:pic>
                    </a:graphicData>
                  </a:graphic>
                </wp:inline>
              </w:drawing>
            </w:r>
          </w:p>
          <w:p w14:paraId="036C8BA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Network Address:</w:t>
            </w:r>
            <w:r w:rsidRPr="00C53B2E">
              <w:rPr>
                <w:rFonts w:ascii="Cambria" w:hAnsi="Cambria" w:cs="Arial"/>
              </w:rPr>
              <w:t> The network address specifies the unique number which is assigned to your network. In the above figure, the network address takes two bytes of IP address.</w:t>
            </w:r>
          </w:p>
          <w:p w14:paraId="7636DF2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Host Address:</w:t>
            </w:r>
            <w:r w:rsidRPr="00C53B2E">
              <w:rPr>
                <w:rFonts w:ascii="Cambria" w:hAnsi="Cambria" w:cs="Arial"/>
              </w:rPr>
              <w:t> A host address is a specific address number assigned to each host machine. With the help of the host address, each machine is identified in your network. The network address will be the same for each host in a network, but they must vary in host address.</w:t>
            </w:r>
          </w:p>
          <w:p w14:paraId="321CF387"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Address Format IPv4</w:t>
            </w:r>
          </w:p>
          <w:p w14:paraId="1BB759C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address format of IPv4 is represented into </w:t>
            </w:r>
            <w:r w:rsidRPr="00C53B2E">
              <w:rPr>
                <w:rStyle w:val="Strong"/>
                <w:rFonts w:ascii="Cambria" w:eastAsia="Calibri" w:hAnsi="Cambria" w:cs="Arial"/>
              </w:rPr>
              <w:t>4-octets</w:t>
            </w:r>
            <w:r w:rsidRPr="00C53B2E">
              <w:rPr>
                <w:rFonts w:ascii="Cambria" w:hAnsi="Cambria" w:cs="Arial"/>
              </w:rPr>
              <w:t> (32-bit), which is divided into three different classes, namely class A, class B, and class C.</w:t>
            </w:r>
          </w:p>
          <w:p w14:paraId="63FC4265"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33D8E0E6" wp14:editId="2238B8F7">
                  <wp:extent cx="2944678" cy="883443"/>
                  <wp:effectExtent l="0" t="0" r="8255" b="0"/>
                  <wp:docPr id="1589412074" name="Picture 68" descr="IP Address Format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P Address Format and Table"/>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971102" cy="891370"/>
                          </a:xfrm>
                          <a:prstGeom prst="rect">
                            <a:avLst/>
                          </a:prstGeom>
                          <a:noFill/>
                          <a:ln>
                            <a:noFill/>
                          </a:ln>
                        </pic:spPr>
                      </pic:pic>
                    </a:graphicData>
                  </a:graphic>
                </wp:inline>
              </w:drawing>
            </w:r>
          </w:p>
          <w:p w14:paraId="5F8BF66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above diagram shows the address format of IPv4. An IPv4 is a 32-bit decimal address. It contains four octets or fields separated by 'dot,' and each field is 8-bit in size. The number that each field contains should be in the range of 0-255.</w:t>
            </w:r>
          </w:p>
          <w:p w14:paraId="1777D157"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Class A</w:t>
            </w:r>
          </w:p>
          <w:p w14:paraId="6AA6B1D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Class A</w:t>
            </w:r>
            <w:r w:rsidRPr="00C53B2E">
              <w:rPr>
                <w:rFonts w:ascii="Cambria" w:hAnsi="Cambria" w:cs="Arial"/>
              </w:rPr>
              <w:t> address uses only first higher order octet (byte) to identify the network prefix, and remaining three octets (bytes) are used to define the individual host addresses. The class A address ranges between 0.0.0.0 to 127.255.255.255. The first bit of the first octet is always set to 0 (zero), and next 7 bits determine network address, and the remaining 24 bits determine host address. So the first octet ranges from 0 to 127 (00000000 to 01111111).</w:t>
            </w:r>
          </w:p>
          <w:p w14:paraId="1802ABDB"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Class B</w:t>
            </w:r>
          </w:p>
          <w:p w14:paraId="39879CF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Class B</w:t>
            </w:r>
            <w:r w:rsidRPr="00C53B2E">
              <w:rPr>
                <w:rFonts w:ascii="Cambria" w:hAnsi="Cambria" w:cs="Arial"/>
              </w:rPr>
              <w:t> addresses use the initial two octets (two bytes) to identify the network prefix, and the remaining two octets (two bytes) define host addresses. The class B addresses are range between 128.0.0.0 to 191.255.255.255. The first two bits of the first higher octet is always set to 10 (one and zero bit), and next 14 bits determines the network address and remaining 16 bits determines the host address. So the first octet ranges from 128 to 191 (10000000 to 10111111).</w:t>
            </w:r>
          </w:p>
          <w:p w14:paraId="229E8B1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Class C</w:t>
            </w:r>
          </w:p>
          <w:p w14:paraId="374B1B3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Class C</w:t>
            </w:r>
            <w:r w:rsidRPr="00C53B2E">
              <w:rPr>
                <w:rFonts w:ascii="Cambria" w:hAnsi="Cambria" w:cs="Arial"/>
              </w:rPr>
              <w:t> addresses use the first three octets (three bytes) to identify the network prefix, and the remaining last octet (one byte) defines the host address. The class C address ranges between 192.0.0.0 to 223.255.255.255. The first three bit of the first octet is always set to 110, and next 21 bits specify network address and remaining 8 bits specify the host address. Its first octet ranges from 192 to 223 (11000000 to 11011111).</w:t>
            </w:r>
          </w:p>
          <w:p w14:paraId="576004B7"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Class D</w:t>
            </w:r>
          </w:p>
          <w:p w14:paraId="19A1C45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Class D</w:t>
            </w:r>
            <w:r w:rsidRPr="00C53B2E">
              <w:rPr>
                <w:rFonts w:ascii="Cambria" w:hAnsi="Cambria" w:cs="Arial"/>
              </w:rPr>
              <w:t> IP address is reserved for multicast addresses. Its first four bits of the first octet are always set to 1110, and the remaining bits determine the host address in any IP address. The first higher octet bits are always set to 1110, and the remaining bits specify the host address. The class D address ranges between 224.0.0.0 to 239.255.255.255. In multicasting, data is not assigned to any particular host machine, so it is not require to find the host address from the IP address, and also, there is no subnet mask present in class D.</w:t>
            </w:r>
          </w:p>
          <w:p w14:paraId="6DF6DC2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Class E</w:t>
            </w:r>
          </w:p>
          <w:p w14:paraId="3267CE9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Class E</w:t>
            </w:r>
            <w:r w:rsidRPr="00C53B2E">
              <w:rPr>
                <w:rFonts w:ascii="Cambria" w:hAnsi="Cambria" w:cs="Arial"/>
              </w:rPr>
              <w:t> IP address is reserved for experimental purposes and future use. It does not contain any subnet mask in it. The first higher octet bits are always set to 1111, and next remaining bits specify the host address. Class E address ranges between 240.0.0.0 to 255.255.255.255.</w:t>
            </w:r>
          </w:p>
          <w:p w14:paraId="536DEA72"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51C944C" wp14:editId="64722D21">
                  <wp:extent cx="4417017" cy="2423794"/>
                  <wp:effectExtent l="0" t="0" r="3175" b="0"/>
                  <wp:docPr id="946370468" name="Picture 67" descr="IP Address Format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P Address Format and Table"/>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4423572" cy="2427391"/>
                          </a:xfrm>
                          <a:prstGeom prst="rect">
                            <a:avLst/>
                          </a:prstGeom>
                          <a:noFill/>
                          <a:ln>
                            <a:noFill/>
                          </a:ln>
                        </pic:spPr>
                      </pic:pic>
                    </a:graphicData>
                  </a:graphic>
                </wp:inline>
              </w:drawing>
            </w:r>
          </w:p>
          <w:p w14:paraId="3AC804F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every IP address class, all host-number bits are specified by a power of 2 that indicates the total numbers of the host's address that can create for a particular network address. Class A address can contain the maximum number of 2</w:t>
            </w:r>
            <w:r w:rsidRPr="00C53B2E">
              <w:rPr>
                <w:rFonts w:ascii="Cambria" w:hAnsi="Cambria" w:cs="Arial"/>
                <w:vertAlign w:val="superscript"/>
              </w:rPr>
              <w:t>24</w:t>
            </w:r>
            <w:r w:rsidRPr="00C53B2E">
              <w:rPr>
                <w:rFonts w:ascii="Cambria" w:hAnsi="Cambria" w:cs="Arial"/>
              </w:rPr>
              <w:t> (16,777,216) host numbers. Class B addresses contain the maximum number of 2</w:t>
            </w:r>
            <w:r w:rsidRPr="00C53B2E">
              <w:rPr>
                <w:rFonts w:ascii="Cambria" w:hAnsi="Cambria" w:cs="Arial"/>
                <w:vertAlign w:val="superscript"/>
              </w:rPr>
              <w:t>16</w:t>
            </w:r>
            <w:r w:rsidRPr="00C53B2E">
              <w:rPr>
                <w:rFonts w:ascii="Cambria" w:hAnsi="Cambria" w:cs="Arial"/>
              </w:rPr>
              <w:t> (65, 536) host numbers. And class C contains a maximum number of 2</w:t>
            </w:r>
            <w:r w:rsidRPr="00C53B2E">
              <w:rPr>
                <w:rFonts w:ascii="Cambria" w:hAnsi="Cambria" w:cs="Arial"/>
                <w:vertAlign w:val="superscript"/>
              </w:rPr>
              <w:t>8</w:t>
            </w:r>
            <w:r w:rsidRPr="00C53B2E">
              <w:rPr>
                <w:rFonts w:ascii="Cambria" w:hAnsi="Cambria" w:cs="Arial"/>
              </w:rPr>
              <w:t> (256) host numbers.</w:t>
            </w:r>
          </w:p>
          <w:p w14:paraId="26731A4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Subnet address of IP address, understand with an example:</w:t>
            </w:r>
          </w:p>
          <w:p w14:paraId="28C3BF2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Suppose a class A address is 11.65.27.1, where 11 is a network prefix (address), and 65.27.1 specifies a particular host address on the network. Consider that a network admin wants to use 23 to 6 bits to identify the subnet and the remaining 5 to 0 bits to identify the host address. It can be represented in the </w:t>
            </w:r>
            <w:r w:rsidRPr="00C53B2E">
              <w:rPr>
                <w:rStyle w:val="Emphasis"/>
                <w:rFonts w:ascii="Cambria" w:hAnsi="Cambria" w:cs="Arial"/>
              </w:rPr>
              <w:t>Subnet mask </w:t>
            </w:r>
            <w:r w:rsidRPr="00C53B2E">
              <w:rPr>
                <w:rFonts w:ascii="Cambria" w:hAnsi="Cambria" w:cs="Arial"/>
              </w:rPr>
              <w:t>with all 1 bits from 31 to 6 and the remaining (5 to 0) with 0 bits.</w:t>
            </w:r>
          </w:p>
          <w:p w14:paraId="78891F3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Subnet Mask (binary): 11111111 11111111 11111111 11000000</w:t>
            </w:r>
          </w:p>
          <w:p w14:paraId="3F7EADC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IP address (binary): 00001011 01000001 00011011 00000001</w:t>
            </w:r>
          </w:p>
          <w:p w14:paraId="79DEC6B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Now, the subnet can be calculated by applying AND operation (1+1=1, 1+0=0, 0+1=0, 0+0=0) between complete IP address and Subnet mask. The result is:</w:t>
            </w:r>
          </w:p>
          <w:p w14:paraId="727A8FF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00001011 01000001 00011011 00000000 = 11.65.27.0 subnet address</w:t>
            </w:r>
          </w:p>
          <w:p w14:paraId="62F18172"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0B3A3F35" wp14:editId="54977D2A">
                  <wp:extent cx="5165725" cy="1193800"/>
                  <wp:effectExtent l="0" t="0" r="0" b="6350"/>
                  <wp:docPr id="807698874" name="Picture 66" descr="IP Address Format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P Address Format and Table"/>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5165725" cy="1193800"/>
                          </a:xfrm>
                          <a:prstGeom prst="rect">
                            <a:avLst/>
                          </a:prstGeom>
                          <a:noFill/>
                          <a:ln>
                            <a:noFill/>
                          </a:ln>
                        </pic:spPr>
                      </pic:pic>
                    </a:graphicData>
                  </a:graphic>
                </wp:inline>
              </w:drawing>
            </w:r>
          </w:p>
          <w:p w14:paraId="65FFCB5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IP Address Format IPv6</w:t>
            </w:r>
          </w:p>
          <w:p w14:paraId="21292CD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All IPv6 addresses are 128-bit hexadecimal addresses, written in 8 separate sections having each of them have 16 bits. As the IPv6 addresses are represented in a hexadecimal format, their sections range from 0 to FFFF. Each section is separated by colons (:). It also allows to removes the starting zeros (0) of each 16-bit section. If two or more consecutive sections 16-bit contains all zeros (0 : 0), they can be compressed using double colons (::).</w:t>
            </w:r>
          </w:p>
          <w:p w14:paraId="43A9F239"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2A994D7" wp14:editId="4EBFDB1D">
                  <wp:extent cx="5165725" cy="892810"/>
                  <wp:effectExtent l="0" t="0" r="0" b="0"/>
                  <wp:docPr id="582909748" name="Picture 65" descr="IP Address Format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P Address Format and Table"/>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165725" cy="892810"/>
                          </a:xfrm>
                          <a:prstGeom prst="rect">
                            <a:avLst/>
                          </a:prstGeom>
                          <a:noFill/>
                          <a:ln>
                            <a:noFill/>
                          </a:ln>
                        </pic:spPr>
                      </pic:pic>
                    </a:graphicData>
                  </a:graphic>
                </wp:inline>
              </w:drawing>
            </w:r>
          </w:p>
          <w:p w14:paraId="69BE3E6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IPv6 addresses are consist of 8 different sections, each section has a 16-bit hexadecimal values separated by colon (:). IPv6 addresses are represented as following format:</w:t>
            </w:r>
          </w:p>
          <w:p w14:paraId="426E1E56" w14:textId="77777777" w:rsidR="009D5882" w:rsidRPr="00C53B2E" w:rsidRDefault="009D5882" w:rsidP="009D5882">
            <w:pPr>
              <w:shd w:val="clear" w:color="auto" w:fill="F9F9F9"/>
              <w:spacing w:line="360" w:lineRule="auto"/>
              <w:jc w:val="both"/>
              <w:rPr>
                <w:rFonts w:ascii="Cambria" w:hAnsi="Cambria" w:cs="Arial"/>
                <w:sz w:val="24"/>
                <w:szCs w:val="24"/>
              </w:rPr>
            </w:pPr>
            <w:r w:rsidRPr="00C53B2E">
              <w:rPr>
                <w:rFonts w:ascii="Cambria" w:hAnsi="Cambria" w:cs="Arial"/>
                <w:sz w:val="24"/>
                <w:szCs w:val="24"/>
              </w:rPr>
              <w:t>xxxx : xxxx : xxxx : xxxx : xxxx : xxxx : xxxx : xxxx</w:t>
            </w:r>
          </w:p>
          <w:p w14:paraId="158EA64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Each "xxxx" group contains a 16-bit hexadecimal value, and each "x" is a 4-bit hexadecimal value. For example:</w:t>
            </w:r>
          </w:p>
          <w:p w14:paraId="1C8EC8BE" w14:textId="77777777" w:rsidR="009D5882" w:rsidRPr="00C53B2E" w:rsidRDefault="009D5882" w:rsidP="009D5882">
            <w:pPr>
              <w:shd w:val="clear" w:color="auto" w:fill="F9F9F9"/>
              <w:spacing w:line="360" w:lineRule="auto"/>
              <w:jc w:val="both"/>
              <w:rPr>
                <w:rFonts w:ascii="Cambria" w:hAnsi="Cambria" w:cs="Arial"/>
                <w:sz w:val="24"/>
                <w:szCs w:val="24"/>
              </w:rPr>
            </w:pPr>
            <w:r w:rsidRPr="00C53B2E">
              <w:rPr>
                <w:rFonts w:ascii="Cambria" w:hAnsi="Cambria" w:cs="Arial"/>
                <w:sz w:val="24"/>
                <w:szCs w:val="24"/>
              </w:rPr>
              <w:t>FDEC : BA98 : 0000 : 0000 : 0600 : BDFF : 0004 : FFFF</w:t>
            </w:r>
          </w:p>
          <w:p w14:paraId="2CB7E2A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You can also remove the starting zeros (0) of each 16-bit section. For example, the above IPv6 can be rewritten by omitting starting zeros (0) as follow:</w:t>
            </w:r>
          </w:p>
          <w:p w14:paraId="257F4BBB" w14:textId="77777777" w:rsidR="009D5882" w:rsidRPr="00C53B2E" w:rsidRDefault="009D5882" w:rsidP="009D5882">
            <w:pPr>
              <w:shd w:val="clear" w:color="auto" w:fill="F9F9F9"/>
              <w:spacing w:line="360" w:lineRule="auto"/>
              <w:jc w:val="both"/>
              <w:rPr>
                <w:rFonts w:ascii="Cambria" w:hAnsi="Cambria" w:cs="Arial"/>
                <w:sz w:val="24"/>
                <w:szCs w:val="24"/>
              </w:rPr>
            </w:pPr>
            <w:r w:rsidRPr="00C53B2E">
              <w:rPr>
                <w:rFonts w:ascii="Cambria" w:hAnsi="Cambria" w:cs="Arial"/>
                <w:sz w:val="24"/>
                <w:szCs w:val="24"/>
              </w:rPr>
              <w:t>FDEC : BA98 : 0 : 0 : 600 : BDFF : 4 : FFFF</w:t>
            </w:r>
          </w:p>
          <w:p w14:paraId="1F8912B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You can also compress the consecutive sections 16-bit zeros (0 : 0) using double colons (::). But keep in mind that you can do it only once per IP address.</w:t>
            </w:r>
          </w:p>
          <w:p w14:paraId="689F986C" w14:textId="77777777" w:rsidR="009D5882" w:rsidRPr="00C53B2E" w:rsidRDefault="009D5882" w:rsidP="009D5882">
            <w:pPr>
              <w:shd w:val="clear" w:color="auto" w:fill="F9F9F9"/>
              <w:spacing w:line="360" w:lineRule="auto"/>
              <w:jc w:val="both"/>
              <w:rPr>
                <w:rFonts w:ascii="Cambria" w:hAnsi="Cambria" w:cs="Arial"/>
                <w:sz w:val="24"/>
                <w:szCs w:val="24"/>
              </w:rPr>
            </w:pPr>
            <w:r w:rsidRPr="00C53B2E">
              <w:rPr>
                <w:rFonts w:ascii="Cambria" w:hAnsi="Cambria" w:cs="Arial"/>
                <w:sz w:val="24"/>
                <w:szCs w:val="24"/>
              </w:rPr>
              <w:t>FDEC : BA98 : : 600 : BDFF : 4 : FFFF</w:t>
            </w:r>
          </w:p>
          <w:p w14:paraId="4DA74BF0"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IP Address Table</w:t>
            </w:r>
          </w:p>
          <w:p w14:paraId="261914D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On the basis of ranges, IP addresses are categorized into five address classes which are given below.</w:t>
            </w:r>
          </w:p>
          <w:p w14:paraId="2B40A5F1"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eastAsia="Cambria" w:hAnsi="Cambria" w:cs="Arial"/>
                <w:b/>
                <w:bCs/>
                <w:iCs/>
                <w:noProof/>
                <w:sz w:val="24"/>
                <w:szCs w:val="24"/>
              </w:rPr>
              <w:drawing>
                <wp:inline distT="0" distB="0" distL="0" distR="0" wp14:anchorId="3145CDAA" wp14:editId="5DEFBC56">
                  <wp:extent cx="5165725" cy="2268855"/>
                  <wp:effectExtent l="0" t="0" r="0" b="0"/>
                  <wp:docPr id="15099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00685" name=""/>
                          <pic:cNvPicPr/>
                        </pic:nvPicPr>
                        <pic:blipFill>
                          <a:blip r:embed="rId377"/>
                          <a:stretch>
                            <a:fillRect/>
                          </a:stretch>
                        </pic:blipFill>
                        <pic:spPr>
                          <a:xfrm>
                            <a:off x="0" y="0"/>
                            <a:ext cx="5165725" cy="2268855"/>
                          </a:xfrm>
                          <a:prstGeom prst="rect">
                            <a:avLst/>
                          </a:prstGeom>
                        </pic:spPr>
                      </pic:pic>
                    </a:graphicData>
                  </a:graphic>
                </wp:inline>
              </w:drawing>
            </w:r>
          </w:p>
          <w:p w14:paraId="6A2AC65F" w14:textId="77777777" w:rsidR="009D5882" w:rsidRPr="00C53B2E" w:rsidRDefault="009D5882" w:rsidP="009D5882">
            <w:pPr>
              <w:pStyle w:val="Heading1"/>
              <w:shd w:val="clear" w:color="auto" w:fill="FFFFFF"/>
              <w:spacing w:before="75" w:line="360" w:lineRule="auto"/>
              <w:jc w:val="center"/>
              <w:rPr>
                <w:rFonts w:ascii="Cambria" w:hAnsi="Cambria" w:cs="Arial"/>
                <w:b/>
                <w:bCs/>
                <w:color w:val="auto"/>
                <w:sz w:val="24"/>
                <w:szCs w:val="24"/>
              </w:rPr>
            </w:pPr>
          </w:p>
          <w:p w14:paraId="060910B8" w14:textId="77777777" w:rsidR="009D5882" w:rsidRPr="00C53B2E" w:rsidRDefault="009D5882" w:rsidP="009D5882">
            <w:pPr>
              <w:pStyle w:val="Heading1"/>
              <w:shd w:val="clear" w:color="auto" w:fill="FFFFFF"/>
              <w:spacing w:before="75" w:line="360" w:lineRule="auto"/>
              <w:jc w:val="center"/>
              <w:rPr>
                <w:rFonts w:ascii="Cambria" w:eastAsia="Times New Roman" w:hAnsi="Cambria" w:cs="Arial"/>
                <w:b/>
                <w:bCs/>
                <w:color w:val="auto"/>
                <w:kern w:val="36"/>
                <w:sz w:val="24"/>
                <w:szCs w:val="24"/>
              </w:rPr>
            </w:pPr>
            <w:r w:rsidRPr="00C53B2E">
              <w:rPr>
                <w:rFonts w:ascii="Cambria" w:hAnsi="Cambria" w:cs="Arial"/>
                <w:b/>
                <w:bCs/>
                <w:color w:val="auto"/>
                <w:sz w:val="24"/>
                <w:szCs w:val="24"/>
              </w:rPr>
              <w:t>Difference between the Bus topology and Ring topology</w:t>
            </w:r>
          </w:p>
          <w:p w14:paraId="24D30D0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article will discuss the differences between the bus and ring topology in detail. In the beginning, we will learn the meanings of bus and ring topology. After that, we will learn some of the differences between these two topologies.</w:t>
            </w:r>
          </w:p>
          <w:p w14:paraId="4FA7A97F"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Bus Topology:</w:t>
            </w:r>
          </w:p>
          <w:p w14:paraId="6E1E52D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a Bus topology, there is a single communication line or cable shared by all the nodes in the network by drop lines and taps, as shown in the following figure:</w:t>
            </w:r>
          </w:p>
          <w:p w14:paraId="1C5BE210"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eastAsia="Cambria" w:hAnsi="Cambria" w:cs="Arial"/>
                <w:b/>
                <w:bCs/>
                <w:iCs/>
                <w:noProof/>
                <w:sz w:val="24"/>
                <w:szCs w:val="24"/>
              </w:rPr>
              <w:drawing>
                <wp:inline distT="0" distB="0" distL="0" distR="0" wp14:anchorId="51191751" wp14:editId="4AA063BA">
                  <wp:extent cx="5165725" cy="2028190"/>
                  <wp:effectExtent l="0" t="0" r="0" b="0"/>
                  <wp:docPr id="25337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74301" name=""/>
                          <pic:cNvPicPr/>
                        </pic:nvPicPr>
                        <pic:blipFill>
                          <a:blip r:embed="rId378"/>
                          <a:stretch>
                            <a:fillRect/>
                          </a:stretch>
                        </pic:blipFill>
                        <pic:spPr>
                          <a:xfrm>
                            <a:off x="0" y="0"/>
                            <a:ext cx="5165725" cy="2028190"/>
                          </a:xfrm>
                          <a:prstGeom prst="rect">
                            <a:avLst/>
                          </a:prstGeom>
                        </pic:spPr>
                      </pic:pic>
                    </a:graphicData>
                  </a:graphic>
                </wp:inline>
              </w:drawing>
            </w:r>
          </w:p>
          <w:p w14:paraId="0BFC33E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figure, the drop line connects the nodes and the mainline, using a tap to add another device to the main cable. When one computer sends a signal up the cable, all the computers on the network receive the information. Still, the message is accepted by only that computer whose address is specified in the message's address field, and the rest of the nodes reject the message.</w:t>
            </w:r>
          </w:p>
          <w:p w14:paraId="655F6E85"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Ring Topology:</w:t>
            </w:r>
          </w:p>
          <w:p w14:paraId="191FC31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In-ring topology, the various nodes are connected in the form of a ring or circle in which data flows in a circle, from one station to another station. It has no beginning or endpoint that needs to be terminated in the network. The following figure shows the working of ring topology.</w:t>
            </w:r>
          </w:p>
          <w:p w14:paraId="728C8DAA"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061EC698" wp14:editId="65B55789">
                  <wp:extent cx="3533614" cy="2367760"/>
                  <wp:effectExtent l="0" t="0" r="0" b="0"/>
                  <wp:docPr id="1011226677" name="Picture 71" descr="Difference between the Bus topology and Rin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ifference between the Bus topology and Ring topology"/>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3538359" cy="2370940"/>
                          </a:xfrm>
                          <a:prstGeom prst="rect">
                            <a:avLst/>
                          </a:prstGeom>
                          <a:noFill/>
                          <a:ln>
                            <a:noFill/>
                          </a:ln>
                        </pic:spPr>
                      </pic:pic>
                    </a:graphicData>
                  </a:graphic>
                </wp:inline>
              </w:drawing>
            </w:r>
          </w:p>
          <w:p w14:paraId="1523AF1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Some ring networks in ring topology do token passing. Every computer in the ring receives the token in sequence. Each node in a ring topology has a repeater regenerates the bits and signal in a network when a particular device receives the signal intended for another device.</w:t>
            </w:r>
          </w:p>
          <w:p w14:paraId="14FFDFD8"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Following are the comparisons between the Bus and Ring topology</w:t>
            </w:r>
          </w:p>
          <w:p w14:paraId="373B0B94" w14:textId="1352627A" w:rsidR="009D5882" w:rsidRPr="00C53B2E" w:rsidRDefault="009D5882" w:rsidP="009D5882">
            <w:pPr>
              <w:spacing w:line="360" w:lineRule="auto"/>
              <w:ind w:left="34"/>
              <w:jc w:val="center"/>
              <w:rPr>
                <w:rFonts w:ascii="Cambria" w:eastAsia="Cambria" w:hAnsi="Cambria" w:cs="Arial"/>
                <w:b/>
                <w:bCs/>
                <w:iCs/>
                <w:sz w:val="24"/>
                <w:szCs w:val="24"/>
              </w:rPr>
            </w:pPr>
          </w:p>
          <w:p w14:paraId="6F3809C0"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eastAsia="Cambria" w:hAnsi="Cambria" w:cs="Arial"/>
                <w:b/>
                <w:bCs/>
                <w:iCs/>
                <w:noProof/>
                <w:sz w:val="24"/>
                <w:szCs w:val="24"/>
              </w:rPr>
              <w:drawing>
                <wp:inline distT="0" distB="0" distL="0" distR="0" wp14:anchorId="3BF598A5" wp14:editId="57EDBE84">
                  <wp:extent cx="5165725" cy="5641383"/>
                  <wp:effectExtent l="0" t="0" r="0" b="0"/>
                  <wp:docPr id="189926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8865" name=""/>
                          <pic:cNvPicPr/>
                        </pic:nvPicPr>
                        <pic:blipFill>
                          <a:blip r:embed="rId380"/>
                          <a:stretch>
                            <a:fillRect/>
                          </a:stretch>
                        </pic:blipFill>
                        <pic:spPr>
                          <a:xfrm>
                            <a:off x="0" y="0"/>
                            <a:ext cx="5169746" cy="5645774"/>
                          </a:xfrm>
                          <a:prstGeom prst="rect">
                            <a:avLst/>
                          </a:prstGeom>
                        </pic:spPr>
                      </pic:pic>
                    </a:graphicData>
                  </a:graphic>
                </wp:inline>
              </w:drawing>
            </w:r>
          </w:p>
          <w:p w14:paraId="53DAF48C"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Difference between the Bus topology and Star topology</w:t>
            </w:r>
          </w:p>
          <w:p w14:paraId="11E48AF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article will discuss the differences between the bus and star topology in detail. In the beginning, we will learn the meanings of bus and star topology. After that, we will learn some of the differences between these two topologies.</w:t>
            </w:r>
          </w:p>
          <w:p w14:paraId="07B49D2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Bus Topology:</w:t>
            </w:r>
          </w:p>
          <w:p w14:paraId="36FD65B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a Bus topology, there is a single communication line or cable shared by all the nodes in the network by drop lines and taps, as shown in the following figure:</w:t>
            </w:r>
          </w:p>
          <w:p w14:paraId="3234E093"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56B2C038" wp14:editId="2284FE43">
                  <wp:extent cx="5165725" cy="2129790"/>
                  <wp:effectExtent l="0" t="0" r="0" b="0"/>
                  <wp:docPr id="816802531" name="Picture 74" descr="Difference between the Bus topology and Sta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ifference between the Bus topology and Star topology"/>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165725" cy="2129790"/>
                          </a:xfrm>
                          <a:prstGeom prst="rect">
                            <a:avLst/>
                          </a:prstGeom>
                          <a:noFill/>
                          <a:ln>
                            <a:noFill/>
                          </a:ln>
                        </pic:spPr>
                      </pic:pic>
                    </a:graphicData>
                  </a:graphic>
                </wp:inline>
              </w:drawing>
            </w:r>
          </w:p>
          <w:p w14:paraId="319823D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figure, the drop line connects the nodes and the mainline, using a tap to add another device to the main cable. When one computer sends a signal up the cable, all the computers on the network receive the information. Still, the message is accepted by only that computer whose address is specified in the message's address field, and the rest of the nodes reject the message.</w:t>
            </w:r>
          </w:p>
          <w:p w14:paraId="34A4EBE4"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Star Topology:</w:t>
            </w:r>
          </w:p>
          <w:p w14:paraId="35FA676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star topology, there is a central controller called a hub. In this topology, each node in the network has a dedicated point-to-point link to this central controller device, also known as a hub. The following figure displays the working of star topology:</w:t>
            </w:r>
          </w:p>
          <w:p w14:paraId="625E2253"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631B029D" wp14:editId="1E403CAB">
                  <wp:extent cx="2343230" cy="1987826"/>
                  <wp:effectExtent l="0" t="0" r="0" b="0"/>
                  <wp:docPr id="223190269" name="Picture 73" descr="Difference between the Bus topology and Sta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Difference between the Bus topology and Star topology"/>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2347157" cy="1991157"/>
                          </a:xfrm>
                          <a:prstGeom prst="rect">
                            <a:avLst/>
                          </a:prstGeom>
                          <a:noFill/>
                          <a:ln>
                            <a:noFill/>
                          </a:ln>
                        </pic:spPr>
                      </pic:pic>
                    </a:graphicData>
                  </a:graphic>
                </wp:inline>
              </w:drawing>
            </w:r>
          </w:p>
          <w:p w14:paraId="5057BBA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There is no direct link between the nodes in the above figure, and all these nodes communicate via a hub only.</w:t>
            </w:r>
          </w:p>
          <w:p w14:paraId="50C77014"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Following are the comparisons between the Bus and Star topology</w:t>
            </w:r>
          </w:p>
          <w:p w14:paraId="0E238AC2" w14:textId="5A9893C6" w:rsidR="009D5882" w:rsidRPr="00C53B2E" w:rsidRDefault="009D5882" w:rsidP="009D5882">
            <w:pPr>
              <w:spacing w:line="360" w:lineRule="auto"/>
              <w:ind w:left="34"/>
              <w:jc w:val="center"/>
              <w:rPr>
                <w:rFonts w:ascii="Cambria" w:eastAsia="Cambria" w:hAnsi="Cambria" w:cs="Arial"/>
                <w:b/>
                <w:bCs/>
                <w:iCs/>
                <w:sz w:val="24"/>
                <w:szCs w:val="24"/>
              </w:rPr>
            </w:pPr>
          </w:p>
          <w:tbl>
            <w:tblPr>
              <w:tblW w:w="816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50"/>
              <w:gridCol w:w="1539"/>
              <w:gridCol w:w="3245"/>
              <w:gridCol w:w="2833"/>
            </w:tblGrid>
            <w:tr w:rsidR="009D5882" w:rsidRPr="00C53B2E" w14:paraId="511B36C2" w14:textId="77777777" w:rsidTr="00D438DD">
              <w:trPr>
                <w:trHeight w:val="600"/>
              </w:trPr>
              <w:tc>
                <w:tcPr>
                  <w:tcW w:w="550" w:type="dxa"/>
                  <w:shd w:val="clear" w:color="auto" w:fill="C7CCBE"/>
                  <w:tcMar>
                    <w:top w:w="180" w:type="dxa"/>
                    <w:left w:w="180" w:type="dxa"/>
                    <w:bottom w:w="180" w:type="dxa"/>
                    <w:right w:w="180" w:type="dxa"/>
                  </w:tcMar>
                  <w:hideMark/>
                </w:tcPr>
                <w:p w14:paraId="048EDFA4"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Sr. No</w:t>
                  </w:r>
                </w:p>
              </w:tc>
              <w:tc>
                <w:tcPr>
                  <w:tcW w:w="1539" w:type="dxa"/>
                  <w:shd w:val="clear" w:color="auto" w:fill="C7CCBE"/>
                  <w:tcMar>
                    <w:top w:w="180" w:type="dxa"/>
                    <w:left w:w="180" w:type="dxa"/>
                    <w:bottom w:w="180" w:type="dxa"/>
                    <w:right w:w="180" w:type="dxa"/>
                  </w:tcMar>
                  <w:hideMark/>
                </w:tcPr>
                <w:p w14:paraId="78263BAA"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Basis</w:t>
                  </w:r>
                </w:p>
              </w:tc>
              <w:tc>
                <w:tcPr>
                  <w:tcW w:w="3245" w:type="dxa"/>
                  <w:shd w:val="clear" w:color="auto" w:fill="C7CCBE"/>
                  <w:tcMar>
                    <w:top w:w="180" w:type="dxa"/>
                    <w:left w:w="180" w:type="dxa"/>
                    <w:bottom w:w="180" w:type="dxa"/>
                    <w:right w:w="180" w:type="dxa"/>
                  </w:tcMar>
                  <w:hideMark/>
                </w:tcPr>
                <w:p w14:paraId="6DCBE596"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Bus Topology</w:t>
                  </w:r>
                </w:p>
              </w:tc>
              <w:tc>
                <w:tcPr>
                  <w:tcW w:w="2833" w:type="dxa"/>
                  <w:shd w:val="clear" w:color="auto" w:fill="C7CCBE"/>
                  <w:tcMar>
                    <w:top w:w="180" w:type="dxa"/>
                    <w:left w:w="180" w:type="dxa"/>
                    <w:bottom w:w="180" w:type="dxa"/>
                    <w:right w:w="180" w:type="dxa"/>
                  </w:tcMar>
                  <w:hideMark/>
                </w:tcPr>
                <w:p w14:paraId="42339D02"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Star Topology</w:t>
                  </w:r>
                </w:p>
              </w:tc>
            </w:tr>
            <w:tr w:rsidR="009D5882" w:rsidRPr="00C53B2E" w14:paraId="365C9143" w14:textId="77777777" w:rsidTr="00D438DD">
              <w:trPr>
                <w:trHeight w:val="1289"/>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1092E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E1A83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Connection of nodes</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FF84E5"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all the nodes are connected to a single communication line with the help of drop lines and taps.</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A3E8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all the nodes are connected to a central controller called a hub with a dedicated point-to-point link.</w:t>
                  </w:r>
                </w:p>
              </w:tc>
            </w:tr>
            <w:tr w:rsidR="009D5882" w:rsidRPr="00C53B2E" w14:paraId="0749D0E7" w14:textId="77777777" w:rsidTr="00D438DD">
              <w:trPr>
                <w:trHeight w:val="953"/>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3D8C3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2</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39ABE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Expansion of nodes</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85333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expansion is easier. A new node can be easily added using a connector.</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0A541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expansion is very easy. A new node can be easily connected using a central hub.</w:t>
                  </w:r>
                </w:p>
              </w:tc>
            </w:tr>
            <w:tr w:rsidR="009D5882" w:rsidRPr="00C53B2E" w14:paraId="3130D0D6" w14:textId="77777777" w:rsidTr="00D438DD">
              <w:trPr>
                <w:trHeight w:val="635"/>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DFE4C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3</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580B8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Chances of data Collison</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BFB34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the chances of data collisions are very high.</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4CA3B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the chances of data collisions are very low.</w:t>
                  </w:r>
                </w:p>
              </w:tc>
            </w:tr>
            <w:tr w:rsidR="009D5882" w:rsidRPr="00C53B2E" w14:paraId="38694F1C" w14:textId="77777777" w:rsidTr="00D438DD">
              <w:trPr>
                <w:trHeight w:val="618"/>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C86E2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4</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374BF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Failure of a node</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698B6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the failure of a node does not affect the whole network.</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16F95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the failure of a node affects the whole network.</w:t>
                  </w:r>
                </w:p>
              </w:tc>
            </w:tr>
            <w:tr w:rsidR="009D5882" w:rsidRPr="00C53B2E" w14:paraId="4969EE8C" w14:textId="77777777" w:rsidTr="00D438DD">
              <w:trPr>
                <w:trHeight w:val="953"/>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0CB55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5</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95D87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Fault identification and Isolation</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9D615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fault identification and Isolation are difficult.</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ABE48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fault identification and Isolation are very easy.</w:t>
                  </w:r>
                </w:p>
              </w:tc>
            </w:tr>
            <w:tr w:rsidR="009D5882" w:rsidRPr="00C53B2E" w14:paraId="256057D1" w14:textId="77777777" w:rsidTr="00D438DD">
              <w:trPr>
                <w:trHeight w:val="971"/>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F147D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6</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5E4B9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Access Rate</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87A29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Sharing a single channel results in a slower access rate in a bus topology.</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74A16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Access rate is very fast as each node has a dedicated point-to-point link in a star topology.</w:t>
                  </w:r>
                </w:p>
              </w:tc>
            </w:tr>
            <w:tr w:rsidR="009D5882" w:rsidRPr="00C53B2E" w14:paraId="1DE125E8" w14:textId="77777777" w:rsidTr="00D438DD">
              <w:trPr>
                <w:trHeight w:val="953"/>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15A245"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7</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FF3DD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Cabling Cost</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F4E01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cabling cost is low as only a single cable is required to connect n nodes.</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458A8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cabling cost is high as n-1 cables are required to connect n nodes.</w:t>
                  </w:r>
                </w:p>
              </w:tc>
            </w:tr>
            <w:tr w:rsidR="009D5882" w:rsidRPr="00C53B2E" w14:paraId="7CA2A206" w14:textId="77777777" w:rsidTr="00D438DD">
              <w:trPr>
                <w:trHeight w:val="618"/>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77F13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8</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6E148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Signal Transmission</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16BD2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the transmission of the signal is unidirectional</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62BAB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the transmission of the signal is not unidirectional.</w:t>
                  </w:r>
                </w:p>
              </w:tc>
            </w:tr>
            <w:tr w:rsidR="009D5882" w:rsidRPr="00C53B2E" w14:paraId="4DB9A176" w14:textId="77777777" w:rsidTr="00D438DD">
              <w:trPr>
                <w:trHeight w:val="635"/>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2EB75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9</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3B711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Network orientation</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6DA6C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network orientation is linear.</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A478C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network orientation is non-linear</w:t>
                  </w:r>
                </w:p>
              </w:tc>
            </w:tr>
            <w:tr w:rsidR="009D5882" w:rsidRPr="00C53B2E" w14:paraId="12B89A9A" w14:textId="77777777" w:rsidTr="00D438DD">
              <w:trPr>
                <w:trHeight w:val="635"/>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7416C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10</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B24F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Speed of data transfer</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E4F80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the data transfer rate is slow.</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0D2E5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star topology, the data transfer rate is fast.</w:t>
                  </w:r>
                </w:p>
              </w:tc>
            </w:tr>
            <w:tr w:rsidR="009D5882" w:rsidRPr="00C53B2E" w14:paraId="5E71B272" w14:textId="77777777" w:rsidTr="00D438DD">
              <w:trPr>
                <w:trHeight w:val="1588"/>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0FC03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11</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ECA2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Congestion control</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AD82B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the signal send from source to broadcast, and it travels to all working stations connected to cable, so there are no chances of congestion.</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7CBD2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Star topology gives much better performance because signals don't necessarily get transmitted to all the workstations connected to the network.</w:t>
                  </w:r>
                </w:p>
              </w:tc>
            </w:tr>
            <w:tr w:rsidR="009D5882" w:rsidRPr="00C53B2E" w14:paraId="72A9ADAB" w14:textId="77777777" w:rsidTr="00D438DD">
              <w:trPr>
                <w:trHeight w:val="1606"/>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D7B67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12</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8031D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Security</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052F4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any computer that is connected to a network will be able to see all the data transmissions on all the other computers. So there are no chances of security.</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F330F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star topology, security depends on the central device.</w:t>
                  </w:r>
                </w:p>
              </w:tc>
            </w:tr>
            <w:tr w:rsidR="009D5882" w:rsidRPr="00C53B2E" w14:paraId="4B0DACB7" w14:textId="77777777" w:rsidTr="00D438DD">
              <w:trPr>
                <w:trHeight w:val="618"/>
              </w:trPr>
              <w:tc>
                <w:tcPr>
                  <w:tcW w:w="5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787FB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13</w:t>
                  </w:r>
                </w:p>
              </w:tc>
              <w:tc>
                <w:tcPr>
                  <w:tcW w:w="15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C78BD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Response time</w:t>
                  </w:r>
                </w:p>
              </w:tc>
              <w:tc>
                <w:tcPr>
                  <w:tcW w:w="3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4C3ED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response time is slow.</w:t>
                  </w:r>
                </w:p>
              </w:tc>
              <w:tc>
                <w:tcPr>
                  <w:tcW w:w="28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12F35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star topology, response time is good.</w:t>
                  </w:r>
                </w:p>
              </w:tc>
            </w:tr>
            <w:tr w:rsidR="009D5882" w:rsidRPr="00C53B2E" w14:paraId="7DD66B88" w14:textId="77777777" w:rsidTr="00D438DD">
              <w:trPr>
                <w:trHeight w:val="1289"/>
              </w:trPr>
              <w:tc>
                <w:tcPr>
                  <w:tcW w:w="5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A7C21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14</w:t>
                  </w:r>
                </w:p>
              </w:tc>
              <w:tc>
                <w:tcPr>
                  <w:tcW w:w="15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CDF5D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b/>
                      <w:bCs/>
                      <w:kern w:val="0"/>
                      <w:sz w:val="24"/>
                      <w:szCs w:val="24"/>
                      <w:lang w:eastAsia="en-PH"/>
                      <w14:ligatures w14:val="none"/>
                    </w:rPr>
                    <w:t>Complexity</w:t>
                  </w:r>
                </w:p>
              </w:tc>
              <w:tc>
                <w:tcPr>
                  <w:tcW w:w="3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5D6B9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bus topology, easy to connect or remove nodes in a network without affecting any other node in a network.</w:t>
                  </w:r>
                </w:p>
              </w:tc>
              <w:tc>
                <w:tcPr>
                  <w:tcW w:w="28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F5269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a star topology, average complexity because each device connects to central device with only one link only.</w:t>
                  </w:r>
                </w:p>
              </w:tc>
            </w:tr>
          </w:tbl>
          <w:p w14:paraId="25E84A34" w14:textId="77777777" w:rsidR="009D5882" w:rsidRPr="00C53B2E" w:rsidRDefault="009D5882" w:rsidP="009D5882">
            <w:pPr>
              <w:spacing w:line="360" w:lineRule="auto"/>
              <w:ind w:left="34"/>
              <w:jc w:val="both"/>
              <w:rPr>
                <w:rFonts w:ascii="Cambria" w:eastAsia="Cambria" w:hAnsi="Cambria" w:cs="Arial"/>
                <w:b/>
                <w:bCs/>
                <w:iCs/>
                <w:sz w:val="24"/>
                <w:szCs w:val="24"/>
              </w:rPr>
            </w:pPr>
          </w:p>
          <w:p w14:paraId="5B7361DD"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Difference between Circuit Switching and Packet switching?</w:t>
            </w:r>
          </w:p>
          <w:p w14:paraId="747E453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article will learn the differences between circuit switching and packet switching. Both are types of switching techniques. Initially, we will learn some basics of switching network technologies. After that, we will see differences between both of them.</w:t>
            </w:r>
          </w:p>
          <w:p w14:paraId="2B32E27E"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Circuit switching Network:</w:t>
            </w:r>
          </w:p>
          <w:p w14:paraId="5A27D19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circuit-switched network is one of the simplest data communication methods in which a dedicated path is established between the sending and receiving device. In this physical links connect via a set of switches.</w:t>
            </w:r>
          </w:p>
          <w:p w14:paraId="449F80B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Following figure displays the working of circuit switched network.</w:t>
            </w:r>
          </w:p>
          <w:p w14:paraId="3618D80C"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87E0D6B" wp14:editId="16D5CAFE">
                  <wp:extent cx="3975082" cy="1868557"/>
                  <wp:effectExtent l="0" t="0" r="0" b="0"/>
                  <wp:docPr id="687242749" name="Picture 77" descr="Difference between Circuit Switching and Packe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fference between Circuit Switching and Packet switching?"/>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3978338" cy="1870087"/>
                          </a:xfrm>
                          <a:prstGeom prst="rect">
                            <a:avLst/>
                          </a:prstGeom>
                          <a:noFill/>
                          <a:ln>
                            <a:noFill/>
                          </a:ln>
                        </pic:spPr>
                      </pic:pic>
                    </a:graphicData>
                  </a:graphic>
                </wp:inline>
              </w:drawing>
            </w:r>
          </w:p>
          <w:p w14:paraId="722524B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figure it shows a circuit switched network in which computer connect via 4 switches with a point to point connections.</w:t>
            </w:r>
          </w:p>
          <w:p w14:paraId="15FE70F3"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Packet switching Network:</w:t>
            </w:r>
          </w:p>
          <w:p w14:paraId="5D3FE67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Packet switching Network, the message is divide into packets. Each packet contains a header which includes the source address, destination address, and control information.</w:t>
            </w:r>
          </w:p>
          <w:p w14:paraId="7779CC1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Following figure displays the working of packet switched network.</w:t>
            </w:r>
          </w:p>
          <w:p w14:paraId="16981655"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22D93556" wp14:editId="01DFED87">
                  <wp:extent cx="4143709" cy="1570382"/>
                  <wp:effectExtent l="0" t="0" r="9525" b="0"/>
                  <wp:docPr id="1913376330" name="Picture 76" descr="Difference between Circuit Switching and Packe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ifference between Circuit Switching and Packet switching?"/>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4158526" cy="1575997"/>
                          </a:xfrm>
                          <a:prstGeom prst="rect">
                            <a:avLst/>
                          </a:prstGeom>
                          <a:noFill/>
                          <a:ln>
                            <a:noFill/>
                          </a:ln>
                        </pic:spPr>
                      </pic:pic>
                    </a:graphicData>
                  </a:graphic>
                </wp:inline>
              </w:drawing>
            </w:r>
          </w:p>
          <w:p w14:paraId="639D6B5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figure, it shows how a data gram approach is used to deliver four packets from station A to station D.</w:t>
            </w:r>
          </w:p>
          <w:p w14:paraId="292C6FE8"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Following are the differences between circuit switching and packet switching networks.</w:t>
            </w:r>
          </w:p>
          <w:p w14:paraId="28CDD5B3"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hAnsi="Cambria" w:cs="Arial"/>
                <w:noProof/>
                <w:sz w:val="24"/>
                <w:szCs w:val="24"/>
              </w:rPr>
              <w:drawing>
                <wp:inline distT="0" distB="0" distL="0" distR="0" wp14:anchorId="06A7F9E3" wp14:editId="752A2286">
                  <wp:extent cx="5165725" cy="1092835"/>
                  <wp:effectExtent l="0" t="0" r="0" b="0"/>
                  <wp:docPr id="1127922417" name="Picture 75" descr="Difference between Circuit Switching and Packe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Difference between Circuit Switching and Packet switching?"/>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5165725" cy="1092835"/>
                          </a:xfrm>
                          <a:prstGeom prst="rect">
                            <a:avLst/>
                          </a:prstGeom>
                          <a:noFill/>
                          <a:ln>
                            <a:noFill/>
                          </a:ln>
                        </pic:spPr>
                      </pic:pic>
                    </a:graphicData>
                  </a:graphic>
                </wp:inline>
              </w:drawing>
            </w:r>
          </w:p>
          <w:tbl>
            <w:tblPr>
              <w:tblW w:w="8149"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56"/>
              <w:gridCol w:w="1506"/>
              <w:gridCol w:w="3014"/>
              <w:gridCol w:w="2973"/>
            </w:tblGrid>
            <w:tr w:rsidR="009D5882" w:rsidRPr="00C53B2E" w14:paraId="0F3BB4D8" w14:textId="77777777" w:rsidTr="00D438DD">
              <w:trPr>
                <w:trHeight w:val="296"/>
              </w:trPr>
              <w:tc>
                <w:tcPr>
                  <w:tcW w:w="656" w:type="dxa"/>
                  <w:shd w:val="clear" w:color="auto" w:fill="C7CCBE"/>
                  <w:tcMar>
                    <w:top w:w="180" w:type="dxa"/>
                    <w:left w:w="180" w:type="dxa"/>
                    <w:bottom w:w="180" w:type="dxa"/>
                    <w:right w:w="180" w:type="dxa"/>
                  </w:tcMar>
                  <w:hideMark/>
                </w:tcPr>
                <w:p w14:paraId="7B8BF343"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S.No</w:t>
                  </w:r>
                </w:p>
              </w:tc>
              <w:tc>
                <w:tcPr>
                  <w:tcW w:w="1506" w:type="dxa"/>
                  <w:shd w:val="clear" w:color="auto" w:fill="C7CCBE"/>
                  <w:tcMar>
                    <w:top w:w="180" w:type="dxa"/>
                    <w:left w:w="180" w:type="dxa"/>
                    <w:bottom w:w="180" w:type="dxa"/>
                    <w:right w:w="180" w:type="dxa"/>
                  </w:tcMar>
                  <w:hideMark/>
                </w:tcPr>
                <w:p w14:paraId="43005D3B"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Parameter</w:t>
                  </w:r>
                </w:p>
              </w:tc>
              <w:tc>
                <w:tcPr>
                  <w:tcW w:w="3014" w:type="dxa"/>
                  <w:shd w:val="clear" w:color="auto" w:fill="C7CCBE"/>
                  <w:tcMar>
                    <w:top w:w="180" w:type="dxa"/>
                    <w:left w:w="180" w:type="dxa"/>
                    <w:bottom w:w="180" w:type="dxa"/>
                    <w:right w:w="180" w:type="dxa"/>
                  </w:tcMar>
                  <w:hideMark/>
                </w:tcPr>
                <w:p w14:paraId="00057F12"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Circuit switching Network</w:t>
                  </w:r>
                </w:p>
              </w:tc>
              <w:tc>
                <w:tcPr>
                  <w:tcW w:w="2973" w:type="dxa"/>
                  <w:shd w:val="clear" w:color="auto" w:fill="C7CCBE"/>
                  <w:tcMar>
                    <w:top w:w="180" w:type="dxa"/>
                    <w:left w:w="180" w:type="dxa"/>
                    <w:bottom w:w="180" w:type="dxa"/>
                    <w:right w:w="180" w:type="dxa"/>
                  </w:tcMar>
                  <w:hideMark/>
                </w:tcPr>
                <w:p w14:paraId="6DE898D2" w14:textId="77777777" w:rsidR="009D5882" w:rsidRPr="00626580" w:rsidRDefault="009D5882" w:rsidP="009D5882">
                  <w:pPr>
                    <w:spacing w:after="0" w:line="240" w:lineRule="auto"/>
                    <w:rPr>
                      <w:rFonts w:ascii="Cambria" w:eastAsia="Times New Roman" w:hAnsi="Cambria" w:cs="Times New Roman"/>
                      <w:b/>
                      <w:bCs/>
                      <w:kern w:val="0"/>
                      <w:sz w:val="24"/>
                      <w:szCs w:val="24"/>
                      <w:lang w:eastAsia="en-PH"/>
                      <w14:ligatures w14:val="none"/>
                    </w:rPr>
                  </w:pPr>
                  <w:r w:rsidRPr="00626580">
                    <w:rPr>
                      <w:rFonts w:ascii="Cambria" w:eastAsia="Times New Roman" w:hAnsi="Cambria" w:cs="Times New Roman"/>
                      <w:b/>
                      <w:bCs/>
                      <w:kern w:val="0"/>
                      <w:sz w:val="24"/>
                      <w:szCs w:val="24"/>
                      <w:lang w:eastAsia="en-PH"/>
                      <w14:ligatures w14:val="none"/>
                    </w:rPr>
                    <w:t>Packet switching Network</w:t>
                  </w:r>
                </w:p>
              </w:tc>
            </w:tr>
            <w:tr w:rsidR="009D5882" w:rsidRPr="00C53B2E" w14:paraId="74033971" w14:textId="77777777" w:rsidTr="00D438DD">
              <w:trPr>
                <w:trHeight w:val="1272"/>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9569C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08EB8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Path</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40CF9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switched network a dedicated path is created between two points by setting the switches.</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68E41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switched network no dedicated path is created between two points. Only the virtual circuit exists.</w:t>
                  </w:r>
                </w:p>
              </w:tc>
            </w:tr>
            <w:tr w:rsidR="009D5882" w:rsidRPr="00C53B2E" w14:paraId="75CBDEF7"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BFA44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2</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0D235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Store and forward transmission</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1260C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there is no concept of store and forward transmission.</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17A2C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virtual packet switched network, each node may store incoming packets and forward them after use.</w:t>
                  </w:r>
                </w:p>
              </w:tc>
            </w:tr>
            <w:tr w:rsidR="009D5882" w:rsidRPr="00C53B2E" w14:paraId="7B6C5669" w14:textId="77777777" w:rsidTr="00D438DD">
              <w:trPr>
                <w:trHeight w:val="1254"/>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35988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3</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2A259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Dedicated</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F055C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The links that make a path in circuit switched network are dedicated and cannot be used for other connections.</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17001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the virtual circuit network, links that make a route can be dedicated with other connections.</w:t>
                  </w:r>
                </w:p>
              </w:tc>
            </w:tr>
            <w:tr w:rsidR="009D5882" w:rsidRPr="00C53B2E" w14:paraId="3E351E28"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C005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4</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E5EFB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Availability of Bandwidth</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2AC8D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bandwidth is fixed because it is reserved in advance.</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69217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the virtual circuit network, require bandwidth is dynamic because it can be released as it is needed.</w:t>
                  </w:r>
                </w:p>
              </w:tc>
            </w:tr>
            <w:tr w:rsidR="009D5882" w:rsidRPr="00C53B2E" w14:paraId="411278DF"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D2B52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5</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7C841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The route followed by packets</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E447E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The route followed by packets is always the same.</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A7A28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The route followed by packets is may or may not be different.</w:t>
                  </w:r>
                </w:p>
              </w:tc>
            </w:tr>
            <w:tr w:rsidR="009D5882" w:rsidRPr="00C53B2E" w14:paraId="3254465F"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3D175"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6</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777C87"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Call setup</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F106C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An in-circuit switching call setup is required.</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9EFCC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call setup is not required.</w:t>
                  </w:r>
                </w:p>
              </w:tc>
            </w:tr>
            <w:tr w:rsidR="009D5882" w:rsidRPr="00C53B2E" w14:paraId="53944C85"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1C697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7</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0650C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Congestion</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566AC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congestion can occur at set up time.</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4BA8B7"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congestion can occur on every packet.</w:t>
                  </w:r>
                </w:p>
              </w:tc>
            </w:tr>
            <w:tr w:rsidR="009D5882" w:rsidRPr="00C53B2E" w14:paraId="5998D30E"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48749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8</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ACA7E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Wastage of Bandwidth</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B14E6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bandwidth is fixed, unused bandwidth on an allocated circuit is wasted.</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19ECA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Other packets from an unrelated source may utilize unused bandwidth.</w:t>
                  </w:r>
                </w:p>
              </w:tc>
            </w:tr>
            <w:tr w:rsidR="009D5882" w:rsidRPr="00C53B2E" w14:paraId="27BE953F" w14:textId="77777777" w:rsidTr="00D438DD">
              <w:trPr>
                <w:trHeight w:val="1254"/>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E59AC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9</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6E895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Charging</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97EDC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users are charged based on time and the basis of distance.</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88D777"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users are charged based on time and number of bytes carried &amp; not based on distance.</w:t>
                  </w:r>
                </w:p>
              </w:tc>
            </w:tr>
            <w:tr w:rsidR="009D5882" w:rsidRPr="00C53B2E" w14:paraId="4DFFFEC7"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70616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10</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54E217"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Application</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725F0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Telephone network for bidirectional, real time transfer of voice signal.</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B36A4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Internet for datagram and reliable stream service between computers.</w:t>
                  </w:r>
                </w:p>
              </w:tc>
            </w:tr>
            <w:tr w:rsidR="009D5882" w:rsidRPr="00C53B2E" w14:paraId="270E1498"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DDF6D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11</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53EBE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Layers</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8CD2C2"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Circuit-switched network is implemented at the physical layer.</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7E22E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 virtual circuit network is implemented at the data link and a network layer.</w:t>
                  </w:r>
                </w:p>
              </w:tc>
            </w:tr>
            <w:tr w:rsidR="009D5882" w:rsidRPr="00C53B2E" w14:paraId="435EBE27"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38DDC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12</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A16EA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Reliability</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1F594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Circuit-switched is highly reliable.</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B0093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low reliability, subject to congestion.</w:t>
                  </w:r>
                </w:p>
              </w:tc>
            </w:tr>
            <w:tr w:rsidR="009D5882" w:rsidRPr="00C53B2E" w14:paraId="5CC5499F"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B1AE1E"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13</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71877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Overhead bits</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66E6E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Circuit-switched network, no overhead bits after call setup.</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B408D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Overhead bits in each packet.</w:t>
                  </w:r>
                </w:p>
              </w:tc>
            </w:tr>
            <w:tr w:rsidR="009D5882" w:rsidRPr="00C53B2E" w14:paraId="0D66BFC7"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A6474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14</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096BE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Technologies or types</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7E239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Circuit switching using two technologies</w:t>
                  </w:r>
                </w:p>
                <w:p w14:paraId="1F290093" w14:textId="77777777" w:rsidR="009D5882" w:rsidRPr="00626580" w:rsidRDefault="009D5882">
                  <w:pPr>
                    <w:numPr>
                      <w:ilvl w:val="0"/>
                      <w:numId w:val="322"/>
                    </w:numPr>
                    <w:spacing w:before="60" w:after="100" w:afterAutospacing="1" w:line="375" w:lineRule="atLeast"/>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Time Division Switching</w:t>
                  </w:r>
                </w:p>
                <w:p w14:paraId="0307C645" w14:textId="77777777" w:rsidR="009D5882" w:rsidRPr="00626580" w:rsidRDefault="009D5882">
                  <w:pPr>
                    <w:numPr>
                      <w:ilvl w:val="0"/>
                      <w:numId w:val="322"/>
                    </w:numPr>
                    <w:spacing w:before="60" w:after="100" w:afterAutospacing="1" w:line="375" w:lineRule="atLeast"/>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Space Division Switching</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4E07C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Packet Switching using two technologies</w:t>
                  </w:r>
                </w:p>
                <w:p w14:paraId="388C43EB" w14:textId="77777777" w:rsidR="009D5882" w:rsidRPr="00626580" w:rsidRDefault="009D5882">
                  <w:pPr>
                    <w:numPr>
                      <w:ilvl w:val="0"/>
                      <w:numId w:val="323"/>
                    </w:numPr>
                    <w:spacing w:before="60" w:after="100" w:afterAutospacing="1" w:line="375" w:lineRule="atLeast"/>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Datagram circuit approach</w:t>
                  </w:r>
                </w:p>
                <w:p w14:paraId="78165FD1" w14:textId="77777777" w:rsidR="009D5882" w:rsidRPr="00626580" w:rsidRDefault="009D5882">
                  <w:pPr>
                    <w:numPr>
                      <w:ilvl w:val="0"/>
                      <w:numId w:val="323"/>
                    </w:numPr>
                    <w:spacing w:before="60" w:after="100" w:afterAutospacing="1" w:line="375" w:lineRule="atLeast"/>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Virtual circuit Approach</w:t>
                  </w:r>
                </w:p>
              </w:tc>
            </w:tr>
            <w:tr w:rsidR="009D5882" w:rsidRPr="00C53B2E" w14:paraId="7AEAB2F4"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D7E9A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15</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2C1DB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Installation Cost</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7BB73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Circuit switching's initial cost is low.</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3171E1"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Packet switching networks have high installation costs.</w:t>
                  </w:r>
                </w:p>
              </w:tc>
            </w:tr>
            <w:tr w:rsidR="009D5882" w:rsidRPr="00C53B2E" w14:paraId="44E2EAB8"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E0424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16</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5AD57C"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Protocols</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BCEB6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Circuit switching requires simple protocols for delivery.</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9EF9D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Packet switching requires complex protocols for delivery.</w:t>
                  </w:r>
                </w:p>
              </w:tc>
            </w:tr>
            <w:tr w:rsidR="009D5882" w:rsidRPr="00C53B2E" w14:paraId="3CB6AF1E"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53713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17</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2BBCDA"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Addressing scheme</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F8B79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Hierarchical numbering plan scheme is used.</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A6C3E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Hierarchical address space is used.</w:t>
                  </w:r>
                </w:p>
              </w:tc>
            </w:tr>
            <w:tr w:rsidR="009D5882" w:rsidRPr="00C53B2E" w14:paraId="762A47CE"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68D3E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18</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966C76"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End Terminal</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CBA40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this telephone and modem is used as end terminal.</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60DDD0"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this computer is used as end terminal.</w:t>
                  </w:r>
                </w:p>
              </w:tc>
            </w:tr>
            <w:tr w:rsidR="009D5882" w:rsidRPr="00C53B2E" w14:paraId="68938EBE" w14:textId="77777777" w:rsidTr="00D438DD">
              <w:trPr>
                <w:trHeight w:val="610"/>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11A27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19</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92C083"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Information type</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F0698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this information type is</w:t>
                  </w:r>
                  <w:r w:rsidRPr="00626580">
                    <w:rPr>
                      <w:rFonts w:ascii="Cambria" w:eastAsia="Times New Roman" w:hAnsi="Cambria" w:cs="Segoe UI"/>
                      <w:kern w:val="0"/>
                      <w:sz w:val="24"/>
                      <w:szCs w:val="24"/>
                      <w:lang w:eastAsia="en-PH"/>
                      <w14:ligatures w14:val="none"/>
                    </w:rPr>
                    <w:br/>
                    <w:t>Analog voice or PCM digital voices.</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0C8D3F"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this information type is binary information.</w:t>
                  </w:r>
                </w:p>
              </w:tc>
            </w:tr>
            <w:tr w:rsidR="009D5882" w:rsidRPr="00C53B2E" w14:paraId="38F69B9F" w14:textId="77777777" w:rsidTr="00D438DD">
              <w:trPr>
                <w:trHeight w:val="940"/>
              </w:trPr>
              <w:tc>
                <w:tcPr>
                  <w:tcW w:w="6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D7EC3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20</w:t>
                  </w:r>
                </w:p>
              </w:tc>
              <w:tc>
                <w:tcPr>
                  <w:tcW w:w="15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8E9224"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Multiplexing scheme</w:t>
                  </w:r>
                </w:p>
              </w:tc>
              <w:tc>
                <w:tcPr>
                  <w:tcW w:w="30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89288D"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circuit multiplexing is used.</w:t>
                  </w:r>
                </w:p>
              </w:tc>
              <w:tc>
                <w:tcPr>
                  <w:tcW w:w="29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E568E9"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packet multiplexing shared media access network in used.</w:t>
                  </w:r>
                </w:p>
              </w:tc>
            </w:tr>
            <w:tr w:rsidR="009D5882" w:rsidRPr="00C53B2E" w14:paraId="41BFDEE7" w14:textId="77777777" w:rsidTr="00D438DD">
              <w:trPr>
                <w:trHeight w:val="627"/>
              </w:trPr>
              <w:tc>
                <w:tcPr>
                  <w:tcW w:w="6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BCE898"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21</w:t>
                  </w:r>
                </w:p>
              </w:tc>
              <w:tc>
                <w:tcPr>
                  <w:tcW w:w="15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3F425"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Routing Scheme</w:t>
                  </w:r>
                </w:p>
              </w:tc>
              <w:tc>
                <w:tcPr>
                  <w:tcW w:w="30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2A22FB"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circuit switching, route selecting during set up.</w:t>
                  </w:r>
                </w:p>
              </w:tc>
              <w:tc>
                <w:tcPr>
                  <w:tcW w:w="29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8CD477" w14:textId="77777777" w:rsidR="009D5882" w:rsidRPr="00626580" w:rsidRDefault="009D5882" w:rsidP="009D5882">
                  <w:pPr>
                    <w:spacing w:after="0" w:line="240" w:lineRule="auto"/>
                    <w:jc w:val="both"/>
                    <w:rPr>
                      <w:rFonts w:ascii="Cambria" w:eastAsia="Times New Roman" w:hAnsi="Cambria" w:cs="Segoe UI"/>
                      <w:kern w:val="0"/>
                      <w:sz w:val="24"/>
                      <w:szCs w:val="24"/>
                      <w:lang w:eastAsia="en-PH"/>
                      <w14:ligatures w14:val="none"/>
                    </w:rPr>
                  </w:pPr>
                  <w:r w:rsidRPr="00626580">
                    <w:rPr>
                      <w:rFonts w:ascii="Cambria" w:eastAsia="Times New Roman" w:hAnsi="Cambria" w:cs="Segoe UI"/>
                      <w:kern w:val="0"/>
                      <w:sz w:val="24"/>
                      <w:szCs w:val="24"/>
                      <w:lang w:eastAsia="en-PH"/>
                      <w14:ligatures w14:val="none"/>
                    </w:rPr>
                    <w:t>In packet switching, each packet is routed independently.</w:t>
                  </w:r>
                </w:p>
              </w:tc>
            </w:tr>
          </w:tbl>
          <w:p w14:paraId="78D71F8D" w14:textId="77777777" w:rsidR="009D5882" w:rsidRPr="00C53B2E" w:rsidRDefault="009D5882" w:rsidP="009D5882">
            <w:pPr>
              <w:spacing w:line="360" w:lineRule="auto"/>
              <w:ind w:left="34"/>
              <w:jc w:val="both"/>
              <w:rPr>
                <w:rFonts w:ascii="Cambria" w:eastAsia="Cambria" w:hAnsi="Cambria" w:cs="Arial"/>
                <w:b/>
                <w:bCs/>
                <w:iCs/>
                <w:sz w:val="24"/>
                <w:szCs w:val="24"/>
              </w:rPr>
            </w:pPr>
          </w:p>
          <w:p w14:paraId="70AE49A8"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Difference between star and ring topology?</w:t>
            </w:r>
          </w:p>
          <w:p w14:paraId="694C92D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this article, we will learn the differences between Router and Bridge networking devices in detail.</w:t>
            </w:r>
          </w:p>
          <w:p w14:paraId="39AA0FA8"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Router:</w:t>
            </w:r>
          </w:p>
          <w:p w14:paraId="4C2779C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is an interconnecting device that works at the physical, data link and network layer of OSI reference model. It may connect LAN and WAN in the network and can pass or relay the packets among them. It has access to the network or logical address. The following figure displays the router acts as a station in the network.</w:t>
            </w:r>
          </w:p>
          <w:p w14:paraId="217851D1"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6C7B7431" wp14:editId="572560BA">
                  <wp:extent cx="5165725" cy="3089275"/>
                  <wp:effectExtent l="0" t="0" r="0" b="0"/>
                  <wp:docPr id="1159450407" name="Picture 83" descr="Difference between Router and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Difference between Router and Bridge"/>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165725" cy="3089275"/>
                          </a:xfrm>
                          <a:prstGeom prst="rect">
                            <a:avLst/>
                          </a:prstGeom>
                          <a:noFill/>
                          <a:ln>
                            <a:noFill/>
                          </a:ln>
                        </pic:spPr>
                      </pic:pic>
                    </a:graphicData>
                  </a:graphic>
                </wp:inline>
              </w:drawing>
            </w:r>
          </w:p>
          <w:p w14:paraId="1FE7761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this the routers are a member of more than one network simultaneously. They have links with two or more networks and contain the addresses of the stations on all these networks. It receives the packets from one connected network and passes them to a second connected network. If a received packet contains the address of a node that is on some other network, the Router determines which of its connected networks the best next relay point for that packet.</w:t>
            </w:r>
          </w:p>
          <w:p w14:paraId="0DA984C2"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Bridge</w:t>
            </w:r>
          </w:p>
          <w:p w14:paraId="3B56AF6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cs="Arial"/>
                <w:sz w:val="24"/>
                <w:szCs w:val="24"/>
              </w:rPr>
              <w:t>A bridge is a networking device that works in both the physical and data link layer in a network. This devices can divide a large network into smaller segments</w:t>
            </w:r>
          </w:p>
          <w:p w14:paraId="0793498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and pass the frames between two originally separated LANs. A bridge maintains a MAC address of various stations attached to it. When a frames enters a bridge, it checks the address contained in the frame and compares it with a table of all the stations on both segments.</w:t>
            </w:r>
          </w:p>
          <w:p w14:paraId="38795ED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For Example,</w:t>
            </w:r>
            <w:r w:rsidRPr="00C53B2E">
              <w:rPr>
                <w:rFonts w:ascii="Cambria" w:hAnsi="Cambria" w:cs="Arial"/>
              </w:rPr>
              <w:t> A-frame is sent from station A to station C. When this frame arrives at the Bridge, the Bridge checks its table and blocks it from crossing into the lower segment as station C is in the upper segment only. Thus, a frame is relayed to the entire upper segment and is not allowed to move to lower segment. If the frame is to be transmitted from station A to station F, the Bridge will allow this frame to pass through it and relay it to the entire lower segment.</w:t>
            </w:r>
          </w:p>
          <w:p w14:paraId="233950C7"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4FFCB32F" wp14:editId="2C72F654">
                  <wp:extent cx="5165725" cy="3998595"/>
                  <wp:effectExtent l="0" t="0" r="0" b="1905"/>
                  <wp:docPr id="1613904862" name="Picture 82" descr="Difference between Router and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ifference between Router and Bridge"/>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165725" cy="3998595"/>
                          </a:xfrm>
                          <a:prstGeom prst="rect">
                            <a:avLst/>
                          </a:prstGeom>
                          <a:noFill/>
                          <a:ln>
                            <a:noFill/>
                          </a:ln>
                        </pic:spPr>
                      </pic:pic>
                    </a:graphicData>
                  </a:graphic>
                </wp:inline>
              </w:drawing>
            </w:r>
          </w:p>
          <w:p w14:paraId="68DCABD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Following are the point-to-point comparison between Router and Bridge.</w:t>
            </w:r>
          </w:p>
          <w:p w14:paraId="74BA7216"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hAnsi="Cambria" w:cs="Arial"/>
                <w:noProof/>
                <w:sz w:val="24"/>
                <w:szCs w:val="24"/>
              </w:rPr>
              <w:drawing>
                <wp:inline distT="0" distB="0" distL="0" distR="0" wp14:anchorId="5160CFB4" wp14:editId="0A0D0868">
                  <wp:extent cx="5165725" cy="2185670"/>
                  <wp:effectExtent l="0" t="0" r="0" b="5080"/>
                  <wp:docPr id="96506629" name="Picture 81" descr="Difference between Router and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ifference between Router and Bridge"/>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165725" cy="2185670"/>
                          </a:xfrm>
                          <a:prstGeom prst="rect">
                            <a:avLst/>
                          </a:prstGeom>
                          <a:noFill/>
                          <a:ln>
                            <a:noFill/>
                          </a:ln>
                        </pic:spPr>
                      </pic:pic>
                    </a:graphicData>
                  </a:graphic>
                </wp:inline>
              </w:drawing>
            </w:r>
          </w:p>
          <w:p w14:paraId="2FB79B4C" w14:textId="77777777" w:rsidR="009D5882" w:rsidRPr="00C53B2E" w:rsidRDefault="009D5882" w:rsidP="009D5882">
            <w:pPr>
              <w:spacing w:line="360" w:lineRule="auto"/>
              <w:ind w:left="34"/>
              <w:jc w:val="both"/>
              <w:rPr>
                <w:rFonts w:ascii="Cambria" w:eastAsia="Cambria" w:hAnsi="Cambria" w:cs="Arial"/>
                <w:b/>
                <w:bCs/>
                <w:iCs/>
                <w:sz w:val="24"/>
                <w:szCs w:val="24"/>
              </w:rPr>
            </w:pPr>
          </w:p>
          <w:p w14:paraId="31CD7C44"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eastAsia="Cambria" w:hAnsi="Cambria" w:cs="Arial"/>
                <w:b/>
                <w:bCs/>
                <w:iCs/>
                <w:noProof/>
                <w:sz w:val="24"/>
                <w:szCs w:val="24"/>
              </w:rPr>
              <w:drawing>
                <wp:inline distT="0" distB="0" distL="0" distR="0" wp14:anchorId="3108335B" wp14:editId="22A6FF08">
                  <wp:extent cx="5165633" cy="4670425"/>
                  <wp:effectExtent l="0" t="0" r="0" b="0"/>
                  <wp:docPr id="14612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6298" name=""/>
                          <pic:cNvPicPr/>
                        </pic:nvPicPr>
                        <pic:blipFill>
                          <a:blip r:embed="rId389"/>
                          <a:stretch>
                            <a:fillRect/>
                          </a:stretch>
                        </pic:blipFill>
                        <pic:spPr>
                          <a:xfrm>
                            <a:off x="0" y="0"/>
                            <a:ext cx="5187045" cy="4689785"/>
                          </a:xfrm>
                          <a:prstGeom prst="rect">
                            <a:avLst/>
                          </a:prstGeom>
                        </pic:spPr>
                      </pic:pic>
                    </a:graphicData>
                  </a:graphic>
                </wp:inline>
              </w:drawing>
            </w:r>
          </w:p>
          <w:p w14:paraId="33250562"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Integrated Services Digital Network</w:t>
            </w:r>
          </w:p>
          <w:p w14:paraId="2E4C61C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this article will learn about the ISDN. In this we will learn about the introduction, various principle, services and ISDN channels in detail.</w:t>
            </w:r>
          </w:p>
          <w:p w14:paraId="4350260C"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Introduction:</w:t>
            </w:r>
          </w:p>
          <w:p w14:paraId="74D085E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ISDN is a set of protocols that is based on high-speed fully digitized telephone service. The main aim of ISDN is to provide a fully integrated digital service to the users.</w:t>
            </w:r>
          </w:p>
          <w:p w14:paraId="7EACFBA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In ISDN there are following three types of ISDN services:</w:t>
            </w:r>
          </w:p>
          <w:p w14:paraId="4D400E43"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B9288A1" wp14:editId="3F908791">
                  <wp:extent cx="5165725" cy="2077720"/>
                  <wp:effectExtent l="0" t="0" r="0" b="0"/>
                  <wp:docPr id="826976978" name="Picture 89"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ntegrated Services Digital Network"/>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5165725" cy="2077720"/>
                          </a:xfrm>
                          <a:prstGeom prst="rect">
                            <a:avLst/>
                          </a:prstGeom>
                          <a:noFill/>
                          <a:ln>
                            <a:noFill/>
                          </a:ln>
                        </pic:spPr>
                      </pic:pic>
                    </a:graphicData>
                  </a:graphic>
                </wp:inline>
              </w:drawing>
            </w:r>
          </w:p>
          <w:p w14:paraId="2D70084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Bearer Services:</w:t>
            </w:r>
          </w:p>
          <w:p w14:paraId="3DF9F01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type of services is used to transfer information such as voice, data, and video between the users without manipulating the content of the network information. It belongs to the first 3 layers of the OSI reference model.</w:t>
            </w:r>
          </w:p>
          <w:p w14:paraId="387BB47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Tele Services:</w:t>
            </w:r>
          </w:p>
          <w:p w14:paraId="7CC5F49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these types of services, the network may change the contents of the data. It belongs to the last 4 layers of the OSI reference model. It includes telephony, tele box, fax, and teleconferencing etc.</w:t>
            </w:r>
          </w:p>
          <w:p w14:paraId="5146399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Supplementary Services:</w:t>
            </w:r>
          </w:p>
          <w:p w14:paraId="0E1D7C1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provides additional functionality to the bearer services and teleservices. Some of the examples of supplementary services are reverse charging, call waiting, and message handling.</w:t>
            </w:r>
          </w:p>
          <w:p w14:paraId="1C2DD3A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Principles of ISDN:</w:t>
            </w:r>
          </w:p>
          <w:p w14:paraId="251D4C9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Following are the principles of ISDN are:</w:t>
            </w:r>
          </w:p>
          <w:p w14:paraId="7010FD8C" w14:textId="77777777" w:rsidR="009D5882" w:rsidRPr="00C53B2E" w:rsidRDefault="009D5882">
            <w:pPr>
              <w:numPr>
                <w:ilvl w:val="0"/>
                <w:numId w:val="31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It supports both circuit switching &amp; packet switching with the connections at 64 kbps.</w:t>
            </w:r>
          </w:p>
          <w:p w14:paraId="56DBCDE2" w14:textId="77777777" w:rsidR="009D5882" w:rsidRPr="00C53B2E" w:rsidRDefault="009D5882">
            <w:pPr>
              <w:numPr>
                <w:ilvl w:val="0"/>
                <w:numId w:val="31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ISDN layered protocol architecture is used for specification.</w:t>
            </w:r>
          </w:p>
          <w:p w14:paraId="497631D7" w14:textId="77777777" w:rsidR="009D5882" w:rsidRPr="00C53B2E" w:rsidRDefault="009D5882">
            <w:pPr>
              <w:numPr>
                <w:ilvl w:val="0"/>
                <w:numId w:val="31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ISDN services provides maintenance.</w:t>
            </w:r>
          </w:p>
          <w:p w14:paraId="5662DDAB" w14:textId="77777777" w:rsidR="009D5882" w:rsidRPr="00C53B2E" w:rsidRDefault="009D5882">
            <w:pPr>
              <w:numPr>
                <w:ilvl w:val="0"/>
                <w:numId w:val="31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ISDN services includes some network management functions.</w:t>
            </w:r>
          </w:p>
          <w:p w14:paraId="29DEDDC9" w14:textId="77777777" w:rsidR="009D5882" w:rsidRPr="00C53B2E" w:rsidRDefault="009D5882">
            <w:pPr>
              <w:numPr>
                <w:ilvl w:val="0"/>
                <w:numId w:val="313"/>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ISDN network several configurations are possible for implementing.</w:t>
            </w:r>
          </w:p>
          <w:p w14:paraId="65EF3ABD"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ISDN SERVICES:</w:t>
            </w:r>
          </w:p>
          <w:p w14:paraId="25AD52E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Following are the two types of services associated with ISDN:</w:t>
            </w:r>
          </w:p>
          <w:p w14:paraId="05516300"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26ADA1EA" wp14:editId="6E29587C">
                  <wp:extent cx="5165725" cy="1369695"/>
                  <wp:effectExtent l="0" t="0" r="0" b="1905"/>
                  <wp:docPr id="1291863229" name="Picture 88"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ntegrated Services Digital Network"/>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5165725" cy="1369695"/>
                          </a:xfrm>
                          <a:prstGeom prst="rect">
                            <a:avLst/>
                          </a:prstGeom>
                          <a:noFill/>
                          <a:ln>
                            <a:noFill/>
                          </a:ln>
                        </pic:spPr>
                      </pic:pic>
                    </a:graphicData>
                  </a:graphic>
                </wp:inline>
              </w:drawing>
            </w:r>
          </w:p>
          <w:p w14:paraId="1E4FA1A3"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Basic Rate Interface:</w:t>
            </w:r>
          </w:p>
          <w:p w14:paraId="6FF8AB4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Basic Rate Interface digital pipe consists of 2 B channels and a 1 D channel. Therefore, it is denoted as "2B + 1 D". These two B channels have a data rate of 64 kbps each, and the D channel have a data rate of 16 kbps. It has also a usable bandwidth of 144 kbps.</w:t>
            </w:r>
          </w:p>
          <w:p w14:paraId="31CEA99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Basic Rate Interface allows the concurrent use of voice and various data applications such as packet-switched access, a link to a central alarm service, video, tax, etc. The signaling information for the two channels is sent onto the D channel. The two B channels can be used for one 128 kbps connection or two independent connections on the two channels.</w:t>
            </w:r>
          </w:p>
          <w:p w14:paraId="604BE82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The following figure shows the basic structure of the frame in the Basic Rate Interface is:</w:t>
            </w:r>
          </w:p>
          <w:p w14:paraId="5B152CA1"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43347C04" wp14:editId="4F867FBE">
                  <wp:extent cx="5165725" cy="1244600"/>
                  <wp:effectExtent l="0" t="0" r="0" b="0"/>
                  <wp:docPr id="80885634" name="Picture 87"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ntegrated Services Digital Network"/>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165725" cy="1244600"/>
                          </a:xfrm>
                          <a:prstGeom prst="rect">
                            <a:avLst/>
                          </a:prstGeom>
                          <a:noFill/>
                          <a:ln>
                            <a:noFill/>
                          </a:ln>
                        </pic:spPr>
                      </pic:pic>
                    </a:graphicData>
                  </a:graphic>
                </wp:inline>
              </w:drawing>
            </w:r>
          </w:p>
          <w:p w14:paraId="565DF2E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This service is used to meet the needs of most individual users, including residential and small offices. In this case, the two B channels and the D channel are multiplexed with overhead bits in the form of the frame structure. The overhead bits include framing, DC balancing, and other bits.</w:t>
            </w:r>
          </w:p>
          <w:p w14:paraId="6D3B8C2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The 48 bit frame consists of</w:t>
            </w:r>
          </w:p>
          <w:p w14:paraId="207BF1DC" w14:textId="77777777" w:rsidR="009D5882" w:rsidRPr="00C53B2E" w:rsidRDefault="009D5882">
            <w:pPr>
              <w:numPr>
                <w:ilvl w:val="0"/>
                <w:numId w:val="31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16 bits of B1 Channel</w:t>
            </w:r>
          </w:p>
          <w:p w14:paraId="4DFA41FD" w14:textId="77777777" w:rsidR="009D5882" w:rsidRPr="00C53B2E" w:rsidRDefault="009D5882">
            <w:pPr>
              <w:numPr>
                <w:ilvl w:val="0"/>
                <w:numId w:val="31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16 bits of B2 Channel</w:t>
            </w:r>
          </w:p>
          <w:p w14:paraId="14C2622D" w14:textId="77777777" w:rsidR="009D5882" w:rsidRPr="00C53B2E" w:rsidRDefault="009D5882">
            <w:pPr>
              <w:numPr>
                <w:ilvl w:val="0"/>
                <w:numId w:val="31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4 bits of D channel</w:t>
            </w:r>
          </w:p>
          <w:p w14:paraId="003D14F8" w14:textId="77777777" w:rsidR="009D5882" w:rsidRPr="00C53B2E" w:rsidRDefault="009D5882">
            <w:pPr>
              <w:numPr>
                <w:ilvl w:val="0"/>
                <w:numId w:val="314"/>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12 overhead bits</w:t>
            </w:r>
          </w:p>
          <w:p w14:paraId="425A1F8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frame is transmitted in 250 µsec, which results in the following bit rates:</w:t>
            </w:r>
          </w:p>
          <w:p w14:paraId="16791335" w14:textId="77777777" w:rsidR="009D5882" w:rsidRPr="00C53B2E" w:rsidRDefault="009D5882">
            <w:pPr>
              <w:numPr>
                <w:ilvl w:val="0"/>
                <w:numId w:val="31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frame each B channel = 16 / 250 µsec = 64 kbps</w:t>
            </w:r>
          </w:p>
          <w:p w14:paraId="3DE295D8" w14:textId="77777777" w:rsidR="009D5882" w:rsidRPr="00C53B2E" w:rsidRDefault="009D5882">
            <w:pPr>
              <w:numPr>
                <w:ilvl w:val="0"/>
                <w:numId w:val="31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frame D channel = 4 / 250 µsec = 16 kbps</w:t>
            </w:r>
          </w:p>
          <w:p w14:paraId="389B6526" w14:textId="77777777" w:rsidR="009D5882" w:rsidRPr="00C53B2E" w:rsidRDefault="009D5882">
            <w:pPr>
              <w:numPr>
                <w:ilvl w:val="0"/>
                <w:numId w:val="31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frame Overhead Bits = 12 / 250 µsec = 48 kbps</w:t>
            </w:r>
          </w:p>
          <w:p w14:paraId="3C8428F0" w14:textId="77777777" w:rsidR="009D5882" w:rsidRPr="00C53B2E" w:rsidRDefault="009D5882">
            <w:pPr>
              <w:numPr>
                <w:ilvl w:val="0"/>
                <w:numId w:val="315"/>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frame Overall Bit rate = 48 / 250 µsec = 192 kbps</w:t>
            </w:r>
          </w:p>
          <w:p w14:paraId="352359A0"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Primary Rate Interface:</w:t>
            </w:r>
          </w:p>
          <w:p w14:paraId="2832322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Primary Rate Interface consists of either 23 B channels or 30 B channels and a one 64 Kbps D channel. In North America and the Japan, 23 B channels and one D channel are used. It is also denoted by '23 B + 1 D'. In addition, the Primary Rate Interface service itself uses 8 kbps of overhead. Therefore 23D + 1D requires a data rate of 1.544 Mbps. In the case of 30 B channels and one D channel, the total bit rate is 2.048 Mbps.</w:t>
            </w:r>
          </w:p>
          <w:p w14:paraId="28BBED7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The following figure shows the basic structure of the frame in the Primary Rate Interface is:</w:t>
            </w:r>
          </w:p>
          <w:p w14:paraId="4C92F25C"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5DF7124" wp14:editId="1804591B">
                  <wp:extent cx="5165725" cy="2131695"/>
                  <wp:effectExtent l="0" t="0" r="0" b="0"/>
                  <wp:docPr id="1789147613" name="Picture 86"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ntegrated Services Digital Network"/>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5165725" cy="2131695"/>
                          </a:xfrm>
                          <a:prstGeom prst="rect">
                            <a:avLst/>
                          </a:prstGeom>
                          <a:noFill/>
                          <a:ln>
                            <a:noFill/>
                          </a:ln>
                        </pic:spPr>
                      </pic:pic>
                    </a:graphicData>
                  </a:graphic>
                </wp:inline>
              </w:drawing>
            </w:r>
          </w:p>
          <w:p w14:paraId="3C68895D" w14:textId="77777777" w:rsidR="009D5882" w:rsidRPr="00C53B2E" w:rsidRDefault="009D5882" w:rsidP="009D5882">
            <w:pPr>
              <w:pStyle w:val="Heading3"/>
              <w:shd w:val="clear" w:color="auto" w:fill="FFFFFF"/>
              <w:spacing w:line="360" w:lineRule="auto"/>
              <w:jc w:val="both"/>
              <w:rPr>
                <w:rFonts w:ascii="Cambria" w:hAnsi="Cambria" w:cs="Arial"/>
                <w:b w:val="0"/>
                <w:bCs/>
                <w:sz w:val="24"/>
                <w:szCs w:val="24"/>
              </w:rPr>
            </w:pPr>
            <w:r w:rsidRPr="00C53B2E">
              <w:rPr>
                <w:rFonts w:ascii="Cambria" w:hAnsi="Cambria" w:cs="Arial"/>
                <w:b w:val="0"/>
                <w:sz w:val="24"/>
                <w:szCs w:val="24"/>
              </w:rPr>
              <w:t>ISDN CHANNELS:</w:t>
            </w:r>
          </w:p>
          <w:p w14:paraId="116A9BB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ISDN structure have a central ISDN office in which all the users are linked to this through a digital pipe. This digital pipe have different capacities and have a different data transfer rates and these are organized into multiple channels of different sizes.</w:t>
            </w:r>
          </w:p>
          <w:p w14:paraId="41E56B2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ISDN standard have the following three types of channels:</w:t>
            </w:r>
          </w:p>
          <w:p w14:paraId="194D0B5E" w14:textId="77777777" w:rsidR="009D5882" w:rsidRPr="00C53B2E" w:rsidRDefault="009D5882" w:rsidP="009D5882">
            <w:pPr>
              <w:spacing w:line="360" w:lineRule="auto"/>
              <w:jc w:val="center"/>
              <w:rPr>
                <w:rFonts w:ascii="Cambria" w:hAnsi="Cambria" w:cs="Arial"/>
                <w:sz w:val="24"/>
                <w:szCs w:val="24"/>
              </w:rPr>
            </w:pPr>
            <w:r w:rsidRPr="00C53B2E">
              <w:rPr>
                <w:rFonts w:ascii="Cambria" w:hAnsi="Cambria" w:cs="Arial"/>
                <w:noProof/>
                <w:sz w:val="24"/>
                <w:szCs w:val="24"/>
              </w:rPr>
              <w:drawing>
                <wp:inline distT="0" distB="0" distL="0" distR="0" wp14:anchorId="79DB315A" wp14:editId="69015403">
                  <wp:extent cx="2596551" cy="2173150"/>
                  <wp:effectExtent l="0" t="0" r="0" b="0"/>
                  <wp:docPr id="1034580054" name="Picture 85"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ntegrated Services Digital Network"/>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601294" cy="2177119"/>
                          </a:xfrm>
                          <a:prstGeom prst="rect">
                            <a:avLst/>
                          </a:prstGeom>
                          <a:noFill/>
                          <a:ln>
                            <a:noFill/>
                          </a:ln>
                        </pic:spPr>
                      </pic:pic>
                    </a:graphicData>
                  </a:graphic>
                </wp:inline>
              </w:drawing>
            </w:r>
          </w:p>
          <w:p w14:paraId="3BB9D83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B Channel:</w:t>
            </w:r>
          </w:p>
          <w:p w14:paraId="63A858E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stands for Bearer channel. It has a 64 kbps standard data rate. It is a basic user channel and can carry any digital information in full-duplex mode. In this transmission rate does not exceed 64 kbps. It can carry digital voice, digital data, and any other low data rate information.</w:t>
            </w:r>
          </w:p>
          <w:p w14:paraId="4C673BC2"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D Channel:</w:t>
            </w:r>
          </w:p>
          <w:p w14:paraId="2F6C50E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stands for Data Channel. This channel carry control signal for bearer services. This channel is required for signaling or packet-switched data and all-controlling signals such as establishing calls, ringing, call interrupt, etc.</w:t>
            </w:r>
          </w:p>
          <w:p w14:paraId="69687612"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H Channel:</w:t>
            </w:r>
          </w:p>
          <w:p w14:paraId="67868DA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stands for Hybrid Channel. It provides user information at higher bit rates.</w:t>
            </w:r>
          </w:p>
          <w:p w14:paraId="2FF5C00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There are 3 types of Hybrid Channel depending on the data rates. Following are the hybrid channels types:</w:t>
            </w:r>
          </w:p>
          <w:p w14:paraId="01D3828A" w14:textId="77777777" w:rsidR="009D5882" w:rsidRPr="00C53B2E" w:rsidRDefault="009D5882">
            <w:pPr>
              <w:numPr>
                <w:ilvl w:val="0"/>
                <w:numId w:val="31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Hybrid Channel 0 with 384 kbps data rate.</w:t>
            </w:r>
          </w:p>
          <w:p w14:paraId="2A43A700" w14:textId="77777777" w:rsidR="009D5882" w:rsidRPr="00C53B2E" w:rsidRDefault="009D5882">
            <w:pPr>
              <w:numPr>
                <w:ilvl w:val="0"/>
                <w:numId w:val="31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Hybrid Channel 11 with 1536 kbps data rate.</w:t>
            </w:r>
          </w:p>
          <w:p w14:paraId="006A6DB1" w14:textId="77777777" w:rsidR="009D5882" w:rsidRPr="00C53B2E" w:rsidRDefault="009D5882">
            <w:pPr>
              <w:numPr>
                <w:ilvl w:val="0"/>
                <w:numId w:val="316"/>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Hybrid Channel 12 with 1920 kbps data rate.</w:t>
            </w:r>
          </w:p>
          <w:p w14:paraId="0DFEDCBF"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ISDN Devices:</w:t>
            </w:r>
          </w:p>
          <w:p w14:paraId="05673CC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Following are the types of ISDN devices:</w:t>
            </w:r>
          </w:p>
          <w:p w14:paraId="6493051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TE1:</w:t>
            </w:r>
            <w:r w:rsidRPr="00C53B2E">
              <w:rPr>
                <w:rFonts w:ascii="Cambria" w:hAnsi="Cambria" w:cs="Arial"/>
              </w:rPr>
              <w:t>Terminal equipment type (TE1) are specialized ISDN terminals. It includes digital telephone instruments such as FAX, or data terminal equipment. All these devices have an S-bus ISDN interface.</w:t>
            </w:r>
          </w:p>
          <w:p w14:paraId="7736B89A"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TE2:</w:t>
            </w:r>
            <w:r w:rsidRPr="00C53B2E">
              <w:rPr>
                <w:rFonts w:ascii="Cambria" w:hAnsi="Cambria" w:cs="Arial"/>
              </w:rPr>
              <w:t>Terminal equipment type (TE2) is Non-ISDN compatible is connected through a Terminal Adapter. It includes analog phones and 3270 terminal Fax.</w:t>
            </w:r>
          </w:p>
          <w:p w14:paraId="0954D67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TA:</w:t>
            </w:r>
            <w:r w:rsidRPr="00C53B2E">
              <w:rPr>
                <w:rFonts w:ascii="Cambria" w:hAnsi="Cambria" w:cs="Arial"/>
              </w:rPr>
              <w:t>It stands for Terminal Adapter. This device acts as an intermediary device for non-ISDN terminal devices. It converts the non-ISDN interface of these devices to the ISDN interface. The ISDN terminal Adapter can be either a standalone device or a board inside the Terminal equipment type 2. Some of the examples of Terminal adapter are EIA/TIA-232-C, V.24 etc.</w:t>
            </w:r>
          </w:p>
          <w:p w14:paraId="16B5850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NT1:</w:t>
            </w:r>
            <w:r w:rsidRPr="00C53B2E">
              <w:rPr>
                <w:rFonts w:ascii="Cambria" w:hAnsi="Cambria" w:cs="Arial"/>
              </w:rPr>
              <w:t> It stands for Network termination type 1. It provides a line termination at the customer's premise. They can also provide line monitoring, power feeding, error statistics, and proper timing.</w:t>
            </w:r>
          </w:p>
          <w:p w14:paraId="4CBC3A0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NT2:</w:t>
            </w:r>
            <w:r w:rsidRPr="00C53B2E">
              <w:rPr>
                <w:rFonts w:ascii="Cambria" w:hAnsi="Cambria" w:cs="Arial"/>
              </w:rPr>
              <w:t>It stands for Network termination type 2. It provides a switching, multiplexing, concentrating, or distributing information for the customer's premises. Some examples of Network termination type 2 are this could be a LAN server or Private Branch Exchange etc.</w:t>
            </w:r>
          </w:p>
          <w:p w14:paraId="6C0BD186"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ISDN Reference Points:</w:t>
            </w:r>
          </w:p>
          <w:p w14:paraId="1C71E27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specifies the number of reference points that provide interfaces between the adjacent devices.</w:t>
            </w:r>
          </w:p>
          <w:p w14:paraId="580AA2F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Following Figure displays the working of ISDN reference points:</w:t>
            </w:r>
          </w:p>
          <w:p w14:paraId="2B1A9122"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300DCEA" wp14:editId="0327F772">
                  <wp:extent cx="5165725" cy="2618105"/>
                  <wp:effectExtent l="0" t="0" r="0" b="0"/>
                  <wp:docPr id="1864342471" name="Picture 84" descr="Integrated Services Digit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ntegrated Services Digital Network"/>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5165725" cy="2618105"/>
                          </a:xfrm>
                          <a:prstGeom prst="rect">
                            <a:avLst/>
                          </a:prstGeom>
                          <a:noFill/>
                          <a:ln>
                            <a:noFill/>
                          </a:ln>
                        </pic:spPr>
                      </pic:pic>
                    </a:graphicData>
                  </a:graphic>
                </wp:inline>
              </w:drawing>
            </w:r>
          </w:p>
          <w:p w14:paraId="353E900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above figure it shows an ISDN configuration in which 3 devices attached to an ISDN switch at the central office. In which 2 devices are ISDN compatible and they are attached through the S reference point to Network termination type 2 devices. Out of these third device is a standard non-ISDN telephone and is attached to a Terminal Adapter through an R reference point.</w:t>
            </w:r>
          </w:p>
          <w:p w14:paraId="3C29469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These reference points are R, S, T, and U.</w:t>
            </w:r>
          </w:p>
          <w:p w14:paraId="1686296F" w14:textId="77777777" w:rsidR="009D5882" w:rsidRPr="00C53B2E" w:rsidRDefault="009D5882">
            <w:pPr>
              <w:numPr>
                <w:ilvl w:val="0"/>
                <w:numId w:val="31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R:</w:t>
            </w:r>
            <w:r w:rsidRPr="00C53B2E">
              <w:rPr>
                <w:rFonts w:ascii="Cambria" w:hAnsi="Cambria" w:cs="Arial"/>
                <w:sz w:val="24"/>
                <w:szCs w:val="24"/>
              </w:rPr>
              <w:t>It stands for Rate transfer point. It is an interface for non-ISDN devices and therefore is the reference point between non-ISDN equipment and a Terminal Adapter. It can be RS-232-C, V, or X series of ITU-T standard or ordinary telephone interface with two wires.</w:t>
            </w:r>
          </w:p>
          <w:p w14:paraId="33F05699" w14:textId="77777777" w:rsidR="009D5882" w:rsidRPr="00C53B2E" w:rsidRDefault="009D5882">
            <w:pPr>
              <w:numPr>
                <w:ilvl w:val="0"/>
                <w:numId w:val="31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S:</w:t>
            </w:r>
            <w:r w:rsidRPr="00C53B2E">
              <w:rPr>
                <w:rFonts w:ascii="Cambria" w:hAnsi="Cambria" w:cs="Arial"/>
                <w:sz w:val="24"/>
                <w:szCs w:val="24"/>
              </w:rPr>
              <w:t>It stands for System transfer point. The interface between the user terminal and NT2. It is a four-wire balanced to which upto eight ISDN terminals can be connected. The physical connector for S - interface on terminals and NT1 is an 8-pin RJ-45 connector.</w:t>
            </w:r>
          </w:p>
          <w:p w14:paraId="26370C2B" w14:textId="77777777" w:rsidR="009D5882" w:rsidRPr="00C53B2E" w:rsidRDefault="009D5882">
            <w:pPr>
              <w:numPr>
                <w:ilvl w:val="0"/>
                <w:numId w:val="31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T:</w:t>
            </w:r>
            <w:r w:rsidRPr="00C53B2E">
              <w:rPr>
                <w:rFonts w:ascii="Cambria" w:hAnsi="Cambria" w:cs="Arial"/>
                <w:sz w:val="24"/>
                <w:szCs w:val="24"/>
              </w:rPr>
              <w:t>It stands for Terminal transfer point. It is the interface between Network termination type 1 and Network termination type 2</w:t>
            </w:r>
          </w:p>
          <w:p w14:paraId="28DA8645" w14:textId="77777777" w:rsidR="009D5882" w:rsidRPr="00C53B2E" w:rsidRDefault="009D5882">
            <w:pPr>
              <w:numPr>
                <w:ilvl w:val="0"/>
                <w:numId w:val="317"/>
              </w:numPr>
              <w:shd w:val="clear" w:color="auto" w:fill="FFFFFF"/>
              <w:spacing w:before="60" w:after="100" w:afterAutospacing="1" w:line="360" w:lineRule="auto"/>
              <w:jc w:val="both"/>
              <w:rPr>
                <w:rFonts w:ascii="Cambria" w:hAnsi="Cambria" w:cs="Arial"/>
                <w:sz w:val="24"/>
                <w:szCs w:val="24"/>
              </w:rPr>
            </w:pPr>
            <w:r w:rsidRPr="00C53B2E">
              <w:rPr>
                <w:rStyle w:val="Strong"/>
                <w:rFonts w:ascii="Cambria" w:hAnsi="Cambria" w:cs="Arial"/>
                <w:sz w:val="24"/>
                <w:szCs w:val="24"/>
              </w:rPr>
              <w:t>U:</w:t>
            </w:r>
            <w:r w:rsidRPr="00C53B2E">
              <w:rPr>
                <w:rFonts w:ascii="Cambria" w:hAnsi="Cambria" w:cs="Arial"/>
                <w:sz w:val="24"/>
                <w:szCs w:val="24"/>
              </w:rPr>
              <w:t> It is the interface between Network termination type 1 device and the line termination equipment in the carrier network. The U interface is the local copper pair of the access network. The same pair is used for full-duplex transmission of digital signals.</w:t>
            </w:r>
          </w:p>
          <w:p w14:paraId="625DC4D4"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TCP Connection Termination</w:t>
            </w:r>
          </w:p>
          <w:p w14:paraId="4254E8F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TCP (Transmission Control Protocol) is a transmission protocol that ensures data transmission in an ordered and secure manner. It sends and receives the data packets in the same order. TCP is a </w:t>
            </w:r>
            <w:r w:rsidRPr="00C53B2E">
              <w:rPr>
                <w:rStyle w:val="Strong"/>
                <w:rFonts w:ascii="Cambria" w:eastAsia="Calibri" w:hAnsi="Cambria" w:cs="Arial"/>
              </w:rPr>
              <w:t>four-layer</w:t>
            </w:r>
            <w:r w:rsidRPr="00C53B2E">
              <w:rPr>
                <w:rFonts w:ascii="Cambria" w:hAnsi="Cambria" w:cs="Arial"/>
              </w:rPr>
              <w:t> protocol compared to OSI (Open System Interconnection Model), which is a </w:t>
            </w:r>
            <w:r w:rsidRPr="00C53B2E">
              <w:rPr>
                <w:rStyle w:val="Strong"/>
                <w:rFonts w:ascii="Cambria" w:eastAsia="Calibri" w:hAnsi="Cambria" w:cs="Arial"/>
              </w:rPr>
              <w:t>seven-layer</w:t>
            </w:r>
            <w:r w:rsidRPr="00C53B2E">
              <w:rPr>
                <w:rFonts w:ascii="Cambria" w:hAnsi="Cambria" w:cs="Arial"/>
              </w:rPr>
              <w:t> transmission process. It is recommended to transmit data from high-level protocols due to its integrity and security between the server and client.</w:t>
            </w:r>
          </w:p>
          <w:p w14:paraId="4E79E714" w14:textId="77777777" w:rsidR="009D5882" w:rsidRPr="00C53B2E" w:rsidRDefault="00000000" w:rsidP="009D5882">
            <w:pPr>
              <w:pStyle w:val="NormalWeb"/>
              <w:shd w:val="clear" w:color="auto" w:fill="FFFFFF"/>
              <w:spacing w:line="360" w:lineRule="auto"/>
              <w:jc w:val="both"/>
              <w:rPr>
                <w:rFonts w:ascii="Cambria" w:hAnsi="Cambria" w:cs="Arial"/>
              </w:rPr>
            </w:pPr>
            <w:hyperlink r:id="rId396" w:history="1">
              <w:r w:rsidR="009D5882" w:rsidRPr="00C53B2E">
                <w:rPr>
                  <w:rStyle w:val="Hyperlink"/>
                  <w:rFonts w:ascii="Cambria" w:hAnsi="Cambria" w:cs="Arial"/>
                  <w:color w:val="auto"/>
                </w:rPr>
                <w:t>TCP</w:t>
              </w:r>
            </w:hyperlink>
            <w:r w:rsidR="009D5882" w:rsidRPr="00C53B2E">
              <w:rPr>
                <w:rFonts w:ascii="Cambria" w:hAnsi="Cambria" w:cs="Arial"/>
              </w:rPr>
              <w:t> needs a 4-way handshake for its termination. To establish a connection, TCP needs a 3-way handshake. So, here we will discuss the detailed process of TCP to build a </w:t>
            </w:r>
            <w:r w:rsidR="009D5882" w:rsidRPr="00C53B2E">
              <w:rPr>
                <w:rStyle w:val="Strong"/>
                <w:rFonts w:ascii="Cambria" w:eastAsia="Calibri" w:hAnsi="Cambria" w:cs="Arial"/>
              </w:rPr>
              <w:t>3-way handshake</w:t>
            </w:r>
            <w:r w:rsidR="009D5882" w:rsidRPr="00C53B2E">
              <w:rPr>
                <w:rFonts w:ascii="Cambria" w:hAnsi="Cambria" w:cs="Arial"/>
              </w:rPr>
              <w:t> for connection and a </w:t>
            </w:r>
            <w:r w:rsidR="009D5882" w:rsidRPr="00C53B2E">
              <w:rPr>
                <w:rStyle w:val="Strong"/>
                <w:rFonts w:ascii="Cambria" w:eastAsia="Calibri" w:hAnsi="Cambria" w:cs="Arial"/>
              </w:rPr>
              <w:t>4-way handshake for its termination</w:t>
            </w:r>
            <w:r w:rsidR="009D5882" w:rsidRPr="00C53B2E">
              <w:rPr>
                <w:rFonts w:ascii="Cambria" w:hAnsi="Cambria" w:cs="Arial"/>
              </w:rPr>
              <w:t>. Here, we will discuss the following:</w:t>
            </w:r>
          </w:p>
          <w:p w14:paraId="35A2CF92" w14:textId="77777777" w:rsidR="009D5882" w:rsidRPr="00C53B2E" w:rsidRDefault="009D5882" w:rsidP="009D5882">
            <w:pPr>
              <w:pStyle w:val="NormalWeb"/>
              <w:shd w:val="clear" w:color="auto" w:fill="FFFFFF"/>
              <w:spacing w:line="360" w:lineRule="auto"/>
              <w:jc w:val="both"/>
              <w:rPr>
                <w:rFonts w:ascii="Cambria" w:hAnsi="Cambria" w:cs="Arial"/>
                <w:b/>
                <w:bCs/>
              </w:rPr>
            </w:pPr>
            <w:r w:rsidRPr="00C53B2E">
              <w:rPr>
                <w:rFonts w:ascii="Cambria" w:hAnsi="Cambria" w:cs="Arial"/>
                <w:b/>
                <w:bCs/>
              </w:rPr>
              <w:t>What is TCP?</w:t>
            </w:r>
          </w:p>
          <w:p w14:paraId="4201DDB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Layers of TCP</w:t>
            </w:r>
          </w:p>
          <w:p w14:paraId="5CA2BE58" w14:textId="77777777" w:rsidR="009D5882" w:rsidRPr="00C53B2E" w:rsidRDefault="009D5882">
            <w:pPr>
              <w:pStyle w:val="NormalWeb"/>
              <w:numPr>
                <w:ilvl w:val="0"/>
                <w:numId w:val="324"/>
              </w:numPr>
              <w:shd w:val="clear" w:color="auto" w:fill="FFFFFF"/>
              <w:spacing w:before="0" w:after="0" w:line="360" w:lineRule="auto"/>
              <w:jc w:val="both"/>
              <w:rPr>
                <w:rFonts w:ascii="Cambria" w:hAnsi="Cambria" w:cs="Arial"/>
              </w:rPr>
            </w:pPr>
            <w:r w:rsidRPr="00C53B2E">
              <w:rPr>
                <w:rFonts w:ascii="Cambria" w:hAnsi="Cambria" w:cs="Arial"/>
              </w:rPr>
              <w:t>TCP Connection (A 3-way handshake)</w:t>
            </w:r>
          </w:p>
          <w:p w14:paraId="6A6D1726" w14:textId="77777777" w:rsidR="009D5882" w:rsidRPr="00C53B2E" w:rsidRDefault="009D5882">
            <w:pPr>
              <w:pStyle w:val="NormalWeb"/>
              <w:numPr>
                <w:ilvl w:val="0"/>
                <w:numId w:val="324"/>
              </w:numPr>
              <w:shd w:val="clear" w:color="auto" w:fill="FFFFFF"/>
              <w:spacing w:before="0" w:after="0" w:line="360" w:lineRule="auto"/>
              <w:jc w:val="both"/>
              <w:rPr>
                <w:rFonts w:ascii="Cambria" w:hAnsi="Cambria" w:cs="Arial"/>
              </w:rPr>
            </w:pPr>
            <w:r w:rsidRPr="00C53B2E">
              <w:rPr>
                <w:rFonts w:ascii="Cambria" w:hAnsi="Cambria" w:cs="Arial"/>
              </w:rPr>
              <w:t>TCP Termination (A 4-way handshake)</w:t>
            </w:r>
          </w:p>
          <w:p w14:paraId="761DFD3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Let's start.</w:t>
            </w:r>
          </w:p>
          <w:p w14:paraId="778752AF"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What is TCP?</w:t>
            </w:r>
          </w:p>
          <w:p w14:paraId="1D7BF697" w14:textId="77777777" w:rsidR="009D5882" w:rsidRPr="00C53B2E" w:rsidRDefault="00000000" w:rsidP="009D5882">
            <w:pPr>
              <w:pStyle w:val="NormalWeb"/>
              <w:shd w:val="clear" w:color="auto" w:fill="FFFFFF"/>
              <w:spacing w:line="360" w:lineRule="auto"/>
              <w:jc w:val="both"/>
              <w:rPr>
                <w:rFonts w:ascii="Cambria" w:hAnsi="Cambria" w:cs="Arial"/>
              </w:rPr>
            </w:pPr>
            <w:hyperlink r:id="rId397" w:history="1">
              <w:r w:rsidR="009D5882" w:rsidRPr="00C53B2E">
                <w:rPr>
                  <w:rStyle w:val="Hyperlink"/>
                  <w:rFonts w:ascii="Cambria" w:hAnsi="Cambria" w:cs="Arial"/>
                  <w:color w:val="auto"/>
                </w:rPr>
                <w:t>TCP</w:t>
              </w:r>
            </w:hyperlink>
            <w:r w:rsidR="009D5882" w:rsidRPr="00C53B2E">
              <w:rPr>
                <w:rFonts w:ascii="Cambria" w:hAnsi="Cambria" w:cs="Arial"/>
              </w:rPr>
              <w:t> is a connection-oriented protocol, which means that it first establishes the connection between the sender and receiver in the form of a </w:t>
            </w:r>
            <w:r w:rsidR="009D5882" w:rsidRPr="00C53B2E">
              <w:rPr>
                <w:rStyle w:val="Strong"/>
                <w:rFonts w:ascii="Cambria" w:eastAsia="Calibri" w:hAnsi="Cambria" w:cs="Arial"/>
              </w:rPr>
              <w:t>handshake</w:t>
            </w:r>
            <w:r w:rsidR="009D5882" w:rsidRPr="00C53B2E">
              <w:rPr>
                <w:rFonts w:ascii="Cambria" w:hAnsi="Cambria" w:cs="Arial"/>
              </w:rPr>
              <w:t>. After both the connections are verified, it begins transmitting packets. It makes the transmission process error-free and ensures the delivery of data. It is an important part of the communication protocols used to interconnect network devices on the internet. The whole internet system relies on this network.</w:t>
            </w:r>
          </w:p>
          <w:p w14:paraId="37AFD1CD" w14:textId="77777777" w:rsidR="009D5882" w:rsidRPr="00C53B2E" w:rsidRDefault="00000000" w:rsidP="009D5882">
            <w:pPr>
              <w:pStyle w:val="NormalWeb"/>
              <w:shd w:val="clear" w:color="auto" w:fill="FFFFFF"/>
              <w:spacing w:line="360" w:lineRule="auto"/>
              <w:jc w:val="both"/>
              <w:rPr>
                <w:rFonts w:ascii="Cambria" w:hAnsi="Cambria" w:cs="Arial"/>
              </w:rPr>
            </w:pPr>
            <w:hyperlink r:id="rId398" w:history="1">
              <w:r w:rsidR="009D5882" w:rsidRPr="00C53B2E">
                <w:rPr>
                  <w:rStyle w:val="Hyperlink"/>
                  <w:rFonts w:ascii="Cambria" w:hAnsi="Cambria" w:cs="Arial"/>
                  <w:color w:val="auto"/>
                </w:rPr>
                <w:t>TCP</w:t>
              </w:r>
            </w:hyperlink>
            <w:r w:rsidR="009D5882" w:rsidRPr="00C53B2E">
              <w:rPr>
                <w:rFonts w:ascii="Cambria" w:hAnsi="Cambria" w:cs="Arial"/>
              </w:rPr>
              <w:t> is one of the most common protocols that ensure </w:t>
            </w:r>
            <w:r w:rsidR="009D5882" w:rsidRPr="00C53B2E">
              <w:rPr>
                <w:rStyle w:val="Strong"/>
                <w:rFonts w:ascii="Cambria" w:eastAsia="Calibri" w:hAnsi="Cambria" w:cs="Arial"/>
              </w:rPr>
              <w:t>end-to-end</w:t>
            </w:r>
            <w:r w:rsidR="009D5882" w:rsidRPr="00C53B2E">
              <w:rPr>
                <w:rFonts w:ascii="Cambria" w:hAnsi="Cambria" w:cs="Arial"/>
              </w:rPr>
              <w:t> delivery. It guarantees the security and integrity of the data being transmitted. It always establishes a secure connection between the sender and receiver. The transmitter is the </w:t>
            </w:r>
            <w:r w:rsidR="009D5882" w:rsidRPr="00C53B2E">
              <w:rPr>
                <w:rStyle w:val="Strong"/>
                <w:rFonts w:ascii="Cambria" w:eastAsia="Calibri" w:hAnsi="Cambria" w:cs="Arial"/>
              </w:rPr>
              <w:t>server</w:t>
            </w:r>
            <w:r w:rsidR="009D5882" w:rsidRPr="00C53B2E">
              <w:rPr>
                <w:rFonts w:ascii="Cambria" w:hAnsi="Cambria" w:cs="Arial"/>
              </w:rPr>
              <w:t>, and the receiver is known as the </w:t>
            </w:r>
            <w:r w:rsidR="009D5882" w:rsidRPr="00C53B2E">
              <w:rPr>
                <w:rStyle w:val="Strong"/>
                <w:rFonts w:ascii="Cambria" w:eastAsia="Calibri" w:hAnsi="Cambria" w:cs="Arial"/>
              </w:rPr>
              <w:t>client</w:t>
            </w:r>
            <w:r w:rsidR="009D5882" w:rsidRPr="00C53B2E">
              <w:rPr>
                <w:rFonts w:ascii="Cambria" w:hAnsi="Cambria" w:cs="Arial"/>
              </w:rPr>
              <w:t>. We can also say that the data transmission occurs between the server and client. Hence, TCP is used in most of the high-level protocols, such as </w:t>
            </w:r>
            <w:hyperlink r:id="rId399" w:history="1">
              <w:r w:rsidR="009D5882" w:rsidRPr="00C53B2E">
                <w:rPr>
                  <w:rStyle w:val="Strong"/>
                  <w:rFonts w:ascii="Cambria" w:eastAsia="Calibri" w:hAnsi="Cambria" w:cs="Arial"/>
                </w:rPr>
                <w:t>FTP</w:t>
              </w:r>
              <w:r w:rsidR="009D5882" w:rsidRPr="00C53B2E">
                <w:rPr>
                  <w:rStyle w:val="Hyperlink"/>
                  <w:rFonts w:ascii="Cambria" w:hAnsi="Cambria" w:cs="Arial"/>
                  <w:color w:val="auto"/>
                </w:rPr>
                <w:t> (File Transfer Protocol)</w:t>
              </w:r>
            </w:hyperlink>
            <w:r w:rsidR="009D5882" w:rsidRPr="00C53B2E">
              <w:rPr>
                <w:rFonts w:ascii="Cambria" w:hAnsi="Cambria" w:cs="Arial"/>
              </w:rPr>
              <w:t>, </w:t>
            </w:r>
            <w:hyperlink r:id="rId400" w:history="1">
              <w:r w:rsidR="009D5882" w:rsidRPr="00C53B2E">
                <w:rPr>
                  <w:rStyle w:val="Strong"/>
                  <w:rFonts w:ascii="Cambria" w:eastAsia="Calibri" w:hAnsi="Cambria" w:cs="Arial"/>
                </w:rPr>
                <w:t>HTTP</w:t>
              </w:r>
              <w:r w:rsidR="009D5882" w:rsidRPr="00C53B2E">
                <w:rPr>
                  <w:rStyle w:val="Hyperlink"/>
                  <w:rFonts w:ascii="Cambria" w:hAnsi="Cambria" w:cs="Arial"/>
                  <w:color w:val="auto"/>
                </w:rPr>
                <w:t> (Hyper Text Transfer Protocol)</w:t>
              </w:r>
            </w:hyperlink>
            <w:r w:rsidR="009D5882" w:rsidRPr="00C53B2E">
              <w:rPr>
                <w:rFonts w:ascii="Cambria" w:hAnsi="Cambria" w:cs="Arial"/>
              </w:rPr>
              <w:t>, and </w:t>
            </w:r>
            <w:hyperlink r:id="rId401" w:history="1">
              <w:r w:rsidR="009D5882" w:rsidRPr="00C53B2E">
                <w:rPr>
                  <w:rStyle w:val="Strong"/>
                  <w:rFonts w:ascii="Cambria" w:eastAsia="Calibri" w:hAnsi="Cambria" w:cs="Arial"/>
                </w:rPr>
                <w:t>SMTP</w:t>
              </w:r>
              <w:r w:rsidR="009D5882" w:rsidRPr="00C53B2E">
                <w:rPr>
                  <w:rStyle w:val="Hyperlink"/>
                  <w:rFonts w:ascii="Cambria" w:hAnsi="Cambria" w:cs="Arial"/>
                  <w:color w:val="auto"/>
                </w:rPr>
                <w:t> (Simple Mai Transfer Protocol)</w:t>
              </w:r>
            </w:hyperlink>
            <w:r w:rsidR="009D5882" w:rsidRPr="00C53B2E">
              <w:rPr>
                <w:rFonts w:ascii="Cambria" w:hAnsi="Cambria" w:cs="Arial"/>
              </w:rPr>
              <w:t>.</w:t>
            </w:r>
          </w:p>
          <w:p w14:paraId="6F10823B"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Layers of TCP</w:t>
            </w:r>
          </w:p>
          <w:p w14:paraId="67610CB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data is then divided into packets, assigned to the address, transmitted, routed, and received at the destination. The transmission process comprises four layers, </w:t>
            </w:r>
            <w:hyperlink r:id="rId402" w:history="1">
              <w:r w:rsidRPr="00C53B2E">
                <w:rPr>
                  <w:rStyle w:val="Hyperlink"/>
                  <w:rFonts w:ascii="Cambria" w:hAnsi="Cambria" w:cs="Arial"/>
                  <w:color w:val="auto"/>
                </w:rPr>
                <w:t>application layer</w:t>
              </w:r>
            </w:hyperlink>
            <w:r w:rsidRPr="00C53B2E">
              <w:rPr>
                <w:rFonts w:ascii="Cambria" w:hAnsi="Cambria" w:cs="Arial"/>
              </w:rPr>
              <w:t>, </w:t>
            </w:r>
            <w:hyperlink r:id="rId403" w:history="1">
              <w:r w:rsidRPr="00C53B2E">
                <w:rPr>
                  <w:rStyle w:val="Hyperlink"/>
                  <w:rFonts w:ascii="Cambria" w:hAnsi="Cambria" w:cs="Arial"/>
                  <w:color w:val="auto"/>
                </w:rPr>
                <w:t>transport layer</w:t>
              </w:r>
            </w:hyperlink>
            <w:r w:rsidRPr="00C53B2E">
              <w:rPr>
                <w:rFonts w:ascii="Cambria" w:hAnsi="Cambria" w:cs="Arial"/>
              </w:rPr>
              <w:t>, internet layer, and data link layer. The </w:t>
            </w:r>
            <w:r w:rsidRPr="00C53B2E">
              <w:rPr>
                <w:rStyle w:val="Strong"/>
                <w:rFonts w:ascii="Cambria" w:eastAsia="Calibri" w:hAnsi="Cambria" w:cs="Arial"/>
              </w:rPr>
              <w:t>application layer</w:t>
            </w:r>
            <w:r w:rsidRPr="00C53B2E">
              <w:rPr>
                <w:rFonts w:ascii="Cambria" w:hAnsi="Cambria" w:cs="Arial"/>
              </w:rPr>
              <w:t> performs the function similar to the top three layers (application, presentation, and session) of the </w:t>
            </w:r>
            <w:hyperlink r:id="rId404" w:history="1">
              <w:r w:rsidRPr="00C53B2E">
                <w:rPr>
                  <w:rStyle w:val="Hyperlink"/>
                  <w:rFonts w:ascii="Cambria" w:hAnsi="Cambria" w:cs="Arial"/>
                  <w:color w:val="auto"/>
                </w:rPr>
                <w:t>OSI model</w:t>
              </w:r>
            </w:hyperlink>
            <w:r w:rsidRPr="00C53B2E">
              <w:rPr>
                <w:rFonts w:ascii="Cambria" w:hAnsi="Cambria" w:cs="Arial"/>
              </w:rPr>
              <w:t> and control user-interface specifications. The user interacts with the application layer of the TCP model, such as messaging and email systems. The </w:t>
            </w:r>
            <w:r w:rsidRPr="00C53B2E">
              <w:rPr>
                <w:rStyle w:val="Strong"/>
                <w:rFonts w:ascii="Cambria" w:eastAsia="Calibri" w:hAnsi="Cambria" w:cs="Arial"/>
              </w:rPr>
              <w:t>transport layer</w:t>
            </w:r>
            <w:r w:rsidRPr="00C53B2E">
              <w:rPr>
                <w:rFonts w:ascii="Cambria" w:hAnsi="Cambria" w:cs="Arial"/>
              </w:rPr>
              <w:t> provides a reliable and error-free data connection. It divides the data received from the application layer into packets, which helps in creating ordered sequence. The </w:t>
            </w:r>
            <w:r w:rsidRPr="00C53B2E">
              <w:rPr>
                <w:rStyle w:val="Strong"/>
                <w:rFonts w:ascii="Cambria" w:eastAsia="Calibri" w:hAnsi="Cambria" w:cs="Arial"/>
              </w:rPr>
              <w:t>internet layer</w:t>
            </w:r>
            <w:r w:rsidRPr="00C53B2E">
              <w:rPr>
                <w:rFonts w:ascii="Cambria" w:hAnsi="Cambria" w:cs="Arial"/>
              </w:rPr>
              <w:t> controls the routing of packet and ensures the delivery of a packet at the destination. The data link layer performs the function similar to the bottom two layers (data link and physical) of the OSI model. It is responsible for transmitting the data between the applications or devices in the network.</w:t>
            </w:r>
          </w:p>
          <w:p w14:paraId="1130B48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Before proceeding towards the TCP termination, it is essential to understand the concept of TCP connection. It will help us to better understand the termination process.</w:t>
            </w:r>
          </w:p>
          <w:p w14:paraId="14894FF2" w14:textId="77777777" w:rsidR="009D5882" w:rsidRPr="00C53B2E" w:rsidRDefault="009D5882" w:rsidP="009D5882">
            <w:pPr>
              <w:pStyle w:val="NormalWeb"/>
              <w:shd w:val="clear" w:color="auto" w:fill="FFFFFF"/>
              <w:spacing w:line="360" w:lineRule="auto"/>
              <w:jc w:val="both"/>
              <w:rPr>
                <w:rFonts w:ascii="Cambria" w:hAnsi="Cambria" w:cs="Arial"/>
              </w:rPr>
            </w:pPr>
          </w:p>
          <w:p w14:paraId="72CCA84A"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TCP Connection (A 3-way handshake)</w:t>
            </w:r>
          </w:p>
          <w:p w14:paraId="3061139F"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Handshake refers to the process to establish connection between the client and server. Handshake is simply defined as the process to establish a communication link. To transmit a packet, TCP needs a three way handshake before it starts sending data. The reliable communication in TCP is termed as </w:t>
            </w:r>
            <w:r w:rsidRPr="00C53B2E">
              <w:rPr>
                <w:rStyle w:val="Strong"/>
                <w:rFonts w:ascii="Cambria" w:eastAsia="Calibri" w:hAnsi="Cambria" w:cs="Arial"/>
              </w:rPr>
              <w:t>PAR</w:t>
            </w:r>
            <w:r w:rsidRPr="00C53B2E">
              <w:rPr>
                <w:rFonts w:ascii="Cambria" w:hAnsi="Cambria" w:cs="Arial"/>
              </w:rPr>
              <w:t> (Positive Acknowledgement Re-transmission). When a sender sends the data to the receiver, it requires a positive acknowledgement from the receiver confirming the arrival of data. If the acknowledgement has not reached the sender, it needs to resend that data. The positive acknowledgement from the receiver establishes a successful connection.</w:t>
            </w:r>
          </w:p>
          <w:p w14:paraId="173A949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Here, the server is the server and client is the receiver. The above diagram shows 3 steps for successful connection. A 3-way handshake is commonly known as SYN-SYN-ACK and requires both the client and server response to exchange the data. SYN means </w:t>
            </w:r>
            <w:r w:rsidRPr="00C53B2E">
              <w:rPr>
                <w:rStyle w:val="Strong"/>
                <w:rFonts w:ascii="Cambria" w:eastAsia="Calibri" w:hAnsi="Cambria" w:cs="Arial"/>
              </w:rPr>
              <w:t>synchronize Sequence Number</w:t>
            </w:r>
            <w:r w:rsidRPr="00C53B2E">
              <w:rPr>
                <w:rFonts w:ascii="Cambria" w:hAnsi="Cambria" w:cs="Arial"/>
              </w:rPr>
              <w:t> and ACK means </w:t>
            </w:r>
            <w:r w:rsidRPr="00C53B2E">
              <w:rPr>
                <w:rStyle w:val="Strong"/>
                <w:rFonts w:ascii="Cambria" w:eastAsia="Calibri" w:hAnsi="Cambria" w:cs="Arial"/>
              </w:rPr>
              <w:t>acknowledgment</w:t>
            </w:r>
            <w:r w:rsidRPr="00C53B2E">
              <w:rPr>
                <w:rFonts w:ascii="Cambria" w:hAnsi="Cambria" w:cs="Arial"/>
              </w:rPr>
              <w:t>. Each step is a type of handshake between the sender and the receiver.</w:t>
            </w:r>
          </w:p>
          <w:p w14:paraId="3D63A99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diagram of a successful TCP connection showing the three handshakes is shown below:</w:t>
            </w:r>
          </w:p>
          <w:p w14:paraId="336EEBCA"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2F4C7C66" wp14:editId="244D2070">
                  <wp:extent cx="3773170" cy="2497455"/>
                  <wp:effectExtent l="0" t="0" r="0" b="0"/>
                  <wp:docPr id="594997749" name="Picture 91" descr="TCP Connection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CP Connection Termination"/>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3773170" cy="2497455"/>
                          </a:xfrm>
                          <a:prstGeom prst="rect">
                            <a:avLst/>
                          </a:prstGeom>
                          <a:noFill/>
                          <a:ln>
                            <a:noFill/>
                          </a:ln>
                        </pic:spPr>
                      </pic:pic>
                    </a:graphicData>
                  </a:graphic>
                </wp:inline>
              </w:drawing>
            </w:r>
          </w:p>
          <w:p w14:paraId="4158729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three handshakes are discussed in the below steps:</w:t>
            </w:r>
          </w:p>
          <w:p w14:paraId="7931966C"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1: SYN</w:t>
            </w:r>
          </w:p>
          <w:p w14:paraId="7E649F9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SYN is a segment sent by the client to the server. It acts as a </w:t>
            </w:r>
            <w:r w:rsidRPr="00C53B2E">
              <w:rPr>
                <w:rStyle w:val="Strong"/>
                <w:rFonts w:ascii="Cambria" w:eastAsia="Calibri" w:hAnsi="Cambria" w:cs="Arial"/>
              </w:rPr>
              <w:t>connection request</w:t>
            </w:r>
            <w:r w:rsidRPr="00C53B2E">
              <w:rPr>
                <w:rFonts w:ascii="Cambria" w:hAnsi="Cambria" w:cs="Arial"/>
              </w:rPr>
              <w:t> between the client and server. It informs the server that the client wants to establish a connection. Synchronizing sequence numbers also helps synchronize sequence numbers sent between any two devices, where the same SYN segment asks for the sequence number with the connection request.</w:t>
            </w:r>
          </w:p>
          <w:p w14:paraId="754AAB6E"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2: SYN-ACK</w:t>
            </w:r>
          </w:p>
          <w:p w14:paraId="4C9FA3D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It is an SYN-ACK segment or an SYN + ACK segment sent by the server. The ACK segment informs the client that the server has received the connection request and it is ready to build the connection. The SYN segment informs the sequence number with which the server is ready to start with the segments.</w:t>
            </w:r>
          </w:p>
          <w:p w14:paraId="235DDD0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3: ACK</w:t>
            </w:r>
          </w:p>
          <w:p w14:paraId="62F43E0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ACK (Acknowledgment) is the last step before establishing a successful TCP connection between the client and server. The ACK segment is sent by the client as the response of the received ACK and SN from the server. It results in the establishment of a reliable data connection.</w:t>
            </w:r>
          </w:p>
          <w:p w14:paraId="4EFCD4D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After these three steps, the client and server are ready for the data communication process. TCP connection and termination are full-duplex, which means that the data can travel in both the directions simultaneously.</w:t>
            </w:r>
          </w:p>
          <w:p w14:paraId="547DC8FE" w14:textId="77777777" w:rsidR="009D5882" w:rsidRPr="00C53B2E" w:rsidRDefault="009D5882" w:rsidP="009D5882">
            <w:pPr>
              <w:pStyle w:val="NormalWeb"/>
              <w:shd w:val="clear" w:color="auto" w:fill="FFFFFF"/>
              <w:spacing w:line="360" w:lineRule="auto"/>
              <w:jc w:val="both"/>
              <w:rPr>
                <w:rFonts w:ascii="Cambria" w:hAnsi="Cambria" w:cs="Arial"/>
              </w:rPr>
            </w:pPr>
          </w:p>
          <w:p w14:paraId="78949B67"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TCP Termination (A 4-way handshake)</w:t>
            </w:r>
          </w:p>
          <w:p w14:paraId="781AA42B"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Any device establishes a connection before proceeding with the termination. TCP requires 3-way handshake to establish a connection between the client and server before sending the data. Similarly, to terminate or stop the data transmission, it requires a 4-way handshake. The segments required for TCP termination are similar to the segments to build a TCP connection (ACK and SYN) except the FIN segment. The FIN segment specifies a termination request sent by one device to the other.</w:t>
            </w:r>
          </w:p>
          <w:p w14:paraId="3118F93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client is the data transmitter and the server is a receiver in a data transmission process between the sender and receiver. Consider the below TCP termination diagram that shows the exchange of segments between the client and server.</w:t>
            </w:r>
          </w:p>
          <w:p w14:paraId="261E572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diagram of a successful TCP termination showing the four handshakes is shown below:</w:t>
            </w:r>
          </w:p>
          <w:p w14:paraId="750148C7" w14:textId="77777777" w:rsidR="009D5882" w:rsidRPr="00C53B2E" w:rsidRDefault="009D5882" w:rsidP="009D5882">
            <w:pPr>
              <w:spacing w:line="360" w:lineRule="auto"/>
              <w:ind w:left="34"/>
              <w:jc w:val="both"/>
              <w:rPr>
                <w:rFonts w:ascii="Cambria" w:eastAsia="Cambria" w:hAnsi="Cambria" w:cs="Arial"/>
                <w:b/>
                <w:bCs/>
                <w:iCs/>
                <w:sz w:val="24"/>
                <w:szCs w:val="24"/>
              </w:rPr>
            </w:pPr>
            <w:r w:rsidRPr="00C53B2E">
              <w:rPr>
                <w:rFonts w:ascii="Cambria" w:hAnsi="Cambria" w:cs="Arial"/>
                <w:noProof/>
                <w:sz w:val="24"/>
                <w:szCs w:val="24"/>
              </w:rPr>
              <w:drawing>
                <wp:inline distT="0" distB="0" distL="0" distR="0" wp14:anchorId="3DE228D4" wp14:editId="28451313">
                  <wp:extent cx="3649980" cy="2420620"/>
                  <wp:effectExtent l="0" t="0" r="7620" b="0"/>
                  <wp:docPr id="721703546" name="Picture 90" descr="TCP Connection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CP Connection Termination"/>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3649980" cy="2420620"/>
                          </a:xfrm>
                          <a:prstGeom prst="rect">
                            <a:avLst/>
                          </a:prstGeom>
                          <a:noFill/>
                          <a:ln>
                            <a:noFill/>
                          </a:ln>
                        </pic:spPr>
                      </pic:pic>
                    </a:graphicData>
                  </a:graphic>
                </wp:inline>
              </w:drawing>
            </w:r>
          </w:p>
          <w:p w14:paraId="4D51F88C"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Let's discuss the TCP termination process with the help of six steps that includes the sent requests and the waiting states. The steps are as follows:</w:t>
            </w:r>
          </w:p>
          <w:p w14:paraId="5CB8EF3F"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1: FIN</w:t>
            </w:r>
          </w:p>
          <w:p w14:paraId="3DBF1C4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FIN refers to the </w:t>
            </w:r>
            <w:r w:rsidRPr="00C53B2E">
              <w:rPr>
                <w:rStyle w:val="Strong"/>
                <w:rFonts w:ascii="Cambria" w:eastAsia="Calibri" w:hAnsi="Cambria" w:cs="Arial"/>
              </w:rPr>
              <w:t>termination request</w:t>
            </w:r>
            <w:r w:rsidRPr="00C53B2E">
              <w:rPr>
                <w:rFonts w:ascii="Cambria" w:hAnsi="Cambria" w:cs="Arial"/>
              </w:rPr>
              <w:t> sent by the client to the server. The first FIN termination request is sent by the client to the server. It depicts the start of the termination process between the client and server.</w:t>
            </w:r>
          </w:p>
          <w:p w14:paraId="67AD9CB2"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2: FIN_ACK_WAIT</w:t>
            </w:r>
          </w:p>
          <w:p w14:paraId="0A6159F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client waits for the ACK of the FIN termination request from the server. It is a </w:t>
            </w:r>
            <w:r w:rsidRPr="00C53B2E">
              <w:rPr>
                <w:rStyle w:val="Strong"/>
                <w:rFonts w:ascii="Cambria" w:eastAsia="Calibri" w:hAnsi="Cambria" w:cs="Arial"/>
              </w:rPr>
              <w:t>waiting state</w:t>
            </w:r>
            <w:r w:rsidRPr="00C53B2E">
              <w:rPr>
                <w:rFonts w:ascii="Cambria" w:hAnsi="Cambria" w:cs="Arial"/>
              </w:rPr>
              <w:t> for the client.</w:t>
            </w:r>
          </w:p>
          <w:p w14:paraId="53C62C6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3: ACK</w:t>
            </w:r>
          </w:p>
          <w:p w14:paraId="74A16D8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server sends the ACK (Acknowledgement) segment when it receives the FIN termination request. It depicts that the server is ready to close and terminate the connection.</w:t>
            </w:r>
          </w:p>
          <w:p w14:paraId="6FF41AFA"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4: FIN _WAIT_2</w:t>
            </w:r>
          </w:p>
          <w:p w14:paraId="02BBCC8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client waits for the FIN segment from the server. It is a type of approved signal sent by the server that shows that the server is ready to terminate the connection.</w:t>
            </w:r>
          </w:p>
          <w:p w14:paraId="79A30E11"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5: FIN</w:t>
            </w:r>
          </w:p>
          <w:p w14:paraId="7F5FA201"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FIN segment is now sent by the server to the client. It is a confirmation signal that the server sends to the client. It depicts the successful approval for the termination.</w:t>
            </w:r>
          </w:p>
          <w:p w14:paraId="12D6ECA3" w14:textId="77777777" w:rsidR="009D5882" w:rsidRPr="00C53B2E" w:rsidRDefault="009D5882" w:rsidP="009D5882">
            <w:pPr>
              <w:pStyle w:val="Heading3"/>
              <w:shd w:val="clear" w:color="auto" w:fill="FFFFFF"/>
              <w:spacing w:line="360" w:lineRule="auto"/>
              <w:jc w:val="both"/>
              <w:rPr>
                <w:rFonts w:ascii="Cambria" w:hAnsi="Cambria" w:cs="Arial"/>
                <w:sz w:val="24"/>
                <w:szCs w:val="24"/>
              </w:rPr>
            </w:pPr>
            <w:r w:rsidRPr="00C53B2E">
              <w:rPr>
                <w:rFonts w:ascii="Cambria" w:hAnsi="Cambria" w:cs="Arial"/>
                <w:sz w:val="24"/>
                <w:szCs w:val="24"/>
              </w:rPr>
              <w:t>Step 6: ACK</w:t>
            </w:r>
          </w:p>
          <w:p w14:paraId="5A40EED2" w14:textId="77777777" w:rsidR="009D5882" w:rsidRPr="00C53B2E" w:rsidRDefault="009D5882" w:rsidP="009D5882">
            <w:pPr>
              <w:spacing w:line="360" w:lineRule="auto"/>
              <w:ind w:left="34"/>
              <w:jc w:val="both"/>
              <w:rPr>
                <w:rFonts w:ascii="Cambria" w:hAnsi="Cambria" w:cs="Arial"/>
                <w:sz w:val="24"/>
                <w:szCs w:val="24"/>
                <w:shd w:val="clear" w:color="auto" w:fill="FFFFFF"/>
              </w:rPr>
            </w:pPr>
            <w:r w:rsidRPr="00C53B2E">
              <w:rPr>
                <w:rFonts w:ascii="Cambria" w:hAnsi="Cambria" w:cs="Arial"/>
                <w:sz w:val="24"/>
                <w:szCs w:val="24"/>
                <w:shd w:val="clear" w:color="auto" w:fill="FFFFFF"/>
              </w:rPr>
              <w:t>The client now sends the ACK (Acknowledgement) segment to the server that it has received the FIN signal, which is a signal from the server to terminate the connection. As soon as the server receives the ACK segment, it terminates the connection.</w:t>
            </w:r>
          </w:p>
          <w:p w14:paraId="0816E4AE" w14:textId="77777777" w:rsidR="009D5882" w:rsidRPr="00C53B2E" w:rsidRDefault="009D5882" w:rsidP="009D5882">
            <w:pPr>
              <w:spacing w:line="360" w:lineRule="auto"/>
              <w:ind w:left="34"/>
              <w:jc w:val="both"/>
              <w:rPr>
                <w:rFonts w:ascii="Cambria" w:eastAsia="Cambria" w:hAnsi="Cambria" w:cs="Arial"/>
                <w:b/>
                <w:bCs/>
                <w:iCs/>
                <w:sz w:val="24"/>
                <w:szCs w:val="24"/>
              </w:rPr>
            </w:pPr>
          </w:p>
          <w:p w14:paraId="714F9A62" w14:textId="77777777" w:rsidR="009D5882" w:rsidRPr="00C53B2E" w:rsidRDefault="009D5882" w:rsidP="009D5882">
            <w:pPr>
              <w:pStyle w:val="Heading1"/>
              <w:spacing w:before="75" w:line="360" w:lineRule="auto"/>
              <w:rPr>
                <w:rFonts w:ascii="Cambria" w:eastAsia="Times New Roman" w:hAnsi="Cambria" w:cs="Arial"/>
                <w:b/>
                <w:bCs/>
                <w:color w:val="auto"/>
                <w:kern w:val="36"/>
                <w:sz w:val="24"/>
                <w:szCs w:val="24"/>
              </w:rPr>
            </w:pPr>
            <w:r w:rsidRPr="00C53B2E">
              <w:rPr>
                <w:rFonts w:ascii="Cambria" w:hAnsi="Cambria" w:cs="Arial"/>
                <w:b/>
                <w:bCs/>
                <w:color w:val="auto"/>
                <w:sz w:val="24"/>
                <w:szCs w:val="24"/>
              </w:rPr>
              <w:t>Image Steganography</w:t>
            </w:r>
          </w:p>
          <w:p w14:paraId="15E2A421"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Steganography is derived from two Greek words:'stegos,' which means 'to cover,' and 'grayfia,' which means 'writing,' thus translating to 'covered writing,' or 'hidden writing.' Steganography is a method of concealing sensitive information by embedding it in an audio, video, image, or text file. It is one of the techniques used to protect confidential or sensitive data from malicious attacks.</w:t>
            </w:r>
          </w:p>
          <w:p w14:paraId="32BF49A6" w14:textId="77777777" w:rsidR="009D5882" w:rsidRPr="00C53B2E" w:rsidRDefault="009D5882" w:rsidP="009D5882">
            <w:pPr>
              <w:pStyle w:val="Heading2"/>
              <w:spacing w:line="360" w:lineRule="auto"/>
              <w:rPr>
                <w:rFonts w:ascii="Cambria" w:hAnsi="Cambria" w:cs="Arial"/>
                <w:b/>
                <w:bCs/>
                <w:color w:val="auto"/>
                <w:sz w:val="24"/>
                <w:szCs w:val="24"/>
              </w:rPr>
            </w:pPr>
            <w:r w:rsidRPr="00C53B2E">
              <w:rPr>
                <w:rFonts w:ascii="Cambria" w:hAnsi="Cambria" w:cs="Arial"/>
                <w:b/>
                <w:bCs/>
                <w:color w:val="auto"/>
                <w:sz w:val="24"/>
                <w:szCs w:val="24"/>
              </w:rPr>
              <w:t>What distinguishes it from cryptography?</w:t>
            </w:r>
          </w:p>
          <w:p w14:paraId="6F793FF7"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Cryptography and steganography are both methods for concealing or protecting sensitive information. They differ in that cryptography makes the data unreadable or conceals the meaning of the data, whereas steganography conceals the existence of the data.</w:t>
            </w:r>
          </w:p>
          <w:p w14:paraId="1997DEB1"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Cryptography is analogous to writing a letter in a secret language: people can read it but won't understand what it means. The existence of a (likely secret) message, on the other hand, would be obvious to anyone who sees the letter, and if someone knows or figures out your secret language, your message can be easily read.</w:t>
            </w:r>
          </w:p>
          <w:p w14:paraId="7246FECB"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If you used steganography in the same situation, you would conceal the letter inside a pair of socks that you would give to the intended recipient. To those who are unaware of the message, your gift appears to be nothing more than the socks. However, the intended recipient is aware of what to look for and discovers the message hidden within them.</w:t>
            </w:r>
          </w:p>
          <w:p w14:paraId="28A9B16D"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Cryptography is frequently used to augment the security provided by steganography. Encryption algorithms are used to encrypt secret data before it is embedded in cover files.</w:t>
            </w:r>
          </w:p>
          <w:p w14:paraId="110869DC" w14:textId="77777777" w:rsidR="009D5882" w:rsidRPr="00C53B2E" w:rsidRDefault="009D5882" w:rsidP="009D5882">
            <w:pPr>
              <w:pStyle w:val="Heading2"/>
              <w:spacing w:line="360" w:lineRule="auto"/>
              <w:rPr>
                <w:rFonts w:ascii="Cambria" w:hAnsi="Cambria" w:cs="Arial"/>
                <w:b/>
                <w:bCs/>
                <w:color w:val="auto"/>
                <w:sz w:val="24"/>
                <w:szCs w:val="24"/>
              </w:rPr>
            </w:pPr>
            <w:r w:rsidRPr="00C53B2E">
              <w:rPr>
                <w:rFonts w:ascii="Cambria" w:hAnsi="Cambria" w:cs="Arial"/>
                <w:b/>
                <w:bCs/>
                <w:color w:val="auto"/>
                <w:sz w:val="24"/>
                <w:szCs w:val="24"/>
              </w:rPr>
              <w:t>Image Steganography -</w:t>
            </w:r>
          </w:p>
          <w:p w14:paraId="0AD1C670"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Image Steganography, as the name implies, is the process of concealing data within an image file. The image chosen for this purpose is referred to as the cover image, and the image obtained after steganography is referred to as the stego image.</w:t>
            </w:r>
          </w:p>
          <w:p w14:paraId="2CB65BEE" w14:textId="77777777" w:rsidR="009D5882" w:rsidRPr="00C53B2E" w:rsidRDefault="009D5882" w:rsidP="009D5882">
            <w:pPr>
              <w:pStyle w:val="Heading2"/>
              <w:spacing w:line="360" w:lineRule="auto"/>
              <w:rPr>
                <w:rFonts w:ascii="Cambria" w:hAnsi="Cambria" w:cs="Arial"/>
                <w:b/>
                <w:bCs/>
                <w:color w:val="auto"/>
                <w:sz w:val="24"/>
                <w:szCs w:val="24"/>
              </w:rPr>
            </w:pPr>
            <w:r w:rsidRPr="00C53B2E">
              <w:rPr>
                <w:rFonts w:ascii="Cambria" w:hAnsi="Cambria" w:cs="Arial"/>
                <w:b/>
                <w:bCs/>
                <w:color w:val="auto"/>
                <w:sz w:val="24"/>
                <w:szCs w:val="24"/>
              </w:rPr>
              <w:t>How does it work?</w:t>
            </w:r>
          </w:p>
          <w:p w14:paraId="6AF17780"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In memory, an image is represented as a N*M (for greyscale images) or N*M*3 (for colour images) matrix, with each entry representing the intensity value of a pixel. Image steganography embeds a message into an image by changing the values of some pixels chosen by an encryption algorithm.</w:t>
            </w:r>
          </w:p>
          <w:p w14:paraId="4C8252A0"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7CF9935E" wp14:editId="0D978AB1">
                  <wp:extent cx="5165725" cy="2300605"/>
                  <wp:effectExtent l="0" t="0" r="0" b="0"/>
                  <wp:docPr id="164557750" name="Picture 92" descr="Image Stegan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Steganography"/>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5165725" cy="2300605"/>
                          </a:xfrm>
                          <a:prstGeom prst="rect">
                            <a:avLst/>
                          </a:prstGeom>
                          <a:noFill/>
                          <a:ln>
                            <a:noFill/>
                          </a:ln>
                        </pic:spPr>
                      </pic:pic>
                    </a:graphicData>
                  </a:graphic>
                </wp:inline>
              </w:drawing>
            </w:r>
          </w:p>
          <w:p w14:paraId="3EA897F8" w14:textId="77777777" w:rsidR="009D5882" w:rsidRPr="00C53B2E" w:rsidRDefault="009D5882" w:rsidP="009D5882">
            <w:pPr>
              <w:pStyle w:val="Heading2"/>
              <w:spacing w:line="360" w:lineRule="auto"/>
              <w:rPr>
                <w:rFonts w:ascii="Cambria" w:hAnsi="Cambria" w:cs="Arial"/>
                <w:b/>
                <w:bCs/>
                <w:color w:val="auto"/>
                <w:sz w:val="24"/>
                <w:szCs w:val="24"/>
              </w:rPr>
            </w:pPr>
            <w:r w:rsidRPr="00C53B2E">
              <w:rPr>
                <w:rFonts w:ascii="Cambria" w:hAnsi="Cambria" w:cs="Arial"/>
                <w:b/>
                <w:bCs/>
                <w:color w:val="auto"/>
                <w:sz w:val="24"/>
                <w:szCs w:val="24"/>
              </w:rPr>
              <w:t>Is steganography a safe way to communicate?</w:t>
            </w:r>
          </w:p>
          <w:p w14:paraId="64DAE8BF"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When steganography is used alone, it provides security through obscurity, which may result in the secret message being revealed. Combining steganography and cryptography is the most effective way to hide a message from adversaries while still protecting it if it is discovered.</w:t>
            </w:r>
          </w:p>
          <w:p w14:paraId="3D1FD78E" w14:textId="77777777" w:rsidR="009D5882" w:rsidRPr="00C53B2E" w:rsidRDefault="009D5882" w:rsidP="009D5882">
            <w:pPr>
              <w:pStyle w:val="Heading2"/>
              <w:spacing w:line="360" w:lineRule="auto"/>
              <w:rPr>
                <w:rFonts w:ascii="Cambria" w:hAnsi="Cambria" w:cs="Arial"/>
                <w:b/>
                <w:bCs/>
                <w:color w:val="auto"/>
                <w:sz w:val="24"/>
                <w:szCs w:val="24"/>
              </w:rPr>
            </w:pPr>
            <w:r w:rsidRPr="00C53B2E">
              <w:rPr>
                <w:rFonts w:ascii="Cambria" w:hAnsi="Cambria" w:cs="Arial"/>
                <w:b/>
                <w:bCs/>
                <w:color w:val="auto"/>
                <w:sz w:val="24"/>
                <w:szCs w:val="24"/>
              </w:rPr>
              <w:t>What algorithm is used in steganography?</w:t>
            </w:r>
          </w:p>
          <w:p w14:paraId="099D3935"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His steganography method involves hiding a large amount of data (image, audio, and text) within a colour bitmap (bmp) image. In his study, the image will be filtered and segmented, with bits replacement applied to the appropriate pixels. These pixels are chosen at random rather than in any particular order.</w:t>
            </w:r>
          </w:p>
          <w:p w14:paraId="6FA858D4" w14:textId="77777777" w:rsidR="009D5882" w:rsidRPr="00C53B2E" w:rsidRDefault="009D5882" w:rsidP="009D5882">
            <w:pPr>
              <w:pStyle w:val="NormalWeb"/>
              <w:spacing w:line="360" w:lineRule="auto"/>
              <w:rPr>
                <w:rFonts w:ascii="Cambria" w:hAnsi="Cambria" w:cs="Arial"/>
              </w:rPr>
            </w:pPr>
            <w:r w:rsidRPr="00C53B2E">
              <w:rPr>
                <w:rFonts w:ascii="Cambria" w:hAnsi="Cambria" w:cs="Arial"/>
              </w:rPr>
              <w:t>The process of steganalysis is used to detect the message within the cover image. This can be accomplished by comparing the image to the cover image, plotting histograms, or detecting noise. While efforts are being made to develop new algorithms that are more resistant to such attacks, efforts are also being made to improve existing algorithms for steganalysis, which detects the exchange of secret information between terrorists or criminal elements.</w:t>
            </w:r>
          </w:p>
          <w:p w14:paraId="2864AE29"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Network Neutrality</w:t>
            </w:r>
          </w:p>
          <w:p w14:paraId="397A1929"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color w:val="auto"/>
                <w:sz w:val="24"/>
                <w:szCs w:val="24"/>
              </w:rPr>
              <w:t>Everything There Is to Know About Network Neutrality</w:t>
            </w:r>
          </w:p>
          <w:p w14:paraId="1C241190"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We've all heard the term "Net Neutrality," but only a few of us are familiar with it. We expect to be connected to whatever website we want and to have access to whatever content we want when we go online. In other words, we expect our internet service provider to not tamper with the data and to connect us to all websites, applications, and content that we select.</w:t>
            </w:r>
          </w:p>
          <w:p w14:paraId="2EC288B8"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What exactly is Network Neutrality?</w:t>
            </w:r>
          </w:p>
          <w:p w14:paraId="7803D8A7" w14:textId="77777777" w:rsidR="009D5882" w:rsidRPr="00C53B2E" w:rsidRDefault="00000000" w:rsidP="009D5882">
            <w:pPr>
              <w:pStyle w:val="NormalWeb"/>
              <w:shd w:val="clear" w:color="auto" w:fill="FFFFFF"/>
              <w:spacing w:line="360" w:lineRule="auto"/>
              <w:jc w:val="both"/>
              <w:rPr>
                <w:rFonts w:ascii="Cambria" w:hAnsi="Cambria" w:cs="Arial"/>
              </w:rPr>
            </w:pPr>
            <w:hyperlink r:id="rId408" w:history="1">
              <w:r w:rsidR="009D5882" w:rsidRPr="00C53B2E">
                <w:rPr>
                  <w:rStyle w:val="Hyperlink"/>
                  <w:rFonts w:ascii="Cambria" w:hAnsi="Cambria" w:cs="Arial"/>
                  <w:color w:val="auto"/>
                </w:rPr>
                <w:t>Mark Zuckerberg</w:t>
              </w:r>
            </w:hyperlink>
            <w:r w:rsidR="009D5882" w:rsidRPr="00C53B2E">
              <w:rPr>
                <w:rFonts w:ascii="Cambria" w:hAnsi="Cambria" w:cs="Arial"/>
              </w:rPr>
              <w:t> didn't need to ask any internet service providers to add Facebook to their networks when he created it. He also did not have to pay these companies any additional fees to ensure that Facebook worked as well as established companies' websites. Instead, as soon as he created the Facebook website, it became instantly accessible from any internet-connected computer on the planet.</w:t>
            </w:r>
          </w:p>
          <w:p w14:paraId="469B6864" w14:textId="77777777" w:rsidR="009D5882" w:rsidRPr="00C53B2E" w:rsidRDefault="009D5882" w:rsidP="009D5882">
            <w:pPr>
              <w:pStyle w:val="NormalWeb"/>
              <w:shd w:val="clear" w:color="auto" w:fill="FFFFFF"/>
              <w:spacing w:line="360" w:lineRule="auto"/>
              <w:jc w:val="both"/>
              <w:rPr>
                <w:rFonts w:ascii="Cambria" w:hAnsi="Cambria" w:cs="Arial"/>
                <w:b/>
                <w:bCs/>
              </w:rPr>
            </w:pPr>
            <w:r w:rsidRPr="00C53B2E">
              <w:rPr>
                <w:rFonts w:ascii="Cambria" w:hAnsi="Cambria" w:cs="Arial"/>
                <w:b/>
                <w:bCs/>
              </w:rPr>
              <w:t>That's network neutrality in action.</w:t>
            </w:r>
          </w:p>
          <w:p w14:paraId="5300A98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Net Neutrality, also known as Network Neutrality, is a key criterion that prevents internet service providers from interfering with or blocking any content or websites that we want to use. It means that ISPs should provide us with open networks and not block or discriminate against any applications that run on those networks. Our ISP should not interfere with the content we view or post online, just as our phone company should not decide who we call or what we say on that call.</w:t>
            </w:r>
          </w:p>
          <w:p w14:paraId="5B7595A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In the absence of Net Neutrality, internet service providers may divide the internet into fast and slow lanes. An ISP may slow down or even block the content of its competitors. Few content companies that can afford to pay for preferential treatment pay more to ISPs, forcing everyone else to use a slower layer of service, effectively destroying the open internet.</w:t>
            </w:r>
          </w:p>
          <w:p w14:paraId="48FA5B04"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What is the case for network neutrality?</w:t>
            </w:r>
          </w:p>
          <w:p w14:paraId="4782894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Supporters argue that network neutrality has allowed for so much innovation on the internet over the last two decades, allowing the creation of dozens of innovative online services such as Google, Twitter, Netflix, Amazon, Skype, and others. Network neutrality ensures that new websites and internet applications have equal opportunities to establish themselves in the user space.</w:t>
            </w:r>
          </w:p>
          <w:p w14:paraId="75D89CE3"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They are concerned that without net neutrality, the internet will become less welcoming to new businesses and innovative ideas. For example, if large ISPs start charging video streaming sites extra to deliver video content to customers, it may be difficult to negotiate deals with dozens of network owners for the next YouTube to gain traction.</w:t>
            </w:r>
          </w:p>
          <w:p w14:paraId="1207B098"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The Federal Communications Commission (FCC)</w:t>
            </w:r>
            <w:r w:rsidRPr="00C53B2E">
              <w:rPr>
                <w:rFonts w:ascii="Cambria" w:hAnsi="Cambria" w:cs="Arial"/>
              </w:rPr>
              <w:t> approved new and stronger network neutrality rules in February 2015, treating internet access as a public utility. Network neutrality supporters applauded the proposal, but opponents claim it will lead to excessive internet regulation. The regulations are also being challenged in court, with multiple telecom industry groups arguing that they exceed the FCC's authority.</w:t>
            </w:r>
          </w:p>
          <w:p w14:paraId="4C0E821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We should all support Network Neutrality because it treats all data on the Internet equally and does not discriminate or charge differently based on user, website, platform, or application. These principles prohibit internet service providers from interfering with speed or charging fees for specific websites and online content.</w:t>
            </w:r>
          </w:p>
          <w:p w14:paraId="63A0D7FC"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Onion Routing</w:t>
            </w:r>
          </w:p>
          <w:p w14:paraId="2C8ACA85"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Onion routing is a method of communicating anonymously over a computer network. Messages in an onion network are encapsulated in layers of encryption, similar to the layers of an onion.</w:t>
            </w:r>
          </w:p>
          <w:p w14:paraId="6388205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To make web browsing safer and more secure for users, there is a large set of precautionary measures and best practises. Assume you send an HTTPS request to a server and someone intercepts it, but that person cannot read the message because it is encrypted. However, you are not satisfied with this level of security and wish to take it to the next level, i.e. you do not want anyone sniffing on your network to know which server you are contacting and whether or not you are making any requests. This is where the onion routing comes into play.</w:t>
            </w:r>
          </w:p>
          <w:p w14:paraId="784D8324"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Onion Routing programme is made up of studies that look into, design, build, and analyse anonymous communication networks. The emphasis is on practical solutions for low-latency Internet-based connections that can withstand traffic analysis, eavesdropping, and other attacks from both outsiders (like Internet routers) and insiders (like hackers) (Onion Routing servers themselves). The network only knows that communication is taking place because onion routing hides who is communicating with whom from the transport medium. Furthermore, the content of the conversation is hidden from eavesdroppers until the transmission leaves the OR network.</w:t>
            </w:r>
          </w:p>
          <w:p w14:paraId="50ACFE9A"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What is the procedure for onion routing?</w:t>
            </w:r>
          </w:p>
          <w:p w14:paraId="17B043F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When you browse the internet using a standard web browser such as Chrome or Firefox, you request webpages by sending simple GET requests to servers with no intermediary. It is only a single connection between a client and a server, and anyone sniffing on your network can determine which server your computer is contacting.</w:t>
            </w:r>
          </w:p>
          <w:p w14:paraId="602C5BC1" w14:textId="77777777" w:rsidR="009D5882" w:rsidRPr="00C53B2E" w:rsidRDefault="009D5882">
            <w:pPr>
              <w:numPr>
                <w:ilvl w:val="0"/>
                <w:numId w:val="318"/>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hAnsi="Cambria" w:cs="Arial"/>
                <w:sz w:val="24"/>
                <w:szCs w:val="24"/>
              </w:rPr>
              <w:t>This is done differently in onion routing. The connection is maintained between different nodes in onion routing, i.e. the connection hops from one server to another and when it reaches the last server on this circuit, it is the server that we wanted to contact and it will process our request and serve us the desired webpage, which is returned to us using the same network of nodes.</w:t>
            </w:r>
          </w:p>
          <w:p w14:paraId="20C8F313" w14:textId="77777777" w:rsidR="009D5882" w:rsidRPr="00C53B2E" w:rsidRDefault="009D5882">
            <w:pPr>
              <w:numPr>
                <w:ilvl w:val="0"/>
                <w:numId w:val="31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You're probably wondering why it's called the onion router. It's because the messages we send and the responses we receive are encrypted with different keys, with each hop or server visit requiring a different key for encryption.</w:t>
            </w:r>
          </w:p>
          <w:p w14:paraId="5821F253" w14:textId="77777777" w:rsidR="009D5882" w:rsidRPr="00C53B2E" w:rsidRDefault="009D5882">
            <w:pPr>
              <w:numPr>
                <w:ilvl w:val="0"/>
                <w:numId w:val="31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client has access to all keys, but the servers only have access to the keys that are specific to that server's encryption/decryption.</w:t>
            </w:r>
          </w:p>
          <w:p w14:paraId="295A2C80" w14:textId="77777777" w:rsidR="009D5882" w:rsidRPr="00C53B2E" w:rsidRDefault="009D5882">
            <w:pPr>
              <w:numPr>
                <w:ilvl w:val="0"/>
                <w:numId w:val="318"/>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Because this process wraps your message in layers of encryption that must be peeled off at each different hop, it is referred to as an onion router.</w:t>
            </w:r>
          </w:p>
          <w:p w14:paraId="0369F5E2"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An explanation of the onion routing concept</w:t>
            </w:r>
          </w:p>
          <w:p w14:paraId="130A883E"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Now imagine you are using Tor (the onion router), a unique browser that enables you to use the onion routers, to browse the internet. Since YouTube is blocked in China, you want to access YouTube but you also don't want your government to find out that you are doing so, so you choose to use Tor. To get the YouTube homepage, your computer must make contact with a specific server, but it does not do so directly. In order to prevent anyone from tracking the conversation you had with that server, it does this through three nodes/servers/routers (maintained by volunteers around the world) before that server. Although a real Tor network can have hundreds of nodes in between, I am only using 3 nodes in this example to keep things simple.</w:t>
            </w:r>
          </w:p>
          <w:p w14:paraId="16195B4A" w14:textId="77777777" w:rsidR="009D5882" w:rsidRPr="00C53B2E" w:rsidRDefault="009D5882" w:rsidP="009D5882">
            <w:pPr>
              <w:spacing w:line="360" w:lineRule="auto"/>
              <w:rPr>
                <w:rFonts w:ascii="Cambria" w:hAnsi="Cambria" w:cs="Arial"/>
                <w:sz w:val="24"/>
                <w:szCs w:val="24"/>
              </w:rPr>
            </w:pPr>
            <w:r w:rsidRPr="00C53B2E">
              <w:rPr>
                <w:rFonts w:ascii="Cambria" w:hAnsi="Cambria" w:cs="Arial"/>
                <w:noProof/>
                <w:sz w:val="24"/>
                <w:szCs w:val="24"/>
              </w:rPr>
              <w:drawing>
                <wp:inline distT="0" distB="0" distL="0" distR="0" wp14:anchorId="09B0606D" wp14:editId="4E6FEAF2">
                  <wp:extent cx="5165725" cy="3136265"/>
                  <wp:effectExtent l="0" t="0" r="0" b="6985"/>
                  <wp:docPr id="1223383943" name="Picture 93" descr="Onion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Onion Routin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165725" cy="3136265"/>
                          </a:xfrm>
                          <a:prstGeom prst="rect">
                            <a:avLst/>
                          </a:prstGeom>
                          <a:noFill/>
                          <a:ln>
                            <a:noFill/>
                          </a:ln>
                        </pic:spPr>
                      </pic:pic>
                    </a:graphicData>
                  </a:graphic>
                </wp:inline>
              </w:drawing>
            </w:r>
          </w:p>
          <w:p w14:paraId="65CFD22A"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client encrypts the message (get request) three times, wrapping it in three layers like an onion that must be peeled one layer at a time. This client has access to keys 1, 2, and 3.</w:t>
            </w:r>
          </w:p>
          <w:p w14:paraId="70BE7C82"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This triple-encrypted message is then forwarded to Node 1, the first server (Input Node).</w:t>
            </w:r>
          </w:p>
          <w:p w14:paraId="56BB6C9A"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Only Node 2's address and Key 1 are stored in Node 1. It uses Key 1 to decrypt the message but realises that it is illogical because there are still two layers of encryption, so it sends the message to Node 2.</w:t>
            </w:r>
          </w:p>
          <w:p w14:paraId="6F424701"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Key 2 and the addresses of the input and exit nodes are located on Node 2. It then transmits the message to the exit node after using Key 2 to decrypt it but realising that it is still encrypted.</w:t>
            </w:r>
          </w:p>
          <w:p w14:paraId="5CAAE341"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A GET request for youtube.com is discovered by Node 3 (the exit node), which removes the final layer of encryption and forwards it to the target server.</w:t>
            </w:r>
          </w:p>
          <w:p w14:paraId="22DD120D"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requested webpage is delivered as a result of the server processing the request.</w:t>
            </w:r>
          </w:p>
          <w:p w14:paraId="160A439C"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The response travels backwards through the same nodes, each of which adds a layer of encryption using its unique key.</w:t>
            </w:r>
          </w:p>
          <w:p w14:paraId="22D064B5" w14:textId="77777777" w:rsidR="009D5882" w:rsidRPr="00C53B2E" w:rsidRDefault="009D5882">
            <w:pPr>
              <w:numPr>
                <w:ilvl w:val="0"/>
                <w:numId w:val="319"/>
              </w:numPr>
              <w:shd w:val="clear" w:color="auto" w:fill="FFFFFF"/>
              <w:spacing w:before="60" w:after="100" w:afterAutospacing="1" w:line="360" w:lineRule="auto"/>
              <w:jc w:val="both"/>
              <w:rPr>
                <w:rFonts w:ascii="Cambria" w:hAnsi="Cambria" w:cs="Arial"/>
                <w:sz w:val="24"/>
                <w:szCs w:val="24"/>
              </w:rPr>
            </w:pPr>
            <w:r w:rsidRPr="00C53B2E">
              <w:rPr>
                <w:rFonts w:ascii="Cambria" w:hAnsi="Cambria" w:cs="Arial"/>
                <w:sz w:val="24"/>
                <w:szCs w:val="24"/>
              </w:rPr>
              <w:t>In the end, it is delivered to the client as a triple encrypted response that can be decrypted because the client has access to all the keys.</w:t>
            </w:r>
          </w:p>
          <w:p w14:paraId="2FB42D9A"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In what way does it offer anonymity?</w:t>
            </w:r>
          </w:p>
          <w:p w14:paraId="2E46291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Imagine that a sniffer is present at the first connection (client - input node) and that all it can decipher is the address of the input node and an illogical message that has been triple encrypted. Therefore, the spy or attacker is aware that you are using Tor to browse.</w:t>
            </w:r>
          </w:p>
          <w:p w14:paraId="54A411E7"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Similar to this, if sniffing begins at the exit node, all the sniffer sees is one server speaking to another, but it is unable to identify the client or the origin of the request.</w:t>
            </w:r>
          </w:p>
          <w:p w14:paraId="354FB8F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However, you might now imagine that if someone were to listen in at Node 2, they would be able to trace the client and the destination server if they knew the addresses of the input and exit. But it's not that easy; each of these nodes is running hundreds of connections simultaneously, making it difficult to determine which connection leads to the correct source and destination. Node 2 is a middle node in our circuit, but it can also be a part of another circuit on a different connection where it serves as an exit node dispensing websites from various servers or an input node receiving requests.</w:t>
            </w:r>
          </w:p>
          <w:p w14:paraId="4E78953B" w14:textId="77777777" w:rsidR="009D5882" w:rsidRPr="00C53B2E" w:rsidRDefault="009D5882" w:rsidP="009D5882">
            <w:pPr>
              <w:pStyle w:val="Heading2"/>
              <w:shd w:val="clear" w:color="auto" w:fill="FFFFFF"/>
              <w:spacing w:line="360" w:lineRule="auto"/>
              <w:jc w:val="both"/>
              <w:rPr>
                <w:rFonts w:ascii="Cambria" w:hAnsi="Cambria" w:cs="Arial"/>
                <w:b/>
                <w:bCs/>
                <w:color w:val="auto"/>
                <w:sz w:val="24"/>
                <w:szCs w:val="24"/>
              </w:rPr>
            </w:pPr>
            <w:r w:rsidRPr="00C53B2E">
              <w:rPr>
                <w:rFonts w:ascii="Cambria" w:hAnsi="Cambria" w:cs="Arial"/>
                <w:b/>
                <w:bCs/>
                <w:color w:val="auto"/>
                <w:sz w:val="24"/>
                <w:szCs w:val="24"/>
              </w:rPr>
              <w:t>Attack Surface for Onion Routing</w:t>
            </w:r>
          </w:p>
          <w:p w14:paraId="0301D1AD"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 only security hole in onion routing is that if someone is watching a server at the same time and compares a request made by a client on the other side of the network to a request made by a server at the destination by analysing the length and frequency of the characters found in the intercepted request or response at the destination server and using that to match with the same request made by a client in a split second (time-stamps on requests and responses can also be used as a substitute for Even though it's challenging, it's not impossible. However, fixing this flaw in Tor is essentially impossible.</w:t>
            </w:r>
          </w:p>
          <w:p w14:paraId="77D59A22" w14:textId="77777777" w:rsidR="009D5882" w:rsidRPr="00C53B2E" w:rsidRDefault="009D5882" w:rsidP="009D5882">
            <w:pPr>
              <w:pStyle w:val="Heading1"/>
              <w:shd w:val="clear" w:color="auto" w:fill="FFFFFF"/>
              <w:spacing w:before="75" w:line="360" w:lineRule="auto"/>
              <w:jc w:val="both"/>
              <w:rPr>
                <w:rFonts w:ascii="Cambria" w:eastAsia="Times New Roman" w:hAnsi="Cambria" w:cs="Arial"/>
                <w:b/>
                <w:bCs/>
                <w:color w:val="auto"/>
                <w:kern w:val="36"/>
                <w:sz w:val="24"/>
                <w:szCs w:val="24"/>
              </w:rPr>
            </w:pPr>
            <w:r w:rsidRPr="00C53B2E">
              <w:rPr>
                <w:rFonts w:ascii="Cambria" w:hAnsi="Cambria" w:cs="Arial"/>
                <w:b/>
                <w:bCs/>
                <w:color w:val="auto"/>
                <w:sz w:val="24"/>
                <w:szCs w:val="24"/>
              </w:rPr>
              <w:t>Adaptive security appliance (ASA) features</w:t>
            </w:r>
          </w:p>
          <w:p w14:paraId="588704B6"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A firewall is a type of network security system that responds to incoming or outgoing packets according to preset rules based on their IP address and port number. Adaptive Security Appliance is what Cisco calls its firewall (ASA).</w:t>
            </w:r>
          </w:p>
          <w:p w14:paraId="4ECC9C59"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Fonts w:ascii="Cambria" w:hAnsi="Cambria" w:cs="Arial"/>
              </w:rPr>
              <w:t>There are a number of models in the Cisco ASA 5500 series, including the Cisco ASA 5505, Cisco ASA 5510, Cisco ASA 5515-X, Cisco ASA 5520, Cisco ASA 5525-X, Cisco ASA 5540, Cisco ASA 5550, Cisco ASA 5555-X, and Cisco ASA 5585-X.</w:t>
            </w:r>
          </w:p>
          <w:p w14:paraId="1A96E132" w14:textId="77777777" w:rsidR="009D5882" w:rsidRPr="00C53B2E" w:rsidRDefault="009D5882" w:rsidP="009D5882">
            <w:pPr>
              <w:pStyle w:val="NormalWeb"/>
              <w:shd w:val="clear" w:color="auto" w:fill="FFFFFF"/>
              <w:spacing w:line="360" w:lineRule="auto"/>
              <w:jc w:val="both"/>
              <w:rPr>
                <w:rFonts w:ascii="Cambria" w:hAnsi="Cambria" w:cs="Arial"/>
              </w:rPr>
            </w:pPr>
            <w:r w:rsidRPr="00C53B2E">
              <w:rPr>
                <w:rStyle w:val="Strong"/>
                <w:rFonts w:ascii="Cambria" w:eastAsia="Calibri" w:hAnsi="Cambria" w:cs="Arial"/>
              </w:rPr>
              <w:t>Adaptive Security Appliance (ASA)</w:t>
            </w:r>
            <w:r w:rsidRPr="00C53B2E">
              <w:rPr>
                <w:rFonts w:ascii="Cambria" w:hAnsi="Cambria" w:cs="Arial"/>
              </w:rPr>
              <w:t> is a Cisco security product that combines basic firewall functionality with VPN support, antivirus protection, and a number of other features. The following are some ASA features:</w:t>
            </w:r>
          </w:p>
          <w:p w14:paraId="2949ECFE"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Packet filtering</w:t>
            </w:r>
            <w:r w:rsidRPr="00C53B2E">
              <w:rPr>
                <w:rFonts w:ascii="Cambria" w:eastAsia="Times New Roman" w:hAnsi="Cambria" w:cs="Arial"/>
                <w:kern w:val="0"/>
                <w:sz w:val="24"/>
                <w:szCs w:val="24"/>
                <w:lang w:val="en-US"/>
                <w14:ligatures w14:val="none"/>
              </w:rPr>
              <w:t>: It is the straightforward process of filtering an incoming or outgoing packet based on the rules set forth in the ACL that has been configured for the device. It includes a number of allowable or prohibited conditions. No other rule is matched and the matched rule is executed if the traffic satisfies one of the rules.</w:t>
            </w:r>
          </w:p>
          <w:p w14:paraId="14159E19"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Stateful filtering</w:t>
            </w:r>
            <w:r w:rsidRPr="00C53B2E">
              <w:rPr>
                <w:rFonts w:ascii="Cambria" w:eastAsia="Times New Roman" w:hAnsi="Cambria" w:cs="Arial"/>
                <w:kern w:val="0"/>
                <w:sz w:val="24"/>
                <w:szCs w:val="24"/>
                <w:lang w:val="en-US"/>
                <w14:ligatures w14:val="none"/>
              </w:rPr>
              <w:t>: If a packet is generated from a higher security level to a lower security level by default, ASA performs stateful tracking of the packet. TCP and UDP reply traffic will by default be allowed and will be able to, for example, telnet the other device in Lower security level if the traffic is initiated by the devices in Higher security levels for lower security levels device (as destination). This is due to stateful inspection being enabled by default, which maintains a stateful database (in which an entry about the source and destination device information such as IP address, port numbers are maintained).</w:t>
            </w:r>
          </w:p>
          <w:p w14:paraId="1C5EE60C"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Routing support -</w:t>
            </w:r>
            <w:r w:rsidRPr="00C53B2E">
              <w:rPr>
                <w:rFonts w:ascii="Cambria" w:eastAsia="Times New Roman" w:hAnsi="Cambria" w:cs="Arial"/>
                <w:kern w:val="0"/>
                <w:sz w:val="24"/>
                <w:szCs w:val="24"/>
                <w:lang w:val="en-US"/>
                <w14:ligatures w14:val="none"/>
              </w:rPr>
              <w:t>Static routing, default routing, and dynamic routing protocols like EIGRP, OSPF, and RIP are all supported by the ASA.</w:t>
            </w:r>
          </w:p>
          <w:p w14:paraId="7FAC2057"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ASA's transparent firewall has two modes of operation:</w:t>
            </w:r>
          </w:p>
          <w:p w14:paraId="09619C79" w14:textId="77777777" w:rsidR="009D5882" w:rsidRPr="00C53B2E" w:rsidRDefault="009D5882">
            <w:pPr>
              <w:numPr>
                <w:ilvl w:val="1"/>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Routed mode</w:t>
            </w:r>
            <w:r w:rsidRPr="00C53B2E">
              <w:rPr>
                <w:rFonts w:ascii="Cambria" w:eastAsia="Times New Roman" w:hAnsi="Cambria" w:cs="Arial"/>
                <w:kern w:val="0"/>
                <w:sz w:val="24"/>
                <w:szCs w:val="24"/>
                <w:lang w:val="en-US"/>
                <w14:ligatures w14:val="none"/>
              </w:rPr>
              <w:t>: In this mode, the ASA functions as a layer 3 device (router hop) and requires that its interface have two distinct IP addresses, which translates to two distinct subnets.</w:t>
            </w:r>
          </w:p>
          <w:p w14:paraId="00BC92F8" w14:textId="77777777" w:rsidR="009D5882" w:rsidRPr="00C53B2E" w:rsidRDefault="009D5882">
            <w:pPr>
              <w:numPr>
                <w:ilvl w:val="1"/>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Transparent mode</w:t>
            </w:r>
            <w:r w:rsidRPr="00C53B2E">
              <w:rPr>
                <w:rFonts w:ascii="Cambria" w:eastAsia="Times New Roman" w:hAnsi="Cambria" w:cs="Arial"/>
                <w:kern w:val="0"/>
                <w:sz w:val="24"/>
                <w:szCs w:val="24"/>
                <w:lang w:val="en-US"/>
                <w14:ligatures w14:val="none"/>
              </w:rPr>
              <w:t>: In this mode, ASA operates at layer 2 and requires only a single IP address to manage ASA-related tasks because both the internal and external interfaces serve as a bridge.</w:t>
            </w:r>
          </w:p>
          <w:p w14:paraId="5D5EF2BB"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Support for </w:t>
            </w:r>
            <w:r w:rsidRPr="00C53B2E">
              <w:rPr>
                <w:rFonts w:ascii="Cambria" w:eastAsia="Times New Roman" w:hAnsi="Cambria" w:cs="Arial"/>
                <w:b/>
                <w:bCs/>
                <w:kern w:val="0"/>
                <w:sz w:val="24"/>
                <w:szCs w:val="24"/>
                <w:lang w:val="en-US"/>
                <w14:ligatures w14:val="none"/>
              </w:rPr>
              <w:t>AAA services</w:t>
            </w:r>
            <w:r w:rsidRPr="00C53B2E">
              <w:rPr>
                <w:rFonts w:ascii="Cambria" w:eastAsia="Times New Roman" w:hAnsi="Cambria" w:cs="Arial"/>
                <w:kern w:val="0"/>
                <w:sz w:val="24"/>
                <w:szCs w:val="24"/>
                <w:lang w:val="en-US"/>
                <w14:ligatures w14:val="none"/>
              </w:rPr>
              <w:t> is provided by ASA either through a local database or a third-party server like ACS (Access Control Server).</w:t>
            </w:r>
          </w:p>
          <w:p w14:paraId="1E92EA72"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VPN support</w:t>
            </w:r>
            <w:r w:rsidRPr="00C53B2E">
              <w:rPr>
                <w:rFonts w:ascii="Cambria" w:eastAsia="Times New Roman" w:hAnsi="Cambria" w:cs="Arial"/>
                <w:kern w:val="0"/>
                <w:sz w:val="24"/>
                <w:szCs w:val="24"/>
                <w:lang w:val="en-US"/>
                <w14:ligatures w14:val="none"/>
              </w:rPr>
              <w:t> - ASA supports SSL-based and policy-based VPNs such as point-to-point IPsec VPNs (including site-to-site VPN and remote access VPNs).</w:t>
            </w:r>
          </w:p>
          <w:p w14:paraId="0538D5AF"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IPv6 support</w:t>
            </w:r>
            <w:r w:rsidRPr="00C53B2E">
              <w:rPr>
                <w:rFonts w:ascii="Cambria" w:eastAsia="Times New Roman" w:hAnsi="Cambria" w:cs="Arial"/>
                <w:kern w:val="0"/>
                <w:sz w:val="24"/>
                <w:szCs w:val="24"/>
                <w:lang w:val="en-US"/>
                <w14:ligatures w14:val="none"/>
              </w:rPr>
              <w:t> - ASA (new versions) supports static and dynamic IPv6 routing.</w:t>
            </w:r>
          </w:p>
          <w:p w14:paraId="706A4BE0"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VPN load balancing</w:t>
            </w:r>
            <w:r w:rsidRPr="00C53B2E">
              <w:rPr>
                <w:rFonts w:ascii="Cambria" w:eastAsia="Times New Roman" w:hAnsi="Cambria" w:cs="Arial"/>
                <w:kern w:val="0"/>
                <w:sz w:val="24"/>
                <w:szCs w:val="24"/>
                <w:lang w:val="en-US"/>
                <w14:ligatures w14:val="none"/>
              </w:rPr>
              <w:t> is a Cisco ASA feature that is proprietary to Cisco. A number of ASA units can simultaneously share a number of clients.</w:t>
            </w:r>
          </w:p>
          <w:p w14:paraId="38EDBE25"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Stateful failover</w:t>
            </w:r>
            <w:r w:rsidRPr="00C53B2E">
              <w:rPr>
                <w:rFonts w:ascii="Cambria" w:eastAsia="Times New Roman" w:hAnsi="Cambria" w:cs="Arial"/>
                <w:kern w:val="0"/>
                <w:sz w:val="24"/>
                <w:szCs w:val="24"/>
                <w:lang w:val="en-US"/>
                <w14:ligatures w14:val="none"/>
              </w:rPr>
              <w:t> - ASA supports a pair of Cisco ASA devices for high availability. The other ASA device will continue operating normally even if one of the ASA fails. When stateful failover is enabled, the active unit continuously transmits backup device connection state data. The new active unit has access to the same connection information following the failover.</w:t>
            </w:r>
          </w:p>
          <w:p w14:paraId="13A46F54"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kern w:val="0"/>
                <w:sz w:val="24"/>
                <w:szCs w:val="24"/>
                <w:lang w:val="en-US"/>
                <w14:ligatures w14:val="none"/>
              </w:rPr>
              <w:t>With Cisco ASA's </w:t>
            </w:r>
            <w:r w:rsidRPr="00C53B2E">
              <w:rPr>
                <w:rFonts w:ascii="Cambria" w:eastAsia="Times New Roman" w:hAnsi="Cambria" w:cs="Arial"/>
                <w:b/>
                <w:bCs/>
                <w:kern w:val="0"/>
                <w:sz w:val="24"/>
                <w:szCs w:val="24"/>
                <w:lang w:val="en-US"/>
                <w14:ligatures w14:val="none"/>
              </w:rPr>
              <w:t>clustering</w:t>
            </w:r>
            <w:r w:rsidRPr="00C53B2E">
              <w:rPr>
                <w:rFonts w:ascii="Cambria" w:eastAsia="Times New Roman" w:hAnsi="Cambria" w:cs="Arial"/>
                <w:kern w:val="0"/>
                <w:sz w:val="24"/>
                <w:szCs w:val="24"/>
                <w:lang w:val="en-US"/>
                <w14:ligatures w14:val="none"/>
              </w:rPr>
              <w:t> feature, we can set up multiple ASA devices as a single logical device. There can be a maximum of 8 cohesive units in the cluster. High throughput and redundancy are both produced as a result of this.</w:t>
            </w:r>
          </w:p>
          <w:p w14:paraId="264FB3D9"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Advanced Malware Protection (AMP) -</w:t>
            </w:r>
            <w:r w:rsidRPr="00C53B2E">
              <w:rPr>
                <w:rFonts w:ascii="Cambria" w:eastAsia="Times New Roman" w:hAnsi="Cambria" w:cs="Arial"/>
                <w:kern w:val="0"/>
                <w:sz w:val="24"/>
                <w:szCs w:val="24"/>
                <w:lang w:val="en-US"/>
                <w14:ligatures w14:val="none"/>
              </w:rPr>
              <w:t> Cisco ASA supports Next-Generation firewall features that can provide advanced malware protection in a single device by combining traditional firewall features with NGFW features.</w:t>
            </w:r>
          </w:p>
          <w:p w14:paraId="5AB34680" w14:textId="77777777" w:rsidR="009D5882" w:rsidRPr="00C53B2E" w:rsidRDefault="009D5882">
            <w:pPr>
              <w:numPr>
                <w:ilvl w:val="0"/>
                <w:numId w:val="320"/>
              </w:numPr>
              <w:shd w:val="clear" w:color="auto" w:fill="FFFFFF"/>
              <w:spacing w:before="60" w:after="100" w:afterAutospacing="1" w:line="360" w:lineRule="auto"/>
              <w:jc w:val="both"/>
              <w:rPr>
                <w:rFonts w:ascii="Cambria" w:eastAsia="Times New Roman" w:hAnsi="Cambria" w:cs="Arial"/>
                <w:kern w:val="0"/>
                <w:sz w:val="24"/>
                <w:szCs w:val="24"/>
                <w:lang w:val="en-US"/>
                <w14:ligatures w14:val="none"/>
              </w:rPr>
            </w:pPr>
            <w:r w:rsidRPr="00C53B2E">
              <w:rPr>
                <w:rFonts w:ascii="Cambria" w:eastAsia="Times New Roman" w:hAnsi="Cambria" w:cs="Arial"/>
                <w:b/>
                <w:bCs/>
                <w:kern w:val="0"/>
                <w:sz w:val="24"/>
                <w:szCs w:val="24"/>
                <w:lang w:val="en-US"/>
                <w14:ligatures w14:val="none"/>
              </w:rPr>
              <w:t>MPF, or the Modular Policy Framework</w:t>
            </w:r>
            <w:r w:rsidRPr="00C53B2E">
              <w:rPr>
                <w:rFonts w:ascii="Cambria" w:eastAsia="Times New Roman" w:hAnsi="Cambria" w:cs="Arial"/>
                <w:kern w:val="0"/>
                <w:sz w:val="24"/>
                <w:szCs w:val="24"/>
                <w:lang w:val="en-US"/>
                <w14:ligatures w14:val="none"/>
              </w:rPr>
              <w:t>, is used to specify policies for various traffic flows. In order to use advanced firewall features like QoS, Policing, prioritising, etc., it is used in ASA.</w:t>
            </w:r>
            <w:r w:rsidRPr="00C53B2E">
              <w:rPr>
                <w:rFonts w:ascii="Cambria" w:eastAsia="Times New Roman" w:hAnsi="Cambria" w:cs="Arial"/>
                <w:kern w:val="0"/>
                <w:sz w:val="24"/>
                <w:szCs w:val="24"/>
                <w:lang w:val="en-US"/>
                <w14:ligatures w14:val="none"/>
              </w:rPr>
              <w:br/>
              <w:t>In order to use MPF, we define the Class-map to identify the type of traffic, the Policy-map to determine what actions, such as prioritising, should be taken, and the Service-Policy to determine where they should be used.</w:t>
            </w:r>
          </w:p>
          <w:p w14:paraId="2AA47EF5"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Relabel-to-front Algorithm</w:t>
            </w:r>
          </w:p>
          <w:p w14:paraId="03A74A6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relabel-to-front algorithm is employed to determine the network's maximum flow. The generic push-relabel approach is less effective than the relabel-to-front algorithm. The basic operations of push and relabel can be used in any order when using the push-relabel method. The relabel-to-front algorithm carefully selects the order and effectively controls the network data structures.</w:t>
            </w:r>
          </w:p>
          <w:p w14:paraId="43DE439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First, we must comprehend the fundamental operations, such as push and relabel:</w:t>
            </w:r>
          </w:p>
          <w:p w14:paraId="40D48A9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height variable (h) and excess flow are the 2 variables that are connected to each vertex in the network (e).</w:t>
            </w:r>
          </w:p>
          <w:p w14:paraId="34D6AC29" w14:textId="77777777" w:rsidR="009D5882" w:rsidRPr="00C53B2E" w:rsidRDefault="009D5882">
            <w:pPr>
              <w:pStyle w:val="ListParagraph"/>
              <w:numPr>
                <w:ilvl w:val="0"/>
                <w:numId w:val="32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Push:</w:t>
            </w:r>
            <w:r w:rsidRPr="00C53B2E">
              <w:rPr>
                <w:rFonts w:ascii="Cambria" w:eastAsia="Cambria" w:hAnsi="Cambria" w:cs="Cambria"/>
                <w:iCs/>
                <w:sz w:val="24"/>
                <w:szCs w:val="24"/>
              </w:rPr>
              <w:t xml:space="preserve"> When a vertex has excess flow and an adjacent node in the residual graph has a lower height, we push the flow from the vertex to the node with the lower height.</w:t>
            </w:r>
          </w:p>
          <w:p w14:paraId="2A9775CA" w14:textId="77777777" w:rsidR="009D5882" w:rsidRPr="00C53B2E" w:rsidRDefault="009D5882">
            <w:pPr>
              <w:pStyle w:val="ListParagraph"/>
              <w:numPr>
                <w:ilvl w:val="0"/>
                <w:numId w:val="32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Relabel:</w:t>
            </w:r>
            <w:r w:rsidRPr="00C53B2E">
              <w:rPr>
                <w:rFonts w:ascii="Cambria" w:eastAsia="Cambria" w:hAnsi="Cambria" w:cs="Cambria"/>
                <w:iCs/>
                <w:sz w:val="24"/>
                <w:szCs w:val="24"/>
              </w:rPr>
              <w:t xml:space="preserve"> When a vertex has too much flow and there are no nodes nearby that are lower in height, we use the relabel operation to make the vertex taller so that it can perform push operations.</w:t>
            </w:r>
          </w:p>
          <w:p w14:paraId="0F8E988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relabel-to-front algorithm keeps track of the network's vertices in a list. It repeatedly chooses an overflowing vertex u and executes a discharge operation on it, starting at the very beginning of the list.</w:t>
            </w:r>
          </w:p>
          <w:p w14:paraId="6C7D69B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Push and relabel operations are carried out during discharge operations up until vertex u has no positive excess flow (e)</w:t>
            </w:r>
          </w:p>
          <w:p w14:paraId="224CD3E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the event that a vertex is relabeled, the algorithm scans once more with the new vertex at the front of the list.</w:t>
            </w:r>
          </w:p>
          <w:p w14:paraId="78699FF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Algorithm:</w:t>
            </w:r>
          </w:p>
          <w:p w14:paraId="072B24F9"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Set the preflow and heights to their respective initial values for the aforementioned generic push-relabel algorithm.</w:t>
            </w:r>
          </w:p>
          <w:p w14:paraId="1D360E58"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Create list L from scratch, leaving out the sources and sinks.</w:t>
            </w:r>
          </w:p>
          <w:p w14:paraId="3DD10E0D"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Set each vertex's current pointer to the first vertex in its neighbour list N. Those vertices for which a residual edgeexists are included in the neighbour list N.</w:t>
            </w:r>
          </w:p>
          <w:p w14:paraId="1814D886"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as list L's end is reached by the algorithm.</w:t>
            </w:r>
          </w:p>
          <w:p w14:paraId="72C35150"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Perform the discharge operation on the vertex u after choosing it from list L.</w:t>
            </w:r>
          </w:p>
          <w:p w14:paraId="4A135296"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Put you at the top of the list if you were relabeled due to discharge.</w:t>
            </w:r>
          </w:p>
          <w:p w14:paraId="62542D51" w14:textId="77777777" w:rsidR="009D5882" w:rsidRPr="00C53B2E" w:rsidRDefault="009D5882">
            <w:pPr>
              <w:pStyle w:val="ListParagraph"/>
              <w:numPr>
                <w:ilvl w:val="0"/>
                <w:numId w:val="32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vertex in the following iteration is the one that follows u in its new position in the list if u was moved to the front of the list.</w:t>
            </w:r>
          </w:p>
          <w:p w14:paraId="525B5AA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Example</w:t>
            </w:r>
          </w:p>
          <w:p w14:paraId="15B2D8BF"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Consider the flow network as an example. The initial list L=(B, C) with initial value u=B is displayed on the right.</w:t>
            </w:r>
          </w:p>
          <w:p w14:paraId="0931E3D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36952C58" wp14:editId="13D2EB10">
                  <wp:extent cx="5165725" cy="1671320"/>
                  <wp:effectExtent l="0" t="0" r="0" b="5080"/>
                  <wp:docPr id="1721100017" name="Picture 6" descr="Relabel-to-fron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label-to-front Algorithm"/>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5165725" cy="1671320"/>
                          </a:xfrm>
                          <a:prstGeom prst="rect">
                            <a:avLst/>
                          </a:prstGeom>
                          <a:noFill/>
                          <a:ln>
                            <a:noFill/>
                          </a:ln>
                        </pic:spPr>
                      </pic:pic>
                    </a:graphicData>
                  </a:graphic>
                </wp:inline>
              </w:drawing>
            </w:r>
          </w:p>
          <w:p w14:paraId="59FD86E4"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following the initialization of the preflow. A neighbour list N with the current neighbour circled is located under each vertex in list L.</w:t>
            </w:r>
          </w:p>
          <w:p w14:paraId="6E2CBAF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1D90760B" wp14:editId="4A0D446F">
                  <wp:extent cx="5165725" cy="1657985"/>
                  <wp:effectExtent l="0" t="0" r="0" b="0"/>
                  <wp:docPr id="511512366" name="Picture 7" descr="Relabel-to-fron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label-to-front Algorithm"/>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5165725" cy="1657985"/>
                          </a:xfrm>
                          <a:prstGeom prst="rect">
                            <a:avLst/>
                          </a:prstGeom>
                          <a:noFill/>
                          <a:ln>
                            <a:noFill/>
                          </a:ln>
                        </pic:spPr>
                      </pic:pic>
                    </a:graphicData>
                  </a:graphic>
                </wp:inline>
              </w:drawing>
            </w:r>
          </w:p>
          <w:p w14:paraId="450E2D70" w14:textId="77777777" w:rsidR="009D5882" w:rsidRPr="00C53B2E" w:rsidRDefault="009D5882" w:rsidP="009D5882">
            <w:pPr>
              <w:spacing w:line="360" w:lineRule="auto"/>
              <w:ind w:left="34"/>
              <w:jc w:val="both"/>
              <w:rPr>
                <w:rFonts w:ascii="Cambria" w:eastAsia="Cambria" w:hAnsi="Cambria" w:cs="Cambria"/>
                <w:iCs/>
                <w:sz w:val="24"/>
                <w:szCs w:val="24"/>
              </w:rPr>
            </w:pPr>
          </w:p>
          <w:p w14:paraId="4BF1FE13"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Since Vertex B has an excess flow of 3 (e=3), a discharge operation is performed. Vertex B performs a relabel operation (h=1) and pushes flow 1 to vertex C because it lacks a node with a lower height.</w:t>
            </w:r>
          </w:p>
          <w:p w14:paraId="1DACF752"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hAnsi="Cambria"/>
                <w:noProof/>
                <w:sz w:val="24"/>
                <w:szCs w:val="24"/>
              </w:rPr>
              <w:drawing>
                <wp:inline distT="0" distB="0" distL="0" distR="0" wp14:anchorId="7A073841" wp14:editId="0205FEF7">
                  <wp:extent cx="5165725" cy="1657985"/>
                  <wp:effectExtent l="0" t="0" r="0" b="0"/>
                  <wp:docPr id="2132906871" name="Picture 9" descr="Relabel-to-fron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label-to-front Algorithm"/>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5165725" cy="1657985"/>
                          </a:xfrm>
                          <a:prstGeom prst="rect">
                            <a:avLst/>
                          </a:prstGeom>
                          <a:noFill/>
                          <a:ln>
                            <a:noFill/>
                          </a:ln>
                        </pic:spPr>
                      </pic:pic>
                    </a:graphicData>
                  </a:graphic>
                </wp:inline>
              </w:drawing>
            </w:r>
          </w:p>
          <w:p w14:paraId="0F98C528"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Vertex B performs a relabel operation (h=5) and pushes flow 2 to vertex A because it still has extra flow 2(e=2). Vertex B remains at the top of the list despite having its label changed. Now that vertex C has an excess flow of 1(e=1), it is discharged.</w:t>
            </w:r>
          </w:p>
          <w:p w14:paraId="72D04421"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hAnsi="Cambria"/>
                <w:noProof/>
                <w:sz w:val="24"/>
                <w:szCs w:val="24"/>
              </w:rPr>
              <w:drawing>
                <wp:inline distT="0" distB="0" distL="0" distR="0" wp14:anchorId="3B130C31" wp14:editId="64C79210">
                  <wp:extent cx="5165725" cy="1657985"/>
                  <wp:effectExtent l="0" t="0" r="0" b="0"/>
                  <wp:docPr id="1373899607" name="Picture 10" descr="Relabel-to-fron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elabel-to-front Algorithm"/>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5165725" cy="1657985"/>
                          </a:xfrm>
                          <a:prstGeom prst="rect">
                            <a:avLst/>
                          </a:prstGeom>
                          <a:noFill/>
                          <a:ln>
                            <a:noFill/>
                          </a:ln>
                        </pic:spPr>
                      </pic:pic>
                    </a:graphicData>
                  </a:graphic>
                </wp:inline>
              </w:drawing>
            </w:r>
          </w:p>
          <w:p w14:paraId="3AD29376"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Relabel operation (h=1) is carried out by vertex C, and flow 1 is pushed to node D. Vertex C is moved to the top of the list because it performed a relabel operation.</w:t>
            </w:r>
          </w:p>
          <w:p w14:paraId="3B6FD7E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573B4D9F" wp14:editId="191DB67D">
                  <wp:extent cx="5165725" cy="1657985"/>
                  <wp:effectExtent l="0" t="0" r="0" b="0"/>
                  <wp:docPr id="2119902118" name="Picture 11" descr="Relabel-to-fron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label-to-front Algorithm"/>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165725" cy="1657985"/>
                          </a:xfrm>
                          <a:prstGeom prst="rect">
                            <a:avLst/>
                          </a:prstGeom>
                          <a:noFill/>
                          <a:ln>
                            <a:noFill/>
                          </a:ln>
                        </pic:spPr>
                      </pic:pic>
                    </a:graphicData>
                  </a:graphic>
                </wp:inline>
              </w:drawing>
            </w:r>
          </w:p>
          <w:p w14:paraId="4CB9AD8D"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Now, in L, vertex B follows vertex C, but B does not have an excess flow. Once it reaches theend of list L, the RELABEL-TO-FRONT comes to an end. Since there are no overflowing vertices, the preflow is at its highest level. Here, maximum flow is 1.</w:t>
            </w:r>
          </w:p>
          <w:p w14:paraId="0A43D9C3" w14:textId="77777777" w:rsidR="009D5882" w:rsidRPr="00C53B2E" w:rsidRDefault="009D5882">
            <w:pPr>
              <w:pStyle w:val="ListParagraph"/>
              <w:numPr>
                <w:ilvl w:val="0"/>
                <w:numId w:val="32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Time Complexity: On network G, runs in O(V3) time (V, E). As a result, it performs better than the generic push-relabel algorithm, which takes O(V2E) time to complete.</w:t>
            </w:r>
          </w:p>
          <w:p w14:paraId="6805B1A7" w14:textId="77777777" w:rsidR="009D5882" w:rsidRPr="00C53B2E" w:rsidRDefault="009D5882" w:rsidP="009D5882">
            <w:pPr>
              <w:shd w:val="clear" w:color="auto" w:fill="FFFFFF"/>
              <w:tabs>
                <w:tab w:val="left" w:pos="720"/>
              </w:tabs>
              <w:spacing w:before="60" w:after="100" w:afterAutospacing="1" w:line="360" w:lineRule="auto"/>
              <w:jc w:val="both"/>
              <w:rPr>
                <w:rFonts w:ascii="Cambria" w:hAnsi="Cambria" w:cs="Arial"/>
                <w:sz w:val="24"/>
                <w:szCs w:val="24"/>
              </w:rPr>
            </w:pPr>
          </w:p>
          <w:p w14:paraId="3D7D4D21"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Types of Server Virtualization in Computer Network</w:t>
            </w:r>
          </w:p>
          <w:p w14:paraId="0B04AF5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division of a physical server into a number of tiny virtual servers, each running a different operating system, is known as server virtualization. They are referred to as "guest operating systems." These are operating on a different OS, referred to as the host OS. In this setup, no other guests on the same host are aware of the existence of the other guests. To achieve this transparency, various virtualization techniques are used.</w:t>
            </w:r>
          </w:p>
          <w:p w14:paraId="4DC6CFC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Types of Server virtualization :</w:t>
            </w:r>
          </w:p>
          <w:p w14:paraId="5F1EE4B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1. The hypervisor</w:t>
            </w:r>
          </w:p>
          <w:p w14:paraId="3F38C98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Between the operating system and the hardware, there is a layer known as a hypervisor or VMM (virtual machine monitor). It offers the features and services required for the efficient operation of several operating systems.</w:t>
            </w:r>
          </w:p>
          <w:p w14:paraId="0098D8E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addition to handling the queuing, dispatching, and returning of the hardware requests, it recognises traps and responds to privileged CPU instructions. The hypervisor is topped by a host operating system that controls and manages the virtual machines.</w:t>
            </w:r>
          </w:p>
          <w:p w14:paraId="02C4DB2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Virtualization in Para</w:t>
            </w:r>
          </w:p>
          <w:p w14:paraId="5517149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foundation is Hypervisor. This model takes care of a large portion of the emulation and trapping overhead in software implemented virtualization. Earlier than being installed into the virtual machine, the guest operating system is modified and recompiled.</w:t>
            </w:r>
          </w:p>
          <w:p w14:paraId="717EED5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Performance is improved as a result of the modified guest operating system's direct communication with the hypervisor and the elimination of emulation overhead.</w:t>
            </w:r>
          </w:p>
          <w:p w14:paraId="2D64F2F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Example:</w:t>
            </w:r>
            <w:r w:rsidRPr="00C53B2E">
              <w:rPr>
                <w:rFonts w:ascii="Cambria" w:eastAsia="Cambria" w:hAnsi="Cambria" w:cs="Cambria"/>
                <w:iCs/>
                <w:sz w:val="24"/>
                <w:szCs w:val="24"/>
              </w:rPr>
              <w:t xml:space="preserve"> To support the administrative environment known as domain 0, which is used by Xen primarily, a tailored Linux environment is used.</w:t>
            </w:r>
          </w:p>
          <w:p w14:paraId="14C989A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23EE9834" wp14:editId="1351BE9D">
                  <wp:extent cx="4175760" cy="2752357"/>
                  <wp:effectExtent l="0" t="0" r="0" b="0"/>
                  <wp:docPr id="1380152911" name="Picture 12" descr="Types Of Server Virtualization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ypes Of Server Virtualization In Computer Network"/>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181649" cy="2756238"/>
                          </a:xfrm>
                          <a:prstGeom prst="rect">
                            <a:avLst/>
                          </a:prstGeom>
                          <a:noFill/>
                          <a:ln>
                            <a:noFill/>
                          </a:ln>
                        </pic:spPr>
                      </pic:pic>
                    </a:graphicData>
                  </a:graphic>
                </wp:inline>
              </w:drawing>
            </w:r>
          </w:p>
          <w:p w14:paraId="12B3A88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11555ED2" w14:textId="77777777" w:rsidR="009D5882" w:rsidRPr="00C53B2E" w:rsidRDefault="009D5882">
            <w:pPr>
              <w:pStyle w:val="ListParagraph"/>
              <w:numPr>
                <w:ilvl w:val="0"/>
                <w:numId w:val="32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Simpler, Better Performance</w:t>
            </w:r>
          </w:p>
          <w:p w14:paraId="132369F8" w14:textId="77777777" w:rsidR="009D5882" w:rsidRPr="00C53B2E" w:rsidRDefault="009D5882">
            <w:pPr>
              <w:pStyle w:val="ListParagraph"/>
              <w:numPr>
                <w:ilvl w:val="0"/>
                <w:numId w:val="32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Emulation is not necessary</w:t>
            </w:r>
          </w:p>
          <w:p w14:paraId="50A5141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w:t>
            </w:r>
          </w:p>
          <w:p w14:paraId="68010E72" w14:textId="77777777" w:rsidR="009D5882" w:rsidRPr="00C53B2E" w:rsidRDefault="009D5882">
            <w:pPr>
              <w:pStyle w:val="ListParagraph"/>
              <w:numPr>
                <w:ilvl w:val="0"/>
                <w:numId w:val="32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calls for changing a guest operating system</w:t>
            </w:r>
          </w:p>
          <w:p w14:paraId="0B9425E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3. Complete virtualization</w:t>
            </w:r>
          </w:p>
          <w:p w14:paraId="4D7FA7E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It and paravirtualization are very similar. When necessary, it can simulate the underlying hardware. The operating system's machine operations for I/O and changing the status of the system are captured by the hypervisor. After trapping, these operations are software-emulated, and the status codes that are returned are remarkably similar to what real hardware would produce. Because of this, an unaltered operating system can function on top of the hypervisor.</w:t>
            </w:r>
          </w:p>
          <w:p w14:paraId="3559023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approach is used, for instance, by VMWare ESX server. As the administrative operating system, Service Console is a modified version of Linux. Compared to Paravirtualization, it is slower.</w:t>
            </w:r>
          </w:p>
          <w:p w14:paraId="32B7B64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420A3798" wp14:editId="1D03A2A7">
                  <wp:extent cx="4450080" cy="2933168"/>
                  <wp:effectExtent l="0" t="0" r="7620" b="635"/>
                  <wp:docPr id="242311646" name="Picture 13" descr="Types Of Server Virtualization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ypes Of Server Virtualization In Computer Network"/>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4450080" cy="2933168"/>
                          </a:xfrm>
                          <a:prstGeom prst="rect">
                            <a:avLst/>
                          </a:prstGeom>
                          <a:noFill/>
                          <a:ln>
                            <a:noFill/>
                          </a:ln>
                        </pic:spPr>
                      </pic:pic>
                    </a:graphicData>
                  </a:graphic>
                </wp:inline>
              </w:drawing>
            </w:r>
          </w:p>
          <w:p w14:paraId="4CD88CA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2A988164" w14:textId="77777777" w:rsidR="009D5882" w:rsidRPr="00C53B2E" w:rsidRDefault="009D5882">
            <w:pPr>
              <w:pStyle w:val="ListParagraph"/>
              <w:numPr>
                <w:ilvl w:val="0"/>
                <w:numId w:val="32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Guest operating system doesn't need to be changed.</w:t>
            </w:r>
          </w:p>
          <w:p w14:paraId="37A89EF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w:t>
            </w:r>
          </w:p>
          <w:p w14:paraId="5AE62D36" w14:textId="77777777" w:rsidR="009D5882" w:rsidRPr="00C53B2E" w:rsidRDefault="009D5882">
            <w:pPr>
              <w:pStyle w:val="ListParagraph"/>
              <w:numPr>
                <w:ilvl w:val="0"/>
                <w:numId w:val="32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Emulation makes complex slower</w:t>
            </w:r>
          </w:p>
          <w:p w14:paraId="4B614A28" w14:textId="77777777" w:rsidR="009D5882" w:rsidRPr="00C53B2E" w:rsidRDefault="009D5882">
            <w:pPr>
              <w:pStyle w:val="ListParagraph"/>
              <w:numPr>
                <w:ilvl w:val="0"/>
                <w:numId w:val="32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new device driver installation is challenging.</w:t>
            </w:r>
          </w:p>
          <w:p w14:paraId="6E66BCB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4. Virtualization with Hardware Assist</w:t>
            </w:r>
          </w:p>
          <w:p w14:paraId="7661BC2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terms of functionality, it is comparable to Full Virtualization and Paravirtualization, with the exception that it needs hardware support. By relying on the hardware extensions of the x86 architecture, a large portion of the hypervisor overhead caused by trapping and simulating I/O operations and status instructions executed within a guest OS is dealt with.</w:t>
            </w:r>
          </w:p>
          <w:p w14:paraId="1E7CD72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Unmodified OS can be used to handle hardware access requests, privileged and protected operations, and communication with the virtual machine as the hardware support for virtualization would be used.</w:t>
            </w:r>
          </w:p>
          <w:p w14:paraId="3656ADB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Examples of hardware that supports virtualization include AMD's V Pacifica and Intel's VT Vanderpool.</w:t>
            </w:r>
          </w:p>
          <w:p w14:paraId="36520D7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04DB1727" w14:textId="77777777" w:rsidR="009D5882" w:rsidRPr="00C53B2E" w:rsidRDefault="009D5882">
            <w:pPr>
              <w:pStyle w:val="ListParagraph"/>
              <w:numPr>
                <w:ilvl w:val="0"/>
                <w:numId w:val="33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guest operating system doesn't need to be changed.</w:t>
            </w:r>
          </w:p>
          <w:p w14:paraId="6413D7E2" w14:textId="77777777" w:rsidR="009D5882" w:rsidRPr="00C53B2E" w:rsidRDefault="009D5882">
            <w:pPr>
              <w:pStyle w:val="ListParagraph"/>
              <w:numPr>
                <w:ilvl w:val="0"/>
                <w:numId w:val="33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very low overhead for hypervisor</w:t>
            </w:r>
          </w:p>
          <w:p w14:paraId="684DD31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w:t>
            </w:r>
          </w:p>
          <w:p w14:paraId="0CA7F8F8" w14:textId="77777777" w:rsidR="009D5882" w:rsidRPr="00C53B2E" w:rsidRDefault="009D5882">
            <w:pPr>
              <w:pStyle w:val="ListParagraph"/>
              <w:numPr>
                <w:ilvl w:val="0"/>
                <w:numId w:val="33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Hardware support is necessary</w:t>
            </w:r>
          </w:p>
          <w:p w14:paraId="2306ECE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5. Virtualization at the kernel level</w:t>
            </w:r>
          </w:p>
          <w:p w14:paraId="5BBA42B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It runs a different Linux kernel and sees the associated virtual machine as a user-space process on the physical host rather than using a hypervisor. As a result, managing multiple virtual machines on a single host is simple. For communication between the virtual machine and the main Linux kernel, a device driver is utilized.</w:t>
            </w:r>
          </w:p>
          <w:p w14:paraId="139E2B3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Virtualization requires processor support (Intel VT or AMD - v). The display and execution containers for the virtual machines are modified versions of the QEMU process. Kernel-level virtualization resembles server virtualization in many ways.</w:t>
            </w:r>
          </w:p>
          <w:p w14:paraId="35EBBFE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2F83B1BE" wp14:editId="6A468E07">
                  <wp:extent cx="4556760" cy="3003486"/>
                  <wp:effectExtent l="0" t="0" r="0" b="6985"/>
                  <wp:docPr id="284431647" name="Picture 14" descr="Types Of Server Virtualization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ypes Of Server Virtualization In Computer Network"/>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556760" cy="3003486"/>
                          </a:xfrm>
                          <a:prstGeom prst="rect">
                            <a:avLst/>
                          </a:prstGeom>
                          <a:noFill/>
                          <a:ln>
                            <a:noFill/>
                          </a:ln>
                        </pic:spPr>
                      </pic:pic>
                    </a:graphicData>
                  </a:graphic>
                </wp:inline>
              </w:drawing>
            </w:r>
          </w:p>
          <w:p w14:paraId="302EF21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Examples include Kernel Virtual Machine and User-Mode Linux (UML) ( KVM )</w:t>
            </w:r>
          </w:p>
          <w:p w14:paraId="140A340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667A9196" w14:textId="77777777" w:rsidR="009D5882" w:rsidRPr="00C53B2E" w:rsidRDefault="009D5882">
            <w:pPr>
              <w:pStyle w:val="ListParagraph"/>
              <w:numPr>
                <w:ilvl w:val="0"/>
                <w:numId w:val="33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is no need for specialised administrative software.</w:t>
            </w:r>
          </w:p>
          <w:p w14:paraId="0730054E" w14:textId="77777777" w:rsidR="009D5882" w:rsidRPr="00C53B2E" w:rsidRDefault="009D5882">
            <w:pPr>
              <w:pStyle w:val="ListParagraph"/>
              <w:numPr>
                <w:ilvl w:val="0"/>
                <w:numId w:val="33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hardly any overhead</w:t>
            </w:r>
          </w:p>
          <w:p w14:paraId="584844B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w:t>
            </w:r>
          </w:p>
          <w:p w14:paraId="678045D1"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Hardware Support Is Necessary</w:t>
            </w:r>
          </w:p>
          <w:p w14:paraId="3F03450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6. System-level or operating system virtualization</w:t>
            </w:r>
          </w:p>
          <w:p w14:paraId="7B7B2EA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Utilizes a single instance of the operating system kernel to run multiple, logically separate environments. Also known as the "shared kernel approach" because the host operating system kernel is shared by all virtual machines. based on the "chroot" change root concept.</w:t>
            </w:r>
          </w:p>
          <w:p w14:paraId="3FB976B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During boot, chroot begins. Root filesystems are used by the kernel to load drivers and carry out other early system initialization tasks. The system continues system initialization and configuration within that file system after switching to a different root filesystem using the chroot command to mount an on-disk file system as its final root filesystem.</w:t>
            </w:r>
          </w:p>
          <w:p w14:paraId="490D01C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idea is expanded upon by the chroot mechanism of system-level virtualization. By doing so, the system is able to launch virtual servers with independent sets of processes that run in relation to their own filesystem root directories.</w:t>
            </w:r>
          </w:p>
          <w:p w14:paraId="130B312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ability to run different operating systems on different virtual systems is the primary distinction between system-level and server virtualization. Server virtualization is when different servers can have different operating systems, including different versions of the same operating system, as opposed to system-level virtualization, which requires all virtual servers to share the same copy of the operating system.</w:t>
            </w:r>
          </w:p>
          <w:p w14:paraId="2F6A500F"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Examples include FreeVPS, Linux Vserver, and OpenVZ.</w:t>
            </w:r>
          </w:p>
          <w:p w14:paraId="1C8E189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1251CA66"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great deal lighter than full machines (including a kernel)</w:t>
            </w:r>
          </w:p>
          <w:p w14:paraId="66CE5C5B"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can accommodate a lot more virtual server</w:t>
            </w:r>
          </w:p>
          <w:p w14:paraId="15B9FCD5"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Enhanced Safety and seclusion</w:t>
            </w:r>
          </w:p>
          <w:p w14:paraId="1B252ED4"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An operating system virtualization typically involves little to no overhead.</w:t>
            </w:r>
          </w:p>
          <w:p w14:paraId="7C823E5F"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OS Virtualization enables live migration.</w:t>
            </w:r>
          </w:p>
          <w:p w14:paraId="2B9FCE08"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Additionally, it can make use of dynamic load balancing of containers between nodes and clusters.</w:t>
            </w:r>
          </w:p>
          <w:p w14:paraId="2CAFC4C7"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file-level copy-on-write (CoW) technique is possible with OS virtualization, and it is more space-efficient, easier to cache, and easier to back up data than block-level copy-on-write schemes.</w:t>
            </w:r>
          </w:p>
          <w:p w14:paraId="6E1CBEC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2FC391BD" wp14:editId="7CBAC86A">
                  <wp:extent cx="5165725" cy="3407410"/>
                  <wp:effectExtent l="0" t="0" r="0" b="2540"/>
                  <wp:docPr id="800377832" name="Picture 15" descr="Types Of Server Virtualization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ypes Of Server Virtualization In Computer Network"/>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5165725" cy="3407410"/>
                          </a:xfrm>
                          <a:prstGeom prst="rect">
                            <a:avLst/>
                          </a:prstGeom>
                          <a:noFill/>
                          <a:ln>
                            <a:noFill/>
                          </a:ln>
                        </pic:spPr>
                      </pic:pic>
                    </a:graphicData>
                  </a:graphic>
                </wp:inline>
              </w:drawing>
            </w:r>
          </w:p>
          <w:p w14:paraId="5FD0239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w:t>
            </w:r>
          </w:p>
          <w:p w14:paraId="4EF1904C"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All virtual servers could be brought to a halt by kernel or driver issues.</w:t>
            </w:r>
          </w:p>
          <w:p w14:paraId="2439A1E8" w14:textId="77777777" w:rsidR="009D5882" w:rsidRPr="00C53B2E" w:rsidRDefault="009D5882" w:rsidP="009D5882">
            <w:pPr>
              <w:spacing w:line="360" w:lineRule="auto"/>
              <w:jc w:val="both"/>
              <w:rPr>
                <w:rFonts w:ascii="Cambria" w:eastAsia="Cambria" w:hAnsi="Cambria" w:cs="Cambria"/>
                <w:b/>
                <w:bCs/>
                <w:iCs/>
                <w:sz w:val="24"/>
                <w:szCs w:val="24"/>
              </w:rPr>
            </w:pPr>
          </w:p>
          <w:p w14:paraId="52050324"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Access Lists (ACL)</w:t>
            </w:r>
          </w:p>
          <w:p w14:paraId="25566F5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ACLs are a set of rules for regulating network traffic and minimising network attacks. Using a set of rules specified for the network's incoming or outgoing traffic, ACLs are used to filter traffic.</w:t>
            </w:r>
          </w:p>
          <w:p w14:paraId="7FF95E3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of Access List -</w:t>
            </w:r>
          </w:p>
          <w:p w14:paraId="1C9FBA53"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defined set of rules is matched line by line, starting with the first line, then the second, then the third, and so on.</w:t>
            </w:r>
          </w:p>
          <w:p w14:paraId="36BBB5EE"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Only up until the rule matches are the packets matched. No further comparisons are made after a rule matches, and that rule is then applied.</w:t>
            </w:r>
          </w:p>
          <w:p w14:paraId="5A3F32A4" w14:textId="77777777" w:rsidR="009D5882" w:rsidRPr="00C53B2E" w:rsidRDefault="009D5882">
            <w:pPr>
              <w:pStyle w:val="ListParagraph"/>
              <w:numPr>
                <w:ilvl w:val="0"/>
                <w:numId w:val="33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Every ACL has an implicit denial at the end, meaning that the packet will be discarded if neither a condition nor a rule is met.</w:t>
            </w:r>
          </w:p>
          <w:p w14:paraId="4586ACD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access-list should then be applied to the interface's inbound or outbound traffic once it has been constructed:</w:t>
            </w:r>
          </w:p>
          <w:p w14:paraId="5AA1D08E" w14:textId="77777777" w:rsidR="009D5882" w:rsidRPr="00C53B2E" w:rsidRDefault="009D5882">
            <w:pPr>
              <w:pStyle w:val="ListParagraph"/>
              <w:numPr>
                <w:ilvl w:val="0"/>
                <w:numId w:val="333"/>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Inbound access lists</w:t>
            </w:r>
            <w:r w:rsidRPr="00C53B2E">
              <w:rPr>
                <w:rFonts w:ascii="Cambria" w:eastAsia="Cambria" w:hAnsi="Cambria" w:cs="Cambria"/>
                <w:iCs/>
                <w:sz w:val="24"/>
                <w:szCs w:val="24"/>
              </w:rPr>
              <w:t xml:space="preserve"> - When an access list is applied to an interface's inbound packets, the inbound packets are first processed in accordance with the access list before being forwarded to the outbound interface.</w:t>
            </w:r>
          </w:p>
          <w:p w14:paraId="0CCABB9E" w14:textId="77777777" w:rsidR="009D5882" w:rsidRPr="00C53B2E" w:rsidRDefault="009D5882">
            <w:pPr>
              <w:pStyle w:val="ListParagraph"/>
              <w:numPr>
                <w:ilvl w:val="0"/>
                <w:numId w:val="333"/>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Outbound access lists</w:t>
            </w:r>
            <w:r w:rsidRPr="00C53B2E">
              <w:rPr>
                <w:rFonts w:ascii="Cambria" w:eastAsia="Cambria" w:hAnsi="Cambria" w:cs="Cambria"/>
                <w:iCs/>
                <w:sz w:val="24"/>
                <w:szCs w:val="24"/>
              </w:rPr>
              <w:t xml:space="preserve"> - When an access list is applied to an interface's outbound packet header, the outbound interface will first route the packet before processing it.</w:t>
            </w:r>
          </w:p>
          <w:p w14:paraId="588C62A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Types of Access List -</w:t>
            </w:r>
          </w:p>
          <w:p w14:paraId="1CB2959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are two main types of access-list, and they are as follows:</w:t>
            </w:r>
          </w:p>
          <w:p w14:paraId="0A21764F" w14:textId="77777777" w:rsidR="009D5882" w:rsidRPr="00C53B2E" w:rsidRDefault="009D5882">
            <w:pPr>
              <w:pStyle w:val="ListParagraph"/>
              <w:numPr>
                <w:ilvl w:val="0"/>
                <w:numId w:val="334"/>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Standard Access-list</w:t>
            </w:r>
            <w:r w:rsidRPr="00C53B2E">
              <w:rPr>
                <w:rFonts w:ascii="Cambria" w:eastAsia="Cambria" w:hAnsi="Cambria" w:cs="Cambria"/>
                <w:iCs/>
                <w:sz w:val="24"/>
                <w:szCs w:val="24"/>
              </w:rPr>
              <w:t xml:space="preserve"> : These Access-lists are created solely using the source IP address. These ACLs either allow or disallow the entire set of protocols. TCP, UDP, HTTPS, and other types of IP traffic are not differentiated. The router will recognise it as a standard ACL and the specified address as the source IP address if you use the numbers 1-99 or 1300-1999.</w:t>
            </w:r>
          </w:p>
          <w:p w14:paraId="40C46DDF" w14:textId="77777777" w:rsidR="009D5882" w:rsidRPr="00C53B2E" w:rsidRDefault="009D5882">
            <w:pPr>
              <w:pStyle w:val="ListParagraph"/>
              <w:numPr>
                <w:ilvl w:val="0"/>
                <w:numId w:val="334"/>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Long Access List</w:t>
            </w:r>
            <w:r w:rsidRPr="00C53B2E">
              <w:rPr>
                <w:rFonts w:ascii="Cambria" w:eastAsia="Cambria" w:hAnsi="Cambria" w:cs="Cambria"/>
                <w:iCs/>
                <w:sz w:val="24"/>
                <w:szCs w:val="24"/>
              </w:rPr>
              <w:t xml:space="preserve"> : The ACL that makes use of source IP, destination IP, source port, and destination port is this one. We can also specify which IP traffic should be permitted or blocked using these ACLs. These employ the 100-199 and 2000-2699 ranges. The process on the client machine sends the clock server a request at time T 0 for the clock time (time at the server).</w:t>
            </w:r>
          </w:p>
          <w:p w14:paraId="4AB7CE3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Additionally, there are two types of access-lists:</w:t>
            </w:r>
          </w:p>
          <w:p w14:paraId="086E00E6" w14:textId="77777777" w:rsidR="009D5882" w:rsidRPr="00C53B2E" w:rsidRDefault="009D5882">
            <w:pPr>
              <w:pStyle w:val="ListParagraph"/>
              <w:numPr>
                <w:ilvl w:val="0"/>
                <w:numId w:val="33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Numbered access lists</w:t>
            </w:r>
            <w:r w:rsidRPr="00C53B2E">
              <w:rPr>
                <w:rFonts w:ascii="Cambria" w:eastAsia="Cambria" w:hAnsi="Cambria" w:cs="Cambria"/>
                <w:iCs/>
                <w:sz w:val="24"/>
                <w:szCs w:val="24"/>
              </w:rPr>
              <w:t xml:space="preserve"> are access lists that, once created, cannot be specifically deleted; for example, if we want to remove any rules from an access list, this is not allowed in the case of a numbered access list. The access list as a whole will be deleted if we attempt to remove a rule from it. Both standard and extended access lists can use the numbered access-list.</w:t>
            </w:r>
          </w:p>
          <w:p w14:paraId="7F253BE3" w14:textId="77777777" w:rsidR="009D5882" w:rsidRPr="00C53B2E" w:rsidRDefault="009D5882">
            <w:pPr>
              <w:pStyle w:val="ListParagraph"/>
              <w:numPr>
                <w:ilvl w:val="0"/>
                <w:numId w:val="33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Named access list</w:t>
            </w:r>
            <w:r w:rsidRPr="00C53B2E">
              <w:rPr>
                <w:rFonts w:ascii="Cambria" w:eastAsia="Cambria" w:hAnsi="Cambria" w:cs="Cambria"/>
                <w:iCs/>
                <w:sz w:val="24"/>
                <w:szCs w:val="24"/>
              </w:rPr>
              <w:t>: In this type of access list, a name is given to the access list in order to identify it. Unlike numbered access lists, named access lists can be deleted. These can be used with both standards and extended access lists, just like numbered access lists.</w:t>
            </w:r>
          </w:p>
          <w:p w14:paraId="5277667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Guidelines for Access List -</w:t>
            </w:r>
          </w:p>
          <w:p w14:paraId="49A34FA1"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general, the standard Access-list is used close to the destination ( but not always ).</w:t>
            </w:r>
          </w:p>
          <w:p w14:paraId="1932B041"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Typically, the extended Access-list is used close to the source (but not always).</w:t>
            </w:r>
          </w:p>
          <w:p w14:paraId="48A05C25"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We are only allowed to assign one ACL per interface, per protocol, and per direction, meaning that each interface can only have one inbound and one outbound ACL.</w:t>
            </w:r>
          </w:p>
          <w:p w14:paraId="4AFBC990"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If we are using a numbered Access-list, we are unable to remove a rule from it. The entire ACL will be removed if we attempt to remove a rule. A specific rule can be deleted if named access lists are being used.</w:t>
            </w:r>
          </w:p>
          <w:p w14:paraId="38707626"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Before implementing the access lists, carefully analyse the entire scenario because every new rule that is added will be placed at the bottom of the access list.</w:t>
            </w:r>
          </w:p>
          <w:p w14:paraId="4D716BAB"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Every access list has an implicit denial at the end, so we need to have at least a permit statement there; otherwise, all traffic will be blocked.</w:t>
            </w:r>
          </w:p>
          <w:p w14:paraId="133C4D20" w14:textId="77777777" w:rsidR="009D5882" w:rsidRPr="00C53B2E" w:rsidRDefault="009D5882">
            <w:pPr>
              <w:pStyle w:val="ListParagraph"/>
              <w:numPr>
                <w:ilvl w:val="0"/>
                <w:numId w:val="33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Extended access lists cannot share the same name as standard access lists.</w:t>
            </w:r>
          </w:p>
          <w:p w14:paraId="0B677B7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Benefits of Access List -</w:t>
            </w:r>
          </w:p>
          <w:p w14:paraId="1BF8A94D" w14:textId="77777777" w:rsidR="009D5882" w:rsidRPr="00C53B2E" w:rsidRDefault="009D5882">
            <w:pPr>
              <w:pStyle w:val="ListParagraph"/>
              <w:numPr>
                <w:ilvl w:val="0"/>
                <w:numId w:val="33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Boost network efficiency.</w:t>
            </w:r>
          </w:p>
          <w:p w14:paraId="2D83A85F" w14:textId="77777777" w:rsidR="009D5882" w:rsidRPr="00C53B2E" w:rsidRDefault="009D5882">
            <w:pPr>
              <w:pStyle w:val="ListParagraph"/>
              <w:numPr>
                <w:ilvl w:val="0"/>
                <w:numId w:val="33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Security is provided because the administrator can customise the access list to meet specific requirements and prevent malicious packets from entering the network.</w:t>
            </w:r>
          </w:p>
          <w:p w14:paraId="2EDEFD3C" w14:textId="77777777" w:rsidR="009D5882" w:rsidRPr="00C53B2E" w:rsidRDefault="009D5882">
            <w:pPr>
              <w:pStyle w:val="ListParagraph"/>
              <w:numPr>
                <w:ilvl w:val="0"/>
                <w:numId w:val="33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provides control over the traffic by allowing or disallowing it based on the requirements of the network.</w:t>
            </w:r>
          </w:p>
          <w:p w14:paraId="3BA5AD88"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Digital Subscriber Line (DSL)</w:t>
            </w:r>
          </w:p>
          <w:p w14:paraId="5DFEFFD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communication medium called Digital Subscriber Line (DSL; formerly known as Digital Subscriber Loop) is used to transmit internet traffic over copper wire telecommunications lines. DSL is one of the most widely used methods by which ISPs offer broadband internet access, along with cable internet.</w:t>
            </w:r>
          </w:p>
          <w:p w14:paraId="1AAAA9BD" w14:textId="77777777" w:rsidR="009D5882" w:rsidRPr="00C53B2E" w:rsidRDefault="009D5882">
            <w:pPr>
              <w:pStyle w:val="ListParagraph"/>
              <w:numPr>
                <w:ilvl w:val="0"/>
                <w:numId w:val="33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Its goal is to keep the data transfer speed at a high level.</w:t>
            </w:r>
          </w:p>
          <w:p w14:paraId="203E7315" w14:textId="77777777" w:rsidR="009D5882" w:rsidRPr="00C53B2E" w:rsidRDefault="009D5882">
            <w:pPr>
              <w:pStyle w:val="ListParagraph"/>
              <w:numPr>
                <w:ilvl w:val="0"/>
                <w:numId w:val="33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If you're wondering how we'll be able to have both telephone and internet access, the answer is by using splitters or DSL filters (shown in the below diagram). The splitter basically divides the frequency and ensures that they cannot be interrupted.</w:t>
            </w:r>
          </w:p>
          <w:p w14:paraId="16D1A1A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24A772A9" wp14:editId="46E68374">
                  <wp:extent cx="4267200" cy="2151696"/>
                  <wp:effectExtent l="0" t="0" r="0" b="1270"/>
                  <wp:docPr id="1844510126" name="Picture 16" descr="Digital Subscriber Line (D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gital Subscriber Line (DSL)"/>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4275001" cy="2155630"/>
                          </a:xfrm>
                          <a:prstGeom prst="rect">
                            <a:avLst/>
                          </a:prstGeom>
                          <a:noFill/>
                          <a:ln>
                            <a:noFill/>
                          </a:ln>
                        </pic:spPr>
                      </pic:pic>
                    </a:graphicData>
                  </a:graphic>
                </wp:inline>
              </w:drawing>
            </w:r>
          </w:p>
          <w:p w14:paraId="03345AC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Different types of DSL</w:t>
            </w:r>
          </w:p>
          <w:p w14:paraId="0A8AE0C8" w14:textId="77777777" w:rsidR="009D5882" w:rsidRPr="00C53B2E" w:rsidRDefault="009D5882">
            <w:pPr>
              <w:pStyle w:val="ListParagraph"/>
              <w:numPr>
                <w:ilvl w:val="0"/>
                <w:numId w:val="33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Equal download and upload speeds are provided by symmetric DSL (SDSL), which evenly divides the upstream and downstream frequencies. 2 Mbps may be available both upstream and downstream on this connection. Small businesses typically prefer it.</w:t>
            </w:r>
          </w:p>
          <w:p w14:paraId="0CDE0864" w14:textId="77777777" w:rsidR="009D5882" w:rsidRPr="00C53B2E" w:rsidRDefault="009D5882">
            <w:pPr>
              <w:pStyle w:val="ListParagraph"/>
              <w:numPr>
                <w:ilvl w:val="0"/>
                <w:numId w:val="33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wider frequency range offered by asymmetric DSL (ADSL) allows for several times faster downstream speeds. Due to the fact that most users download more data than they upload, an ADSL connection may provide 20 Mbps downstream and 1.5 Mbps upstream.</w:t>
            </w:r>
          </w:p>
          <w:p w14:paraId="3CF4A37C"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10309B5A"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33C48D5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 -</w:t>
            </w:r>
          </w:p>
          <w:p w14:paraId="166ED437" w14:textId="77777777" w:rsidR="009D5882" w:rsidRPr="00C53B2E" w:rsidRDefault="009D5882">
            <w:pPr>
              <w:pStyle w:val="ListParagraph"/>
              <w:numPr>
                <w:ilvl w:val="0"/>
                <w:numId w:val="34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 Additional Wiring: Since a DSL connection uses your existing telephone wiring, you won't need to invest in pricey phone system upgrades.</w:t>
            </w:r>
          </w:p>
          <w:p w14:paraId="34D00FC2" w14:textId="77777777" w:rsidR="009D5882" w:rsidRPr="00C53B2E" w:rsidRDefault="009D5882">
            <w:pPr>
              <w:pStyle w:val="ListParagraph"/>
              <w:numPr>
                <w:ilvl w:val="0"/>
                <w:numId w:val="34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Cost-Effective - DSL internet offers the best connectivity and is a very cost-effective method.</w:t>
            </w:r>
          </w:p>
          <w:p w14:paraId="2CF94DC9" w14:textId="77777777" w:rsidR="009D5882" w:rsidRPr="00C53B2E" w:rsidRDefault="009D5882">
            <w:pPr>
              <w:pStyle w:val="ListParagraph"/>
              <w:numPr>
                <w:ilvl w:val="0"/>
                <w:numId w:val="34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DSL modems are offered by the service providers.</w:t>
            </w:r>
          </w:p>
          <w:p w14:paraId="7329D65B" w14:textId="77777777" w:rsidR="009D5882" w:rsidRPr="00C53B2E" w:rsidRDefault="009D5882">
            <w:pPr>
              <w:pStyle w:val="ListParagraph"/>
              <w:numPr>
                <w:ilvl w:val="0"/>
                <w:numId w:val="34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Users are able to use the internet and telephone lines simultaneously. And the reason for that is that voice and digital signals use different frequencies to be transmitted.</w:t>
            </w:r>
          </w:p>
          <w:p w14:paraId="2711660F" w14:textId="77777777" w:rsidR="009D5882" w:rsidRPr="00C53B2E" w:rsidRDefault="009D5882">
            <w:pPr>
              <w:pStyle w:val="ListParagraph"/>
              <w:numPr>
                <w:ilvl w:val="0"/>
                <w:numId w:val="34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Users can select from a range of providers' prices and connection speeds.</w:t>
            </w:r>
          </w:p>
          <w:p w14:paraId="618510C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Only a small physical distance can be covered by DSL Internet service, and it is frequently not available in places where the local phone infrastructure does not support DSL. Not every location can access the service. When compared to sending data over the Internet, the connection is quicker when receiving data.</w:t>
            </w:r>
          </w:p>
          <w:p w14:paraId="48E2BA5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D13F0C7"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Operating system based Virtualization</w:t>
            </w:r>
          </w:p>
          <w:p w14:paraId="4108D33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Using an operating system A feature of an operating system known as virtualization allows for the existence of numerous separate user-space instances. Operating system-based virtualization is also referred to as virtualization during software installation. The host operating system is the one that it is installed over once it has already been running.</w:t>
            </w:r>
          </w:p>
          <w:p w14:paraId="0A9BC56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this form of virtualization, the user installs the virtualization software on his computer's operating system in the same way that he would any other programmed, then makes use of the programmed to run and create various virtual machines. Here, the user has direct access to any of the built-in virtual machines thanks to the virtualization software. Operating system virtualization may have an impact on hardware compatibility issues even when the hardware driver is not allotted to the virtualization software, as the host OS can provide hardware devices with the necessary support.</w:t>
            </w:r>
          </w:p>
          <w:p w14:paraId="14F1449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Hardware IT resources that need specialized software to operate can be transformed into virtualized IT resources using virtualization software. Many OS-based services are available as organizational management and administration tools that can be used for the virtualization host management because the host OS is an entire operating system in and of itself.</w:t>
            </w:r>
          </w:p>
          <w:p w14:paraId="06E0D02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144DCC9D" wp14:editId="07AF63DA">
                  <wp:extent cx="5165725" cy="2509520"/>
                  <wp:effectExtent l="0" t="0" r="0" b="5080"/>
                  <wp:docPr id="2074143943" name="Picture 17" descr="Operating system based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perating system based Virtualization"/>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5165725" cy="2509520"/>
                          </a:xfrm>
                          <a:prstGeom prst="rect">
                            <a:avLst/>
                          </a:prstGeom>
                          <a:noFill/>
                          <a:ln>
                            <a:noFill/>
                          </a:ln>
                        </pic:spPr>
                      </pic:pic>
                    </a:graphicData>
                  </a:graphic>
                </wp:inline>
              </w:drawing>
            </w:r>
          </w:p>
          <w:p w14:paraId="799D978B"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2DCB9E9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following list of important operating system-based services is provided:</w:t>
            </w:r>
          </w:p>
          <w:p w14:paraId="7790D542" w14:textId="77777777" w:rsidR="009D5882" w:rsidRPr="00C53B2E" w:rsidRDefault="009D5882">
            <w:pPr>
              <w:pStyle w:val="ListParagraph"/>
              <w:numPr>
                <w:ilvl w:val="0"/>
                <w:numId w:val="34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Backup and restoration</w:t>
            </w:r>
          </w:p>
          <w:p w14:paraId="0A523838" w14:textId="77777777" w:rsidR="009D5882" w:rsidRPr="00C53B2E" w:rsidRDefault="009D5882">
            <w:pPr>
              <w:pStyle w:val="ListParagraph"/>
              <w:numPr>
                <w:ilvl w:val="0"/>
                <w:numId w:val="34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Security administration.</w:t>
            </w:r>
          </w:p>
          <w:p w14:paraId="0F437DE9" w14:textId="77777777" w:rsidR="009D5882" w:rsidRPr="00C53B2E" w:rsidRDefault="009D5882">
            <w:pPr>
              <w:pStyle w:val="ListParagraph"/>
              <w:numPr>
                <w:ilvl w:val="0"/>
                <w:numId w:val="34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Syncing with Directory Services</w:t>
            </w:r>
          </w:p>
          <w:p w14:paraId="2B4204A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following is a description of the principal operations of operating system-based virtualization:</w:t>
            </w:r>
          </w:p>
          <w:p w14:paraId="1EB92634" w14:textId="77777777" w:rsidR="009D5882" w:rsidRPr="00C53B2E" w:rsidRDefault="009D5882">
            <w:pPr>
              <w:pStyle w:val="ListParagraph"/>
              <w:numPr>
                <w:ilvl w:val="0"/>
                <w:numId w:val="34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possible to use hardware features like the CPU and network connection.</w:t>
            </w:r>
          </w:p>
          <w:p w14:paraId="3FFB60D2" w14:textId="77777777" w:rsidR="009D5882" w:rsidRPr="00C53B2E" w:rsidRDefault="009D5882">
            <w:pPr>
              <w:pStyle w:val="ListParagraph"/>
              <w:numPr>
                <w:ilvl w:val="0"/>
                <w:numId w:val="34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peripherals that are connected and can be used, like a webcam, printer, keyboard, or scanners.</w:t>
            </w:r>
          </w:p>
          <w:p w14:paraId="29BE4084" w14:textId="77777777" w:rsidR="009D5882" w:rsidRPr="00C53B2E" w:rsidRDefault="009D5882">
            <w:pPr>
              <w:pStyle w:val="ListParagraph"/>
              <w:numPr>
                <w:ilvl w:val="0"/>
                <w:numId w:val="34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Read-write data, including files, folders, and network shares.</w:t>
            </w:r>
          </w:p>
          <w:p w14:paraId="02BDD4D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Depending on the request made by the programme and the user account under which it is running, the operating system may be able to grant or deny access to these resources. These resources may also be hidden by the OS, which means that when they are computed by a computer programme, they are not included in the results of the enumeration. However, from the perspective of programming, the computer programme has engaged with those resources, and the operating system has controlled an action of engagement.</w:t>
            </w:r>
          </w:p>
          <w:p w14:paraId="479AB0C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It is possible to run programmes inside containers with operating-system virtualization or containerization, to which only a portion of these resources are allocated. Once running inside a container, a programme that is meant to understand the entire computer is limited to what it can see and assumes are the only resources available. Each operating system supports the formation of a number of containers, to each of which a portion of the computer's resources are allotted. Many computer programmes might be present in each container. These programmes might operate separately or concurrently, or even interact.</w:t>
            </w:r>
          </w:p>
          <w:p w14:paraId="147D252E" w14:textId="77777777" w:rsidR="009D5882" w:rsidRPr="00C53B2E" w:rsidRDefault="009D5882" w:rsidP="009D5882">
            <w:pPr>
              <w:spacing w:line="360" w:lineRule="auto"/>
              <w:ind w:left="34"/>
              <w:jc w:val="both"/>
              <w:rPr>
                <w:rFonts w:ascii="Cambria" w:eastAsia="Cambria" w:hAnsi="Cambria" w:cs="Cambria"/>
                <w:iCs/>
                <w:sz w:val="24"/>
                <w:szCs w:val="24"/>
              </w:rPr>
            </w:pPr>
          </w:p>
          <w:p w14:paraId="2008207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Operating system-based virtualization may result in increased requirements and issues with performance overhead, including:</w:t>
            </w:r>
          </w:p>
          <w:p w14:paraId="72D33FE3" w14:textId="77777777" w:rsidR="009D5882" w:rsidRPr="00C53B2E" w:rsidRDefault="009D5882" w:rsidP="009D5882">
            <w:pPr>
              <w:spacing w:line="360" w:lineRule="auto"/>
              <w:ind w:left="34"/>
              <w:jc w:val="both"/>
              <w:rPr>
                <w:rFonts w:ascii="Cambria" w:eastAsia="Cambria" w:hAnsi="Cambria" w:cs="Cambria"/>
                <w:iCs/>
                <w:sz w:val="24"/>
                <w:szCs w:val="24"/>
              </w:rPr>
            </w:pPr>
          </w:p>
          <w:p w14:paraId="2D46D78F" w14:textId="77777777" w:rsidR="009D5882" w:rsidRPr="00C53B2E" w:rsidRDefault="009D5882">
            <w:pPr>
              <w:pStyle w:val="ListParagraph"/>
              <w:numPr>
                <w:ilvl w:val="0"/>
                <w:numId w:val="34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host operating system makes use of hardware IT resources like CPU, memory, and other.</w:t>
            </w:r>
          </w:p>
          <w:p w14:paraId="11C8589A" w14:textId="77777777" w:rsidR="009D5882" w:rsidRPr="00C53B2E" w:rsidRDefault="009D5882">
            <w:pPr>
              <w:pStyle w:val="ListParagraph"/>
              <w:numPr>
                <w:ilvl w:val="0"/>
                <w:numId w:val="34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Calls from guest operating systems to the hardware must pass through many layers in order to reach it, which reduces performance.</w:t>
            </w:r>
          </w:p>
          <w:p w14:paraId="4DFBC2A4" w14:textId="77777777" w:rsidR="009D5882" w:rsidRPr="00C53B2E" w:rsidRDefault="009D5882">
            <w:pPr>
              <w:pStyle w:val="ListParagraph"/>
              <w:numPr>
                <w:ilvl w:val="0"/>
                <w:numId w:val="34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Along with separate licences for each of their guest operating systems, licences are frequently required for host operating systems.</w:t>
            </w:r>
          </w:p>
          <w:p w14:paraId="4E66FE58"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0385DF8"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D79D16D"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56436BC"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Context based Access Control (CBAC)</w:t>
            </w:r>
          </w:p>
          <w:p w14:paraId="2094B91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Access-lists (ACL) have recently been used for packet filtering and protection. ACL operates using the administrator's list of rules in order. The regulations include a number of permit and deny requirements. The only drawback of ACL is that it only filters traffic at the transport layer.</w:t>
            </w:r>
          </w:p>
          <w:p w14:paraId="048E804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Therefore, a Cisco router with the appropriate IOS version is used for low-cost firewall functionality. There are two ways to implement an IOS-based firewall:</w:t>
            </w:r>
          </w:p>
          <w:p w14:paraId="69DAF49C" w14:textId="77777777" w:rsidR="009D5882" w:rsidRPr="00C53B2E" w:rsidRDefault="009D5882">
            <w:pPr>
              <w:pStyle w:val="ListParagraph"/>
              <w:numPr>
                <w:ilvl w:val="0"/>
                <w:numId w:val="34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Features of Context Based Access Control (CBAC).</w:t>
            </w:r>
          </w:p>
          <w:p w14:paraId="0FE6EAF4" w14:textId="77777777" w:rsidR="009D5882" w:rsidRPr="00C53B2E" w:rsidRDefault="009D5882">
            <w:pPr>
              <w:pStyle w:val="ListParagraph"/>
              <w:numPr>
                <w:ilvl w:val="0"/>
                <w:numId w:val="34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Firewall based on zones.</w:t>
            </w:r>
          </w:p>
          <w:p w14:paraId="28D043C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Context access based control (CBAC) -</w:t>
            </w:r>
          </w:p>
          <w:p w14:paraId="58C5A29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contrast to how ACLs protect and filter traffic at the transport layer, CBAC extends that protection to the application layer. The router can function as a firewall with CBAC configuration.</w:t>
            </w:r>
          </w:p>
          <w:p w14:paraId="30FAEDD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Working -</w:t>
            </w:r>
          </w:p>
          <w:p w14:paraId="258253E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While CBAC only functions as a reflexive Access-list, it also keeps a state table where the sessions are stored in memory. A dynamic entry is added to the state table and outbound (going out) traffic is permitted to pass through the router when a session is started by a device within the network (IoS based firewall). As the router (an IoS-based firewall) has an entry for traffic initiated within the network, it can pass the reply of outbound traffic with the aid of this entry. The IoS-based firewall CBAC mechanism accomplishes this by temporarily opening gaps in the access list (applied to the inbound traffic) to let reply packets through.</w:t>
            </w:r>
          </w:p>
          <w:p w14:paraId="13D98AC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ACLs are a set of rules for regulating network traffic and minimising network attacks. Using a set of rules specified for the network's incoming or outgoing traffic, ACLs are used to filter traffic.</w:t>
            </w:r>
          </w:p>
          <w:p w14:paraId="1BACCCA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w:t>
            </w:r>
          </w:p>
          <w:p w14:paraId="4F34FC6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CBAC has some features, including:</w:t>
            </w:r>
          </w:p>
          <w:p w14:paraId="3EC33F40" w14:textId="77777777" w:rsidR="009D5882" w:rsidRPr="00C53B2E" w:rsidRDefault="009D5882">
            <w:pPr>
              <w:pStyle w:val="ListParagraph"/>
              <w:numPr>
                <w:ilvl w:val="0"/>
                <w:numId w:val="34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Examining traffic:</w:t>
            </w:r>
            <w:r w:rsidRPr="00C53B2E">
              <w:rPr>
                <w:rFonts w:ascii="Cambria" w:eastAsia="Cambria" w:hAnsi="Cambria" w:cs="Cambria"/>
                <w:iCs/>
                <w:sz w:val="24"/>
                <w:szCs w:val="24"/>
              </w:rPr>
              <w:t xml:space="preserve"> CBAC keeps track of the TCP/UDP information required for more thorough packet payload inspection.</w:t>
            </w:r>
          </w:p>
          <w:p w14:paraId="635E598F" w14:textId="77777777" w:rsidR="009D5882" w:rsidRPr="00C53B2E" w:rsidRDefault="009D5882">
            <w:pPr>
              <w:pStyle w:val="ListParagraph"/>
              <w:numPr>
                <w:ilvl w:val="0"/>
                <w:numId w:val="34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Traffic filtering:</w:t>
            </w:r>
            <w:r w:rsidRPr="00C53B2E">
              <w:rPr>
                <w:rFonts w:ascii="Cambria" w:eastAsia="Cambria" w:hAnsi="Cambria" w:cs="Cambria"/>
                <w:iCs/>
                <w:sz w:val="24"/>
                <w:szCs w:val="24"/>
              </w:rPr>
              <w:t xml:space="preserve"> CBAC only permits replies if they have an entry in the state table. It filters traffic that originates from trusted networks and leaves the firewall. It is capable of layer 7 intelligent traffic filtering.</w:t>
            </w:r>
          </w:p>
          <w:p w14:paraId="359E9E96" w14:textId="77777777" w:rsidR="009D5882" w:rsidRPr="00C53B2E" w:rsidRDefault="009D5882">
            <w:pPr>
              <w:pStyle w:val="ListParagraph"/>
              <w:numPr>
                <w:ilvl w:val="0"/>
                <w:numId w:val="34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Intrusion detection:</w:t>
            </w:r>
            <w:r w:rsidRPr="00C53B2E">
              <w:rPr>
                <w:rFonts w:ascii="Cambria" w:eastAsia="Cambria" w:hAnsi="Cambria" w:cs="Cambria"/>
                <w:iCs/>
                <w:sz w:val="24"/>
                <w:szCs w:val="24"/>
              </w:rPr>
              <w:t xml:space="preserve"> To identify attacks like Dos attacks and TCP syn attacks, the CBAC looks at the speed at which the connection was established. Based on this, the CBAC mechanism has the ability to either drop or reestablish a connection in response to malicious packets.</w:t>
            </w:r>
          </w:p>
          <w:p w14:paraId="2136BFF4" w14:textId="77777777" w:rsidR="009D5882" w:rsidRPr="00C53B2E" w:rsidRDefault="009D5882">
            <w:pPr>
              <w:pStyle w:val="ListParagraph"/>
              <w:numPr>
                <w:ilvl w:val="0"/>
                <w:numId w:val="34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Creating alerts and audits:</w:t>
            </w:r>
            <w:r w:rsidRPr="00C53B2E">
              <w:rPr>
                <w:rFonts w:ascii="Cambria" w:eastAsia="Cambria" w:hAnsi="Cambria" w:cs="Cambria"/>
                <w:iCs/>
                <w:sz w:val="24"/>
                <w:szCs w:val="24"/>
              </w:rPr>
              <w:t xml:space="preserve"> The router's CBAC mechanism records data about connections made, the amount of data sent, and the IP addresses of the source and destination.</w:t>
            </w:r>
          </w:p>
          <w:p w14:paraId="4C6EB6D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Configuration -</w:t>
            </w:r>
          </w:p>
          <w:p w14:paraId="4E69A06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6E965A3D" wp14:editId="1910D145">
                  <wp:extent cx="4143375" cy="1937480"/>
                  <wp:effectExtent l="0" t="0" r="0" b="5715"/>
                  <wp:docPr id="1782060465" name="Picture 18" descr="Context based Access Control (C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text based Access Control (CBAC)"/>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153277" cy="1942110"/>
                          </a:xfrm>
                          <a:prstGeom prst="rect">
                            <a:avLst/>
                          </a:prstGeom>
                          <a:noFill/>
                          <a:ln>
                            <a:noFill/>
                          </a:ln>
                        </pic:spPr>
                      </pic:pic>
                    </a:graphicData>
                  </a:graphic>
                </wp:inline>
              </w:drawing>
            </w:r>
          </w:p>
          <w:p w14:paraId="453BC67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are three routers: router1 (10.1.1.1/24 on fa0/0), router2 (10.1.1.2/24 on fa0/0 and 10.1.2.1/24 on fa0/1) and router3 (10.1.2.2/24). To enable pinging between routers, we will first assign routes via EIGRP to every router.</w:t>
            </w:r>
          </w:p>
          <w:p w14:paraId="2139B9C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Following that, we will configure router 3 as an ssh server, and router 2 (on which CBAC will be running) will only permit traffic after it has been examined by router 2.</w:t>
            </w:r>
          </w:p>
          <w:p w14:paraId="3E987BA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Setting up EIGRP on router 1 initially:</w:t>
            </w:r>
          </w:p>
          <w:p w14:paraId="7ACD9621"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 eigrp 100  </w:t>
            </w:r>
          </w:p>
          <w:p w14:paraId="3C055A9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router1(config-router)#network 10.1.1.0  </w:t>
            </w:r>
          </w:p>
          <w:p w14:paraId="3471FEC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router1(config-router)#no auto-summary   </w:t>
            </w:r>
          </w:p>
          <w:p w14:paraId="14488FB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Next, set up EIGRP on router 2 to connect to other networks:</w:t>
            </w:r>
          </w:p>
          <w:p w14:paraId="3EBDE40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 eigrp 100  </w:t>
            </w:r>
          </w:p>
          <w:p w14:paraId="15E2A3A3"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router2(config-router)#network 10.1.1.0  </w:t>
            </w:r>
          </w:p>
          <w:p w14:paraId="32AC60A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router2(config-router)#network 10.1.2.0  </w:t>
            </w:r>
          </w:p>
          <w:p w14:paraId="1A05E375"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router2(config-router)#no auto-summary  </w:t>
            </w:r>
          </w:p>
          <w:p w14:paraId="6EF3B6B9" w14:textId="77777777" w:rsidR="009D5882" w:rsidRPr="00C53B2E" w:rsidRDefault="009D5882" w:rsidP="009D5882">
            <w:pPr>
              <w:rPr>
                <w:rFonts w:ascii="Cambria" w:eastAsia="Cambria" w:hAnsi="Cambria" w:cs="Cambria"/>
                <w:b/>
                <w:bCs/>
                <w:iCs/>
                <w:sz w:val="24"/>
                <w:szCs w:val="24"/>
              </w:rPr>
            </w:pPr>
            <w:r w:rsidRPr="00C53B2E">
              <w:rPr>
                <w:rFonts w:ascii="Cambria" w:eastAsia="Cambria" w:hAnsi="Cambria" w:cs="Cambria"/>
                <w:b/>
                <w:bCs/>
                <w:iCs/>
                <w:sz w:val="24"/>
                <w:szCs w:val="24"/>
              </w:rPr>
              <w:t>Now, configuring eigrp on router3:</w:t>
            </w:r>
          </w:p>
          <w:p w14:paraId="16B5D264"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router3(config)#router eigrp 100  </w:t>
            </w:r>
          </w:p>
          <w:p w14:paraId="5855117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router3(config-router)#network 10.1.2.0  </w:t>
            </w:r>
          </w:p>
          <w:p w14:paraId="528C7CA4"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router3(config-router)#no auto-summary  </w:t>
            </w:r>
          </w:p>
          <w:p w14:paraId="72967B1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We will now set up SSH on router 3:</w:t>
            </w:r>
          </w:p>
          <w:p w14:paraId="11FC0CB3"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router3(config)#ip domain name GeeksforGeeks.com  </w:t>
            </w:r>
          </w:p>
          <w:p w14:paraId="0D7FFA7C"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router3(config)#username saurabh password cisco  </w:t>
            </w:r>
          </w:p>
          <w:p w14:paraId="01B91728"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router3(config)#line vty 0 4  </w:t>
            </w:r>
          </w:p>
          <w:p w14:paraId="34B9FE2C"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router3(config-line)#transport input ssh  </w:t>
            </w:r>
          </w:p>
          <w:p w14:paraId="5E58B101"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router3(config-line)#login local   </w:t>
            </w:r>
          </w:p>
          <w:p w14:paraId="0B8B6E1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router3(config)#crypto key generate rsa label Cisco.com modulus 1024  </w:t>
            </w:r>
          </w:p>
          <w:p w14:paraId="7F0B7CC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On router 2, we will now create an Access-list through which we will block all traffic aside from EIGRP because EIGRP ensures that all routers can still communicate with one another.</w:t>
            </w:r>
          </w:p>
          <w:p w14:paraId="76BF24B3"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router2(config)#ip Access-list extended 100  </w:t>
            </w:r>
          </w:p>
          <w:p w14:paraId="1DEFE6A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router2(config-ext-nacl)#permit eigrp any any   </w:t>
            </w:r>
          </w:p>
          <w:p w14:paraId="176F9538"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router2(config-ext-nacl)#deny ip any any  </w:t>
            </w:r>
          </w:p>
          <w:p w14:paraId="2EBC39F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Applying it now to the user interface:</w:t>
            </w:r>
          </w:p>
          <w:p w14:paraId="0607C00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router2(config)#int fa0/1  </w:t>
            </w:r>
          </w:p>
          <w:p w14:paraId="725E681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router2(config-if)#ip access-group 100 in  </w:t>
            </w:r>
          </w:p>
          <w:p w14:paraId="2ACD1AB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Now that we have applied access-list, which will only accept Eigrp packets and deny all other packets, router1 will no longer be able to ssh router3.</w:t>
            </w:r>
          </w:p>
          <w:p w14:paraId="1987CEC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Now, set up CBAC on router 2 to examine ssh traffic (Only traffic that will be examined by the IoS router operating CBAC will be permitted.)</w:t>
            </w:r>
          </w:p>
          <w:p w14:paraId="0A1392E4"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router2(config)#!cbac  </w:t>
            </w:r>
          </w:p>
          <w:p w14:paraId="2BF6E0F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router2(config)#ip inspect name Cisco ssh  </w:t>
            </w:r>
          </w:p>
          <w:p w14:paraId="392116A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While the second command will examine the ssh traffic, the first command (!cbac) will enable the cbac feature.</w:t>
            </w:r>
          </w:p>
          <w:p w14:paraId="456FFED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Now, examining the interface through inspection</w:t>
            </w:r>
          </w:p>
          <w:p w14:paraId="74900140"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router2(config)#int fa0/1  </w:t>
            </w:r>
          </w:p>
          <w:p w14:paraId="538CE637"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router2(config-if)#ip inspect cisco out  </w:t>
            </w:r>
          </w:p>
          <w:p w14:paraId="5F68B07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Now that the ssh packet has been examined by router2 before leaving the outbound (fa0/1) interface, router1 will be able to ssh router3 (as we have configured).</w:t>
            </w:r>
          </w:p>
          <w:p w14:paraId="4E46689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This is corroborated by:</w:t>
            </w:r>
          </w:p>
          <w:p w14:paraId="7E27853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router2#show ip inspect all</w:t>
            </w:r>
          </w:p>
          <w:p w14:paraId="4D2F057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 -</w:t>
            </w:r>
          </w:p>
          <w:p w14:paraId="1FF2A3B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Some of the cbac mechanisms' drawbacks include:</w:t>
            </w:r>
          </w:p>
          <w:p w14:paraId="3A7E8CE0" w14:textId="77777777" w:rsidR="009D5882" w:rsidRPr="00C53B2E" w:rsidRDefault="009D5882">
            <w:pPr>
              <w:pStyle w:val="ListParagraph"/>
              <w:numPr>
                <w:ilvl w:val="0"/>
                <w:numId w:val="34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Because it requires in-depth knowledge of the protocols and operations we want to carry out, CBAC is not easy to understand.</w:t>
            </w:r>
          </w:p>
          <w:p w14:paraId="23EF4378" w14:textId="77777777" w:rsidR="009D5882" w:rsidRPr="00C53B2E" w:rsidRDefault="009D5882">
            <w:pPr>
              <w:pStyle w:val="ListParagraph"/>
              <w:numPr>
                <w:ilvl w:val="0"/>
                <w:numId w:val="34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CBAC mechanism is unable to inspect traffic that originates from the router (on which CBAC has been configured).</w:t>
            </w:r>
          </w:p>
          <w:p w14:paraId="2CFC211F" w14:textId="77777777" w:rsidR="009D5882" w:rsidRPr="00C53B2E" w:rsidRDefault="009D5882">
            <w:pPr>
              <w:pStyle w:val="ListParagraph"/>
              <w:numPr>
                <w:ilvl w:val="0"/>
                <w:numId w:val="34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 support for stateful table fail over. As a CBAC firewall, another redundant router can be used if one fails, but because the state table cannot be duplicated, it must be rebuilt, which requires rebuilding some connections.</w:t>
            </w:r>
          </w:p>
          <w:p w14:paraId="5F8F6386" w14:textId="77777777" w:rsidR="009D5882" w:rsidRPr="00C53B2E" w:rsidRDefault="009D5882">
            <w:pPr>
              <w:pStyle w:val="ListParagraph"/>
              <w:numPr>
                <w:ilvl w:val="0"/>
                <w:numId w:val="34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Unlike IPsec, it does not inspect encrypted packets.</w:t>
            </w:r>
          </w:p>
          <w:p w14:paraId="1AE9ED8A"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Cristian's Algorithm</w:t>
            </w:r>
          </w:p>
          <w:p w14:paraId="1B4A832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Client processes synchronise time with a time server using Cristian's Algorithm, a clock synchronisation algorithm. While redundancy-prone distributed systems and applications do not work well with this algorithm, low-latency networks where round trip time is short relative to accuracy do. The time interval between the beginning of a Request and the conclusion of the corresponding Response is referred to as Round Trip Time in this context.</w:t>
            </w:r>
          </w:p>
          <w:p w14:paraId="1496359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 example mimicking the operation of Cristian's algorithm is provided below:</w:t>
            </w:r>
          </w:p>
          <w:p w14:paraId="619324E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35390854" wp14:editId="68014432">
                  <wp:extent cx="3086100" cy="1654013"/>
                  <wp:effectExtent l="0" t="0" r="0" b="3810"/>
                  <wp:docPr id="84891181" name="Picture 19" descr="Cristian'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ristian's Algorithm"/>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3107324" cy="1665388"/>
                          </a:xfrm>
                          <a:prstGeom prst="rect">
                            <a:avLst/>
                          </a:prstGeom>
                          <a:noFill/>
                          <a:ln>
                            <a:noFill/>
                          </a:ln>
                        </pic:spPr>
                      </pic:pic>
                    </a:graphicData>
                  </a:graphic>
                </wp:inline>
              </w:drawing>
            </w:r>
          </w:p>
          <w:p w14:paraId="64FB37C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Algorithm:</w:t>
            </w:r>
          </w:p>
          <w:p w14:paraId="14971420" w14:textId="77777777" w:rsidR="009D5882" w:rsidRPr="00C53B2E" w:rsidRDefault="009D5882">
            <w:pPr>
              <w:pStyle w:val="ListParagraph"/>
              <w:numPr>
                <w:ilvl w:val="0"/>
                <w:numId w:val="34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process on the client machine sends the clock server a request at time T 0 for the clock time (time at the server).</w:t>
            </w:r>
          </w:p>
          <w:p w14:paraId="02EBD2C4" w14:textId="77777777" w:rsidR="009D5882" w:rsidRPr="00C53B2E" w:rsidRDefault="009D5882">
            <w:pPr>
              <w:pStyle w:val="ListParagraph"/>
              <w:numPr>
                <w:ilvl w:val="0"/>
                <w:numId w:val="34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response to the client process's request, the clock server listens and responds with clock server time.</w:t>
            </w:r>
          </w:p>
          <w:p w14:paraId="2C015317" w14:textId="77777777" w:rsidR="009D5882" w:rsidRPr="00C53B2E" w:rsidRDefault="009D5882">
            <w:pPr>
              <w:pStyle w:val="ListParagraph"/>
              <w:numPr>
                <w:ilvl w:val="0"/>
                <w:numId w:val="34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client process retrieves the response from the clock server at time T1 and uses the formula below to determine the synchronized client clock time.</w:t>
            </w:r>
          </w:p>
          <w:p w14:paraId="49DD617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TCLIENT = TSERVER plus (T1 - T0)/2.</w:t>
            </w:r>
          </w:p>
          <w:p w14:paraId="4CEFEC7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where TCLIENT denotes the synchronized clock time, TSERVER denotes the clock time returned by the server, T0 denotes the time at which the client process sent the request, and T1 denotes the time at which the client process received the response</w:t>
            </w:r>
          </w:p>
          <w:p w14:paraId="2B50595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The formula above is valid and reliable:</w:t>
            </w:r>
          </w:p>
          <w:p w14:paraId="448047F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Assuming that the network latency T0 and T1 are roughly equal, T1 - T0 denotes the total amount of time required by the network and server to transfer the request to the server, process it, and return the result to the client process.</w:t>
            </w:r>
          </w:p>
          <w:p w14:paraId="0855445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difference between client-side and real-time time is no more than (T1 - T0)/2 seconds. We can infer from the aforementioned statement that the synchronization error can only be (T1 - T0)/2 seconds at most.</w:t>
            </w:r>
          </w:p>
          <w:p w14:paraId="4A2AA7C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Hence,</w:t>
            </w:r>
          </w:p>
          <w:p w14:paraId="61723FC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Error E [-(T 1 - T 0)/2, (T 1 - T 0)/2]</w:t>
            </w:r>
          </w:p>
          <w:p w14:paraId="7706672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Python codes below demonstrate how Cristian's algorithm functions.</w:t>
            </w:r>
          </w:p>
          <w:p w14:paraId="4BB0082D"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To start a clock server prototype on a local machine, enter the following code:</w:t>
            </w:r>
          </w:p>
          <w:p w14:paraId="3B368B6D" w14:textId="77777777" w:rsidR="009D5882" w:rsidRPr="00C53B2E" w:rsidRDefault="009D5882" w:rsidP="009D5882">
            <w:pPr>
              <w:spacing w:line="360" w:lineRule="auto"/>
              <w:ind w:left="34"/>
              <w:jc w:val="both"/>
              <w:rPr>
                <w:rFonts w:ascii="Cambria" w:eastAsia="Cambria" w:hAnsi="Cambria" w:cs="Cambria"/>
                <w:iCs/>
                <w:sz w:val="24"/>
                <w:szCs w:val="24"/>
              </w:rPr>
            </w:pPr>
          </w:p>
          <w:p w14:paraId="368FAFB6" w14:textId="77777777" w:rsidR="009D5882" w:rsidRPr="00C53B2E" w:rsidRDefault="009D5882" w:rsidP="009D5882">
            <w:pPr>
              <w:spacing w:line="360" w:lineRule="auto"/>
              <w:ind w:left="34"/>
              <w:jc w:val="both"/>
              <w:rPr>
                <w:rFonts w:ascii="Cambria" w:eastAsia="Cambria" w:hAnsi="Cambria" w:cs="Cambria"/>
                <w:iCs/>
                <w:sz w:val="24"/>
                <w:szCs w:val="24"/>
              </w:rPr>
            </w:pPr>
          </w:p>
          <w:p w14:paraId="4154AE29" w14:textId="77777777" w:rsidR="009D5882" w:rsidRPr="00C53B2E" w:rsidRDefault="009D5882" w:rsidP="009D5882">
            <w:pPr>
              <w:spacing w:line="360" w:lineRule="auto"/>
              <w:ind w:left="34"/>
              <w:jc w:val="both"/>
              <w:rPr>
                <w:rFonts w:ascii="Cambria" w:eastAsia="Cambria" w:hAnsi="Cambria" w:cs="Cambria"/>
                <w:iCs/>
                <w:sz w:val="24"/>
                <w:szCs w:val="24"/>
              </w:rPr>
            </w:pPr>
          </w:p>
          <w:p w14:paraId="68AA3AF3" w14:textId="77777777" w:rsidR="009D5882" w:rsidRPr="00C53B2E" w:rsidRDefault="009D5882" w:rsidP="009D5882">
            <w:pPr>
              <w:spacing w:line="360" w:lineRule="auto"/>
              <w:ind w:left="360"/>
              <w:jc w:val="both"/>
              <w:rPr>
                <w:rFonts w:ascii="Cambria" w:eastAsia="Cambria" w:hAnsi="Cambria" w:cs="Cambria"/>
                <w:b/>
                <w:bCs/>
                <w:iCs/>
                <w:sz w:val="24"/>
                <w:szCs w:val="24"/>
              </w:rPr>
            </w:pPr>
            <w:r w:rsidRPr="00C53B2E">
              <w:rPr>
                <w:rFonts w:ascii="Cambria" w:eastAsia="Cambria" w:hAnsi="Cambria" w:cs="Cambria"/>
                <w:b/>
                <w:bCs/>
                <w:iCs/>
                <w:sz w:val="24"/>
                <w:szCs w:val="24"/>
              </w:rPr>
              <w:t>Python</w:t>
            </w:r>
          </w:p>
          <w:p w14:paraId="65A4773C"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Python3 program imitating a clock server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717F1568"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365241A"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socket  </w:t>
            </w:r>
          </w:p>
          <w:p w14:paraId="4A26D3E2"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datetime  </w:t>
            </w:r>
          </w:p>
          <w:p w14:paraId="4E9B6828"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AF7A55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function used to initiate the Clock Server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498DE5A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def</w:t>
            </w:r>
            <w:r w:rsidRPr="00C53B2E">
              <w:rPr>
                <w:rFonts w:ascii="Cambria" w:eastAsia="Times New Roman" w:hAnsi="Cambria" w:cs="Segoe UI"/>
                <w:color w:val="000000"/>
                <w:kern w:val="0"/>
                <w:sz w:val="24"/>
                <w:szCs w:val="24"/>
                <w:bdr w:val="none" w:sz="0" w:space="0" w:color="auto" w:frame="1"/>
                <w:lang w:eastAsia="en-PH"/>
                <w14:ligatures w14:val="none"/>
              </w:rPr>
              <w:t> initiateClockServer():  </w:t>
            </w:r>
          </w:p>
          <w:p w14:paraId="63AFE73F"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6E4742D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 = socket.socket()  </w:t>
            </w:r>
          </w:p>
          <w:p w14:paraId="3EDBFB9C"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"Socket successfully created"</w:t>
            </w:r>
            <w:r w:rsidRPr="00C53B2E">
              <w:rPr>
                <w:rFonts w:ascii="Cambria" w:eastAsia="Times New Roman" w:hAnsi="Cambria" w:cs="Segoe UI"/>
                <w:color w:val="000000"/>
                <w:kern w:val="0"/>
                <w:sz w:val="24"/>
                <w:szCs w:val="24"/>
                <w:bdr w:val="none" w:sz="0" w:space="0" w:color="auto" w:frame="1"/>
                <w:lang w:eastAsia="en-PH"/>
                <w14:ligatures w14:val="none"/>
              </w:rPr>
              <w:t>)  </w:t>
            </w:r>
          </w:p>
          <w:p w14:paraId="185070D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61064B9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Server port</w:t>
            </w:r>
            <w:r w:rsidRPr="00C53B2E">
              <w:rPr>
                <w:rFonts w:ascii="Cambria" w:eastAsia="Times New Roman" w:hAnsi="Cambria" w:cs="Segoe UI"/>
                <w:color w:val="000000"/>
                <w:kern w:val="0"/>
                <w:sz w:val="24"/>
                <w:szCs w:val="24"/>
                <w:bdr w:val="none" w:sz="0" w:space="0" w:color="auto" w:frame="1"/>
                <w:lang w:eastAsia="en-PH"/>
                <w14:ligatures w14:val="none"/>
              </w:rPr>
              <w:t>  </w:t>
            </w:r>
          </w:p>
          <w:p w14:paraId="498EA504"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port = 8000  </w:t>
            </w:r>
          </w:p>
          <w:p w14:paraId="005D570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17E099D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s.bind((</w:t>
            </w:r>
            <w:r w:rsidRPr="00C53B2E">
              <w:rPr>
                <w:rFonts w:ascii="Cambria" w:eastAsia="Times New Roman" w:hAnsi="Cambria" w:cs="Segoe UI"/>
                <w:color w:val="0000FF"/>
                <w:kern w:val="0"/>
                <w:sz w:val="24"/>
                <w:szCs w:val="24"/>
                <w:bdr w:val="none" w:sz="0" w:space="0" w:color="auto" w:frame="1"/>
                <w:lang w:eastAsia="en-PH"/>
                <w14:ligatures w14:val="none"/>
              </w:rPr>
              <w:t>''</w:t>
            </w:r>
            <w:r w:rsidRPr="00C53B2E">
              <w:rPr>
                <w:rFonts w:ascii="Cambria" w:eastAsia="Times New Roman" w:hAnsi="Cambria" w:cs="Segoe UI"/>
                <w:color w:val="000000"/>
                <w:kern w:val="0"/>
                <w:sz w:val="24"/>
                <w:szCs w:val="24"/>
                <w:bdr w:val="none" w:sz="0" w:space="0" w:color="auto" w:frame="1"/>
                <w:lang w:eastAsia="en-PH"/>
                <w14:ligatures w14:val="none"/>
              </w:rPr>
              <w:t>, port))  </w:t>
            </w:r>
          </w:p>
          <w:p w14:paraId="1E79741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468638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Start listening to requests</w:t>
            </w:r>
            <w:r w:rsidRPr="00C53B2E">
              <w:rPr>
                <w:rFonts w:ascii="Cambria" w:eastAsia="Times New Roman" w:hAnsi="Cambria" w:cs="Segoe UI"/>
                <w:color w:val="000000"/>
                <w:kern w:val="0"/>
                <w:sz w:val="24"/>
                <w:szCs w:val="24"/>
                <w:bdr w:val="none" w:sz="0" w:space="0" w:color="auto" w:frame="1"/>
                <w:lang w:eastAsia="en-PH"/>
                <w14:ligatures w14:val="none"/>
              </w:rPr>
              <w:t>  </w:t>
            </w:r>
          </w:p>
          <w:p w14:paraId="23BFA3D7"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s.listen(5)   </w:t>
            </w:r>
          </w:p>
          <w:p w14:paraId="09FD288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"Socket is listening..."</w:t>
            </w:r>
            <w:r w:rsidRPr="00C53B2E">
              <w:rPr>
                <w:rFonts w:ascii="Cambria" w:eastAsia="Times New Roman" w:hAnsi="Cambria" w:cs="Segoe UI"/>
                <w:color w:val="000000"/>
                <w:kern w:val="0"/>
                <w:sz w:val="24"/>
                <w:szCs w:val="24"/>
                <w:bdr w:val="none" w:sz="0" w:space="0" w:color="auto" w:frame="1"/>
                <w:lang w:eastAsia="en-PH"/>
                <w14:ligatures w14:val="none"/>
              </w:rPr>
              <w:t>)  </w:t>
            </w:r>
          </w:p>
          <w:p w14:paraId="5007959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4E02623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Clock Server Running forever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4C7F1087"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while</w:t>
            </w:r>
            <w:r w:rsidRPr="00C53B2E">
              <w:rPr>
                <w:rFonts w:ascii="Cambria" w:eastAsia="Times New Roman" w:hAnsi="Cambria" w:cs="Segoe UI"/>
                <w:color w:val="000000"/>
                <w:kern w:val="0"/>
                <w:sz w:val="24"/>
                <w:szCs w:val="24"/>
                <w:bdr w:val="none" w:sz="0" w:space="0" w:color="auto" w:frame="1"/>
                <w:lang w:eastAsia="en-PH"/>
                <w14:ligatures w14:val="none"/>
              </w:rPr>
              <w:t> True:  </w:t>
            </w:r>
          </w:p>
          <w:p w14:paraId="41A9F37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2FEF0A8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Establish connection with client</w:t>
            </w:r>
            <w:r w:rsidRPr="00C53B2E">
              <w:rPr>
                <w:rFonts w:ascii="Cambria" w:eastAsia="Times New Roman" w:hAnsi="Cambria" w:cs="Segoe UI"/>
                <w:color w:val="000000"/>
                <w:kern w:val="0"/>
                <w:sz w:val="24"/>
                <w:szCs w:val="24"/>
                <w:bdr w:val="none" w:sz="0" w:space="0" w:color="auto" w:frame="1"/>
                <w:lang w:eastAsia="en-PH"/>
                <w14:ligatures w14:val="none"/>
              </w:rPr>
              <w:t>  </w:t>
            </w:r>
          </w:p>
          <w:p w14:paraId="0074C50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connection, address = s.accept()      </w:t>
            </w:r>
          </w:p>
          <w:p w14:paraId="1AB65B8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'Server connected to'</w:t>
            </w:r>
            <w:r w:rsidRPr="00C53B2E">
              <w:rPr>
                <w:rFonts w:ascii="Cambria" w:eastAsia="Times New Roman" w:hAnsi="Cambria" w:cs="Segoe UI"/>
                <w:color w:val="000000"/>
                <w:kern w:val="0"/>
                <w:sz w:val="24"/>
                <w:szCs w:val="24"/>
                <w:bdr w:val="none" w:sz="0" w:space="0" w:color="auto" w:frame="1"/>
                <w:lang w:eastAsia="en-PH"/>
                <w14:ligatures w14:val="none"/>
              </w:rPr>
              <w:t>, address)  </w:t>
            </w:r>
          </w:p>
          <w:p w14:paraId="60E3262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053BD47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Respond the client with server clock time</w:t>
            </w:r>
            <w:r w:rsidRPr="00C53B2E">
              <w:rPr>
                <w:rFonts w:ascii="Cambria" w:eastAsia="Times New Roman" w:hAnsi="Cambria" w:cs="Segoe UI"/>
                <w:color w:val="000000"/>
                <w:kern w:val="0"/>
                <w:sz w:val="24"/>
                <w:szCs w:val="24"/>
                <w:bdr w:val="none" w:sz="0" w:space="0" w:color="auto" w:frame="1"/>
                <w:lang w:eastAsia="en-PH"/>
                <w14:ligatures w14:val="none"/>
              </w:rPr>
              <w:t>  </w:t>
            </w:r>
          </w:p>
          <w:p w14:paraId="63539C9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connection.send(str(  </w:t>
            </w:r>
          </w:p>
          <w:p w14:paraId="19AC581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datetime.datetime.now()).encode())  </w:t>
            </w:r>
          </w:p>
          <w:p w14:paraId="03BCBD3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7AB352F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Close the connection with the client process</w:t>
            </w:r>
            <w:r w:rsidRPr="00C53B2E">
              <w:rPr>
                <w:rFonts w:ascii="Cambria" w:eastAsia="Times New Roman" w:hAnsi="Cambria" w:cs="Segoe UI"/>
                <w:color w:val="000000"/>
                <w:kern w:val="0"/>
                <w:sz w:val="24"/>
                <w:szCs w:val="24"/>
                <w:bdr w:val="none" w:sz="0" w:space="0" w:color="auto" w:frame="1"/>
                <w:lang w:eastAsia="en-PH"/>
                <w14:ligatures w14:val="none"/>
              </w:rPr>
              <w:t>  </w:t>
            </w:r>
          </w:p>
          <w:p w14:paraId="4C83078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connection.close()  </w:t>
            </w:r>
          </w:p>
          <w:p w14:paraId="59C5980B" w14:textId="77777777" w:rsidR="009D5882" w:rsidRPr="00C53B2E" w:rsidRDefault="009D5882" w:rsidP="009D5882">
            <w:pPr>
              <w:spacing w:after="0" w:line="375" w:lineRule="atLeast"/>
              <w:jc w:val="both"/>
              <w:rPr>
                <w:rFonts w:ascii="Cambria" w:eastAsia="Times New Roman" w:hAnsi="Cambria" w:cs="Segoe UI"/>
                <w:color w:val="000000"/>
                <w:kern w:val="0"/>
                <w:sz w:val="24"/>
                <w:szCs w:val="24"/>
                <w:lang w:eastAsia="en-PH"/>
                <w14:ligatures w14:val="none"/>
              </w:rPr>
            </w:pPr>
          </w:p>
          <w:p w14:paraId="0C66C673"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Driver function</w:t>
            </w:r>
            <w:r w:rsidRPr="00C53B2E">
              <w:rPr>
                <w:rFonts w:ascii="Cambria" w:eastAsia="Times New Roman" w:hAnsi="Cambria" w:cs="Segoe UI"/>
                <w:color w:val="000000"/>
                <w:kern w:val="0"/>
                <w:sz w:val="24"/>
                <w:szCs w:val="24"/>
                <w:bdr w:val="none" w:sz="0" w:space="0" w:color="auto" w:frame="1"/>
                <w:lang w:eastAsia="en-PH"/>
                <w14:ligatures w14:val="none"/>
              </w:rPr>
              <w:t>  </w:t>
            </w:r>
          </w:p>
          <w:p w14:paraId="5DD7E532"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if</w:t>
            </w:r>
            <w:r w:rsidRPr="00C53B2E">
              <w:rPr>
                <w:rFonts w:ascii="Cambria" w:eastAsia="Times New Roman" w:hAnsi="Cambria" w:cs="Segoe UI"/>
                <w:color w:val="000000"/>
                <w:kern w:val="0"/>
                <w:sz w:val="24"/>
                <w:szCs w:val="24"/>
                <w:bdr w:val="none" w:sz="0" w:space="0" w:color="auto" w:frame="1"/>
                <w:lang w:eastAsia="en-PH"/>
                <w14:ligatures w14:val="none"/>
              </w:rPr>
              <w:t> __name__ == </w:t>
            </w:r>
            <w:r w:rsidRPr="00C53B2E">
              <w:rPr>
                <w:rFonts w:ascii="Cambria" w:eastAsia="Times New Roman" w:hAnsi="Cambria" w:cs="Segoe UI"/>
                <w:color w:val="0000FF"/>
                <w:kern w:val="0"/>
                <w:sz w:val="24"/>
                <w:szCs w:val="24"/>
                <w:bdr w:val="none" w:sz="0" w:space="0" w:color="auto" w:frame="1"/>
                <w:lang w:eastAsia="en-PH"/>
                <w14:ligatures w14:val="none"/>
              </w:rPr>
              <w:t>'__main__'</w:t>
            </w:r>
            <w:r w:rsidRPr="00C53B2E">
              <w:rPr>
                <w:rFonts w:ascii="Cambria" w:eastAsia="Times New Roman" w:hAnsi="Cambria" w:cs="Segoe UI"/>
                <w:color w:val="000000"/>
                <w:kern w:val="0"/>
                <w:sz w:val="24"/>
                <w:szCs w:val="24"/>
                <w:bdr w:val="none" w:sz="0" w:space="0" w:color="auto" w:frame="1"/>
                <w:lang w:eastAsia="en-PH"/>
                <w14:ligatures w14:val="none"/>
              </w:rPr>
              <w:t>:  </w:t>
            </w:r>
          </w:p>
          <w:p w14:paraId="3E808A94" w14:textId="77777777" w:rsidR="009D5882" w:rsidRPr="00C53B2E" w:rsidRDefault="009D5882" w:rsidP="009D5882">
            <w:pPr>
              <w:spacing w:after="0" w:line="375" w:lineRule="atLeast"/>
              <w:ind w:left="492"/>
              <w:jc w:val="both"/>
              <w:rPr>
                <w:rFonts w:ascii="Cambria" w:eastAsia="Times New Roman" w:hAnsi="Cambria" w:cs="Segoe UI"/>
                <w:color w:val="000000"/>
                <w:kern w:val="0"/>
                <w:sz w:val="24"/>
                <w:szCs w:val="24"/>
                <w:lang w:eastAsia="en-PH"/>
                <w14:ligatures w14:val="none"/>
              </w:rPr>
            </w:pPr>
          </w:p>
          <w:p w14:paraId="64511A5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Trigger the Clock Server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166B8B5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initiateClockServer()  </w:t>
            </w:r>
          </w:p>
          <w:p w14:paraId="36CE44E1" w14:textId="77777777" w:rsidR="009D5882" w:rsidRPr="00C53B2E" w:rsidRDefault="009D5882" w:rsidP="009D5882">
            <w:pPr>
              <w:spacing w:line="360" w:lineRule="auto"/>
              <w:ind w:left="34"/>
              <w:jc w:val="both"/>
              <w:rPr>
                <w:rFonts w:ascii="Cambria" w:eastAsia="Cambria" w:hAnsi="Cambria" w:cs="Cambria"/>
                <w:iCs/>
                <w:sz w:val="24"/>
                <w:szCs w:val="24"/>
              </w:rPr>
            </w:pPr>
          </w:p>
          <w:p w14:paraId="22353A44" w14:textId="77777777" w:rsidR="009D5882" w:rsidRPr="00C53B2E" w:rsidRDefault="009D5882" w:rsidP="009D5882">
            <w:pPr>
              <w:rPr>
                <w:rFonts w:ascii="Cambria" w:eastAsia="Cambria" w:hAnsi="Cambria" w:cs="Cambria"/>
                <w:b/>
                <w:bCs/>
                <w:iCs/>
                <w:sz w:val="24"/>
                <w:szCs w:val="24"/>
              </w:rPr>
            </w:pPr>
            <w:r w:rsidRPr="00C53B2E">
              <w:rPr>
                <w:rFonts w:ascii="Cambria" w:eastAsia="Cambria" w:hAnsi="Cambria" w:cs="Cambria"/>
                <w:b/>
                <w:bCs/>
                <w:iCs/>
                <w:sz w:val="24"/>
                <w:szCs w:val="24"/>
              </w:rPr>
              <w:t>Output:</w:t>
            </w:r>
          </w:p>
          <w:p w14:paraId="6F0903F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13A22F86" wp14:editId="5005D6BC">
                  <wp:extent cx="2590800" cy="857250"/>
                  <wp:effectExtent l="0" t="0" r="0" b="0"/>
                  <wp:docPr id="10153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8116" name=""/>
                          <pic:cNvPicPr/>
                        </pic:nvPicPr>
                        <pic:blipFill>
                          <a:blip r:embed="rId423"/>
                          <a:stretch>
                            <a:fillRect/>
                          </a:stretch>
                        </pic:blipFill>
                        <pic:spPr>
                          <a:xfrm>
                            <a:off x="0" y="0"/>
                            <a:ext cx="2590800" cy="857250"/>
                          </a:xfrm>
                          <a:prstGeom prst="rect">
                            <a:avLst/>
                          </a:prstGeom>
                        </pic:spPr>
                      </pic:pic>
                    </a:graphicData>
                  </a:graphic>
                </wp:inline>
              </w:drawing>
            </w:r>
          </w:p>
          <w:p w14:paraId="47E9FC96" w14:textId="77777777" w:rsidR="009D5882" w:rsidRPr="00C53B2E" w:rsidRDefault="009D5882" w:rsidP="009D5882">
            <w:pPr>
              <w:spacing w:line="360" w:lineRule="auto"/>
              <w:ind w:left="34"/>
              <w:jc w:val="both"/>
              <w:rPr>
                <w:rFonts w:ascii="Cambria" w:eastAsia="Cambria" w:hAnsi="Cambria" w:cs="Cambria"/>
                <w:iCs/>
                <w:sz w:val="24"/>
                <w:szCs w:val="24"/>
              </w:rPr>
            </w:pPr>
          </w:p>
          <w:p w14:paraId="768BE905"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On the local machine, the following code runs a client process prototype:</w:t>
            </w:r>
          </w:p>
          <w:p w14:paraId="70775F8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Python</w:t>
            </w:r>
          </w:p>
          <w:p w14:paraId="2E996C1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Python3 program imitating a client process</w:t>
            </w:r>
            <w:r w:rsidRPr="00C53B2E">
              <w:rPr>
                <w:rFonts w:ascii="Cambria" w:eastAsia="Times New Roman" w:hAnsi="Cambria" w:cs="Segoe UI"/>
                <w:color w:val="000000"/>
                <w:kern w:val="0"/>
                <w:sz w:val="24"/>
                <w:szCs w:val="24"/>
                <w:bdr w:val="none" w:sz="0" w:space="0" w:color="auto" w:frame="1"/>
                <w:lang w:eastAsia="en-PH"/>
                <w14:ligatures w14:val="none"/>
              </w:rPr>
              <w:t>  </w:t>
            </w:r>
          </w:p>
          <w:p w14:paraId="4ED41C9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A59F18C"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socket  </w:t>
            </w:r>
          </w:p>
          <w:p w14:paraId="27946B24"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datetime  </w:t>
            </w:r>
          </w:p>
          <w:p w14:paraId="03DF1168"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from</w:t>
            </w:r>
            <w:r w:rsidRPr="00C53B2E">
              <w:rPr>
                <w:rFonts w:ascii="Cambria" w:eastAsia="Times New Roman" w:hAnsi="Cambria" w:cs="Segoe UI"/>
                <w:color w:val="000000"/>
                <w:kern w:val="0"/>
                <w:sz w:val="24"/>
                <w:szCs w:val="24"/>
                <w:bdr w:val="none" w:sz="0" w:space="0" w:color="auto" w:frame="1"/>
                <w:lang w:eastAsia="en-PH"/>
                <w14:ligatures w14:val="none"/>
              </w:rPr>
              <w:t> dateutil </w:t>
            </w: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parser  </w:t>
            </w:r>
          </w:p>
          <w:p w14:paraId="1FAB87A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from</w:t>
            </w:r>
            <w:r w:rsidRPr="00C53B2E">
              <w:rPr>
                <w:rFonts w:ascii="Cambria" w:eastAsia="Times New Roman" w:hAnsi="Cambria" w:cs="Segoe UI"/>
                <w:color w:val="000000"/>
                <w:kern w:val="0"/>
                <w:sz w:val="24"/>
                <w:szCs w:val="24"/>
                <w:bdr w:val="none" w:sz="0" w:space="0" w:color="auto" w:frame="1"/>
                <w:lang w:eastAsia="en-PH"/>
                <w14:ligatures w14:val="none"/>
              </w:rPr>
              <w:t> timeit </w:t>
            </w:r>
            <w:r w:rsidRPr="00C53B2E">
              <w:rPr>
                <w:rFonts w:ascii="Cambria" w:eastAsia="Times New Roman" w:hAnsi="Cambria" w:cs="Segoe UI"/>
                <w:b/>
                <w:bCs/>
                <w:color w:val="006699"/>
                <w:kern w:val="0"/>
                <w:sz w:val="24"/>
                <w:szCs w:val="24"/>
                <w:bdr w:val="none" w:sz="0" w:space="0" w:color="auto" w:frame="1"/>
                <w:lang w:eastAsia="en-PH"/>
                <w14:ligatures w14:val="none"/>
              </w:rPr>
              <w:t>import</w:t>
            </w:r>
            <w:r w:rsidRPr="00C53B2E">
              <w:rPr>
                <w:rFonts w:ascii="Cambria" w:eastAsia="Times New Roman" w:hAnsi="Cambria" w:cs="Segoe UI"/>
                <w:color w:val="000000"/>
                <w:kern w:val="0"/>
                <w:sz w:val="24"/>
                <w:szCs w:val="24"/>
                <w:bdr w:val="none" w:sz="0" w:space="0" w:color="auto" w:frame="1"/>
                <w:lang w:eastAsia="en-PH"/>
                <w14:ligatures w14:val="none"/>
              </w:rPr>
              <w:t> default_timer as timer  </w:t>
            </w:r>
          </w:p>
          <w:p w14:paraId="127F75A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ED11754"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function used to Synchronize client process time</w:t>
            </w:r>
            <w:r w:rsidRPr="00C53B2E">
              <w:rPr>
                <w:rFonts w:ascii="Cambria" w:eastAsia="Times New Roman" w:hAnsi="Cambria" w:cs="Segoe UI"/>
                <w:color w:val="000000"/>
                <w:kern w:val="0"/>
                <w:sz w:val="24"/>
                <w:szCs w:val="24"/>
                <w:bdr w:val="none" w:sz="0" w:space="0" w:color="auto" w:frame="1"/>
                <w:lang w:eastAsia="en-PH"/>
                <w14:ligatures w14:val="none"/>
              </w:rPr>
              <w:t>  </w:t>
            </w:r>
          </w:p>
          <w:p w14:paraId="7678C9E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def</w:t>
            </w:r>
            <w:r w:rsidRPr="00C53B2E">
              <w:rPr>
                <w:rFonts w:ascii="Cambria" w:eastAsia="Times New Roman" w:hAnsi="Cambria" w:cs="Segoe UI"/>
                <w:color w:val="000000"/>
                <w:kern w:val="0"/>
                <w:sz w:val="24"/>
                <w:szCs w:val="24"/>
                <w:bdr w:val="none" w:sz="0" w:space="0" w:color="auto" w:frame="1"/>
                <w:lang w:eastAsia="en-PH"/>
                <w14:ligatures w14:val="none"/>
              </w:rPr>
              <w:t> synchronizeTime():  </w:t>
            </w:r>
          </w:p>
          <w:p w14:paraId="12E7963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59798A7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 = socket.socket()       </w:t>
            </w:r>
          </w:p>
          <w:p w14:paraId="26C2386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03FA5EE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Server port</w:t>
            </w:r>
            <w:r w:rsidRPr="00C53B2E">
              <w:rPr>
                <w:rFonts w:ascii="Cambria" w:eastAsia="Times New Roman" w:hAnsi="Cambria" w:cs="Segoe UI"/>
                <w:color w:val="000000"/>
                <w:kern w:val="0"/>
                <w:sz w:val="24"/>
                <w:szCs w:val="24"/>
                <w:bdr w:val="none" w:sz="0" w:space="0" w:color="auto" w:frame="1"/>
                <w:lang w:eastAsia="en-PH"/>
                <w14:ligatures w14:val="none"/>
              </w:rPr>
              <w:t>  </w:t>
            </w:r>
          </w:p>
          <w:p w14:paraId="3716653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port = 8000   </w:t>
            </w:r>
          </w:p>
          <w:p w14:paraId="7136689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4F565E3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connect to the clock server on local computer</w:t>
            </w:r>
            <w:r w:rsidRPr="00C53B2E">
              <w:rPr>
                <w:rFonts w:ascii="Cambria" w:eastAsia="Times New Roman" w:hAnsi="Cambria" w:cs="Segoe UI"/>
                <w:color w:val="000000"/>
                <w:kern w:val="0"/>
                <w:sz w:val="24"/>
                <w:szCs w:val="24"/>
                <w:bdr w:val="none" w:sz="0" w:space="0" w:color="auto" w:frame="1"/>
                <w:lang w:eastAsia="en-PH"/>
                <w14:ligatures w14:val="none"/>
              </w:rPr>
              <w:t>  </w:t>
            </w:r>
          </w:p>
          <w:p w14:paraId="3F6A22C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s.connect((</w:t>
            </w:r>
            <w:r w:rsidRPr="00C53B2E">
              <w:rPr>
                <w:rFonts w:ascii="Cambria" w:eastAsia="Times New Roman" w:hAnsi="Cambria" w:cs="Segoe UI"/>
                <w:color w:val="0000FF"/>
                <w:kern w:val="0"/>
                <w:sz w:val="24"/>
                <w:szCs w:val="24"/>
                <w:bdr w:val="none" w:sz="0" w:space="0" w:color="auto" w:frame="1"/>
                <w:lang w:eastAsia="en-PH"/>
                <w14:ligatures w14:val="none"/>
              </w:rPr>
              <w:t>'127.0.0.1'</w:t>
            </w:r>
            <w:r w:rsidRPr="00C53B2E">
              <w:rPr>
                <w:rFonts w:ascii="Cambria" w:eastAsia="Times New Roman" w:hAnsi="Cambria" w:cs="Segoe UI"/>
                <w:color w:val="000000"/>
                <w:kern w:val="0"/>
                <w:sz w:val="24"/>
                <w:szCs w:val="24"/>
                <w:bdr w:val="none" w:sz="0" w:space="0" w:color="auto" w:frame="1"/>
                <w:lang w:eastAsia="en-PH"/>
                <w14:ligatures w14:val="none"/>
              </w:rPr>
              <w:t>, port))  </w:t>
            </w:r>
          </w:p>
          <w:p w14:paraId="65C5E7B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7458329F"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request_time = timer()  </w:t>
            </w:r>
          </w:p>
          <w:p w14:paraId="769AEC5A"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306A3CCC"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receive data from the server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76AB1A93"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server_time = parser.parse(s.recv(1024).decode())  </w:t>
            </w:r>
          </w:p>
          <w:p w14:paraId="1D2769A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response_time = timer()  </w:t>
            </w:r>
          </w:p>
          <w:p w14:paraId="0C0CBCA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actual_time = datetime.datetime.now()  </w:t>
            </w:r>
          </w:p>
          <w:p w14:paraId="5FAF1B9A"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5BC2CC38"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"Time returned by server: "</w:t>
            </w:r>
            <w:r w:rsidRPr="00C53B2E">
              <w:rPr>
                <w:rFonts w:ascii="Cambria" w:eastAsia="Times New Roman" w:hAnsi="Cambria" w:cs="Segoe UI"/>
                <w:color w:val="000000"/>
                <w:kern w:val="0"/>
                <w:sz w:val="24"/>
                <w:szCs w:val="24"/>
                <w:bdr w:val="none" w:sz="0" w:space="0" w:color="auto" w:frame="1"/>
                <w:lang w:eastAsia="en-PH"/>
                <w14:ligatures w14:val="none"/>
              </w:rPr>
              <w:t> + str(server_time))  </w:t>
            </w:r>
          </w:p>
          <w:p w14:paraId="5B21620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2ABB612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process_delay_latency = response_time - request_time  </w:t>
            </w:r>
          </w:p>
          <w:p w14:paraId="718B7D4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0F529BD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"Process Delay latency: "</w:t>
            </w:r>
            <w:r w:rsidRPr="00C53B2E">
              <w:rPr>
                <w:rFonts w:ascii="Cambria" w:eastAsia="Times New Roman" w:hAnsi="Cambria" w:cs="Segoe UI"/>
                <w:color w:val="000000"/>
                <w:kern w:val="0"/>
                <w:sz w:val="24"/>
                <w:szCs w:val="24"/>
                <w:bdr w:val="none" w:sz="0" w:space="0" w:color="auto" w:frame="1"/>
                <w:lang w:eastAsia="en-PH"/>
                <w14:ligatures w14:val="none"/>
              </w:rPr>
              <w:t> \  </w:t>
            </w:r>
          </w:p>
          <w:p w14:paraId="6F302DE3"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str(process_delay_latency) \  </w:t>
            </w:r>
          </w:p>
          <w:p w14:paraId="265D479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w:t>
            </w:r>
            <w:r w:rsidRPr="00C53B2E">
              <w:rPr>
                <w:rFonts w:ascii="Cambria" w:eastAsia="Times New Roman" w:hAnsi="Cambria" w:cs="Segoe UI"/>
                <w:color w:val="0000FF"/>
                <w:kern w:val="0"/>
                <w:sz w:val="24"/>
                <w:szCs w:val="24"/>
                <w:bdr w:val="none" w:sz="0" w:space="0" w:color="auto" w:frame="1"/>
                <w:lang w:eastAsia="en-PH"/>
                <w14:ligatures w14:val="none"/>
              </w:rPr>
              <w:t>" seconds"</w:t>
            </w:r>
            <w:r w:rsidRPr="00C53B2E">
              <w:rPr>
                <w:rFonts w:ascii="Cambria" w:eastAsia="Times New Roman" w:hAnsi="Cambria" w:cs="Segoe UI"/>
                <w:color w:val="000000"/>
                <w:kern w:val="0"/>
                <w:sz w:val="24"/>
                <w:szCs w:val="24"/>
                <w:bdr w:val="none" w:sz="0" w:space="0" w:color="auto" w:frame="1"/>
                <w:lang w:eastAsia="en-PH"/>
                <w14:ligatures w14:val="none"/>
              </w:rPr>
              <w:t>)  </w:t>
            </w:r>
          </w:p>
          <w:p w14:paraId="638F40F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09BB516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"Actual clock time at client side: "</w:t>
            </w:r>
            <w:r w:rsidRPr="00C53B2E">
              <w:rPr>
                <w:rFonts w:ascii="Cambria" w:eastAsia="Times New Roman" w:hAnsi="Cambria" w:cs="Segoe UI"/>
                <w:color w:val="000000"/>
                <w:kern w:val="0"/>
                <w:sz w:val="24"/>
                <w:szCs w:val="24"/>
                <w:bdr w:val="none" w:sz="0" w:space="0" w:color="auto" w:frame="1"/>
                <w:lang w:eastAsia="en-PH"/>
                <w14:ligatures w14:val="none"/>
              </w:rPr>
              <w:t> \  </w:t>
            </w:r>
          </w:p>
          <w:p w14:paraId="722E3C1F"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str(actual_time))  </w:t>
            </w:r>
          </w:p>
          <w:p w14:paraId="72C56672"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19F826EA"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synchronize process client clock time</w:t>
            </w:r>
            <w:r w:rsidRPr="00C53B2E">
              <w:rPr>
                <w:rFonts w:ascii="Cambria" w:eastAsia="Times New Roman" w:hAnsi="Cambria" w:cs="Segoe UI"/>
                <w:color w:val="000000"/>
                <w:kern w:val="0"/>
                <w:sz w:val="24"/>
                <w:szCs w:val="24"/>
                <w:bdr w:val="none" w:sz="0" w:space="0" w:color="auto" w:frame="1"/>
                <w:lang w:eastAsia="en-PH"/>
                <w14:ligatures w14:val="none"/>
              </w:rPr>
              <w:t>  </w:t>
            </w:r>
          </w:p>
          <w:p w14:paraId="5FF9B074"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client_time = server_time \  </w:t>
            </w:r>
          </w:p>
          <w:p w14:paraId="08F33CF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datetime.timedelta(seconds = \  </w:t>
            </w:r>
          </w:p>
          <w:p w14:paraId="7677907F"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(process_delay_latency) / 2)  </w:t>
            </w:r>
          </w:p>
          <w:p w14:paraId="63EF492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6DD54D87"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"Synchronized process client time: "</w:t>
            </w:r>
            <w:r w:rsidRPr="00C53B2E">
              <w:rPr>
                <w:rFonts w:ascii="Cambria" w:eastAsia="Times New Roman" w:hAnsi="Cambria" w:cs="Segoe UI"/>
                <w:color w:val="000000"/>
                <w:kern w:val="0"/>
                <w:sz w:val="24"/>
                <w:szCs w:val="24"/>
                <w:bdr w:val="none" w:sz="0" w:space="0" w:color="auto" w:frame="1"/>
                <w:lang w:eastAsia="en-PH"/>
                <w14:ligatures w14:val="none"/>
              </w:rPr>
              <w:t> \  </w:t>
            </w:r>
          </w:p>
          <w:p w14:paraId="2B0C2C61"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str(client_time))  </w:t>
            </w:r>
          </w:p>
          <w:p w14:paraId="0D0F544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2021669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calculate synchronization error</w:t>
            </w:r>
            <w:r w:rsidRPr="00C53B2E">
              <w:rPr>
                <w:rFonts w:ascii="Cambria" w:eastAsia="Times New Roman" w:hAnsi="Cambria" w:cs="Segoe UI"/>
                <w:color w:val="000000"/>
                <w:kern w:val="0"/>
                <w:sz w:val="24"/>
                <w:szCs w:val="24"/>
                <w:bdr w:val="none" w:sz="0" w:space="0" w:color="auto" w:frame="1"/>
                <w:lang w:eastAsia="en-PH"/>
                <w14:ligatures w14:val="none"/>
              </w:rPr>
              <w:t>  </w:t>
            </w:r>
          </w:p>
          <w:p w14:paraId="3C686752"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error = actual_time - client_time  </w:t>
            </w:r>
          </w:p>
          <w:p w14:paraId="0C5099CC"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b/>
                <w:bCs/>
                <w:color w:val="006699"/>
                <w:kern w:val="0"/>
                <w:sz w:val="24"/>
                <w:szCs w:val="24"/>
                <w:bdr w:val="none" w:sz="0" w:space="0" w:color="auto" w:frame="1"/>
                <w:lang w:eastAsia="en-PH"/>
                <w14:ligatures w14:val="none"/>
              </w:rPr>
              <w:t>print</w:t>
            </w:r>
            <w:r w:rsidRPr="00C53B2E">
              <w:rPr>
                <w:rFonts w:ascii="Cambria" w:eastAsia="Times New Roman" w:hAnsi="Cambria" w:cs="Segoe UI"/>
                <w:color w:val="000000"/>
                <w:kern w:val="0"/>
                <w:sz w:val="24"/>
                <w:szCs w:val="24"/>
                <w:bdr w:val="none" w:sz="0" w:space="0" w:color="auto" w:frame="1"/>
                <w:lang w:eastAsia="en-PH"/>
                <w14:ligatures w14:val="none"/>
              </w:rPr>
              <w:t>(</w:t>
            </w:r>
            <w:r w:rsidRPr="00C53B2E">
              <w:rPr>
                <w:rFonts w:ascii="Cambria" w:eastAsia="Times New Roman" w:hAnsi="Cambria" w:cs="Segoe UI"/>
                <w:color w:val="0000FF"/>
                <w:kern w:val="0"/>
                <w:sz w:val="24"/>
                <w:szCs w:val="24"/>
                <w:bdr w:val="none" w:sz="0" w:space="0" w:color="auto" w:frame="1"/>
                <w:lang w:eastAsia="en-PH"/>
                <w14:ligatures w14:val="none"/>
              </w:rPr>
              <w:t>"Synchronization error : "</w:t>
            </w:r>
            <w:r w:rsidRPr="00C53B2E">
              <w:rPr>
                <w:rFonts w:ascii="Cambria" w:eastAsia="Times New Roman" w:hAnsi="Cambria" w:cs="Segoe UI"/>
                <w:color w:val="000000"/>
                <w:kern w:val="0"/>
                <w:sz w:val="24"/>
                <w:szCs w:val="24"/>
                <w:bdr w:val="none" w:sz="0" w:space="0" w:color="auto" w:frame="1"/>
                <w:lang w:eastAsia="en-PH"/>
                <w14:ligatures w14:val="none"/>
              </w:rPr>
              <w:t>  </w:t>
            </w:r>
          </w:p>
          <w:p w14:paraId="0B28D4E5"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 str(error.total_seconds()) + </w:t>
            </w:r>
            <w:r w:rsidRPr="00C53B2E">
              <w:rPr>
                <w:rFonts w:ascii="Cambria" w:eastAsia="Times New Roman" w:hAnsi="Cambria" w:cs="Segoe UI"/>
                <w:color w:val="0000FF"/>
                <w:kern w:val="0"/>
                <w:sz w:val="24"/>
                <w:szCs w:val="24"/>
                <w:bdr w:val="none" w:sz="0" w:space="0" w:color="auto" w:frame="1"/>
                <w:lang w:eastAsia="en-PH"/>
                <w14:ligatures w14:val="none"/>
              </w:rPr>
              <w:t>" seconds"</w:t>
            </w:r>
            <w:r w:rsidRPr="00C53B2E">
              <w:rPr>
                <w:rFonts w:ascii="Cambria" w:eastAsia="Times New Roman" w:hAnsi="Cambria" w:cs="Segoe UI"/>
                <w:color w:val="000000"/>
                <w:kern w:val="0"/>
                <w:sz w:val="24"/>
                <w:szCs w:val="24"/>
                <w:bdr w:val="none" w:sz="0" w:space="0" w:color="auto" w:frame="1"/>
                <w:lang w:eastAsia="en-PH"/>
                <w14:ligatures w14:val="none"/>
              </w:rPr>
              <w:t>)  </w:t>
            </w:r>
          </w:p>
          <w:p w14:paraId="387C07FE"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094B7AF6"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s.close()     </w:t>
            </w:r>
          </w:p>
          <w:p w14:paraId="2FB8E11F"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62A12D1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5C4C9CFB"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8200"/>
                <w:kern w:val="0"/>
                <w:sz w:val="24"/>
                <w:szCs w:val="24"/>
                <w:bdr w:val="none" w:sz="0" w:space="0" w:color="auto" w:frame="1"/>
                <w:lang w:eastAsia="en-PH"/>
                <w14:ligatures w14:val="none"/>
              </w:rPr>
              <w:t># Driver function</w:t>
            </w:r>
            <w:r w:rsidRPr="00C53B2E">
              <w:rPr>
                <w:rFonts w:ascii="Cambria" w:eastAsia="Times New Roman" w:hAnsi="Cambria" w:cs="Segoe UI"/>
                <w:color w:val="000000"/>
                <w:kern w:val="0"/>
                <w:sz w:val="24"/>
                <w:szCs w:val="24"/>
                <w:bdr w:val="none" w:sz="0" w:space="0" w:color="auto" w:frame="1"/>
                <w:lang w:eastAsia="en-PH"/>
                <w14:ligatures w14:val="none"/>
              </w:rPr>
              <w:t>  </w:t>
            </w:r>
          </w:p>
          <w:p w14:paraId="022F352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b/>
                <w:bCs/>
                <w:color w:val="006699"/>
                <w:kern w:val="0"/>
                <w:sz w:val="24"/>
                <w:szCs w:val="24"/>
                <w:bdr w:val="none" w:sz="0" w:space="0" w:color="auto" w:frame="1"/>
                <w:lang w:eastAsia="en-PH"/>
                <w14:ligatures w14:val="none"/>
              </w:rPr>
              <w:t>if</w:t>
            </w:r>
            <w:r w:rsidRPr="00C53B2E">
              <w:rPr>
                <w:rFonts w:ascii="Cambria" w:eastAsia="Times New Roman" w:hAnsi="Cambria" w:cs="Segoe UI"/>
                <w:color w:val="000000"/>
                <w:kern w:val="0"/>
                <w:sz w:val="24"/>
                <w:szCs w:val="24"/>
                <w:bdr w:val="none" w:sz="0" w:space="0" w:color="auto" w:frame="1"/>
                <w:lang w:eastAsia="en-PH"/>
                <w14:ligatures w14:val="none"/>
              </w:rPr>
              <w:t> __name__ == </w:t>
            </w:r>
            <w:r w:rsidRPr="00C53B2E">
              <w:rPr>
                <w:rFonts w:ascii="Cambria" w:eastAsia="Times New Roman" w:hAnsi="Cambria" w:cs="Segoe UI"/>
                <w:color w:val="0000FF"/>
                <w:kern w:val="0"/>
                <w:sz w:val="24"/>
                <w:szCs w:val="24"/>
                <w:bdr w:val="none" w:sz="0" w:space="0" w:color="auto" w:frame="1"/>
                <w:lang w:eastAsia="en-PH"/>
                <w14:ligatures w14:val="none"/>
              </w:rPr>
              <w:t>'__main__'</w:t>
            </w:r>
            <w:r w:rsidRPr="00C53B2E">
              <w:rPr>
                <w:rFonts w:ascii="Cambria" w:eastAsia="Times New Roman" w:hAnsi="Cambria" w:cs="Segoe UI"/>
                <w:color w:val="000000"/>
                <w:kern w:val="0"/>
                <w:sz w:val="24"/>
                <w:szCs w:val="24"/>
                <w:bdr w:val="none" w:sz="0" w:space="0" w:color="auto" w:frame="1"/>
                <w:lang w:eastAsia="en-PH"/>
                <w14:ligatures w14:val="none"/>
              </w:rPr>
              <w:t>:  </w:t>
            </w:r>
          </w:p>
          <w:p w14:paraId="68170F8D"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p>
          <w:p w14:paraId="57BC9420"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w:t>
            </w:r>
            <w:r w:rsidRPr="00C53B2E">
              <w:rPr>
                <w:rFonts w:ascii="Cambria" w:eastAsia="Times New Roman" w:hAnsi="Cambria" w:cs="Segoe UI"/>
                <w:color w:val="008200"/>
                <w:kern w:val="0"/>
                <w:sz w:val="24"/>
                <w:szCs w:val="24"/>
                <w:bdr w:val="none" w:sz="0" w:space="0" w:color="auto" w:frame="1"/>
                <w:lang w:eastAsia="en-PH"/>
                <w14:ligatures w14:val="none"/>
              </w:rPr>
              <w:t># synchronize time using clock server</w:t>
            </w:r>
            <w:r w:rsidRPr="00C53B2E">
              <w:rPr>
                <w:rFonts w:ascii="Cambria" w:eastAsia="Times New Roman" w:hAnsi="Cambria" w:cs="Segoe UI"/>
                <w:color w:val="000000"/>
                <w:kern w:val="0"/>
                <w:sz w:val="24"/>
                <w:szCs w:val="24"/>
                <w:bdr w:val="none" w:sz="0" w:space="0" w:color="auto" w:frame="1"/>
                <w:lang w:eastAsia="en-PH"/>
                <w14:ligatures w14:val="none"/>
              </w:rPr>
              <w:t>  </w:t>
            </w:r>
          </w:p>
          <w:p w14:paraId="788B82C9" w14:textId="77777777" w:rsidR="009D5882" w:rsidRPr="00C53B2E" w:rsidRDefault="009D5882" w:rsidP="009D5882">
            <w:pPr>
              <w:spacing w:after="0" w:line="375" w:lineRule="atLeast"/>
              <w:ind w:left="360"/>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bdr w:val="none" w:sz="0" w:space="0" w:color="auto" w:frame="1"/>
                <w:lang w:eastAsia="en-PH"/>
                <w14:ligatures w14:val="none"/>
              </w:rPr>
              <w:t>    synchronizeTime()  </w:t>
            </w:r>
          </w:p>
          <w:p w14:paraId="1B256031" w14:textId="77777777" w:rsidR="009D5882" w:rsidRPr="00C53B2E" w:rsidRDefault="009D5882" w:rsidP="009D5882">
            <w:pPr>
              <w:rPr>
                <w:rFonts w:ascii="Cambria" w:eastAsia="Cambria" w:hAnsi="Cambria" w:cs="Cambria"/>
                <w:b/>
                <w:bCs/>
                <w:iCs/>
                <w:sz w:val="24"/>
                <w:szCs w:val="24"/>
              </w:rPr>
            </w:pPr>
            <w:r w:rsidRPr="00C53B2E">
              <w:rPr>
                <w:rFonts w:ascii="Cambria" w:eastAsia="Cambria" w:hAnsi="Cambria" w:cs="Cambria"/>
                <w:b/>
                <w:bCs/>
                <w:iCs/>
                <w:sz w:val="24"/>
                <w:szCs w:val="24"/>
              </w:rPr>
              <w:t>Output:</w:t>
            </w:r>
          </w:p>
          <w:p w14:paraId="03E8055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0B0BC6D6" wp14:editId="5DD7BFBB">
                  <wp:extent cx="4813300" cy="1482389"/>
                  <wp:effectExtent l="0" t="0" r="6350" b="3810"/>
                  <wp:docPr id="131851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18035" name=""/>
                          <pic:cNvPicPr/>
                        </pic:nvPicPr>
                        <pic:blipFill>
                          <a:blip r:embed="rId424"/>
                          <a:stretch>
                            <a:fillRect/>
                          </a:stretch>
                        </pic:blipFill>
                        <pic:spPr>
                          <a:xfrm>
                            <a:off x="0" y="0"/>
                            <a:ext cx="4819451" cy="1484283"/>
                          </a:xfrm>
                          <a:prstGeom prst="rect">
                            <a:avLst/>
                          </a:prstGeom>
                        </pic:spPr>
                      </pic:pic>
                    </a:graphicData>
                  </a:graphic>
                </wp:inline>
              </w:drawing>
            </w:r>
          </w:p>
          <w:p w14:paraId="7722277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We can define a minimum transfer time that we can use to create an improved synchronisation clock time through iterative testing over the network (less synchronisation error).</w:t>
            </w:r>
          </w:p>
          <w:p w14:paraId="7450A49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server time will always be generated after T0 + T min in this case, and TSERVER will always be generated before T1 - Tmin, where T min is the minimum transfer time, which is the minimum value of TREQUEST and TRESPONSE during several iterative tests. Here, a formulation of the synchronisation error is as follows:</w:t>
            </w:r>
          </w:p>
          <w:p w14:paraId="54C652A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Error E [-((T1 - T0)/2-Tmin), ((T1 - T0)/2-Tmin)]</w:t>
            </w:r>
          </w:p>
          <w:p w14:paraId="575C9905"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66726F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Similar to this, if TREQUEST and TRESPONSE differ by a significant amount of time, TMIN1 and TMIN2 may be used in place of TMIN1 and TMIN2, respectively, where TMIN1 denotes the minimum observed request time and TMIN2 denotes the minimum observed response time over the network.</w:t>
            </w:r>
          </w:p>
          <w:p w14:paraId="0E4DA20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this scenario, the synchronised clock time can be calculated as follows:</w:t>
            </w:r>
          </w:p>
          <w:p w14:paraId="534D9C0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(T1 - T0)/2 + (Tmin2 - Tmin1)/2 +TSERVER = TCLIENT</w:t>
            </w:r>
          </w:p>
          <w:p w14:paraId="63681FFF"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Therefore, we can improve clock time synchronisation and subsequently reduce the overall synchronisation error by simply introducing response and request time as separate time latencies. The total clock drift that is seen will determine how many iterative tests need to be performed.</w:t>
            </w:r>
          </w:p>
          <w:p w14:paraId="2CA056D9"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Service Set Identifier (SSID) in Computer Network</w:t>
            </w:r>
          </w:p>
          <w:p w14:paraId="1E309B2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primary name for an 802.11 wireless local area network (WLAN), which includes both home networks and public hotspots, is Service Set Identifier (SSID). This name is used by client devices to identify themselves and join wireless networks. For instance, while attempting to connect to a wireless network at work or school with the name guest network, you notice there are several others in the area with completely different names. The SSIDs for those networks are all the names you can see. A broadband router or broadband modem stores the SSID on home Wi-Fi networks, but administrators can modify it. This name is broadcast by routers to aid wireless clients in locating the network.</w:t>
            </w:r>
          </w:p>
          <w:p w14:paraId="49BDC6B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Service Set Identifier (SSID) is a case-sensitive text string with a maximum length of 32 characters that can be made up of either letters, numbers, or both. The SSID is completely unrestricted by these guidelines. Manufacturers of routers pre-program the Wi-Fi unit with a default SSID, such as TP LINK, D LINK, JIO FI, or simply DEFAULT. Not all wireless networks have a standardised name like that because the SSID can be modified.</w:t>
            </w:r>
          </w:p>
          <w:p w14:paraId="107E461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Devices' SSID usage -</w:t>
            </w:r>
          </w:p>
          <w:p w14:paraId="575466E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Mobile phones, laptops, and other wireless devices search the neighbourhood for networks broadcasting their SSIDs and display a list of names. By selecting a name from the list, a user can connect to a fresh network connection. The device typically indicates a secured network by placing a lock symbol next to the SSID.</w:t>
            </w:r>
          </w:p>
          <w:p w14:paraId="5BFC97B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majority of wireless devices record the various networks a user joins as well as their preferred connection settings. Additionally, users can configure a device to join networks with specific SSIDs automatically by saving that setting in their profiles. To put it another way, after you connect, the device typically asks if you want to save the network and reconnect automatically later.</w:t>
            </w:r>
          </w:p>
          <w:p w14:paraId="0456161D"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Since it essentially necessitates that clients know two passwords-the SSID and the network password-most wireless routers provide the option to disable SSID broadcasting in order to increase Wi-Fi network security. The effectiveness of this method is constrained, though, because it's simple to extract the SSID from the header of data packets passing through the router. The user must manually create a profile with the name and other connection details in order to connect to networks with disabled SSID broadcast.</w:t>
            </w:r>
          </w:p>
          <w:p w14:paraId="759B11F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An issue with SSIDs</w:t>
            </w:r>
          </w:p>
          <w:p w14:paraId="590C990D" w14:textId="77777777" w:rsidR="009D5882" w:rsidRPr="00C53B2E" w:rsidRDefault="009D5882">
            <w:pPr>
              <w:pStyle w:val="ListParagraph"/>
              <w:numPr>
                <w:ilvl w:val="0"/>
                <w:numId w:val="34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If a network's wireless security features are not enabled, anyone can connect to it by simply knowing the SSID.</w:t>
            </w:r>
          </w:p>
          <w:p w14:paraId="535878A4" w14:textId="77777777" w:rsidR="009D5882" w:rsidRPr="00C53B2E" w:rsidRDefault="009D5882">
            <w:pPr>
              <w:pStyle w:val="ListParagraph"/>
              <w:numPr>
                <w:ilvl w:val="0"/>
                <w:numId w:val="34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likelihood that another nearby network will share the same name increases when a default SSID is used, which may cause wireless clients to become confused. A Wi-Fi device will prefer and possibly attempt to automatically connect to the stronger radio signal when it finds two networks with the same name, even though this may not be the desired option. The worst-case scenario is that a person could be disconnected from their own home network and reconnected to a neighbor's who has login protection disabled.</w:t>
            </w:r>
          </w:p>
          <w:p w14:paraId="0418FB28" w14:textId="77777777" w:rsidR="009D5882" w:rsidRPr="00C53B2E" w:rsidRDefault="009D5882">
            <w:pPr>
              <w:pStyle w:val="ListParagraph"/>
              <w:numPr>
                <w:ilvl w:val="0"/>
                <w:numId w:val="34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Only general and sensible information should be included in the SSID chosen for a home network. Some names, such as HackMyWIFIIfYouCan, unnecessarily incite burglars to prioritise some homes and networks over others.</w:t>
            </w:r>
          </w:p>
          <w:p w14:paraId="4D67DD43" w14:textId="77777777" w:rsidR="009D5882" w:rsidRPr="00C53B2E" w:rsidRDefault="009D5882">
            <w:pPr>
              <w:pStyle w:val="ListParagraph"/>
              <w:numPr>
                <w:ilvl w:val="0"/>
                <w:numId w:val="34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An SSID may contain coded messages or language that is offensive to the public.</w:t>
            </w:r>
          </w:p>
          <w:p w14:paraId="24A021DE"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Voice over Internet Protocol (VoIP)</w:t>
            </w:r>
          </w:p>
          <w:p w14:paraId="2E4002E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Voice over Internet Protocol (VoIP) is a technology that allows you to make voice calls using a broadband Internet connection rather than an analogue (traditional) phone line. Some VoIP services allow you to call multiple people at the same time, while others may allow you to call anyone. They can have or not have a phone number, which includes local, long-distance, mobile, and international numbers. Some VoIP services require you to use your computer or a special VoIP phone, whereas others allow you to use a regular phone connected to a VoIP adapter.</w:t>
            </w:r>
          </w:p>
          <w:p w14:paraId="68BC8680" w14:textId="77777777" w:rsidR="009D5882" w:rsidRPr="00C53B2E" w:rsidRDefault="009D5882" w:rsidP="009D5882">
            <w:pPr>
              <w:spacing w:line="360" w:lineRule="auto"/>
              <w:ind w:left="34"/>
              <w:jc w:val="both"/>
              <w:rPr>
                <w:rFonts w:ascii="Cambria" w:eastAsia="Cambria" w:hAnsi="Cambria" w:cs="Cambria"/>
                <w:iCs/>
                <w:sz w:val="24"/>
                <w:szCs w:val="24"/>
              </w:rPr>
            </w:pPr>
          </w:p>
          <w:p w14:paraId="2380BEE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How VoIP / Internet Voice Works -</w:t>
            </w:r>
          </w:p>
          <w:p w14:paraId="1D27AA8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VoIP services that travel over the Internet convert voice into a digital signal. When a regular phone number is dialed, the signal is converted to a regular telephone signal, i.e. an analogue signal, before reaching its destination. VoIP allows you to make a call directly from a computer equipped with a VoIP phone or from a traditional phone connected to a special adapter. Wireless hot spots in places like airports, hospitals, and cafes allow you to connect to the Internet and use VoIP services wirelessly.</w:t>
            </w:r>
          </w:p>
          <w:p w14:paraId="15C619B9" w14:textId="77777777" w:rsidR="009D5882" w:rsidRPr="00C53B2E" w:rsidRDefault="009D5882" w:rsidP="009D5882">
            <w:pPr>
              <w:spacing w:line="360" w:lineRule="auto"/>
              <w:ind w:left="34"/>
              <w:jc w:val="both"/>
              <w:rPr>
                <w:rFonts w:ascii="Cambria" w:eastAsia="Cambria" w:hAnsi="Cambria" w:cs="Cambria"/>
                <w:iCs/>
                <w:sz w:val="24"/>
                <w:szCs w:val="24"/>
              </w:rPr>
            </w:pPr>
          </w:p>
          <w:p w14:paraId="6BD57A6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Required Equipment -</w:t>
            </w:r>
          </w:p>
          <w:p w14:paraId="77C614C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high-speed Internet connection, such as a cable modem or high-speed services such as a local area network, is required. It is necessary to have a computer, adaptor, or specialized phone. Some VoIP services are only available through your computer or a special VoIP phone. Other services enable you to use a traditional phone in conjunction with a VoIP adapter. Some software and an inexpensive microphone are required if you use your computer. VoIP phones connect to your broadband connection and function similarly to traditional phones. If you use a VoIP adapter on your phone, you can dial as usual, and the service provider may also provide a dial tone.</w:t>
            </w:r>
          </w:p>
          <w:p w14:paraId="051872F6" w14:textId="77777777" w:rsidR="009D5882" w:rsidRPr="00C53B2E" w:rsidRDefault="009D5882" w:rsidP="009D5882">
            <w:pPr>
              <w:spacing w:line="360" w:lineRule="auto"/>
              <w:ind w:left="34"/>
              <w:jc w:val="both"/>
              <w:rPr>
                <w:rFonts w:ascii="Cambria" w:eastAsia="Cambria" w:hAnsi="Cambria" w:cs="Cambria"/>
                <w:iCs/>
                <w:sz w:val="24"/>
                <w:szCs w:val="24"/>
              </w:rPr>
            </w:pPr>
          </w:p>
          <w:p w14:paraId="15FEF84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VoIP vs. Landline Phones: Calling Requirements</w:t>
            </w:r>
          </w:p>
          <w:p w14:paraId="7188468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Your landline phones are plugged into a phone jack when using an analogue phone system. Calls are placed over the public switched telephone network, and sound is transmitted via electrical pulses sent through copper wires.</w:t>
            </w:r>
          </w:p>
          <w:p w14:paraId="1406E830" w14:textId="77777777" w:rsidR="009D5882" w:rsidRPr="00C53B2E" w:rsidRDefault="009D5882" w:rsidP="009D5882">
            <w:pPr>
              <w:spacing w:line="360" w:lineRule="auto"/>
              <w:ind w:left="34"/>
              <w:jc w:val="both"/>
              <w:rPr>
                <w:rFonts w:ascii="Cambria" w:eastAsia="Cambria" w:hAnsi="Cambria" w:cs="Cambria"/>
                <w:iCs/>
                <w:sz w:val="24"/>
                <w:szCs w:val="24"/>
              </w:rPr>
            </w:pPr>
          </w:p>
          <w:p w14:paraId="68063AF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If your company still uses landlines, you probably have a Private Branch Exchange (PBX) system installed on-site. You don't need multiple phone lines when using a PBX because your phone provider will set up an internal phone network that effectively connects your employees on a shared phone system.</w:t>
            </w:r>
          </w:p>
          <w:p w14:paraId="5212465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When using a VoIP phone system, call information is transmitted online. You can make phone calls using your current internet connection. It is not necessary for your employees to be calling from a landline phone plugged into an electrical outlet and connected to trenched and laid wires in order to make and receive phone calls; they can do so from anywhere they have access to the internet.</w:t>
            </w:r>
          </w:p>
          <w:p w14:paraId="2222560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Additionally, internet-based phone systems are more dependable. Voice data is sent more quickly during calls because it uses the internet. Long-distance calls also don't come with any concerns about call quality issues or additional costs. Additionally, since your provider is in charge of managing and maintaining the hardware, software, and network, you won't need internal IT resources to make sure your phone system runs smoothly.</w:t>
            </w:r>
          </w:p>
          <w:p w14:paraId="1A4BD24B" w14:textId="77777777" w:rsidR="009D5882" w:rsidRPr="00C53B2E" w:rsidRDefault="009D5882" w:rsidP="009D5882">
            <w:pPr>
              <w:spacing w:line="360" w:lineRule="auto"/>
              <w:ind w:left="34"/>
              <w:jc w:val="both"/>
              <w:rPr>
                <w:rFonts w:ascii="Cambria" w:eastAsia="Cambria" w:hAnsi="Cambria" w:cs="Cambria"/>
                <w:iCs/>
                <w:sz w:val="24"/>
                <w:szCs w:val="24"/>
              </w:rPr>
            </w:pPr>
          </w:p>
          <w:p w14:paraId="69CF491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desktop VoIP phones</w:t>
            </w:r>
          </w:p>
          <w:p w14:paraId="5034840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VoIP phones are built to transmit calls using IP technologies. Despite having all the same features as a business phone, such as conference calling, do not disturb, and call waiting, they are wireless phones that don't require an outlet connection like a landline phone would.</w:t>
            </w:r>
          </w:p>
          <w:p w14:paraId="09BAA82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If they perform remote work, your employees can use these phones both at the office and at home. They require no lengthy setup procedures, so you can use them right away.</w:t>
            </w:r>
          </w:p>
          <w:p w14:paraId="58D1102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Calling Headsets</w:t>
            </w:r>
          </w:p>
          <w:p w14:paraId="6765359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headset is an additional piece of VoIP equipment that is optional. Employees can converse comfortably without holding up a phone or using their computer's audio if they have a headset.</w:t>
            </w:r>
          </w:p>
          <w:p w14:paraId="30C55C5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Do VoIP Calls Require a Special Modem or Router?</w:t>
            </w:r>
          </w:p>
          <w:p w14:paraId="1E7331F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 you don't need to buy a new modem or router for your company. You can make and receive calls from your device once your VoIP application has been downloaded there. However, if the internet connection for your company isn't strong enough, you might want to think about upgrading to make sure you have enough bandwidth.</w:t>
            </w:r>
          </w:p>
          <w:p w14:paraId="4450C6D1" w14:textId="77777777" w:rsidR="009D5882" w:rsidRPr="00C53B2E" w:rsidRDefault="009D5882" w:rsidP="009D5882">
            <w:pPr>
              <w:spacing w:line="360" w:lineRule="auto"/>
              <w:ind w:left="34"/>
              <w:jc w:val="both"/>
              <w:rPr>
                <w:rFonts w:ascii="Cambria" w:eastAsia="Cambria" w:hAnsi="Cambria" w:cs="Cambria"/>
                <w:iCs/>
                <w:sz w:val="24"/>
                <w:szCs w:val="24"/>
              </w:rPr>
            </w:pPr>
          </w:p>
          <w:p w14:paraId="69E823F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Can Your Regular Phone Make VoIP Calls?</w:t>
            </w:r>
          </w:p>
          <w:p w14:paraId="09B8344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You can continue to use your current on-site business phone system while taking advantage of the flexibility, call quality, and cost savings provided by internet-based calls with SIP Trunking. Businesses that use SIP Trunking to update their phone system can reduce costs by up to 50%.</w:t>
            </w:r>
          </w:p>
          <w:p w14:paraId="7ABABCE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Calls are routed using this technology over the internet rather than traditional copper wires. You won't need to deal with a conventional phone company as a result. You won't require any additional hardware if your phone system is SIP Trunking compatible. If your phone system is more than ten years old, you might require a VoIP Gateway, a special gadget that converts analogue and digital calls into VoIP calls.</w:t>
            </w:r>
          </w:p>
          <w:p w14:paraId="68ED780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38E3476B" wp14:editId="0237AF96">
                  <wp:extent cx="3949700" cy="2914087"/>
                  <wp:effectExtent l="0" t="0" r="0" b="635"/>
                  <wp:docPr id="856790879" name="Picture 20" descr="Voice over Internet Protocol (Vo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Voice over Internet Protocol (VoIP)"/>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954197" cy="2917405"/>
                          </a:xfrm>
                          <a:prstGeom prst="rect">
                            <a:avLst/>
                          </a:prstGeom>
                          <a:noFill/>
                          <a:ln>
                            <a:noFill/>
                          </a:ln>
                        </pic:spPr>
                      </pic:pic>
                    </a:graphicData>
                  </a:graphic>
                </wp:inline>
              </w:drawing>
            </w:r>
          </w:p>
          <w:p w14:paraId="79219DE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Benefits of VoIP -</w:t>
            </w:r>
          </w:p>
          <w:p w14:paraId="19B34ABD" w14:textId="77777777" w:rsidR="009D5882" w:rsidRPr="00C53B2E" w:rsidRDefault="009D5882">
            <w:pPr>
              <w:pStyle w:val="ListParagraph"/>
              <w:numPr>
                <w:ilvl w:val="0"/>
                <w:numId w:val="34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Some VoIP services provide features and services that are not available with a traditional phone or are only available for a fee.</w:t>
            </w:r>
          </w:p>
          <w:p w14:paraId="0E46E18C" w14:textId="77777777" w:rsidR="009D5882" w:rsidRPr="00C53B2E" w:rsidRDefault="009D5882">
            <w:pPr>
              <w:pStyle w:val="ListParagraph"/>
              <w:numPr>
                <w:ilvl w:val="0"/>
                <w:numId w:val="34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possible to avoid paying for both a broadband connection and a traditional phone line.</w:t>
            </w:r>
          </w:p>
          <w:p w14:paraId="504763C4" w14:textId="77777777" w:rsidR="009D5882" w:rsidRPr="00C53B2E" w:rsidRDefault="009D5882">
            <w:pPr>
              <w:pStyle w:val="ListParagraph"/>
              <w:numPr>
                <w:ilvl w:val="0"/>
                <w:numId w:val="34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smoother connection than an analogue signal is possible.</w:t>
            </w:r>
          </w:p>
          <w:p w14:paraId="5DCB40F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VoIP Disadvantages -</w:t>
            </w:r>
          </w:p>
          <w:p w14:paraId="59888A70" w14:textId="77777777" w:rsidR="009D5882" w:rsidRPr="00C53B2E" w:rsidRDefault="009D5882">
            <w:pPr>
              <w:pStyle w:val="ListParagraph"/>
              <w:numPr>
                <w:ilvl w:val="0"/>
                <w:numId w:val="35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Some VoIP services do not function during power outages, and the service provider may or may not provide backup power.</w:t>
            </w:r>
          </w:p>
          <w:p w14:paraId="6633DFCC" w14:textId="77777777" w:rsidR="009D5882" w:rsidRPr="00C53B2E" w:rsidRDefault="009D5882">
            <w:pPr>
              <w:pStyle w:val="ListParagraph"/>
              <w:numPr>
                <w:ilvl w:val="0"/>
                <w:numId w:val="35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Not all VoIP services connect to emergency services directly via emergency service numbers.</w:t>
            </w:r>
          </w:p>
          <w:p w14:paraId="6F1D91A3" w14:textId="77777777" w:rsidR="009D5882" w:rsidRPr="00C53B2E" w:rsidRDefault="009D5882">
            <w:pPr>
              <w:pStyle w:val="ListParagraph"/>
              <w:numPr>
                <w:ilvl w:val="0"/>
                <w:numId w:val="35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VoIP service providers may or may not provide directory assistance.</w:t>
            </w:r>
          </w:p>
          <w:p w14:paraId="5C691612"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4680941E"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Challenge Response Authentication Mechanism (CRAM)</w:t>
            </w:r>
          </w:p>
          <w:p w14:paraId="4DBF2C1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most popular method for authenticating operations is the Challenge Response Authentication Mechanism (CRAM). They are a collection of protocols in which one side issues a challenge (to be addressed) and the other side is required to respond with the right response (to be verified/checked) in order to be authenticated.</w:t>
            </w:r>
          </w:p>
          <w:p w14:paraId="3A0B95D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2D57CD8F" wp14:editId="1C75A60B">
                  <wp:extent cx="5165725" cy="2089150"/>
                  <wp:effectExtent l="0" t="0" r="0" b="6350"/>
                  <wp:docPr id="1665974164" name="Picture 21" descr="Challenge Response Authentication Mechanism (C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hallenge Response Authentication Mechanism (CRAM)"/>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165725" cy="2089150"/>
                          </a:xfrm>
                          <a:prstGeom prst="rect">
                            <a:avLst/>
                          </a:prstGeom>
                          <a:noFill/>
                          <a:ln>
                            <a:noFill/>
                          </a:ln>
                        </pic:spPr>
                      </pic:pic>
                    </a:graphicData>
                  </a:graphic>
                </wp:inline>
              </w:drawing>
            </w:r>
          </w:p>
          <w:p w14:paraId="697F71D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93FACD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Challenge questions come in two flavours:</w:t>
            </w:r>
          </w:p>
          <w:p w14:paraId="7AD746A4" w14:textId="77777777" w:rsidR="009D5882" w:rsidRPr="00C53B2E" w:rsidRDefault="009D5882">
            <w:pPr>
              <w:pStyle w:val="ListParagraph"/>
              <w:numPr>
                <w:ilvl w:val="0"/>
                <w:numId w:val="35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As the name implies, static questions take a static approach to the challenge choice. The user can choose his challenge and confirm his identity. Consider the FORGET PASSWORD function in email services as an illustration. The "security question" that you have saved as part of the account setup is a static challenge. It is not anticipated that the right response to those questions would alter over time.</w:t>
            </w:r>
          </w:p>
          <w:p w14:paraId="2FBDEFCD" w14:textId="77777777" w:rsidR="009D5882" w:rsidRPr="00C53B2E" w:rsidRDefault="009D5882">
            <w:pPr>
              <w:pStyle w:val="ListParagraph"/>
              <w:numPr>
                <w:ilvl w:val="0"/>
                <w:numId w:val="35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Dynamic questions use a dynamic selection and authentication process for the Challenge. The tasks are chosen at random with the assumption that since the user is the genuine one, they will know the correct response.</w:t>
            </w:r>
          </w:p>
          <w:p w14:paraId="24A5467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Methods of CRAM execution -</w:t>
            </w:r>
          </w:p>
          <w:p w14:paraId="738C350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1. CAPTCHA:</w:t>
            </w:r>
          </w:p>
          <w:p w14:paraId="64DABDB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Fully Automated Public Turing Test to Distinguish Between Computers and People Spam and the automatic creation of new accounts on websites or for email are both stopped by CAPTCHA.</w:t>
            </w:r>
          </w:p>
          <w:p w14:paraId="36ADA2B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Secure Shell, or SSH</w:t>
            </w:r>
          </w:p>
          <w:p w14:paraId="3E4778D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SSH is a cryptographic network protocol that enables the secure operation of network services over insecure networks.</w:t>
            </w:r>
          </w:p>
          <w:p w14:paraId="56F43C8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3. Password:</w:t>
            </w:r>
          </w:p>
          <w:p w14:paraId="72C1FD9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password is transmitted to the server, where it is checked by comparison with the right password.</w:t>
            </w:r>
          </w:p>
          <w:p w14:paraId="172BB80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4. A variation of CRAM called Salted Challenge Response Authentication Mechanism (SCRAM):</w:t>
            </w:r>
          </w:p>
          <w:p w14:paraId="033F6A0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To ensure that the password is only used once, the challenge is hashed and salted. Instead, than matching the plain text password itself, the server compares the hash against the hash of the correct password. Because the password may only be used once, it cannot be divulged, preventing Man-in-the-Middle and replay attacks.</w:t>
            </w:r>
          </w:p>
          <w:p w14:paraId="32D2D8E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5. Biometrics:</w:t>
            </w:r>
          </w:p>
          <w:p w14:paraId="5DD7A0E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Every time a user wishes to verify himself, he must provide his unique biometric information (such as a retina scan or fingerprint scan) to the authenticating system for verification.</w:t>
            </w:r>
          </w:p>
          <w:p w14:paraId="3445D634" w14:textId="77777777" w:rsidR="009D5882" w:rsidRPr="00C53B2E" w:rsidRDefault="009D5882" w:rsidP="009D5882">
            <w:pPr>
              <w:spacing w:line="360" w:lineRule="auto"/>
              <w:ind w:left="34"/>
              <w:jc w:val="both"/>
              <w:rPr>
                <w:rFonts w:ascii="Cambria" w:eastAsia="Cambria" w:hAnsi="Cambria" w:cs="Cambria"/>
                <w:iCs/>
                <w:sz w:val="24"/>
                <w:szCs w:val="24"/>
              </w:rPr>
            </w:pPr>
          </w:p>
          <w:p w14:paraId="7637598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How to Use Challenge-Response</w:t>
            </w:r>
          </w:p>
          <w:p w14:paraId="4471E18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challenge-response barrier is a security measure used to keep assets safe from unauthorised users, activities, programmes, and internet of things (IoT) devices. It requires cyber attackers to complete a series of challenges in order to bypass the security barrier and gain access to additional materials. A commercial bank, for example, creates a multifactor authentication (MFA) process using challenge-response authentication. Using multiple CRAMs, this process authenticates a user's identity.</w:t>
            </w:r>
          </w:p>
          <w:p w14:paraId="5FE5403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two-factor authentication (2FA) process might entail entering a password and receiving a code via email. An MFA variant may also ask a personal question, such as "What is your mother's maiden name?" However, account logins aren't the only use of challenge-response authentication.</w:t>
            </w:r>
          </w:p>
          <w:p w14:paraId="78DD982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CRAM Utilize cases</w:t>
            </w:r>
          </w:p>
          <w:p w14:paraId="682415DE" w14:textId="77777777" w:rsidR="009D5882" w:rsidRPr="00C53B2E" w:rsidRDefault="009D5882">
            <w:pPr>
              <w:pStyle w:val="ListParagraph"/>
              <w:numPr>
                <w:ilvl w:val="0"/>
                <w:numId w:val="352"/>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To distinguish a computer from a person:</w:t>
            </w:r>
          </w:p>
          <w:p w14:paraId="4B67DAE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user is shown an image, which is typically difficult to read at first look, and is then requested to input by deciphering the characters in the image. To stop bots from accessing the system, the input is then compared with the actual characters.</w:t>
            </w:r>
          </w:p>
          <w:p w14:paraId="6A4600BF" w14:textId="77777777" w:rsidR="009D5882" w:rsidRPr="00C53B2E" w:rsidRDefault="009D5882">
            <w:pPr>
              <w:pStyle w:val="ListParagraph"/>
              <w:numPr>
                <w:ilvl w:val="0"/>
                <w:numId w:val="352"/>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In training Machine Learning models:</w:t>
            </w:r>
          </w:p>
          <w:p w14:paraId="1A97930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 image is cut up and confused before being submitted to the user for some form of human user-verifiable authentication. The input is used to validate user input. The user's response and the answer provided by the ML model are compared. The "task" is to choose the correct parts from the jumbled-up image. in Google CAPTCHA authentication frequently observed.</w:t>
            </w:r>
          </w:p>
          <w:p w14:paraId="43EF4B41" w14:textId="77777777" w:rsidR="009D5882" w:rsidRPr="00C53B2E" w:rsidRDefault="009D5882">
            <w:pPr>
              <w:pStyle w:val="ListParagraph"/>
              <w:numPr>
                <w:ilvl w:val="0"/>
                <w:numId w:val="352"/>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For the purpose of login (authentication):</w:t>
            </w:r>
          </w:p>
          <w:p w14:paraId="4E26D7C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proper password, which is already saved on the server you are attempting to access, is compared (directly or indirectly) with the one you entered to see if they match.</w:t>
            </w:r>
          </w:p>
          <w:p w14:paraId="4331AF7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Typical CRAM attacks include:</w:t>
            </w:r>
          </w:p>
          <w:p w14:paraId="642603FB"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Eavesdropping</w:t>
            </w:r>
          </w:p>
          <w:p w14:paraId="2173AF85"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Phishing Attacks</w:t>
            </w:r>
          </w:p>
          <w:p w14:paraId="6E21340A"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Pharming Attacks</w:t>
            </w:r>
          </w:p>
          <w:p w14:paraId="0AD662B7"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Man-In-The-Middle Attacks</w:t>
            </w:r>
          </w:p>
          <w:p w14:paraId="5D95BC5A"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DNS Cache Poisoning Attacks</w:t>
            </w:r>
          </w:p>
          <w:p w14:paraId="5467B989"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Trojans Attacks</w:t>
            </w:r>
          </w:p>
          <w:p w14:paraId="2A45ABBD"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Man-In-The-Phone Attacks</w:t>
            </w:r>
          </w:p>
          <w:p w14:paraId="4DDA4BE0"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Browser Poisoning Attacks</w:t>
            </w:r>
          </w:p>
          <w:p w14:paraId="4A9D9E86"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Dictionary Attacks</w:t>
            </w:r>
          </w:p>
          <w:p w14:paraId="1BD765D4"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Brute-Force Attacks</w:t>
            </w:r>
          </w:p>
          <w:p w14:paraId="316A461D"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zero-knowledge password proof</w:t>
            </w:r>
          </w:p>
          <w:p w14:paraId="5510A70B" w14:textId="77777777" w:rsidR="009D5882" w:rsidRPr="00C53B2E" w:rsidRDefault="009D5882">
            <w:pPr>
              <w:pStyle w:val="ListParagraph"/>
              <w:numPr>
                <w:ilvl w:val="0"/>
                <w:numId w:val="35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Reusable password attacks</w:t>
            </w:r>
          </w:p>
          <w:p w14:paraId="7AE52909"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4464288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Limitations -</w:t>
            </w:r>
          </w:p>
          <w:p w14:paraId="51733FA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One fundamental issue with passwords is that they are used repeatedly. When a password is received by the server, the server cannot determine whether or not the password is being entered by the real user.</w:t>
            </w:r>
          </w:p>
          <w:p w14:paraId="4D5E7CA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Newer CRAMs also use cryptography to match the hash of the passwords rather than the plain passwords.</w:t>
            </w:r>
          </w:p>
          <w:p w14:paraId="3CE10456" w14:textId="77777777" w:rsidR="009D5882" w:rsidRPr="00C53B2E" w:rsidRDefault="009D5882" w:rsidP="009D5882">
            <w:pPr>
              <w:spacing w:line="360" w:lineRule="auto"/>
              <w:ind w:left="34"/>
              <w:jc w:val="both"/>
              <w:rPr>
                <w:rFonts w:ascii="Cambria" w:eastAsia="Cambria" w:hAnsi="Cambria" w:cs="Cambria"/>
                <w:iCs/>
                <w:sz w:val="24"/>
                <w:szCs w:val="24"/>
              </w:rPr>
            </w:pPr>
          </w:p>
          <w:p w14:paraId="1F701FC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Some cryptographic CRAM examples -</w:t>
            </w:r>
          </w:p>
          <w:p w14:paraId="2B7FC22D" w14:textId="77777777" w:rsidR="009D5882" w:rsidRPr="00C53B2E" w:rsidRDefault="009D5882">
            <w:pPr>
              <w:pStyle w:val="ListParagraph"/>
              <w:numPr>
                <w:ilvl w:val="0"/>
                <w:numId w:val="35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SCRAM is an abbreviation for Salted Challenge Response Authentication Mechanism.</w:t>
            </w:r>
          </w:p>
          <w:p w14:paraId="5F490A9E" w14:textId="77777777" w:rsidR="009D5882" w:rsidRPr="00C53B2E" w:rsidRDefault="009D5882">
            <w:pPr>
              <w:pStyle w:val="ListParagraph"/>
              <w:numPr>
                <w:ilvl w:val="0"/>
                <w:numId w:val="35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CRAM-MD5</w:t>
            </w:r>
          </w:p>
          <w:p w14:paraId="10293A2D"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18A97D9B"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Extended Access List</w:t>
            </w:r>
          </w:p>
          <w:p w14:paraId="3944720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term "access-list" refers to a set of rules for controlling network traffic and reducing network attacks. ACLs are used to filter network traffic based on a set of rules defined for incoming or outgoing traffic.</w:t>
            </w:r>
          </w:p>
          <w:p w14:paraId="11D87F9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686FBC3A" wp14:editId="2194DACF">
                  <wp:extent cx="5165725" cy="3345180"/>
                  <wp:effectExtent l="0" t="0" r="0" b="0"/>
                  <wp:docPr id="672293347" name="Picture 22" descr="Extended Acce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xtended Access List"/>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165725" cy="3345180"/>
                          </a:xfrm>
                          <a:prstGeom prst="rect">
                            <a:avLst/>
                          </a:prstGeom>
                          <a:noFill/>
                          <a:ln>
                            <a:noFill/>
                          </a:ln>
                        </pic:spPr>
                      </pic:pic>
                    </a:graphicData>
                  </a:graphic>
                </wp:inline>
              </w:drawing>
            </w:r>
          </w:p>
          <w:p w14:paraId="39A4A5E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Extended Access list -</w:t>
            </w:r>
          </w:p>
          <w:p w14:paraId="7C7CFF5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is one of the most commonly used types of access-list because it can distinguish IP traffic, so the entire traffic will not be permitted or denied as in a standard access-list. These are the ACLs that distinguish IP traffic by using both source and destination IP addresses as well as port numbers. We can also specify which IP traffic should be allowed or denied in this type of ACL. These ranges are 100-199 and 2000-2699</w:t>
            </w:r>
          </w:p>
          <w:p w14:paraId="625C421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of Extended Access List -</w:t>
            </w:r>
          </w:p>
          <w:p w14:paraId="08610B1C"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Extended access-list is typically used close to the source, but this is not always the case.</w:t>
            </w:r>
          </w:p>
          <w:p w14:paraId="0DF3E9F9"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Packet filtering occurs in the Extended access list based on source IP address, destination IP address, and port numbers.</w:t>
            </w:r>
          </w:p>
          <w:p w14:paraId="61639CCB"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Specific services will be permitted or denied in an extended access list.</w:t>
            </w:r>
          </w:p>
          <w:p w14:paraId="4582FF72"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extended ACL range is 100 - 199, and the extended range is 2000 - 2699.</w:t>
            </w:r>
          </w:p>
          <w:p w14:paraId="4D8EA13D"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Remember rules cannot be deleted if they are numbered with an extended Access-list. If one of the rules is removed, the entire access list is removed.</w:t>
            </w:r>
          </w:p>
          <w:p w14:paraId="73CC7F6B" w14:textId="77777777" w:rsidR="009D5882" w:rsidRPr="00C53B2E" w:rsidRDefault="009D5882">
            <w:pPr>
              <w:pStyle w:val="ListParagraph"/>
              <w:numPr>
                <w:ilvl w:val="0"/>
                <w:numId w:val="35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We have the ability to delete a rule from the access list if it is named with extended Access-list.</w:t>
            </w:r>
          </w:p>
          <w:p w14:paraId="0741190C"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676A877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Setting up -</w:t>
            </w:r>
          </w:p>
          <w:p w14:paraId="7CDCFE6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is a simple organisational structure with three departments: sales, finance, and marketing. The networks for the marketing department are 172.16.60.0/24, the finance department is 172.16.50.0/24, and the sales department is 172.16.10.40/24. Now, we want to prevent the sales department from connecting through FTP to the finance department and the marketing and sales departments from telneting the finance department.</w:t>
            </w:r>
          </w:p>
          <w:p w14:paraId="4519C65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First, set up a numbered extended access list to block FTP connections from the sales department to the finance department.</w:t>
            </w:r>
          </w:p>
          <w:p w14:paraId="08DB8FC4"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 config terminal  </w:t>
            </w:r>
          </w:p>
          <w:p w14:paraId="6A270B9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access-list 110   </w:t>
            </w:r>
          </w:p>
          <w:p w14:paraId="76F4CBA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            deny tcp 172.16.40.0 0.0.0.255 172.16.50.0 0.0.0.255 eq 21   </w:t>
            </w:r>
          </w:p>
          <w:p w14:paraId="283625DB"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40570804"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5DB69E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we first build a numbered Access-list and utilise 110 (taken from the extended access-list range) to deny the sales network's request to connect through FTP to the finance network (172.16.40.0). (172.16.50.0).</w:t>
            </w:r>
          </w:p>
          <w:p w14:paraId="2D7AA4B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Note that TCP and port number 21 are used here since FTP. Therefore, depending on the situation, we must either specify the permit or reject the condition. Additionally, we must utilise the supplied application layer protocol's port number after eq.</w:t>
            </w:r>
          </w:p>
          <w:p w14:paraId="550D427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 we must prevent the sales and marketing departments from connecting via telnet to the finance department, therefore nobody should do so. setting up for the same.</w:t>
            </w:r>
          </w:p>
          <w:p w14:paraId="78BAB39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access-list 110   </w:t>
            </w:r>
          </w:p>
          <w:p w14:paraId="2D8910E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            deny tcp any 172.16.50.0 0.0.0.255 eq 23  </w:t>
            </w:r>
          </w:p>
          <w:p w14:paraId="7E598457" w14:textId="77777777" w:rsidR="009D5882" w:rsidRPr="00C53B2E" w:rsidRDefault="009D5882" w:rsidP="009D5882">
            <w:pPr>
              <w:spacing w:line="360" w:lineRule="auto"/>
              <w:ind w:left="720"/>
              <w:jc w:val="both"/>
              <w:rPr>
                <w:rFonts w:ascii="Cambria" w:eastAsia="Cambria" w:hAnsi="Cambria" w:cs="Cambria"/>
                <w:i/>
                <w:sz w:val="24"/>
                <w:szCs w:val="24"/>
              </w:rPr>
            </w:pPr>
          </w:p>
          <w:p w14:paraId="4B37006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the phrase any denotes any IP address from any subnet mask, or 0.0.0.0 0.0.0.0. We must mention port number 23 after eq since telnet uses port number 23.</w:t>
            </w:r>
          </w:p>
          <w:p w14:paraId="18185B7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access-list 110 permit ip any  </w:t>
            </w:r>
          </w:p>
          <w:p w14:paraId="797AE15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is the crucial thing right now. As we are previously aware, every access list has an implicit refuse at the end, meaning that if the traffic does not comply with any of the rules of the access-list, the traffic will be discarded.</w:t>
            </w:r>
          </w:p>
          <w:p w14:paraId="7A22B385" w14:textId="77777777" w:rsidR="009D5882" w:rsidRPr="00C53B2E" w:rsidRDefault="009D5882" w:rsidP="009D5882">
            <w:pPr>
              <w:spacing w:line="360" w:lineRule="auto"/>
              <w:ind w:left="34"/>
              <w:jc w:val="both"/>
              <w:rPr>
                <w:rFonts w:ascii="Cambria" w:eastAsia="Cambria" w:hAnsi="Cambria" w:cs="Cambria"/>
                <w:iCs/>
                <w:sz w:val="24"/>
                <w:szCs w:val="24"/>
              </w:rPr>
            </w:pPr>
          </w:p>
          <w:p w14:paraId="204DE01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Any traffic from a source with any IP address that complies with the aforementioned requirements will not enter the finance department via the specified method. We must now apply the access-list to the router's interface:</w:t>
            </w:r>
          </w:p>
          <w:p w14:paraId="669AA60C"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int fa0/1  </w:t>
            </w:r>
          </w:p>
          <w:p w14:paraId="55E11671"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R1(config-if)# ip access-group 110 out  </w:t>
            </w:r>
          </w:p>
          <w:p w14:paraId="3726BF19"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As we recall, the extended access-list must be applied as close to the source as possible, but in this case, we applied it too close to the destination because we need to block traffic from both the sales and marketing departments; as a result, we must apply the extended access-list close to the destination otherwise we will need to create separate access-lists for fa0/0 and fa1/0 inbound.</w:t>
            </w:r>
          </w:p>
          <w:p w14:paraId="647DF7F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Standard Access-list illustration -</w:t>
            </w:r>
          </w:p>
          <w:p w14:paraId="4F9E054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 we will create a named extended access list while keeping the same topology in mind.</w:t>
            </w:r>
          </w:p>
          <w:p w14:paraId="7C3CA8F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ip access-list extended blockacl  </w:t>
            </w:r>
          </w:p>
          <w:p w14:paraId="3E2AEC77" w14:textId="77777777" w:rsidR="009D5882" w:rsidRPr="00C53B2E" w:rsidRDefault="009D5882" w:rsidP="009D5882">
            <w:pPr>
              <w:spacing w:line="360" w:lineRule="auto"/>
              <w:ind w:left="720"/>
              <w:jc w:val="both"/>
              <w:rPr>
                <w:rFonts w:ascii="Cambria" w:eastAsia="Cambria" w:hAnsi="Cambria" w:cs="Cambria"/>
                <w:i/>
                <w:sz w:val="24"/>
                <w:szCs w:val="24"/>
              </w:rPr>
            </w:pPr>
          </w:p>
          <w:p w14:paraId="0FBE57E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By using this command we have made an access-list named blockacl.</w:t>
            </w:r>
          </w:p>
          <w:p w14:paraId="143E845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R1(config-ext-nacl)# deny tcp 172.16.40.0 0.0.0.255 172.16.50.0 0.0.0.255 eq 21   </w:t>
            </w:r>
          </w:p>
          <w:p w14:paraId="3D6703F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R1(config-ext-nacl)# deny tcp any 172.16.50.0 0.0.0.255 eq 23  </w:t>
            </w:r>
          </w:p>
          <w:p w14:paraId="34112F0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R1(config-ext-nacl)# permit ip any  </w:t>
            </w:r>
          </w:p>
          <w:p w14:paraId="124697EF" w14:textId="77777777" w:rsidR="009D5882" w:rsidRPr="00C53B2E" w:rsidRDefault="009D5882" w:rsidP="009D5882">
            <w:pPr>
              <w:spacing w:line="360" w:lineRule="auto"/>
              <w:ind w:left="720"/>
              <w:jc w:val="both"/>
              <w:rPr>
                <w:rFonts w:ascii="Cambria" w:eastAsia="Cambria" w:hAnsi="Cambria" w:cs="Cambria"/>
                <w:i/>
                <w:sz w:val="24"/>
                <w:szCs w:val="24"/>
              </w:rPr>
            </w:pPr>
          </w:p>
          <w:p w14:paraId="393F649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After that, we repeat the settings we did for the numbered access-list.</w:t>
            </w:r>
          </w:p>
          <w:p w14:paraId="5003F57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int fa0/1  </w:t>
            </w:r>
          </w:p>
          <w:p w14:paraId="42EC9791"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R1(config-if)# ip access-group blockacl out  </w:t>
            </w:r>
          </w:p>
          <w:p w14:paraId="097F7E81" w14:textId="77777777" w:rsidR="009D5882" w:rsidRPr="00C53B2E" w:rsidRDefault="009D5882" w:rsidP="009D5882">
            <w:pPr>
              <w:spacing w:line="360" w:lineRule="auto"/>
              <w:ind w:left="720"/>
              <w:jc w:val="both"/>
              <w:rPr>
                <w:rFonts w:ascii="Cambria" w:eastAsia="Cambria" w:hAnsi="Cambria" w:cs="Cambria"/>
                <w:i/>
                <w:sz w:val="24"/>
                <w:szCs w:val="24"/>
              </w:rPr>
            </w:pPr>
          </w:p>
          <w:p w14:paraId="7B24D2C2"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Li-fi vs. Wi-fi</w:t>
            </w:r>
          </w:p>
          <w:p w14:paraId="4EB649A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are two different technologies that are used to send and receive data wirelessly: Wi-Fi (wireless fidelity) and Li-Fi (light fidelity). While Li-Fi uses LED lights and light signals to transmit and receive data, Wi-Fi uses routers and radio frequency (RF) waves to do so.</w:t>
            </w:r>
          </w:p>
          <w:p w14:paraId="423431C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following are the key distinctions between LiFi and WiFi:</w:t>
            </w:r>
          </w:p>
          <w:tbl>
            <w:tblPr>
              <w:tblW w:w="789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57"/>
              <w:gridCol w:w="2627"/>
              <w:gridCol w:w="3507"/>
            </w:tblGrid>
            <w:tr w:rsidR="009D5882" w:rsidRPr="00C53B2E" w14:paraId="05ADFF3A" w14:textId="77777777" w:rsidTr="00D438DD">
              <w:trPr>
                <w:trHeight w:val="311"/>
              </w:trPr>
              <w:tc>
                <w:tcPr>
                  <w:tcW w:w="1757" w:type="dxa"/>
                  <w:shd w:val="clear" w:color="auto" w:fill="C7CCBE"/>
                  <w:tcMar>
                    <w:top w:w="180" w:type="dxa"/>
                    <w:left w:w="180" w:type="dxa"/>
                    <w:bottom w:w="180" w:type="dxa"/>
                    <w:right w:w="180" w:type="dxa"/>
                  </w:tcMar>
                  <w:hideMark/>
                </w:tcPr>
                <w:p w14:paraId="67679722"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Comparison</w:t>
                  </w:r>
                </w:p>
              </w:tc>
              <w:tc>
                <w:tcPr>
                  <w:tcW w:w="2627" w:type="dxa"/>
                  <w:shd w:val="clear" w:color="auto" w:fill="C7CCBE"/>
                  <w:tcMar>
                    <w:top w:w="180" w:type="dxa"/>
                    <w:left w:w="180" w:type="dxa"/>
                    <w:bottom w:w="180" w:type="dxa"/>
                    <w:right w:w="180" w:type="dxa"/>
                  </w:tcMar>
                  <w:hideMark/>
                </w:tcPr>
                <w:p w14:paraId="0C1DD164"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Li-fi</w:t>
                  </w:r>
                </w:p>
              </w:tc>
              <w:tc>
                <w:tcPr>
                  <w:tcW w:w="3507" w:type="dxa"/>
                  <w:shd w:val="clear" w:color="auto" w:fill="C7CCBE"/>
                  <w:tcMar>
                    <w:top w:w="180" w:type="dxa"/>
                    <w:left w:w="180" w:type="dxa"/>
                    <w:bottom w:w="180" w:type="dxa"/>
                    <w:right w:w="180" w:type="dxa"/>
                  </w:tcMar>
                  <w:hideMark/>
                </w:tcPr>
                <w:p w14:paraId="6EF69B3A"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Wi-fi</w:t>
                  </w:r>
                </w:p>
              </w:tc>
            </w:tr>
            <w:tr w:rsidR="009D5882" w:rsidRPr="00C53B2E" w14:paraId="27BF3AE3" w14:textId="77777777" w:rsidTr="00D438DD">
              <w:trPr>
                <w:trHeight w:val="28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2510F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Full Form</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09873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Its name means Light Fidelity.</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95F40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 term refers to Wireless Fidelity.</w:t>
                  </w:r>
                </w:p>
              </w:tc>
            </w:tr>
            <w:tr w:rsidR="009D5882" w:rsidRPr="00C53B2E" w14:paraId="59051C33" w14:textId="77777777" w:rsidTr="00D438DD">
              <w:trPr>
                <w:trHeight w:val="529"/>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42CC7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Invented/Coined</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ABAFD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created in 2011 by professor Harald Haas.</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851861"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1991 by NCR Corporation.</w:t>
                  </w:r>
                </w:p>
              </w:tc>
            </w:tr>
            <w:tr w:rsidR="009D5882" w:rsidRPr="00C53B2E" w14:paraId="0B511490"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17BE0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Operation</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E0C7F1"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With the aid of LED bulbs, it transmits data using light.</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63160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Using a wifi router, it transmits data using radio waves.</w:t>
                  </w:r>
                </w:p>
              </w:tc>
            </w:tr>
            <w:tr w:rsidR="009D5882" w:rsidRPr="00C53B2E" w14:paraId="7C7F22F7" w14:textId="77777777" w:rsidTr="00D438DD">
              <w:trPr>
                <w:trHeight w:val="591"/>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8EA21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Technology</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EE2F8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current IrDA-compliant gadgets</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A1B3E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Devices that comply with WLAN 802.11/b/g/n/ac/d standards</w:t>
                  </w:r>
                </w:p>
              </w:tc>
            </w:tr>
            <w:tr w:rsidR="009D5882" w:rsidRPr="00C53B2E" w14:paraId="304AAFF4"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6D6893"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Data Transfer Speed</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51993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roughly 1 Gbps.</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6F5CDF"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150 Mbps to a maximum of 2 GB per second</w:t>
                  </w:r>
                </w:p>
              </w:tc>
            </w:tr>
            <w:tr w:rsidR="009D5882" w:rsidRPr="00C53B2E" w14:paraId="432C4E3F" w14:textId="77777777" w:rsidTr="00D438DD">
              <w:trPr>
                <w:trHeight w:val="280"/>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4CEE6B"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Standard</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63635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IEEE 802.15.7</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E73D6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IEEE 802.11</w:t>
                  </w:r>
                </w:p>
              </w:tc>
            </w:tr>
            <w:tr w:rsidR="009D5882" w:rsidRPr="00C53B2E" w14:paraId="12F77828" w14:textId="77777777" w:rsidTr="00D438DD">
              <w:trPr>
                <w:trHeight w:val="841"/>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C2A407"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Privacy</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1B4B8D"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Because the walls block light, data transfer is more secure.</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2E441B"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Radio waves cannot be stopped by walls, so we must use additional methods to transfer data securely.</w:t>
                  </w:r>
                </w:p>
              </w:tc>
            </w:tr>
            <w:tr w:rsidR="009D5882" w:rsidRPr="00C53B2E" w14:paraId="40327B48" w14:textId="77777777" w:rsidTr="00D438DD">
              <w:trPr>
                <w:trHeight w:val="280"/>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C960C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Bandwidth</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92D91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Access to limitless bandwidth.</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9EE13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A finite amount of bandwidth is available.</w:t>
                  </w:r>
                </w:p>
              </w:tc>
            </w:tr>
            <w:tr w:rsidR="009D5882" w:rsidRPr="00C53B2E" w14:paraId="3FECF5EF"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B04881"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Frequency of operation</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DA646A"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10,000 times the radio's frequency spectrum</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4B118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2.4, 4.9, and 5 gigahertz</w:t>
                  </w:r>
                </w:p>
              </w:tc>
            </w:tr>
            <w:tr w:rsidR="009D5882" w:rsidRPr="00C53B2E" w14:paraId="73BDAD67" w14:textId="77777777" w:rsidTr="00D438DD">
              <w:trPr>
                <w:trHeight w:val="591"/>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3B602"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Coverage Distance</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8A1896"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roughly ten metres</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DEC4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roughly 32 metres (vary based on transmit power and antenna type)</w:t>
                  </w:r>
                </w:p>
              </w:tc>
            </w:tr>
            <w:tr w:rsidR="009D5882" w:rsidRPr="00C53B2E" w14:paraId="0DA4B1B8"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B22F8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Power Consumption</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D748CF"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Low Power Consumption</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10E817"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High Power Consumption</w:t>
                  </w:r>
                </w:p>
              </w:tc>
            </w:tr>
            <w:tr w:rsidR="009D5882" w:rsidRPr="00C53B2E" w14:paraId="0169481D"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42A0F6"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Data density</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25AAE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Work within the highly populated area</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1B0A5C"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Due to problems with interference, work in a less crowded environment.</w:t>
                  </w:r>
                </w:p>
              </w:tc>
            </w:tr>
            <w:tr w:rsidR="009D5882" w:rsidRPr="00C53B2E" w14:paraId="319B93A2" w14:textId="77777777" w:rsidTr="00D438DD">
              <w:trPr>
                <w:trHeight w:val="28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00281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Cost</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0F1D5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Low</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E4E11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High</w:t>
                  </w:r>
                </w:p>
              </w:tc>
            </w:tr>
            <w:tr w:rsidR="009D5882" w:rsidRPr="00C53B2E" w14:paraId="37E2F4A4"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B7FC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Bare minimum Components used</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E0B0A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LED driver, LED bulb, and photo sensor</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E6EB6F"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access points, modems, and routers</w:t>
                  </w:r>
                </w:p>
              </w:tc>
            </w:tr>
            <w:tr w:rsidR="009D5882" w:rsidRPr="00C53B2E" w14:paraId="714DD878" w14:textId="77777777" w:rsidTr="00D438DD">
              <w:trPr>
                <w:trHeight w:val="4053"/>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D0000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Merits</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9E258B" w14:textId="77777777" w:rsidR="009D5882" w:rsidRPr="00C53B2E" w:rsidRDefault="009D5882">
                  <w:pPr>
                    <w:numPr>
                      <w:ilvl w:val="0"/>
                      <w:numId w:val="355"/>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Because of the use of VLC technology and highly effective LED bulbs, the price is low.</w:t>
                  </w:r>
                </w:p>
                <w:p w14:paraId="14134241" w14:textId="77777777" w:rsidR="009D5882" w:rsidRPr="00C53B2E" w:rsidRDefault="009D5882">
                  <w:pPr>
                    <w:numPr>
                      <w:ilvl w:val="0"/>
                      <w:numId w:val="355"/>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increased transmission speed due to the rapid movement of light.</w:t>
                  </w:r>
                </w:p>
                <w:p w14:paraId="41E17BB9" w14:textId="77777777" w:rsidR="009D5882" w:rsidRPr="00C53B2E" w:rsidRDefault="009D5882">
                  <w:pPr>
                    <w:numPr>
                      <w:ilvl w:val="0"/>
                      <w:numId w:val="355"/>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less interference, the ability to cross salt water, and the capacity to function in densely populated areas.</w:t>
                  </w:r>
                </w:p>
                <w:p w14:paraId="02544652" w14:textId="77777777" w:rsidR="009D5882" w:rsidRPr="00C53B2E" w:rsidRDefault="009D5882">
                  <w:pPr>
                    <w:numPr>
                      <w:ilvl w:val="0"/>
                      <w:numId w:val="355"/>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prevents unauthorised access due to the opaque walls' ability to block out visible light.</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1A70A8" w14:textId="77777777" w:rsidR="009D5882" w:rsidRPr="00C53B2E" w:rsidRDefault="009D5882">
                  <w:pPr>
                    <w:numPr>
                      <w:ilvl w:val="0"/>
                      <w:numId w:val="356"/>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WiFi did away with the need for direct physical connections to servers, allowing users to access local networks and the internet without them. The fact that WiFi connections are wireless means that users can access them from anywhere in the vicinity.</w:t>
                  </w:r>
                </w:p>
                <w:p w14:paraId="6F60D810" w14:textId="77777777" w:rsidR="009D5882" w:rsidRPr="00C53B2E" w:rsidRDefault="009D5882">
                  <w:pPr>
                    <w:numPr>
                      <w:ilvl w:val="0"/>
                      <w:numId w:val="356"/>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Simple to implement because all you need to do is contact an ISP to get an internet connection and a WiFi router to get an access point.</w:t>
                  </w:r>
                </w:p>
              </w:tc>
            </w:tr>
            <w:tr w:rsidR="009D5882" w:rsidRPr="00C53B2E" w14:paraId="224BFE10" w14:textId="77777777" w:rsidTr="00D438DD">
              <w:trPr>
                <w:trHeight w:val="8700"/>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65AC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Demerits</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85160E" w14:textId="77777777" w:rsidR="009D5882" w:rsidRPr="00C53B2E" w:rsidRDefault="009D5882">
                  <w:pPr>
                    <w:numPr>
                      <w:ilvl w:val="0"/>
                      <w:numId w:val="357"/>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Since LiFi technology is still a new idea, there is essentially no infrastructure needed to implement it on a large enough scale.</w:t>
                  </w:r>
                </w:p>
                <w:p w14:paraId="09ABCC70" w14:textId="77777777" w:rsidR="009D5882" w:rsidRPr="00C53B2E" w:rsidRDefault="009D5882">
                  <w:pPr>
                    <w:numPr>
                      <w:ilvl w:val="0"/>
                      <w:numId w:val="357"/>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The light source must always be on in order to enable network access.</w:t>
                  </w:r>
                </w:p>
                <w:p w14:paraId="1ECEA4C1" w14:textId="77777777" w:rsidR="009D5882" w:rsidRPr="00C53B2E" w:rsidRDefault="009D5882">
                  <w:pPr>
                    <w:numPr>
                      <w:ilvl w:val="0"/>
                      <w:numId w:val="357"/>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It becomes incredibly susceptible to interference from outside sources because it transmits data using light.</w:t>
                  </w:r>
                </w:p>
                <w:p w14:paraId="78933F33" w14:textId="77777777" w:rsidR="009D5882" w:rsidRPr="00C53B2E" w:rsidRDefault="009D5882">
                  <w:pPr>
                    <w:numPr>
                      <w:ilvl w:val="0"/>
                      <w:numId w:val="357"/>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Because of the limited signal range emitted by light bulbs when using LiFi devices, users are forced to remain stationary.</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EC857B" w14:textId="77777777" w:rsidR="009D5882" w:rsidRPr="00C53B2E" w:rsidRDefault="009D5882">
                  <w:pPr>
                    <w:numPr>
                      <w:ilvl w:val="0"/>
                      <w:numId w:val="358"/>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WiFi networks are well-known for being unsafe. Its broad signal range is primarily responsible for its lack of security.</w:t>
                  </w:r>
                </w:p>
                <w:p w14:paraId="63C9A68F" w14:textId="77777777" w:rsidR="009D5882" w:rsidRPr="00C53B2E" w:rsidRDefault="009D5882">
                  <w:pPr>
                    <w:numPr>
                      <w:ilvl w:val="0"/>
                      <w:numId w:val="358"/>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There is more interference, it can't cross salt water, and it prefers less populated areas.</w:t>
                  </w:r>
                </w:p>
                <w:p w14:paraId="4A07A4D9" w14:textId="77777777" w:rsidR="009D5882" w:rsidRPr="00C53B2E" w:rsidRDefault="009D5882">
                  <w:pPr>
                    <w:numPr>
                      <w:ilvl w:val="0"/>
                      <w:numId w:val="358"/>
                    </w:numPr>
                    <w:spacing w:before="60" w:after="100" w:afterAutospacing="1" w:line="375" w:lineRule="atLeast"/>
                    <w:jc w:val="both"/>
                    <w:rPr>
                      <w:rFonts w:ascii="Cambria" w:eastAsia="Times New Roman" w:hAnsi="Cambria" w:cs="Segoe UI"/>
                      <w:color w:val="000000"/>
                      <w:kern w:val="0"/>
                      <w:sz w:val="24"/>
                      <w:szCs w:val="24"/>
                      <w:lang w:eastAsia="en-PH"/>
                      <w14:ligatures w14:val="none"/>
                    </w:rPr>
                  </w:pPr>
                  <w:r w:rsidRPr="00C53B2E">
                    <w:rPr>
                      <w:rFonts w:ascii="Cambria" w:eastAsia="Times New Roman" w:hAnsi="Cambria" w:cs="Segoe UI"/>
                      <w:color w:val="000000"/>
                      <w:kern w:val="0"/>
                      <w:sz w:val="24"/>
                      <w:szCs w:val="24"/>
                      <w:lang w:eastAsia="en-PH"/>
                      <w14:ligatures w14:val="none"/>
                    </w:rPr>
                    <w:t>Signals are incredibly erratic. This is because there are still a lot of external interferences that can affect radio frequencies. Weak signals, poor reception, and even connection loss can happen as a result of the wide variety of connection problems.</w:t>
                  </w:r>
                </w:p>
              </w:tc>
            </w:tr>
            <w:tr w:rsidR="009D5882" w:rsidRPr="00C53B2E" w14:paraId="69F88134" w14:textId="77777777" w:rsidTr="00D438DD">
              <w:trPr>
                <w:trHeight w:val="560"/>
              </w:trPr>
              <w:tc>
                <w:tcPr>
                  <w:tcW w:w="175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5E6E7F"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Applications</w:t>
                  </w:r>
                </w:p>
              </w:tc>
              <w:tc>
                <w:tcPr>
                  <w:tcW w:w="262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C1F14D"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utilised in aviation, ocean exploration, etc.</w:t>
                  </w:r>
                </w:p>
              </w:tc>
              <w:tc>
                <w:tcPr>
                  <w:tcW w:w="350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52F7C7"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used to browse the internet using a WiFi hotspot.</w:t>
                  </w:r>
                </w:p>
              </w:tc>
            </w:tr>
            <w:tr w:rsidR="009D5882" w:rsidRPr="00C53B2E" w14:paraId="3D86D3D0" w14:textId="77777777" w:rsidTr="00D438DD">
              <w:trPr>
                <w:trHeight w:val="872"/>
              </w:trPr>
              <w:tc>
                <w:tcPr>
                  <w:tcW w:w="175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81A80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b/>
                      <w:bCs/>
                      <w:color w:val="333333"/>
                      <w:kern w:val="0"/>
                      <w:sz w:val="24"/>
                      <w:szCs w:val="24"/>
                      <w:lang w:eastAsia="en-PH"/>
                      <w14:ligatures w14:val="none"/>
                    </w:rPr>
                    <w:t>Broadcast</w:t>
                  </w:r>
                </w:p>
              </w:tc>
              <w:tc>
                <w:tcPr>
                  <w:tcW w:w="262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17928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Li-Fi transmits its signal using visible light along with specialised chips and sensors.</w:t>
                  </w:r>
                </w:p>
              </w:tc>
              <w:tc>
                <w:tcPr>
                  <w:tcW w:w="350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5CD5E8"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Radio waves are used by WIFI to transmit its signal.</w:t>
                  </w:r>
                </w:p>
              </w:tc>
            </w:tr>
          </w:tbl>
          <w:p w14:paraId="7878A4AE" w14:textId="77777777" w:rsidR="009D5882" w:rsidRPr="00C53B2E" w:rsidRDefault="009D5882" w:rsidP="009D5882">
            <w:pPr>
              <w:spacing w:line="360" w:lineRule="auto"/>
              <w:ind w:left="34"/>
              <w:jc w:val="center"/>
              <w:rPr>
                <w:rFonts w:ascii="Cambria" w:eastAsia="Cambria" w:hAnsi="Cambria" w:cs="Cambria"/>
                <w:b/>
                <w:bCs/>
                <w:iCs/>
                <w:sz w:val="24"/>
                <w:szCs w:val="24"/>
              </w:rPr>
            </w:pPr>
          </w:p>
          <w:p w14:paraId="4752AA69"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Reflexive Access List</w:t>
            </w:r>
          </w:p>
          <w:p w14:paraId="49605A1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 access-list by default doesn't record the sessions. The many permit and deny rules that make up an access list are read from top to bottom. No additional condition is met if any of the criteria are met, hence it is executed.</w:t>
            </w:r>
          </w:p>
          <w:p w14:paraId="106CAC9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reflexive Access-list serves as a stateful firewall for a very small workplace by only allowing traffic that is initiated within the network while blocking other packets coming from the outside.</w:t>
            </w:r>
          </w:p>
          <w:p w14:paraId="342642A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669AF397" wp14:editId="617FD121">
                  <wp:extent cx="5136207" cy="3535680"/>
                  <wp:effectExtent l="0" t="0" r="7620" b="7620"/>
                  <wp:docPr id="1319678795" name="Picture 23" descr="Reflexive Acce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eflexive Access List"/>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5145019" cy="3541746"/>
                          </a:xfrm>
                          <a:prstGeom prst="rect">
                            <a:avLst/>
                          </a:prstGeom>
                          <a:noFill/>
                          <a:ln>
                            <a:noFill/>
                          </a:ln>
                        </pic:spPr>
                      </pic:pic>
                    </a:graphicData>
                  </a:graphic>
                </wp:inline>
              </w:drawing>
            </w:r>
          </w:p>
          <w:p w14:paraId="3AD8993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Reflexive Access List -</w:t>
            </w:r>
          </w:p>
          <w:p w14:paraId="227A15C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Reflexive Access-list is an access-list that only accepts answers to packets from network sessions that have already been started (from the outside network).</w:t>
            </w:r>
          </w:p>
          <w:p w14:paraId="40A1CAA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Working of Reflexive Access List -</w:t>
            </w:r>
          </w:p>
          <w:p w14:paraId="19E9642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Reflexive Access-list are activated when a session begins inside the network and leaves the network through the router (operating reflexive Access-list). As a result, it makes a temporary entry for traffic that originates inside the network and only permits outside traffic that is necessary for the session (traffic generated within the network). When the session is over, this transient entry is deleted.</w:t>
            </w:r>
          </w:p>
          <w:p w14:paraId="29B512ED" w14:textId="77777777" w:rsidR="009D5882" w:rsidRPr="00C53B2E" w:rsidRDefault="009D5882" w:rsidP="009D5882">
            <w:pPr>
              <w:spacing w:line="360" w:lineRule="auto"/>
              <w:ind w:left="34"/>
              <w:jc w:val="both"/>
              <w:rPr>
                <w:rFonts w:ascii="Cambria" w:eastAsia="Cambria" w:hAnsi="Cambria" w:cs="Cambria"/>
                <w:iCs/>
                <w:sz w:val="24"/>
                <w:szCs w:val="24"/>
              </w:rPr>
            </w:pPr>
          </w:p>
          <w:p w14:paraId="22A3DC4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Characteristics Of Temporary Entry -</w:t>
            </w:r>
          </w:p>
          <w:p w14:paraId="0345480A" w14:textId="77777777" w:rsidR="009D5882" w:rsidRPr="00C53B2E" w:rsidRDefault="009D5882">
            <w:pPr>
              <w:pStyle w:val="ListParagraph"/>
              <w:numPr>
                <w:ilvl w:val="0"/>
                <w:numId w:val="35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source and destination addresses in the entry are identical to those in the outbound packet (the packet leaving the network), with the exception that they are switched when the packet is arriving from outside the network.</w:t>
            </w:r>
          </w:p>
          <w:p w14:paraId="13E9515F" w14:textId="77777777" w:rsidR="009D5882" w:rsidRPr="00C53B2E" w:rsidRDefault="009D5882">
            <w:pPr>
              <w:pStyle w:val="ListParagraph"/>
              <w:numPr>
                <w:ilvl w:val="0"/>
                <w:numId w:val="35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Even if they are switched when coming from outside the network, the entries should contain the same source and destination port numbers as the original outbound packet.</w:t>
            </w:r>
          </w:p>
          <w:p w14:paraId="78E363A8" w14:textId="77777777" w:rsidR="009D5882" w:rsidRPr="00C53B2E" w:rsidRDefault="009D5882">
            <w:pPr>
              <w:pStyle w:val="ListParagraph"/>
              <w:numPr>
                <w:ilvl w:val="0"/>
                <w:numId w:val="35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entry ought to use the same outgoing packet's protocol.</w:t>
            </w:r>
          </w:p>
          <w:p w14:paraId="4673131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Characteristics of Reflexive access-list -</w:t>
            </w:r>
          </w:p>
          <w:p w14:paraId="47AFA13C"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designated Extended Access-list should contain the Reflexive Access-list.</w:t>
            </w:r>
          </w:p>
          <w:p w14:paraId="37C952C3"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Direct application to an interface is not possible.</w:t>
            </w:r>
          </w:p>
          <w:p w14:paraId="4178E61F"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After a session starts, a temporary entry is created, and it is automatically deleted when the session is over.</w:t>
            </w:r>
          </w:p>
          <w:p w14:paraId="56210096"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Access-list does not have an implied deny at the end.</w:t>
            </w:r>
          </w:p>
          <w:p w14:paraId="4B2065B7"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Similar to a standard access list, if one of the conditions is met, no further entries are considered.</w:t>
            </w:r>
          </w:p>
          <w:p w14:paraId="34EAF48C"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With numbered Access-list, reflexive Access-list cannot be defined.</w:t>
            </w:r>
          </w:p>
          <w:p w14:paraId="34B47B3F" w14:textId="77777777" w:rsidR="009D5882" w:rsidRPr="00C53B2E" w:rsidRDefault="009D5882">
            <w:pPr>
              <w:pStyle w:val="ListParagraph"/>
              <w:numPr>
                <w:ilvl w:val="0"/>
                <w:numId w:val="36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Named or numbered standard Access-list cannot define reflexive Access-list.</w:t>
            </w:r>
          </w:p>
          <w:p w14:paraId="0AE8F84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Configuration -</w:t>
            </w:r>
          </w:p>
          <w:p w14:paraId="268A88B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are two routers: router1 (IP address: 10.1.1.1/24 on fa0/0 and 11.1.1.1/24 on fa0/1), router2 (IP address: 11.1.1.2/24 on fa0/0 and 12.1.1.1/24 on fa0/1) and two PCs (IP addresses: 10.1.1.2/24" and 12.1.1.2/24," respectively). To enable pinging between PCs, we will first provide routes using EIGRP to all of the routers.</w:t>
            </w:r>
          </w:p>
          <w:p w14:paraId="2BAB15F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Configuring Eigrp on router1:</w:t>
            </w:r>
          </w:p>
          <w:p w14:paraId="5D777861"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 Eigrp 100  </w:t>
            </w:r>
          </w:p>
          <w:p w14:paraId="4B52098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router1(config-router)#network 10.1.1.0  </w:t>
            </w:r>
          </w:p>
          <w:p w14:paraId="2544C6F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router1(config-router)#network 11.1.1.0  </w:t>
            </w:r>
          </w:p>
          <w:p w14:paraId="5A92487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router1(config-router)#No auto-summary  </w:t>
            </w:r>
          </w:p>
          <w:p w14:paraId="38F33A2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Configuring Eigrp on router2:</w:t>
            </w:r>
          </w:p>
          <w:p w14:paraId="6609B43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 Eigrp 100  </w:t>
            </w:r>
          </w:p>
          <w:p w14:paraId="1D548777"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router2(config-router)#network 11.1.1.0  </w:t>
            </w:r>
          </w:p>
          <w:p w14:paraId="4EDDAB0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router2(config-router)#network 12.1.1.0  </w:t>
            </w:r>
          </w:p>
          <w:p w14:paraId="28F65035"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router2(config-router)#No auto-summary  </w:t>
            </w:r>
          </w:p>
          <w:p w14:paraId="0C6FCAF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At this point, we'll permit IP, TCP, and UDP traffic from within the network (10.1.1.0 network) and assess traffic arriving from outside the network (12.1.1.0 and 11.1.1.0 network). Making an access list with the name "reflexive" for inside traffic leaving.</w:t>
            </w:r>
          </w:p>
          <w:p w14:paraId="37CAF53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router1(config)#ip Access-list extended reflexive   </w:t>
            </w:r>
          </w:p>
          <w:p w14:paraId="002D5C3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router1(config-ext-na)#permit ip any any reflect ip_database  </w:t>
            </w:r>
          </w:p>
          <w:p w14:paraId="6737E77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router1(config-ext-nacl)#permit tcp any any reflect tcp_database  </w:t>
            </w:r>
          </w:p>
          <w:p w14:paraId="66B7F4F5"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router1(config-ext-nacl)#permit udp any any reflect udp_database  </w:t>
            </w:r>
          </w:p>
          <w:p w14:paraId="3A3D47B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IP, TCP, and UDP communication is permitted, and they are designated as the ip database, tcp database, and udp database, respectively.</w:t>
            </w:r>
          </w:p>
          <w:p w14:paraId="5BF5738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Reflexive is not a keyword in this context; it is the name of the Access-list. Apply this Access-list now to router1's int fa0/1's outbound so that traffic leaving the router will be permitted.</w:t>
            </w:r>
          </w:p>
          <w:p w14:paraId="725EBEE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router1(config)#int fa0/1  </w:t>
            </w:r>
          </w:p>
          <w:p w14:paraId="37CEF6E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router1(config-if)#ip access-group reflexive out</w:t>
            </w:r>
          </w:p>
          <w:p w14:paraId="19E35C08" w14:textId="77777777" w:rsidR="009D5882" w:rsidRPr="00C53B2E" w:rsidRDefault="009D5882" w:rsidP="009D5882">
            <w:pPr>
              <w:spacing w:line="360" w:lineRule="auto"/>
              <w:ind w:left="720"/>
              <w:jc w:val="both"/>
              <w:rPr>
                <w:rFonts w:ascii="Cambria" w:eastAsia="Cambria" w:hAnsi="Cambria" w:cs="Cambria"/>
                <w:i/>
                <w:sz w:val="24"/>
                <w:szCs w:val="24"/>
              </w:rPr>
            </w:pPr>
          </w:p>
          <w:p w14:paraId="424E5D6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Apply an access list now for internal network traffic, also known as inbound traffic. Only that communication, which is started by the internal (10.1.1.0) network, should be allowed to enter.</w:t>
            </w:r>
          </w:p>
          <w:p w14:paraId="5361D843"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router1(config)#ip access-list extended reflexive_in  </w:t>
            </w:r>
          </w:p>
          <w:p w14:paraId="6BB263B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router1(config-ext-nacl)#permit Eigrp any any  </w:t>
            </w:r>
          </w:p>
          <w:p w14:paraId="35A9755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router1(config-ext-nacl)#evaluate tcp_database  </w:t>
            </w:r>
          </w:p>
          <w:p w14:paraId="4106AA0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router1(config-ext-nacl)#evaluate udp_database  </w:t>
            </w:r>
          </w:p>
          <w:p w14:paraId="37B57CD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router1(config-ext-nacl)#evaluate ip_database   </w:t>
            </w:r>
          </w:p>
          <w:p w14:paraId="48837469" w14:textId="77777777" w:rsidR="009D5882" w:rsidRPr="00C53B2E" w:rsidRDefault="009D5882" w:rsidP="009D5882">
            <w:pPr>
              <w:spacing w:line="360" w:lineRule="auto"/>
              <w:ind w:left="720"/>
              <w:jc w:val="both"/>
              <w:rPr>
                <w:rFonts w:ascii="Cambria" w:eastAsia="Cambria" w:hAnsi="Cambria" w:cs="Cambria"/>
                <w:i/>
                <w:sz w:val="24"/>
                <w:szCs w:val="24"/>
              </w:rPr>
            </w:pPr>
          </w:p>
          <w:p w14:paraId="7615C95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Since we have enabled Eigrp traffic here, the routers should be able to communicate with one another; otherwise, no traffic will be able to return to the ether network.</w:t>
            </w:r>
          </w:p>
          <w:p w14:paraId="3CDA0FB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order to allow traffic that has been started inside the network using TCP, UDP, or IP, we have evaluated the udp databse, ip database, and tcp database. Apply this now in the inside direction of interface fa0/1 so that the traffic coming in can be assessed.</w:t>
            </w:r>
          </w:p>
          <w:p w14:paraId="14996B6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router1(config)#int fa0/1  </w:t>
            </w:r>
          </w:p>
          <w:p w14:paraId="5CB9D6F5"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router1(config-if)#ip access-group reflexive_in in  </w:t>
            </w:r>
          </w:p>
          <w:p w14:paraId="607869F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Access-list in this case is called reflexive in.</w:t>
            </w:r>
          </w:p>
          <w:p w14:paraId="0686175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Benefits -</w:t>
            </w:r>
          </w:p>
          <w:p w14:paraId="6139A8E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reflexive Access-list has the following benefits:</w:t>
            </w:r>
          </w:p>
          <w:p w14:paraId="7C10EF38" w14:textId="77777777" w:rsidR="009D5882" w:rsidRPr="00C53B2E" w:rsidRDefault="009D5882">
            <w:pPr>
              <w:pStyle w:val="ListParagraph"/>
              <w:numPr>
                <w:ilvl w:val="0"/>
                <w:numId w:val="36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Simple to implement</w:t>
            </w:r>
          </w:p>
          <w:p w14:paraId="30B6209F" w14:textId="77777777" w:rsidR="009D5882" w:rsidRPr="00C53B2E" w:rsidRDefault="009D5882">
            <w:pPr>
              <w:pStyle w:val="ListParagraph"/>
              <w:numPr>
                <w:ilvl w:val="0"/>
                <w:numId w:val="36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gives more control over traffic flowing from external networks.</w:t>
            </w:r>
          </w:p>
          <w:p w14:paraId="560E2F2E" w14:textId="77777777" w:rsidR="009D5882" w:rsidRPr="00C53B2E" w:rsidRDefault="009D5882">
            <w:pPr>
              <w:pStyle w:val="ListParagraph"/>
              <w:numPr>
                <w:ilvl w:val="0"/>
                <w:numId w:val="36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offers protection from specific Dos assaults and spoofing.</w:t>
            </w:r>
          </w:p>
          <w:p w14:paraId="7934D31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The disadvantage</w:t>
            </w:r>
          </w:p>
          <w:p w14:paraId="7A943D2D" w14:textId="77777777" w:rsidR="009D5882" w:rsidRPr="00C53B2E" w:rsidRDefault="009D5882">
            <w:pPr>
              <w:pStyle w:val="ListParagraph"/>
              <w:numPr>
                <w:ilvl w:val="0"/>
                <w:numId w:val="36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Some applications use dynamic ports, which increases the risk of failure since the source and destination ports need to be static for the reflexive Access-list.</w:t>
            </w:r>
          </w:p>
          <w:p w14:paraId="23FBDD5D"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Synchronous Optical Network (SONET)</w:t>
            </w:r>
          </w:p>
          <w:p w14:paraId="1067EF9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Synchronous Optical Network, or SONET. A communication protocol called SONET was created by Bellcore and is used to send a lot of data over relatively long distances using optical fibre. Multiple digital data streams are transmitted simultaneously over the optical fibre with SONET.</w:t>
            </w:r>
          </w:p>
          <w:p w14:paraId="7E5E125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Key Ideas</w:t>
            </w:r>
          </w:p>
          <w:p w14:paraId="79F1B7AA" w14:textId="77777777" w:rsidR="009D5882" w:rsidRPr="00C53B2E" w:rsidRDefault="009D5882">
            <w:pPr>
              <w:pStyle w:val="ListParagraph"/>
              <w:numPr>
                <w:ilvl w:val="0"/>
                <w:numId w:val="36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Bellcore developed</w:t>
            </w:r>
          </w:p>
          <w:p w14:paraId="491FF9E8" w14:textId="77777777" w:rsidR="009D5882" w:rsidRPr="00C53B2E" w:rsidRDefault="009D5882">
            <w:pPr>
              <w:pStyle w:val="ListParagraph"/>
              <w:numPr>
                <w:ilvl w:val="0"/>
                <w:numId w:val="36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North American usage</w:t>
            </w:r>
          </w:p>
          <w:p w14:paraId="6AC30A93" w14:textId="77777777" w:rsidR="009D5882" w:rsidRPr="00C53B2E" w:rsidRDefault="009D5882">
            <w:pPr>
              <w:pStyle w:val="ListParagraph"/>
              <w:numPr>
                <w:ilvl w:val="0"/>
                <w:numId w:val="36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established by ANSI (American National Standards Institute).</w:t>
            </w:r>
          </w:p>
          <w:p w14:paraId="5779ACAD" w14:textId="77777777" w:rsidR="009D5882" w:rsidRPr="00C53B2E" w:rsidRDefault="009D5882">
            <w:pPr>
              <w:pStyle w:val="ListParagraph"/>
              <w:numPr>
                <w:ilvl w:val="0"/>
                <w:numId w:val="36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SDH (Synchronous Digital Hierarchy), which is utilised in Europe and Japan, is comparable.</w:t>
            </w:r>
          </w:p>
          <w:p w14:paraId="71E24BAD"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117E1C1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Why is SONET referred to as a synchronized network?</w:t>
            </w:r>
          </w:p>
          <w:p w14:paraId="2E087C1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Across the entire network, the timing of signal and equipment transmission is controlled by a single clock (the Primary Reference Clock, or PRC).</w:t>
            </w:r>
          </w:p>
          <w:p w14:paraId="168D611D" w14:textId="77777777" w:rsidR="009D5882" w:rsidRPr="00C53B2E" w:rsidRDefault="009D5882" w:rsidP="009D5882">
            <w:pPr>
              <w:spacing w:line="360" w:lineRule="auto"/>
              <w:ind w:left="34"/>
              <w:jc w:val="both"/>
              <w:rPr>
                <w:rFonts w:ascii="Cambria" w:eastAsia="Cambria" w:hAnsi="Cambria" w:cs="Cambria"/>
                <w:iCs/>
                <w:sz w:val="24"/>
                <w:szCs w:val="24"/>
              </w:rPr>
            </w:pPr>
          </w:p>
          <w:p w14:paraId="48D3587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SONET Network Constituents</w:t>
            </w:r>
          </w:p>
          <w:p w14:paraId="6EF4EF1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7F86C0B1" wp14:editId="6F9B411B">
                  <wp:extent cx="5165725" cy="2087880"/>
                  <wp:effectExtent l="0" t="0" r="0" b="7620"/>
                  <wp:docPr id="151270550" name="Picture 24" descr="Synchronous Optical Network (S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ynchronous Optical Network (SONET)"/>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5165725" cy="2087880"/>
                          </a:xfrm>
                          <a:prstGeom prst="rect">
                            <a:avLst/>
                          </a:prstGeom>
                          <a:noFill/>
                          <a:ln>
                            <a:noFill/>
                          </a:ln>
                        </pic:spPr>
                      </pic:pic>
                    </a:graphicData>
                  </a:graphic>
                </wp:inline>
              </w:drawing>
            </w:r>
          </w:p>
          <w:p w14:paraId="45864CB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Multiplexer STS:</w:t>
            </w:r>
          </w:p>
          <w:p w14:paraId="4C398A81" w14:textId="77777777" w:rsidR="009D5882" w:rsidRPr="00C53B2E" w:rsidRDefault="009D5882">
            <w:pPr>
              <w:pStyle w:val="ListParagraph"/>
              <w:numPr>
                <w:ilvl w:val="0"/>
                <w:numId w:val="36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performs signal multiplexing.</w:t>
            </w:r>
          </w:p>
          <w:p w14:paraId="56834D08" w14:textId="77777777" w:rsidR="009D5882" w:rsidRPr="00C53B2E" w:rsidRDefault="009D5882">
            <w:pPr>
              <w:pStyle w:val="ListParagraph"/>
              <w:numPr>
                <w:ilvl w:val="0"/>
                <w:numId w:val="36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optical signal from electrical signal is converted.</w:t>
            </w:r>
          </w:p>
          <w:p w14:paraId="062F016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Demultiplexer STS:</w:t>
            </w:r>
          </w:p>
          <w:p w14:paraId="5455898F" w14:textId="77777777" w:rsidR="009D5882" w:rsidRPr="00C53B2E" w:rsidRDefault="009D5882">
            <w:pPr>
              <w:pStyle w:val="ListParagraph"/>
              <w:numPr>
                <w:ilvl w:val="0"/>
                <w:numId w:val="36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performs signal demultiplexing.</w:t>
            </w:r>
          </w:p>
          <w:p w14:paraId="708B152D" w14:textId="77777777" w:rsidR="009D5882" w:rsidRPr="00C53B2E" w:rsidRDefault="009D5882">
            <w:pPr>
              <w:pStyle w:val="ListParagraph"/>
              <w:numPr>
                <w:ilvl w:val="0"/>
                <w:numId w:val="36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optical signal to electrical signal conversion.</w:t>
            </w:r>
          </w:p>
          <w:p w14:paraId="22B8649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Regenerator:</w:t>
            </w:r>
          </w:p>
          <w:p w14:paraId="16F70D62" w14:textId="77777777" w:rsidR="009D5882" w:rsidRPr="00C53B2E" w:rsidRDefault="009D5882">
            <w:pPr>
              <w:pStyle w:val="ListParagraph"/>
              <w:numPr>
                <w:ilvl w:val="0"/>
                <w:numId w:val="365"/>
              </w:numPr>
              <w:spacing w:line="360" w:lineRule="auto"/>
              <w:rPr>
                <w:rFonts w:ascii="Cambria" w:eastAsia="Cambria" w:hAnsi="Cambria" w:cs="Cambria"/>
                <w:iCs/>
                <w:sz w:val="24"/>
                <w:szCs w:val="24"/>
              </w:rPr>
            </w:pPr>
            <w:r w:rsidRPr="00C53B2E">
              <w:rPr>
                <w:rFonts w:ascii="Cambria" w:eastAsia="Cambria" w:hAnsi="Cambria" w:cs="Cambria"/>
                <w:iCs/>
                <w:sz w:val="24"/>
                <w:szCs w:val="24"/>
              </w:rPr>
              <w:t>It is a repeater that regenerates (increases the strength of) optical signals.</w:t>
            </w:r>
          </w:p>
          <w:p w14:paraId="1EC9220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Drop/Add Multiplexer:</w:t>
            </w:r>
          </w:p>
          <w:p w14:paraId="252A12B9" w14:textId="77777777" w:rsidR="009D5882" w:rsidRPr="00C53B2E" w:rsidRDefault="009D5882">
            <w:pPr>
              <w:pStyle w:val="ListParagraph"/>
              <w:numPr>
                <w:ilvl w:val="0"/>
                <w:numId w:val="36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enables the addition of signals from various sources to a particular path or the removal of a signal.</w:t>
            </w:r>
          </w:p>
          <w:p w14:paraId="5A1D09F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Why is SONET employed?</w:t>
            </w:r>
          </w:p>
          <w:p w14:paraId="2713280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 electrical signal is changed into an optical signal by SONET so that it can travel farther.</w:t>
            </w:r>
          </w:p>
          <w:p w14:paraId="24F2BD2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Connections to SONET</w:t>
            </w:r>
          </w:p>
          <w:p w14:paraId="0F504922" w14:textId="77777777" w:rsidR="009D5882" w:rsidRPr="00C53B2E" w:rsidRDefault="009D5882">
            <w:pPr>
              <w:pStyle w:val="ListParagraph"/>
              <w:numPr>
                <w:ilvl w:val="0"/>
                <w:numId w:val="36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Section</w:t>
            </w:r>
            <w:r w:rsidRPr="00C53B2E">
              <w:rPr>
                <w:rFonts w:ascii="Cambria" w:eastAsia="Cambria" w:hAnsi="Cambria" w:cs="Cambria"/>
                <w:iCs/>
                <w:sz w:val="24"/>
                <w:szCs w:val="24"/>
              </w:rPr>
              <w:t>: The portion of the network that connects two nearby devices.</w:t>
            </w:r>
          </w:p>
          <w:p w14:paraId="16125267" w14:textId="77777777" w:rsidR="009D5882" w:rsidRPr="00C53B2E" w:rsidRDefault="009D5882">
            <w:pPr>
              <w:pStyle w:val="ListParagraph"/>
              <w:numPr>
                <w:ilvl w:val="0"/>
                <w:numId w:val="36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Line:</w:t>
            </w:r>
            <w:r w:rsidRPr="00C53B2E">
              <w:rPr>
                <w:rFonts w:ascii="Cambria" w:eastAsia="Cambria" w:hAnsi="Cambria" w:cs="Cambria"/>
                <w:iCs/>
                <w:sz w:val="24"/>
                <w:szCs w:val="24"/>
              </w:rPr>
              <w:t xml:space="preserve"> A section of the network that links two nearby multiplexers.</w:t>
            </w:r>
          </w:p>
          <w:p w14:paraId="57F003F8" w14:textId="77777777" w:rsidR="009D5882" w:rsidRPr="00C53B2E" w:rsidRDefault="009D5882">
            <w:pPr>
              <w:pStyle w:val="ListParagraph"/>
              <w:numPr>
                <w:ilvl w:val="0"/>
                <w:numId w:val="365"/>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Path:</w:t>
            </w:r>
            <w:r w:rsidRPr="00C53B2E">
              <w:rPr>
                <w:rFonts w:ascii="Cambria" w:eastAsia="Cambria" w:hAnsi="Cambria" w:cs="Cambria"/>
                <w:iCs/>
                <w:sz w:val="24"/>
                <w:szCs w:val="24"/>
              </w:rPr>
              <w:t xml:space="preserve"> The network's end-to-end section.</w:t>
            </w:r>
          </w:p>
          <w:p w14:paraId="2DD5370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Layers of SONET:</w:t>
            </w:r>
          </w:p>
          <w:p w14:paraId="67AD03F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321D9DEC" wp14:editId="35403CFA">
                  <wp:extent cx="3333750" cy="2552700"/>
                  <wp:effectExtent l="0" t="0" r="0" b="0"/>
                  <wp:docPr id="2090368297" name="Picture 25" descr="Synchronous Optical Network (S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ynchronous Optical Network (SONET)"/>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3333750" cy="2552700"/>
                          </a:xfrm>
                          <a:prstGeom prst="rect">
                            <a:avLst/>
                          </a:prstGeom>
                          <a:noFill/>
                          <a:ln>
                            <a:noFill/>
                          </a:ln>
                        </pic:spPr>
                      </pic:pic>
                    </a:graphicData>
                  </a:graphic>
                </wp:inline>
              </w:drawing>
            </w:r>
          </w:p>
          <w:p w14:paraId="737F4286"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There are four functional layers in SONET:</w:t>
            </w:r>
          </w:p>
          <w:p w14:paraId="7427F64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1. Step Layer:</w:t>
            </w:r>
          </w:p>
          <w:p w14:paraId="3C20F045" w14:textId="77777777" w:rsidR="009D5882" w:rsidRPr="00C53B2E" w:rsidRDefault="009D5882">
            <w:pPr>
              <w:pStyle w:val="ListParagraph"/>
              <w:numPr>
                <w:ilvl w:val="0"/>
                <w:numId w:val="36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in charge of transferring signals from their optical source to their optical destination.</w:t>
            </w:r>
          </w:p>
          <w:p w14:paraId="56AE4A20" w14:textId="77777777" w:rsidR="009D5882" w:rsidRPr="00C53B2E" w:rsidRDefault="009D5882">
            <w:pPr>
              <w:pStyle w:val="ListParagraph"/>
              <w:numPr>
                <w:ilvl w:val="0"/>
                <w:numId w:val="36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Providing path layer functions is STS Mux/Demux.</w:t>
            </w:r>
          </w:p>
          <w:p w14:paraId="775E9D4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The Line Layer</w:t>
            </w:r>
          </w:p>
          <w:p w14:paraId="03C42C46" w14:textId="77777777" w:rsidR="009D5882" w:rsidRPr="00C53B2E" w:rsidRDefault="009D5882">
            <w:pPr>
              <w:pStyle w:val="ListParagraph"/>
              <w:numPr>
                <w:ilvl w:val="0"/>
                <w:numId w:val="36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in charge of signal transmission across a real line.</w:t>
            </w:r>
          </w:p>
          <w:p w14:paraId="17E32291" w14:textId="77777777" w:rsidR="009D5882" w:rsidRPr="00C53B2E" w:rsidRDefault="009D5882">
            <w:pPr>
              <w:pStyle w:val="ListParagraph"/>
              <w:numPr>
                <w:ilvl w:val="0"/>
                <w:numId w:val="36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Add/Drop Mux and STS Mux/Demux both offer Line layer functions.</w:t>
            </w:r>
          </w:p>
          <w:p w14:paraId="7FB1E3C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3. Stacking Section:</w:t>
            </w:r>
          </w:p>
          <w:p w14:paraId="667D021E" w14:textId="77777777" w:rsidR="009D5882" w:rsidRPr="00C53B2E" w:rsidRDefault="009D5882">
            <w:pPr>
              <w:pStyle w:val="ListParagraph"/>
              <w:numPr>
                <w:ilvl w:val="0"/>
                <w:numId w:val="36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in charge of signal transmission across a physical region.</w:t>
            </w:r>
          </w:p>
          <w:p w14:paraId="64C72039" w14:textId="77777777" w:rsidR="009D5882" w:rsidRPr="00C53B2E" w:rsidRDefault="009D5882">
            <w:pPr>
              <w:pStyle w:val="ListParagraph"/>
              <w:numPr>
                <w:ilvl w:val="0"/>
                <w:numId w:val="36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Each network device performs section layer functions.</w:t>
            </w:r>
          </w:p>
          <w:p w14:paraId="462C170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4. Optical Layer:</w:t>
            </w:r>
          </w:p>
          <w:p w14:paraId="247D4097" w14:textId="77777777" w:rsidR="009D5882" w:rsidRPr="00C53B2E" w:rsidRDefault="009D5882">
            <w:pPr>
              <w:pStyle w:val="ListParagraph"/>
              <w:numPr>
                <w:ilvl w:val="0"/>
                <w:numId w:val="36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corresponds to the OSI model's physical layer.</w:t>
            </w:r>
          </w:p>
          <w:p w14:paraId="7423A5C9" w14:textId="77777777" w:rsidR="009D5882" w:rsidRPr="00C53B2E" w:rsidRDefault="009D5882">
            <w:pPr>
              <w:pStyle w:val="ListParagraph"/>
              <w:numPr>
                <w:ilvl w:val="0"/>
                <w:numId w:val="36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includes the optical fiber channel's physical specifications (light is present when 1 and not present when 0).</w:t>
            </w:r>
          </w:p>
          <w:p w14:paraId="169C146C" w14:textId="77777777" w:rsidR="009D5882" w:rsidRPr="00C53B2E" w:rsidRDefault="009D5882" w:rsidP="009D5882">
            <w:pPr>
              <w:pStyle w:val="ListParagraph"/>
              <w:spacing w:line="360" w:lineRule="auto"/>
              <w:ind w:left="0"/>
              <w:jc w:val="both"/>
              <w:rPr>
                <w:rFonts w:ascii="Cambria" w:eastAsia="Cambria" w:hAnsi="Cambria" w:cs="Cambria"/>
                <w:b/>
                <w:bCs/>
                <w:iCs/>
                <w:sz w:val="24"/>
                <w:szCs w:val="24"/>
              </w:rPr>
            </w:pPr>
            <w:r w:rsidRPr="00C53B2E">
              <w:rPr>
                <w:rFonts w:ascii="Cambria" w:eastAsia="Cambria" w:hAnsi="Cambria" w:cs="Cambria"/>
                <w:b/>
                <w:bCs/>
                <w:iCs/>
                <w:sz w:val="24"/>
                <w:szCs w:val="24"/>
              </w:rPr>
              <w:t>Benefits of SONET</w:t>
            </w:r>
          </w:p>
          <w:p w14:paraId="7CC82535" w14:textId="77777777" w:rsidR="009D5882" w:rsidRPr="00C53B2E" w:rsidRDefault="009D5882">
            <w:pPr>
              <w:pStyle w:val="ListParagraph"/>
              <w:numPr>
                <w:ilvl w:val="0"/>
                <w:numId w:val="37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transmits information over long distances</w:t>
            </w:r>
          </w:p>
          <w:p w14:paraId="25486861" w14:textId="77777777" w:rsidR="009D5882" w:rsidRPr="00C53B2E" w:rsidRDefault="009D5882">
            <w:pPr>
              <w:pStyle w:val="ListParagraph"/>
              <w:numPr>
                <w:ilvl w:val="0"/>
                <w:numId w:val="37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very little electromagnetic interference</w:t>
            </w:r>
          </w:p>
          <w:p w14:paraId="65D90A1B" w14:textId="77777777" w:rsidR="009D5882" w:rsidRPr="00C53B2E" w:rsidRDefault="009D5882">
            <w:pPr>
              <w:pStyle w:val="ListParagraph"/>
              <w:numPr>
                <w:ilvl w:val="0"/>
                <w:numId w:val="37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greater data rates</w:t>
            </w:r>
          </w:p>
          <w:p w14:paraId="5265A8D7" w14:textId="77777777" w:rsidR="009D5882" w:rsidRPr="00C53B2E" w:rsidRDefault="009D5882">
            <w:pPr>
              <w:pStyle w:val="ListParagraph"/>
              <w:numPr>
                <w:ilvl w:val="0"/>
                <w:numId w:val="37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Broad Bandwidth</w:t>
            </w:r>
          </w:p>
          <w:p w14:paraId="210B23B0" w14:textId="77777777" w:rsidR="009D5882" w:rsidRPr="00C53B2E" w:rsidRDefault="009D5882" w:rsidP="009D5882">
            <w:pPr>
              <w:pStyle w:val="ListParagraph"/>
              <w:spacing w:line="360" w:lineRule="auto"/>
              <w:ind w:left="0"/>
              <w:jc w:val="both"/>
              <w:rPr>
                <w:rFonts w:ascii="Cambria" w:eastAsia="Cambria" w:hAnsi="Cambria" w:cs="Cambria"/>
                <w:b/>
                <w:bCs/>
                <w:iCs/>
                <w:sz w:val="24"/>
                <w:szCs w:val="24"/>
              </w:rPr>
            </w:pPr>
            <w:r w:rsidRPr="00C53B2E">
              <w:rPr>
                <w:rFonts w:ascii="Cambria" w:eastAsia="Cambria" w:hAnsi="Cambria" w:cs="Cambria"/>
                <w:b/>
                <w:bCs/>
                <w:iCs/>
                <w:sz w:val="24"/>
                <w:szCs w:val="24"/>
              </w:rPr>
              <w:t>SONET's drawbacks include:</w:t>
            </w:r>
          </w:p>
          <w:p w14:paraId="4364D9C6"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 standard that is compatible.</w:t>
            </w:r>
          </w:p>
          <w:p w14:paraId="0F035BAC"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SONET mux services are necessary for tributary services.</w:t>
            </w:r>
          </w:p>
          <w:p w14:paraId="0EE087B1"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Low cost and efficient for few channels.</w:t>
            </w:r>
          </w:p>
          <w:p w14:paraId="56C2393D"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SONET/SDH network management system is inadequate for managing and using the DWDM technique.</w:t>
            </w:r>
          </w:p>
          <w:p w14:paraId="741AABE1"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At higher capacities, bandwidth efficiency is a problem.</w:t>
            </w:r>
          </w:p>
          <w:p w14:paraId="3E40C4F5" w14:textId="77777777" w:rsidR="009D5882" w:rsidRPr="00C53B2E" w:rsidRDefault="009D5882">
            <w:pPr>
              <w:pStyle w:val="ListParagraph"/>
              <w:numPr>
                <w:ilvl w:val="0"/>
                <w:numId w:val="37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must be more overhead.</w:t>
            </w:r>
          </w:p>
          <w:p w14:paraId="55D0CC56"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463BD735"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Wifi protected access (WPA)</w:t>
            </w:r>
          </w:p>
          <w:p w14:paraId="00BBEF8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Wi-Fi Protected Access (WPA) and Wi-Fi Protected Access II are the two security protocols and certification schemes (WPA2). To protect wireless computer networks, the Wi-Fi Alliance has created these. Because of the significant flaws in the prior system, Wired Equivalent Privacy, the Alliance developed these protocols (WEP).</w:t>
            </w:r>
          </w:p>
          <w:p w14:paraId="44E1281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2003, WPA, also known as the IEEE 802.11i draught standard, became available. The Wi-Fi Alliance created it as a stopgap measure before the more complex and secure WPA2, which became available in 2004 and is a common abbreviation for the complete IEEE 802.11i (or IEEE 802.11i-2004) standard.</w:t>
            </w:r>
          </w:p>
          <w:p w14:paraId="0CCC0BF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With several security upgrades over WPA2, the Wi-Fi Alliance announced the release of WPA3 in January 2018.</w:t>
            </w:r>
          </w:p>
          <w:p w14:paraId="0AF2FF16"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WPA</w:t>
            </w:r>
            <w:r w:rsidRPr="00C53B2E">
              <w:rPr>
                <w:rFonts w:ascii="Cambria" w:eastAsia="Cambria" w:hAnsi="Cambria" w:cs="Cambria"/>
                <w:iCs/>
                <w:sz w:val="24"/>
                <w:szCs w:val="24"/>
              </w:rPr>
              <w:t xml:space="preserve"> -</w:t>
            </w:r>
          </w:p>
          <w:p w14:paraId="27309D0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Designed to replace WEP, the WPA is a transitional measure. Wireless network interface cards that were made for WEP in 1999 could be updated with WPA firmware. However, the majority of pre-2003 APs could not be upgraded to support WPA because more changes were needed in the wireless access points (APs) than on the network cards.</w:t>
            </w:r>
          </w:p>
          <w:p w14:paraId="0F03D0B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IEEE 802.11i standard is almost entirely implemented by the WPA protocol. WPA adopted the Temporal Key Integrity Protocol (TKIP). On wireless access points and devices, WEP uses a 64-bit or 128-bit encryption key that must be manually entered and that, once entered, cannot be changed. Because TKIP uses a per-packet key, it dynamically generates a new 128-bit key for every packet and thwarts the kinds of attacks that made WEP vulnerable.</w:t>
            </w:r>
          </w:p>
          <w:p w14:paraId="206A831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Message Integrity Check built into WPA is intended to stop an attacker from changing or resending data packets. This took the place of the WEP standard's cyclic redundancy check (CRC). The main problem with CRCs was that they didn't offer strong enough data integrity guarantees for the packets they handled. There were well-proven message authentication codes to address these issues, but they were too computationally intensive for use with older network cards. The integrity of the packets is checked by WPA using the TKIP message integrity check algorithm. Although TKIP is significantly more secure than a CRC, WPA2 uses a more secure algorithm.</w:t>
            </w:r>
          </w:p>
          <w:p w14:paraId="3133492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message integrity code hash function, Michael, which is used to extract the keystream from short packets for use in re-injection and spoofing, was found to have limitations that are similar to earlier WEP flaws.</w:t>
            </w:r>
          </w:p>
          <w:p w14:paraId="1789D0B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WPA2 -</w:t>
            </w:r>
          </w:p>
          <w:p w14:paraId="1D1969E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WPA was replaced by </w:t>
            </w:r>
            <w:r w:rsidRPr="00C53B2E">
              <w:rPr>
                <w:rFonts w:ascii="Cambria" w:eastAsia="Cambria" w:hAnsi="Cambria" w:cs="Cambria"/>
                <w:b/>
                <w:bCs/>
                <w:iCs/>
                <w:sz w:val="24"/>
                <w:szCs w:val="24"/>
              </w:rPr>
              <w:t>WPA2</w:t>
            </w:r>
            <w:r w:rsidRPr="00C53B2E">
              <w:rPr>
                <w:rFonts w:ascii="Cambria" w:eastAsia="Cambria" w:hAnsi="Cambria" w:cs="Cambria"/>
                <w:iCs/>
                <w:sz w:val="24"/>
                <w:szCs w:val="24"/>
              </w:rPr>
              <w:t>. IEEE 802.11i's mandatory components were implemented by WPA2, which is subject to Wi-Fi Alliance testing and certification. In particular, it included essential support for the AES-based CCMP (Counter Mode CBC-MAC Protocol) encryption mode. In September 2004, certification started. As of March 13, 2006, WPA2 certification is required for all new devices to display the Wi-Fi trademark.</w:t>
            </w:r>
          </w:p>
          <w:p w14:paraId="73019AB0"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F9839DE"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Wifi Protected Setup (WPS)</w:t>
            </w:r>
          </w:p>
          <w:p w14:paraId="2DF0AAB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WPS is a wireless network security standard that aims to make connections between routers and wireless devices faster and easier. WPS is only compatible with wireless networks that use a password protected by the Wifi Protected Access Personal (WPA) or Wifi Protected Access2 (WPA2) Personal security protocols. WPS does not work on wireless networks that use the detested Wired Equivalent Privacy (WEP) security, which can be easily cracked by any hacker with basic skills.</w:t>
            </w:r>
          </w:p>
          <w:p w14:paraId="04D27A7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a typical configuration, you need to know the network name (also known as the Service Set Identifier (SSID)) and password in order to connect a wireless device to a wireless network (also called WPA-PSK key). You must first select the network you want to connect to and then enter its security password on your device if you want to connect a device, such as your smartphone or laptop, to your wireless network.</w:t>
            </w:r>
          </w:p>
          <w:p w14:paraId="19AFDE80" w14:textId="77777777" w:rsidR="009D5882" w:rsidRPr="00C53B2E" w:rsidRDefault="009D5882" w:rsidP="009D5882">
            <w:pPr>
              <w:spacing w:line="360" w:lineRule="auto"/>
              <w:jc w:val="both"/>
              <w:rPr>
                <w:rFonts w:ascii="Cambria" w:eastAsia="Cambria" w:hAnsi="Cambria" w:cs="Cambria"/>
                <w:iCs/>
                <w:sz w:val="24"/>
                <w:szCs w:val="24"/>
              </w:rPr>
            </w:pPr>
          </w:p>
          <w:p w14:paraId="0AF796B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How can WPS help?</w:t>
            </w:r>
          </w:p>
          <w:p w14:paraId="575E9A0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Sometimes the connection process can be made simpler by WPS. The following describes how to make a WPS connection:</w:t>
            </w:r>
          </w:p>
          <w:p w14:paraId="63475E9F" w14:textId="77777777" w:rsidR="009D5882" w:rsidRPr="00C53B2E" w:rsidRDefault="009D5882">
            <w:pPr>
              <w:pStyle w:val="ListParagraph"/>
              <w:numPr>
                <w:ilvl w:val="0"/>
                <w:numId w:val="37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 enable the discovery of new devices, first press the WPS button on your router. Next, on your device, choose the network you want to connect to. Without entering the network password, the device joins the wireless network automatically.</w:t>
            </w:r>
          </w:p>
          <w:p w14:paraId="4405EB6E" w14:textId="77777777" w:rsidR="009D5882" w:rsidRPr="00C53B2E" w:rsidRDefault="009D5882">
            <w:pPr>
              <w:pStyle w:val="ListParagraph"/>
              <w:numPr>
                <w:ilvl w:val="0"/>
                <w:numId w:val="37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Devices with their own WPS button can be connected quickly, such as wireless printers and range extenders. By pressing the WPS button on the router and then on those devices, these devices can be connected to a wireless network. No information needs to be entered at any point in the procedure.</w:t>
            </w:r>
          </w:p>
          <w:p w14:paraId="3225A37E" w14:textId="77777777" w:rsidR="009D5882" w:rsidRPr="00C53B2E" w:rsidRDefault="009D5882">
            <w:pPr>
              <w:pStyle w:val="ListParagraph"/>
              <w:numPr>
                <w:ilvl w:val="0"/>
                <w:numId w:val="37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An eight-digit PIN is used in a third technique. The PIN code on every router with WPS turned on is generated automatically and cannot be changed by the user. On your router's WPS configuration page, you can find this PIN. Even though some devices lack a WPS button, they still require the PIN because they support WPS. They authenticate themselves and connect to the wireless network if the pin is entered.</w:t>
            </w:r>
          </w:p>
          <w:p w14:paraId="68FDEC04" w14:textId="77777777" w:rsidR="009D5882" w:rsidRPr="00C53B2E" w:rsidRDefault="009D5882">
            <w:pPr>
              <w:pStyle w:val="ListParagraph"/>
              <w:numPr>
                <w:ilvl w:val="0"/>
                <w:numId w:val="37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final technique also uses an eight-digit PIN. Some devices that support WPS but lack a WPS button create a client PIN. The router will use this PIN when you enter it in the wireless configuration panels of your router to add that device to the network.</w:t>
            </w:r>
          </w:p>
          <w:p w14:paraId="70544E1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first two methods are quick, whereas the last two methods offer no advantages in terms of how quickly devices connect to your wireless network. It is necessary to type the eight-digit PIN, and typing the wireless network password takes too long. The fourth method of connecting to a wireless network is even slower because the client device's PIN must be entered and the wireless configuration section of the router must be accessed.</w:t>
            </w:r>
          </w:p>
          <w:p w14:paraId="6D448CC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Benefits of WPS -</w:t>
            </w:r>
          </w:p>
          <w:p w14:paraId="79D90EE5" w14:textId="77777777" w:rsidR="009D5882" w:rsidRPr="00C53B2E" w:rsidRDefault="009D5882">
            <w:pPr>
              <w:pStyle w:val="ListParagraph"/>
              <w:numPr>
                <w:ilvl w:val="0"/>
                <w:numId w:val="37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When WPS is enabled on a network, an access point automatically configures its network name (SSID) and WPA security key.</w:t>
            </w:r>
          </w:p>
          <w:p w14:paraId="171D635A" w14:textId="77777777" w:rsidR="009D5882" w:rsidRPr="00C53B2E" w:rsidRDefault="009D5882">
            <w:pPr>
              <w:pStyle w:val="ListParagraph"/>
              <w:numPr>
                <w:ilvl w:val="0"/>
                <w:numId w:val="37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When syncing WPS-capable devices, the SSID security key or passphrase is not required to be known.</w:t>
            </w:r>
          </w:p>
          <w:p w14:paraId="5D79266C" w14:textId="77777777" w:rsidR="009D5882" w:rsidRPr="00C53B2E" w:rsidRDefault="009D5882">
            <w:pPr>
              <w:pStyle w:val="ListParagraph"/>
              <w:numPr>
                <w:ilvl w:val="0"/>
                <w:numId w:val="37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Since WPS keys are generated at random, no one can predict or deduce your security key or passphrase.</w:t>
            </w:r>
          </w:p>
          <w:p w14:paraId="0BC3D5F4" w14:textId="77777777" w:rsidR="009D5882" w:rsidRPr="00C53B2E" w:rsidRDefault="009D5882">
            <w:pPr>
              <w:pStyle w:val="ListParagraph"/>
              <w:numPr>
                <w:ilvl w:val="0"/>
                <w:numId w:val="37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not necessary to enter lengthy hexadecimal code or passphrase sequences.</w:t>
            </w:r>
          </w:p>
          <w:p w14:paraId="72F3A783" w14:textId="77777777" w:rsidR="009D5882" w:rsidRPr="00C53B2E" w:rsidRDefault="009D5882">
            <w:pPr>
              <w:pStyle w:val="ListParagraph"/>
              <w:numPr>
                <w:ilvl w:val="0"/>
                <w:numId w:val="37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One of the authentication protocols used in WPA2 is the Extensible Authentication Protocol (EAP), which is used to securely exchange data and network credentials over the air.</w:t>
            </w:r>
          </w:p>
          <w:p w14:paraId="086E3D7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WPS drawbacks include:</w:t>
            </w:r>
          </w:p>
          <w:p w14:paraId="08379415" w14:textId="77777777" w:rsidR="009D5882" w:rsidRPr="00C53B2E" w:rsidRDefault="009D5882">
            <w:pPr>
              <w:pStyle w:val="ListParagraph"/>
              <w:numPr>
                <w:ilvl w:val="0"/>
                <w:numId w:val="37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WPS does not support network mode, which allows wireless devices to communicate with one another directly without an access point.</w:t>
            </w:r>
          </w:p>
          <w:p w14:paraId="5738AB6A" w14:textId="77777777" w:rsidR="009D5882" w:rsidRPr="00C53B2E" w:rsidRDefault="009D5882">
            <w:pPr>
              <w:pStyle w:val="ListParagraph"/>
              <w:numPr>
                <w:ilvl w:val="0"/>
                <w:numId w:val="37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If there are WiFi devices on the network that are WPS certified or WPS-compatible, the WPS cannot be used.</w:t>
            </w:r>
          </w:p>
          <w:p w14:paraId="3414EDC8" w14:textId="77777777" w:rsidR="009D5882" w:rsidRPr="00C53B2E" w:rsidRDefault="009D5882">
            <w:pPr>
              <w:pStyle w:val="ListParagraph"/>
              <w:numPr>
                <w:ilvl w:val="0"/>
                <w:numId w:val="37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Given that the WPS technology generates lengthy sequences of hexadecimal characters, adding a non-WPS client device to the network is very challenging.</w:t>
            </w:r>
          </w:p>
          <w:p w14:paraId="21F2D73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Protocol</w:t>
            </w:r>
          </w:p>
          <w:p w14:paraId="7C363BD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WPS protocol relies on an exchange of descriptive information that should take place before the user's action to initiate a series of EAP message exchanges. A new Information Element (IE) is added to the beacon, probe response, and, optionally, the probe request and association request/response messages to carry the descriptive information. In addition to type-length values that are purely informative, those IEs will also contain information about the device's potential and current configuration options.</w:t>
            </w:r>
          </w:p>
          <w:p w14:paraId="47A31E3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After this exchange of information about each end's device capabilities, the user starts the actual protocol session. The session consists of eight messages, and if the session is successful, a message signaling the end of the protocol follows. When using different physical media or configuring different types of devices (AP or STA), the precise stream of messages may vary (wired or wireless).</w:t>
            </w:r>
          </w:p>
          <w:p w14:paraId="57CB264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 </w:t>
            </w:r>
          </w:p>
          <w:p w14:paraId="27886D20"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Standard Access List</w:t>
            </w:r>
          </w:p>
          <w:p w14:paraId="37CF3DB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ACLs are a set of rules for regulating network traffic and minimizing network threats. Using a set of rules specified for the network's incoming or outgoing traffic, ACLs are used to filter traffic. Here, we can see that the source parameter is being searched for by the standard Access list. Therefore, they won't be concerned with the layer 2 frame header; instead, they will examine the packet header, namely the source field, and match solely based on that. Therefore, they won't delve further into the transit layer.</w:t>
            </w:r>
          </w:p>
          <w:p w14:paraId="247F6E33" w14:textId="77777777" w:rsidR="009D5882" w:rsidRPr="00C53B2E" w:rsidRDefault="009D5882" w:rsidP="009D5882">
            <w:pPr>
              <w:spacing w:line="360" w:lineRule="auto"/>
              <w:jc w:val="both"/>
              <w:rPr>
                <w:rFonts w:ascii="Cambria" w:eastAsia="Cambria" w:hAnsi="Cambria" w:cs="Cambria"/>
                <w:iCs/>
                <w:sz w:val="24"/>
                <w:szCs w:val="24"/>
              </w:rPr>
            </w:pPr>
          </w:p>
          <w:p w14:paraId="47B3506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noProof/>
                <w:sz w:val="24"/>
                <w:szCs w:val="24"/>
              </w:rPr>
              <w:drawing>
                <wp:inline distT="0" distB="0" distL="0" distR="0" wp14:anchorId="7C701F47" wp14:editId="746CEC89">
                  <wp:extent cx="5193608" cy="3371850"/>
                  <wp:effectExtent l="0" t="0" r="7620" b="0"/>
                  <wp:docPr id="9806009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5197948" cy="3374668"/>
                          </a:xfrm>
                          <a:prstGeom prst="rect">
                            <a:avLst/>
                          </a:prstGeom>
                          <a:noFill/>
                        </pic:spPr>
                      </pic:pic>
                    </a:graphicData>
                  </a:graphic>
                </wp:inline>
              </w:drawing>
            </w:r>
          </w:p>
          <w:p w14:paraId="452049E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Standard Access list -</w:t>
            </w:r>
          </w:p>
          <w:p w14:paraId="02BFC52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These are Access-lists that are created solely utilizing the source IP address. These ACLs either allow or disallow the whole set of protocols. TCP, UDP, HTTPS, and other types of IP transmission are not differentiated. The router will recognize it as a regular ACL and the provided address as the source IP address if you use the numbers 1-99 or 1300-1999.</w:t>
            </w:r>
          </w:p>
          <w:p w14:paraId="11FB901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of Standard Access List -</w:t>
            </w:r>
          </w:p>
          <w:p w14:paraId="7AD45052"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general, standard access lists are used near to the destination ( but not always ).</w:t>
            </w:r>
          </w:p>
          <w:p w14:paraId="3E1A5BF1"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standard access list prohibits access to the entire network or sub network.</w:t>
            </w:r>
          </w:p>
          <w:p w14:paraId="1445F3A9"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range of the standard access-list is 1 to 99, and the expanded range is 1300 to 1999.</w:t>
            </w:r>
          </w:p>
          <w:p w14:paraId="5AA15C55"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Only the source IP address is used to implement the standard access-list.</w:t>
            </w:r>
          </w:p>
          <w:p w14:paraId="7B5FFCB8"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Remember rules cannot be deleted if numbered with a normal Access-list is used. The entire access list will be destroyed if one of the rules is removed.</w:t>
            </w:r>
          </w:p>
          <w:p w14:paraId="2C6F28DD" w14:textId="77777777" w:rsidR="009D5882" w:rsidRPr="00C53B2E" w:rsidRDefault="009D5882">
            <w:pPr>
              <w:pStyle w:val="ListParagraph"/>
              <w:numPr>
                <w:ilvl w:val="0"/>
                <w:numId w:val="37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You have the option to remove a rule from the access list if named with standard Access list is used.</w:t>
            </w:r>
          </w:p>
          <w:p w14:paraId="3F7F703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Setting up -</w:t>
            </w:r>
          </w:p>
          <w:p w14:paraId="1701B8B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sales, finance, and marketing departments are the three in this modest topology. The networks for the marketing department are 172.16.60.0/24, the finance department is 172.16.50.0/24, and the sales department is 172.16.40.0/24. In order to prevent others from accessing that network, you now wish to block connections from the sales department to the finance department.</w:t>
            </w:r>
          </w:p>
          <w:p w14:paraId="3818152E" w14:textId="77777777" w:rsidR="009D5882" w:rsidRPr="00C53B2E" w:rsidRDefault="009D5882" w:rsidP="009D5882">
            <w:pPr>
              <w:spacing w:line="360" w:lineRule="auto"/>
              <w:ind w:left="34"/>
              <w:jc w:val="both"/>
              <w:rPr>
                <w:rFonts w:ascii="Cambria" w:eastAsia="Cambria" w:hAnsi="Cambria" w:cs="Cambria"/>
                <w:iCs/>
                <w:sz w:val="24"/>
                <w:szCs w:val="24"/>
              </w:rPr>
            </w:pPr>
          </w:p>
          <w:p w14:paraId="0EF1513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To prevent any IP connection from the sales department to the finance department, first configure a numbered standard access list.</w:t>
            </w:r>
          </w:p>
          <w:p w14:paraId="5AC66E98"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 config terminal  </w:t>
            </w:r>
          </w:p>
          <w:p w14:paraId="098DAA78"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access-list 10 deny 172. 16. 40.0 0. 0. 0. 255  </w:t>
            </w:r>
          </w:p>
          <w:p w14:paraId="1AD16AA1" w14:textId="77777777" w:rsidR="009D5882" w:rsidRPr="00C53B2E" w:rsidRDefault="009D5882" w:rsidP="009D5882">
            <w:pPr>
              <w:spacing w:line="360" w:lineRule="auto"/>
              <w:ind w:left="720"/>
              <w:jc w:val="both"/>
              <w:rPr>
                <w:rFonts w:ascii="Cambria" w:eastAsia="Cambria" w:hAnsi="Cambria" w:cs="Cambria"/>
                <w:i/>
                <w:sz w:val="24"/>
                <w:szCs w:val="24"/>
              </w:rPr>
            </w:pPr>
          </w:p>
          <w:p w14:paraId="6EF45C5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Similar to extended access-list, you cannot specify the specific IP traffic that should be allowed or blocked here. Please also note the use of the wildcard mask ( 0. 0. 0. 255 which means Subnet mask 255. 255. 255. 0). The number 10 is taken from the access-list standard range.</w:t>
            </w:r>
          </w:p>
          <w:p w14:paraId="2F870B69"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 config )# access-list 110 permit ip any any  </w:t>
            </w:r>
          </w:p>
          <w:p w14:paraId="6ACD8F96" w14:textId="77777777" w:rsidR="009D5882" w:rsidRPr="00C53B2E" w:rsidRDefault="009D5882" w:rsidP="009D5882">
            <w:pPr>
              <w:spacing w:line="360" w:lineRule="auto"/>
              <w:ind w:left="720"/>
              <w:jc w:val="both"/>
              <w:rPr>
                <w:rFonts w:ascii="Cambria" w:eastAsia="Cambria" w:hAnsi="Cambria" w:cs="Cambria"/>
                <w:i/>
                <w:sz w:val="24"/>
                <w:szCs w:val="24"/>
              </w:rPr>
            </w:pPr>
          </w:p>
          <w:p w14:paraId="6B0A628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As you are already aware, every access list has an implicit refuse at the end, which indicates that if the traffic does not comply with any of the access list's rules, the traffic will be discarded.</w:t>
            </w:r>
          </w:p>
          <w:p w14:paraId="0872CAC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Only traffic that complies with the aforementioned rules that you have specified will reach the finance department by specifying any means from a source with any IP address.</w:t>
            </w:r>
          </w:p>
          <w:p w14:paraId="36D935B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You must now apply the access list to the router's interface:</w:t>
            </w:r>
          </w:p>
          <w:p w14:paraId="45EF7584"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int fa0/1  </w:t>
            </w:r>
          </w:p>
          <w:p w14:paraId="0E7C2B56"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R1(config-if)# ip access-group 10 out  </w:t>
            </w:r>
          </w:p>
          <w:p w14:paraId="4C9748A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Remembering that the standard access-list is typically applied to the destination, outbound to interface fa0/1 has been applied since it will meet our needs if it is applied close to the destination.</w:t>
            </w:r>
          </w:p>
          <w:p w14:paraId="62CBE4C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Standard Access-list illustration -</w:t>
            </w:r>
          </w:p>
          <w:p w14:paraId="431538A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You will now create a named standard access list while still keeping in mind the same structure.</w:t>
            </w:r>
          </w:p>
          <w:p w14:paraId="202C4B7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ip access-list standard  blockacl  </w:t>
            </w:r>
          </w:p>
          <w:p w14:paraId="5E590A4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You have created an access-list called blockacl by running this command.</w:t>
            </w:r>
          </w:p>
          <w:p w14:paraId="18EBEFAE"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R1(config-std-nacl)# deny 172. 16. 40. 0 0. 0. 0. 255   </w:t>
            </w:r>
          </w:p>
          <w:p w14:paraId="2E56AE4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R1(config-std-nacl)# permit  any  </w:t>
            </w:r>
          </w:p>
          <w:p w14:paraId="4E69430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identical setup that you did in the numbered access-list is then applied.</w:t>
            </w:r>
          </w:p>
          <w:p w14:paraId="373DE7FF"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int fa0/1  </w:t>
            </w:r>
          </w:p>
          <w:p w14:paraId="5CF9E3CC"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R1(config-if)# ip access-group blockacl out  </w:t>
            </w:r>
          </w:p>
          <w:p w14:paraId="79A4F1DB" w14:textId="77777777" w:rsidR="009D5882" w:rsidRPr="00C53B2E" w:rsidRDefault="009D5882" w:rsidP="009D5882">
            <w:pPr>
              <w:spacing w:line="360" w:lineRule="auto"/>
              <w:jc w:val="both"/>
              <w:rPr>
                <w:rFonts w:ascii="Cambria" w:eastAsia="Cambria" w:hAnsi="Cambria" w:cs="Cambria"/>
                <w:i/>
                <w:sz w:val="24"/>
                <w:szCs w:val="24"/>
              </w:rPr>
            </w:pPr>
          </w:p>
          <w:p w14:paraId="47DF5C3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Example of a standard access-list for Telnet</w:t>
            </w:r>
          </w:p>
          <w:p w14:paraId="5EE174F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Telnet connection can be allowed or denied using standard access-list by applying access-list on line vty lines. As you are aware, you cannot specify specific IP traffic to be prohibited in standard access-list.</w:t>
            </w:r>
          </w:p>
          <w:p w14:paraId="0A51BA9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in the provided figure, you want to prevent telnet access from any network to the Finance department. Setting up for the same:</w:t>
            </w:r>
          </w:p>
          <w:p w14:paraId="7C6F3067"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access-list 10 deny any  </w:t>
            </w:r>
          </w:p>
          <w:p w14:paraId="50A0D68E"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 line vty 0 4  </w:t>
            </w:r>
          </w:p>
          <w:p w14:paraId="4553D83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R1(config-line)# access-class 10 out   </w:t>
            </w:r>
          </w:p>
          <w:p w14:paraId="3C9B36AF" w14:textId="77777777" w:rsidR="009D5882" w:rsidRPr="00C53B2E" w:rsidRDefault="009D5882" w:rsidP="009D5882">
            <w:pPr>
              <w:spacing w:line="360" w:lineRule="auto"/>
              <w:ind w:left="720"/>
              <w:jc w:val="both"/>
              <w:rPr>
                <w:rFonts w:ascii="Cambria" w:eastAsia="Cambria" w:hAnsi="Cambria" w:cs="Cambria"/>
                <w:i/>
                <w:sz w:val="24"/>
                <w:szCs w:val="24"/>
              </w:rPr>
            </w:pPr>
          </w:p>
          <w:p w14:paraId="298DBCF4"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Time Access List</w:t>
            </w:r>
          </w:p>
          <w:p w14:paraId="3D96AD4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principal application of an access-list is packet filtering. If one of the conditions matches, it is executed and no other condition is matched further. It is a sequential set of different permits or deny criteria. Additionally, it ends with an implicit denial, therefore the rules ought to have at least one permit condition.</w:t>
            </w:r>
          </w:p>
          <w:p w14:paraId="5881CE4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Access-list types include</w:t>
            </w:r>
          </w:p>
          <w:p w14:paraId="06D2C1E6" w14:textId="77777777" w:rsidR="009D5882" w:rsidRPr="00C53B2E" w:rsidRDefault="009D5882">
            <w:pPr>
              <w:pStyle w:val="ListParagraph"/>
              <w:numPr>
                <w:ilvl w:val="0"/>
                <w:numId w:val="37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Standard Access List</w:t>
            </w:r>
          </w:p>
          <w:p w14:paraId="5E655B10" w14:textId="77777777" w:rsidR="009D5882" w:rsidRPr="00C53B2E" w:rsidRDefault="009D5882">
            <w:pPr>
              <w:pStyle w:val="ListParagraph"/>
              <w:numPr>
                <w:ilvl w:val="0"/>
                <w:numId w:val="37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Time-based Access list,</w:t>
            </w:r>
          </w:p>
          <w:p w14:paraId="71634BBA" w14:textId="77777777" w:rsidR="009D5882" w:rsidRPr="00C53B2E" w:rsidRDefault="009D5882">
            <w:pPr>
              <w:pStyle w:val="ListParagraph"/>
              <w:numPr>
                <w:ilvl w:val="0"/>
                <w:numId w:val="37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Named Access list,</w:t>
            </w:r>
          </w:p>
          <w:p w14:paraId="095D1363" w14:textId="77777777" w:rsidR="009D5882" w:rsidRPr="00C53B2E" w:rsidRDefault="009D5882">
            <w:pPr>
              <w:pStyle w:val="ListParagraph"/>
              <w:numPr>
                <w:ilvl w:val="0"/>
                <w:numId w:val="37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Extended Access list, and</w:t>
            </w:r>
          </w:p>
          <w:p w14:paraId="52BD7755" w14:textId="77777777" w:rsidR="009D5882" w:rsidRPr="00C53B2E" w:rsidRDefault="009D5882">
            <w:pPr>
              <w:pStyle w:val="ListParagraph"/>
              <w:numPr>
                <w:ilvl w:val="0"/>
                <w:numId w:val="37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Reflexive Access list.</w:t>
            </w:r>
          </w:p>
          <w:p w14:paraId="4997E4D3"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But in this section, we'll talk about time-based access lists.</w:t>
            </w:r>
          </w:p>
          <w:p w14:paraId="6332508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11BB4CD1" wp14:editId="597EA9F1">
                  <wp:extent cx="3048000" cy="3601113"/>
                  <wp:effectExtent l="0" t="0" r="0" b="0"/>
                  <wp:docPr id="1668001090" name="Picture 27" descr="Time Acce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ime Access List"/>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059171" cy="3614311"/>
                          </a:xfrm>
                          <a:prstGeom prst="rect">
                            <a:avLst/>
                          </a:prstGeom>
                          <a:noFill/>
                          <a:ln>
                            <a:noFill/>
                          </a:ln>
                        </pic:spPr>
                      </pic:pic>
                    </a:graphicData>
                  </a:graphic>
                </wp:inline>
              </w:drawing>
            </w:r>
          </w:p>
          <w:p w14:paraId="1C48887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Time Access List -</w:t>
            </w:r>
          </w:p>
          <w:p w14:paraId="25A7F7E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Time-based access-lists are a particular kind of access-list that regulate network access according to time intervals. It is helpful when you wish to impose limitations on outbound or incoming traffic based on a specific time of day or specific days of the week.</w:t>
            </w:r>
          </w:p>
          <w:p w14:paraId="37DE150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For instance, let's say we wish to restrict Internet access during business hours but allowing it over lunch. We can use time-based access-lists to block access to the Internet in situations like these.</w:t>
            </w:r>
          </w:p>
          <w:p w14:paraId="5DD8E17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Cisco IOS Software Release 12.0.1.T, time-based ACLs were introduced to enable access control based on the time. Although router clocks can be used, NTP (Network Time Protocol) synchronization is recommended.</w:t>
            </w:r>
          </w:p>
          <w:p w14:paraId="644F6A99" w14:textId="77777777" w:rsidR="009D5882" w:rsidRPr="00C53B2E" w:rsidRDefault="009D5882" w:rsidP="009D5882">
            <w:pPr>
              <w:spacing w:line="360" w:lineRule="auto"/>
              <w:ind w:left="34"/>
              <w:jc w:val="both"/>
              <w:rPr>
                <w:rFonts w:ascii="Cambria" w:eastAsia="Cambria" w:hAnsi="Cambria" w:cs="Cambria"/>
                <w:iCs/>
                <w:sz w:val="24"/>
                <w:szCs w:val="24"/>
              </w:rPr>
            </w:pPr>
          </w:p>
          <w:p w14:paraId="55B968E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Working of Time Access List -</w:t>
            </w:r>
          </w:p>
          <w:p w14:paraId="44F9CF9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is a simple procedure for using Time-based access-list:</w:t>
            </w:r>
          </w:p>
          <w:p w14:paraId="3E9DA8C0" w14:textId="77777777" w:rsidR="009D5882" w:rsidRPr="00C53B2E" w:rsidRDefault="009D5882">
            <w:pPr>
              <w:pStyle w:val="ListParagraph"/>
              <w:numPr>
                <w:ilvl w:val="0"/>
                <w:numId w:val="377"/>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Define time-range</w:t>
            </w:r>
            <w:r w:rsidRPr="00C53B2E">
              <w:rPr>
                <w:rFonts w:ascii="Cambria" w:eastAsia="Cambria" w:hAnsi="Cambria" w:cs="Cambria"/>
                <w:iCs/>
                <w:sz w:val="24"/>
                <w:szCs w:val="24"/>
              </w:rPr>
              <w:t xml:space="preserve"> - First, we must define a time-range, which can be specified using the keywords absolute or periodic.</w:t>
            </w:r>
          </w:p>
          <w:p w14:paraId="415F9FDF" w14:textId="77777777" w:rsidR="009D5882" w:rsidRPr="00C53B2E" w:rsidRDefault="009D5882">
            <w:pPr>
              <w:pStyle w:val="ListParagraph"/>
              <w:numPr>
                <w:ilvl w:val="1"/>
                <w:numId w:val="377"/>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absolute:</w:t>
            </w:r>
            <w:r w:rsidRPr="00C53B2E">
              <w:rPr>
                <w:rFonts w:ascii="Cambria" w:eastAsia="Cambria" w:hAnsi="Cambria" w:cs="Cambria"/>
                <w:iCs/>
                <w:sz w:val="24"/>
                <w:szCs w:val="24"/>
              </w:rPr>
              <w:t xml:space="preserve"> specifies a specific time. For instance, if we want to restrict ICMP traffic to a subnet from Tuesday to Friday (absolute time), we will use the absolute keyword.</w:t>
            </w:r>
          </w:p>
          <w:p w14:paraId="0C850ADA" w14:textId="77777777" w:rsidR="009D5882" w:rsidRPr="00C53B2E" w:rsidRDefault="009D5882">
            <w:pPr>
              <w:pStyle w:val="ListParagraph"/>
              <w:numPr>
                <w:ilvl w:val="1"/>
                <w:numId w:val="377"/>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periodic:</w:t>
            </w:r>
            <w:r w:rsidRPr="00C53B2E">
              <w:rPr>
                <w:rFonts w:ascii="Cambria" w:eastAsia="Cambria" w:hAnsi="Cambria" w:cs="Cambria"/>
                <w:iCs/>
                <w:sz w:val="24"/>
                <w:szCs w:val="24"/>
              </w:rPr>
              <w:t xml:space="preserve"> specifies a time interval. For instance, if we want to block ICMP on a specific subnet every weekday (Monday through Friday), we can use the periodic keyword.</w:t>
            </w:r>
          </w:p>
          <w:p w14:paraId="66FE02B1" w14:textId="77777777" w:rsidR="009D5882" w:rsidRPr="00C53B2E" w:rsidRDefault="009D5882">
            <w:pPr>
              <w:pStyle w:val="ListParagraph"/>
              <w:numPr>
                <w:ilvl w:val="0"/>
                <w:numId w:val="377"/>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Define an access-list</w:t>
            </w:r>
            <w:r w:rsidRPr="00C53B2E">
              <w:rPr>
                <w:rFonts w:ascii="Cambria" w:eastAsia="Cambria" w:hAnsi="Cambria" w:cs="Cambria"/>
                <w:iCs/>
                <w:sz w:val="24"/>
                <w:szCs w:val="24"/>
              </w:rPr>
              <w:t xml:space="preserve"> - In the next step, we will define an access-list to which we will apply our time-range.</w:t>
            </w:r>
          </w:p>
          <w:p w14:paraId="39BA34AA" w14:textId="77777777" w:rsidR="009D5882" w:rsidRPr="00C53B2E" w:rsidRDefault="009D5882">
            <w:pPr>
              <w:pStyle w:val="ListParagraph"/>
              <w:numPr>
                <w:ilvl w:val="0"/>
                <w:numId w:val="377"/>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Apply an access-list to an interface</w:t>
            </w:r>
            <w:r w:rsidRPr="00C53B2E">
              <w:rPr>
                <w:rFonts w:ascii="Cambria" w:eastAsia="Cambria" w:hAnsi="Cambria" w:cs="Cambria"/>
                <w:iCs/>
                <w:sz w:val="24"/>
                <w:szCs w:val="24"/>
              </w:rPr>
              <w:t xml:space="preserve"> - The access-list will now be applied to an interface or line-vty based on our requirements.</w:t>
            </w:r>
          </w:p>
          <w:p w14:paraId="37833AF8" w14:textId="77777777" w:rsidR="009D5882" w:rsidRPr="00C53B2E" w:rsidRDefault="009D5882" w:rsidP="009D5882">
            <w:pPr>
              <w:spacing w:line="360" w:lineRule="auto"/>
              <w:jc w:val="both"/>
              <w:rPr>
                <w:rFonts w:ascii="Cambria" w:eastAsia="Cambria" w:hAnsi="Cambria" w:cs="Cambria"/>
                <w:iCs/>
                <w:sz w:val="24"/>
                <w:szCs w:val="24"/>
              </w:rPr>
            </w:pPr>
          </w:p>
          <w:p w14:paraId="407A146F" w14:textId="77777777" w:rsidR="009D5882" w:rsidRPr="00C53B2E" w:rsidRDefault="009D5882" w:rsidP="009D5882">
            <w:pPr>
              <w:spacing w:line="360" w:lineRule="auto"/>
              <w:jc w:val="both"/>
              <w:rPr>
                <w:rFonts w:ascii="Cambria" w:eastAsia="Cambria" w:hAnsi="Cambria" w:cs="Cambria"/>
                <w:iCs/>
                <w:sz w:val="24"/>
                <w:szCs w:val="24"/>
              </w:rPr>
            </w:pPr>
          </w:p>
          <w:p w14:paraId="266EC61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Configuration -</w:t>
            </w:r>
          </w:p>
          <w:p w14:paraId="02B1F2B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is a simple topology consisting of PC1 (ip address 10.1.1.2/24), router (ip address 10.1.1.1/24 on fa0/0 and 10.1.2.1/24 on fa0/1), PC2 (ip address 10.1.2.2/24) and two switches, Sw1 and Sw2, with all ports in vlan 1. We can see that after configuring these, PC1 can ping PC2.</w:t>
            </w:r>
          </w:p>
          <w:p w14:paraId="7FB91D3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6B4A6F58" wp14:editId="219E7948">
                  <wp:extent cx="5165725" cy="2338705"/>
                  <wp:effectExtent l="0" t="0" r="0" b="4445"/>
                  <wp:docPr id="680116451" name="Picture 28" descr="Time Acce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ime Access List"/>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5165725" cy="2338705"/>
                          </a:xfrm>
                          <a:prstGeom prst="rect">
                            <a:avLst/>
                          </a:prstGeom>
                          <a:noFill/>
                          <a:ln>
                            <a:noFill/>
                          </a:ln>
                        </pic:spPr>
                      </pic:pic>
                    </a:graphicData>
                  </a:graphic>
                </wp:inline>
              </w:drawing>
            </w:r>
          </w:p>
          <w:p w14:paraId="7BA28C7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this scenario, we will deny PC1 the ability to ping PC2 within the time-range specified, and then apply this time-range to an access-list. Finally, we will apply this to a router interface. Also, we know that it works best with NTP, but in this case, we will use the router's local clock.</w:t>
            </w:r>
          </w:p>
          <w:p w14:paraId="25F2A42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We can view a router's clock by issuing the following command:</w:t>
            </w:r>
          </w:p>
          <w:p w14:paraId="688FD1DE"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router#show clock  </w:t>
            </w:r>
          </w:p>
          <w:p w14:paraId="707314D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We can also change the clock time with the following command:</w:t>
            </w:r>
          </w:p>
          <w:p w14:paraId="09F3DBE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router#clock set 0:10:0 1 July 2018   </w:t>
            </w:r>
          </w:p>
          <w:p w14:paraId="6B488F6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 we'll define time-range by first specifying the time we want PC1 to be blocked in order for PC2 to ping PC1.</w:t>
            </w:r>
          </w:p>
          <w:p w14:paraId="59B3264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router(config)#time-range time_flow  </w:t>
            </w:r>
          </w:p>
          <w:p w14:paraId="48CF8DE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router(config)#absolute start 00:15 1 July 2018   </w:t>
            </w:r>
          </w:p>
          <w:p w14:paraId="5D841EFA"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     end 00:20 1 July 2018  </w:t>
            </w:r>
          </w:p>
          <w:p w14:paraId="30A535E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name of time flow is time-range (any name can be given). We've given you the time range of 00:15 to 00:20 on July 1.</w:t>
            </w:r>
          </w:p>
          <w:p w14:paraId="4D12045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use of an absolute keyword is demonstrated here.</w:t>
            </w:r>
          </w:p>
          <w:p w14:paraId="473E19A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If a scenario necessitates a periodic time span, it can be represented as:</w:t>
            </w:r>
          </w:p>
          <w:p w14:paraId="346B32E0"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router(config)#time-range Periodic  </w:t>
            </w:r>
          </w:p>
          <w:p w14:paraId="0F8B83FC"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router(config)#periodic weekdays 0:15 to 0:20  </w:t>
            </w:r>
          </w:p>
          <w:p w14:paraId="76530E6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Periodic is the name of the time-range in this case. The second command indicates that ping from 10.1.1.2 to 10.1.2.2 will be prohibited on all weekdays (Monday through Friday) from 0:15 to 0:20. (after we apply this time-range to an access-list and then applying access-list to an interface as described further).</w:t>
            </w:r>
          </w:p>
          <w:p w14:paraId="6B5C2D3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Defining an extended access-list called Time acl that will allow ICMP traffic to pass through the router during the time-range we specify.</w:t>
            </w:r>
          </w:p>
          <w:p w14:paraId="4A3F0F1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router(config)#ip access-list extended Time_acl  </w:t>
            </w:r>
          </w:p>
          <w:p w14:paraId="7033A2AD"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router(config-ext-nacl)#deny icmp host 10.1.1.1 host   </w:t>
            </w:r>
          </w:p>
          <w:p w14:paraId="07F4AA35"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    10.1.2.2 time-range time_flow  </w:t>
            </w:r>
          </w:p>
          <w:p w14:paraId="5032615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 we'll apply this access-list to the router's outbound interface fa0/1 to deny traffic in the time-range (time flow) that we've defined.</w:t>
            </w:r>
          </w:p>
          <w:p w14:paraId="37CCEEEB"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router(config)#int fa0/1  </w:t>
            </w:r>
          </w:p>
          <w:p w14:paraId="4BF67C92" w14:textId="77777777" w:rsidR="009D5882" w:rsidRPr="00C53B2E" w:rsidRDefault="009D5882" w:rsidP="009D5882">
            <w:pPr>
              <w:spacing w:line="360" w:lineRule="auto"/>
              <w:ind w:left="720"/>
              <w:jc w:val="both"/>
              <w:rPr>
                <w:rFonts w:ascii="Cambria" w:eastAsia="Cambria" w:hAnsi="Cambria" w:cs="Cambria"/>
                <w:i/>
                <w:sz w:val="24"/>
                <w:szCs w:val="24"/>
              </w:rPr>
            </w:pPr>
            <w:r w:rsidRPr="00C53B2E">
              <w:rPr>
                <w:rFonts w:ascii="Cambria" w:eastAsia="Cambria" w:hAnsi="Cambria" w:cs="Cambria"/>
                <w:i/>
                <w:sz w:val="24"/>
                <w:szCs w:val="24"/>
              </w:rPr>
              <w:t xml:space="preserve">router(config-if)#ip access-group Time_acl out  </w:t>
            </w:r>
          </w:p>
          <w:p w14:paraId="4A15C6A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We will be unable to ping 10.1.2.2 within the timeframe we have set.</w:t>
            </w:r>
          </w:p>
          <w:p w14:paraId="4072D7C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Benefits -</w:t>
            </w:r>
          </w:p>
          <w:p w14:paraId="10CD92DD" w14:textId="77777777" w:rsidR="009D5882" w:rsidRPr="00C53B2E" w:rsidRDefault="009D5882">
            <w:pPr>
              <w:pStyle w:val="ListParagraph"/>
              <w:numPr>
                <w:ilvl w:val="0"/>
                <w:numId w:val="37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Simple to implement</w:t>
            </w:r>
          </w:p>
          <w:p w14:paraId="3987F563" w14:textId="77777777" w:rsidR="009D5882" w:rsidRPr="00C53B2E" w:rsidRDefault="009D5882">
            <w:pPr>
              <w:pStyle w:val="ListParagraph"/>
              <w:numPr>
                <w:ilvl w:val="0"/>
                <w:numId w:val="37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gives an administrator more control over traffic because it can be denied or permitted based on time.</w:t>
            </w:r>
          </w:p>
          <w:p w14:paraId="2FDDAD49"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64D8696"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What is 3D Internet?</w:t>
            </w:r>
          </w:p>
          <w:p w14:paraId="473103C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Technology is improving day by day, and we come up with various new technologies on a daily basis. Internet is also changing rapidly; initially, it started as just a document repository, which has now become a full-fledged resource that provides various services to us.</w:t>
            </w:r>
          </w:p>
          <w:p w14:paraId="3E69E61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our daily life, most of us are highly dependent on the internet to connect with our family &amp; friends, get the work done, and much more. But as it is also changing, what will it look like after 50-100 years? It might give us a completely different way to approach things globally.</w:t>
            </w:r>
          </w:p>
          <w:p w14:paraId="7FACFE88"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hAnsi="Cambria"/>
                <w:noProof/>
                <w:sz w:val="24"/>
                <w:szCs w:val="24"/>
              </w:rPr>
              <w:drawing>
                <wp:inline distT="0" distB="0" distL="0" distR="0" wp14:anchorId="579F91CD" wp14:editId="1FA94CBA">
                  <wp:extent cx="5165725" cy="2512060"/>
                  <wp:effectExtent l="0" t="0" r="0" b="2540"/>
                  <wp:docPr id="468239453" name="Picture 32" descr="What is 3D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hat is 3D Internet?"/>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5165725" cy="2512060"/>
                          </a:xfrm>
                          <a:prstGeom prst="rect">
                            <a:avLst/>
                          </a:prstGeom>
                          <a:noFill/>
                          <a:ln>
                            <a:noFill/>
                          </a:ln>
                        </pic:spPr>
                      </pic:pic>
                    </a:graphicData>
                  </a:graphic>
                </wp:inline>
              </w:drawing>
            </w:r>
          </w:p>
          <w:p w14:paraId="2AADA31D"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 xml:space="preserve">The internet we are using is in the form of 2D internet, but it is ready to change to </w:t>
            </w:r>
            <w:r w:rsidRPr="00C53B2E">
              <w:rPr>
                <w:rFonts w:ascii="Cambria" w:eastAsia="Cambria" w:hAnsi="Cambria" w:cs="Cambria"/>
                <w:b/>
                <w:bCs/>
                <w:i/>
                <w:sz w:val="24"/>
                <w:szCs w:val="24"/>
              </w:rPr>
              <w:t xml:space="preserve">3D internet. 3D is an entirely new concept in internet technology and is also known as a virtual world. 3D Internet is about to provide 3D experiences that can replicate real life. </w:t>
            </w:r>
            <w:r w:rsidRPr="00C53B2E">
              <w:rPr>
                <w:rFonts w:ascii="Cambria" w:eastAsia="Cambria" w:hAnsi="Cambria" w:cs="Cambria"/>
                <w:iCs/>
                <w:sz w:val="24"/>
                <w:szCs w:val="24"/>
              </w:rPr>
              <w:t>In this topic, we will discuss in detail 3D Internet as well as how it works, the Applications of 3D Internet, and the Advantages and Disadvantages of 3D Internet. So, let's start with the introduction of the 3D Internet.</w:t>
            </w:r>
          </w:p>
          <w:p w14:paraId="6257652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Introduction of 3D Internet</w:t>
            </w:r>
          </w:p>
          <w:p w14:paraId="4DD160C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3D Internet is the successor of 2D internet (existing internet), but it provides a 3D experience or a virtual world that can replicate real life.</w:t>
            </w:r>
            <w:r w:rsidRPr="00C53B2E">
              <w:rPr>
                <w:rFonts w:ascii="Cambria" w:eastAsia="Cambria" w:hAnsi="Cambria" w:cs="Cambria"/>
                <w:iCs/>
                <w:sz w:val="24"/>
                <w:szCs w:val="24"/>
              </w:rPr>
              <w:t xml:space="preserve"> It provides a powerful new way to reach consumers or business customers by consuming various web services.</w:t>
            </w:r>
          </w:p>
          <w:p w14:paraId="747AFF5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3D internet is mainly a combination of two factors, which are the Internet and 3D Graphics. It can provide one of the most interactive and engaging services compared to Television. One of the best examples of 3D internet is Second Life, a 3D online virtual world in which different avatars do different kinds of stuff similar to real life.</w:t>
            </w:r>
          </w:p>
          <w:p w14:paraId="2DA3BF1F" w14:textId="77777777" w:rsidR="009D5882" w:rsidRPr="00C53B2E" w:rsidRDefault="009D5882" w:rsidP="009D5882">
            <w:pPr>
              <w:spacing w:line="360" w:lineRule="auto"/>
              <w:ind w:left="34"/>
              <w:jc w:val="both"/>
              <w:rPr>
                <w:rFonts w:ascii="Cambria" w:eastAsia="Cambria" w:hAnsi="Cambria" w:cs="Cambria"/>
                <w:iCs/>
                <w:sz w:val="24"/>
                <w:szCs w:val="24"/>
              </w:rPr>
            </w:pPr>
          </w:p>
          <w:p w14:paraId="7DE7D96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What is the need for 3D internet?</w:t>
            </w:r>
          </w:p>
          <w:p w14:paraId="428C601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People often think that when 2D Internet is already there, which is working perfectly, then what is the need for 3D Internet? Most people worldwide are highly dependent on the internet for doing their daily work, from online shopping and communication to bill payments and many more. If we talk about the nature of the current Internet, it is of a 2D type, which means that it is just a virtual environment where people from all over the world share ideas, interact with each other and exchange information. But why restrict it just to 2D pages and hyperlinks when there are lots of things that are turning in 3D, and it can be more attractive and engaging.</w:t>
            </w:r>
          </w:p>
          <w:p w14:paraId="1E504A2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3CF13A96" wp14:editId="0D615D1E">
                  <wp:extent cx="5165725" cy="2797175"/>
                  <wp:effectExtent l="0" t="0" r="0" b="3175"/>
                  <wp:docPr id="75208391" name="Picture 33" descr="What is 3D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hat is 3D Internet?"/>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5165725" cy="2797175"/>
                          </a:xfrm>
                          <a:prstGeom prst="rect">
                            <a:avLst/>
                          </a:prstGeom>
                          <a:noFill/>
                          <a:ln>
                            <a:noFill/>
                          </a:ln>
                        </pic:spPr>
                      </pic:pic>
                    </a:graphicData>
                  </a:graphic>
                </wp:inline>
              </w:drawing>
            </w:r>
          </w:p>
          <w:p w14:paraId="09385E55"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28798E7"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701AE56" w14:textId="77777777" w:rsidR="009D5882" w:rsidRPr="00C53B2E" w:rsidRDefault="009D5882" w:rsidP="009D5882">
            <w:pPr>
              <w:jc w:val="both"/>
              <w:rPr>
                <w:rFonts w:ascii="Cambria" w:eastAsia="Cambria" w:hAnsi="Cambria" w:cs="Cambria"/>
                <w:iCs/>
                <w:sz w:val="24"/>
                <w:szCs w:val="24"/>
              </w:rPr>
            </w:pPr>
            <w:r w:rsidRPr="00C53B2E">
              <w:rPr>
                <w:rFonts w:ascii="Cambria" w:eastAsia="Cambria" w:hAnsi="Cambria" w:cs="Cambria"/>
                <w:iCs/>
                <w:sz w:val="24"/>
                <w:szCs w:val="24"/>
              </w:rPr>
              <w:t>In 2D internet, each website is a typical combination of a bunch of documents, 2D pages, images or videos. To navigate the websites or for web surfing, we need a search engine like Google. But we can do it in an alternate and much better way than in real life, which is our 3D world. Similarly, we can make our internet the 3D virtual world, which can replicate the real world and give us much better services and experiences than imagination. Imagine we can put our documents on the desk at home, where documents, desks, and home are "virtual" entities that are 3D representations of real-world counterparts with spatial relationships.</w:t>
            </w:r>
          </w:p>
          <w:p w14:paraId="5689D99B" w14:textId="77777777" w:rsidR="009D5882" w:rsidRPr="00C53B2E" w:rsidRDefault="009D5882" w:rsidP="009D5882">
            <w:pPr>
              <w:spacing w:line="360" w:lineRule="auto"/>
              <w:ind w:left="34"/>
              <w:jc w:val="both"/>
              <w:rPr>
                <w:rFonts w:ascii="Cambria" w:eastAsia="Cambria" w:hAnsi="Cambria" w:cs="Cambria"/>
                <w:iCs/>
                <w:sz w:val="24"/>
                <w:szCs w:val="24"/>
              </w:rPr>
            </w:pPr>
          </w:p>
          <w:p w14:paraId="016DEA4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Applications of 3D Internet</w:t>
            </w:r>
          </w:p>
          <w:p w14:paraId="70C1468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Education</w:t>
            </w:r>
          </w:p>
          <w:p w14:paraId="41BBDE1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3D internet can be used as an excellent platform for Education by Schools, Colleges, and Universities. With 3D internet, students will be able to understand the concepts of some typical subjects easily that need a 3D view of things such as Chemistry, Physics, etc., rather than the traditional ways.</w:t>
            </w:r>
          </w:p>
          <w:p w14:paraId="5F4337E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Religion</w:t>
            </w:r>
          </w:p>
          <w:p w14:paraId="30C53B5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With the use of 3D internet, different religious organizations can organize virtual meet for different people at a specific location.</w:t>
            </w:r>
          </w:p>
          <w:p w14:paraId="198253F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Tourism</w:t>
            </w:r>
          </w:p>
          <w:p w14:paraId="37DB2E8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It is always necessary to have complete information about the location where you want to visit on holidays. So, with 3D internet, tourists can get a complete 3D view of interesting locations and can decide accordingly. It will save the time invested in searching about locations, and people will have a better idea about different locations.</w:t>
            </w:r>
          </w:p>
          <w:p w14:paraId="6E93B83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Entertainment</w:t>
            </w:r>
          </w:p>
          <w:p w14:paraId="340E2BE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3D internet can also be widely used for entertainment purposes, including 3D Games and Movies. With the 3D internet, people can play different sports, such as Cricket, football, boxing, etc., in the 3D environment.</w:t>
            </w:r>
          </w:p>
          <w:p w14:paraId="1EB64F27" w14:textId="77777777" w:rsidR="009D5882" w:rsidRPr="00C53B2E" w:rsidRDefault="009D5882" w:rsidP="009D5882">
            <w:pPr>
              <w:spacing w:line="360" w:lineRule="auto"/>
              <w:ind w:left="34"/>
              <w:jc w:val="both"/>
              <w:rPr>
                <w:rFonts w:ascii="Cambria" w:eastAsia="Cambria" w:hAnsi="Cambria" w:cs="Cambria"/>
                <w:iCs/>
                <w:sz w:val="24"/>
                <w:szCs w:val="24"/>
              </w:rPr>
            </w:pPr>
          </w:p>
          <w:p w14:paraId="53073AA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Embassies</w:t>
            </w:r>
          </w:p>
          <w:p w14:paraId="5762B87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Virtual embassies could be created in 3D internet, which will help the visitors to talk face-to-face with a compute generator ambassador to know about visas, trade, and other Issues.</w:t>
            </w:r>
          </w:p>
          <w:p w14:paraId="014BA13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Arts</w:t>
            </w:r>
          </w:p>
          <w:p w14:paraId="4D74C21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3D internet could be employed in Arts. With it, artists will be able to create new forms of art and designs that are not possible in real life due to some physical limitations and high costs. It also enables artists to display their designs to audiences across the world with a real-life look and feel.</w:t>
            </w:r>
          </w:p>
          <w:p w14:paraId="13463FD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Social Interaction</w:t>
            </w:r>
          </w:p>
          <w:p w14:paraId="090C512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Nowadays, people are much more active on Online social media platforms. With the help of the 3D internet, social media networking can be much more interactive and engaging, such as experiencing video calls.</w:t>
            </w:r>
          </w:p>
          <w:p w14:paraId="38933A6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3D internet can transform and could be much beneficial for the Real Estate market. With it, customers can have a complete 3D view of the property online in which they are interested.</w:t>
            </w:r>
          </w:p>
          <w:p w14:paraId="0333B84B"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231BDE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Components of 3D Internet</w:t>
            </w:r>
          </w:p>
          <w:p w14:paraId="79504580"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hAnsi="Cambria"/>
                <w:noProof/>
                <w:sz w:val="24"/>
                <w:szCs w:val="24"/>
              </w:rPr>
              <w:drawing>
                <wp:inline distT="0" distB="0" distL="0" distR="0" wp14:anchorId="6B3E0C75" wp14:editId="4670C60F">
                  <wp:extent cx="4132580" cy="2438400"/>
                  <wp:effectExtent l="0" t="0" r="1270" b="0"/>
                  <wp:docPr id="24471787" name="Picture 34" descr="What is 3D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What is 3D Interne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4134146" cy="2439324"/>
                          </a:xfrm>
                          <a:prstGeom prst="rect">
                            <a:avLst/>
                          </a:prstGeom>
                          <a:noFill/>
                          <a:ln>
                            <a:noFill/>
                          </a:ln>
                        </pic:spPr>
                      </pic:pic>
                    </a:graphicData>
                  </a:graphic>
                </wp:inline>
              </w:drawing>
            </w:r>
          </w:p>
          <w:p w14:paraId="178741F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World Servers</w:t>
            </w:r>
          </w:p>
          <w:p w14:paraId="3AF9EA4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World server provides static and dynamic content created by either user or server-side and generates a specific 3D environment or web place that includes visuals, avatar data, media, etc., to client programs. Its main task is to coordinate with the connecting users, initiate communication between them, and ensure in-world consistency in real-time. It also provides different services to users, including email, instant sagging, etc.</w:t>
            </w:r>
          </w:p>
          <w:p w14:paraId="209CBDC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Avatar/ID servers</w:t>
            </w:r>
          </w:p>
          <w:p w14:paraId="3829EA1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3D internet, there is a virtual identity management system that contains identity and avatar information along with an inventory of registered users. The system provides all this information to specific world servers and relevant client programs(owner) with complete privacy and security of contained information. It can also be a part of world servers.</w:t>
            </w:r>
          </w:p>
          <w:p w14:paraId="3B0649E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Universe Location Servers:</w:t>
            </w:r>
          </w:p>
          <w:p w14:paraId="7B4ECD3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Virtual location management systems are similar to current DNS, which provide virtual geographical information. Moreover, it also provides a connection to the internet using methods similar to SLurl. They can also work as a distributed directory of the world, avatar servers and users.</w:t>
            </w:r>
          </w:p>
          <w:p w14:paraId="1923485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Client</w:t>
            </w:r>
          </w:p>
          <w:p w14:paraId="799BF70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Clients are browser-like viewer programs that run on the end-users device containing extensive networking, caching, and 3D rendering capabilities.</w:t>
            </w:r>
          </w:p>
          <w:p w14:paraId="6F604F7C" w14:textId="77777777" w:rsidR="009D5882" w:rsidRPr="00C53B2E" w:rsidRDefault="009D5882" w:rsidP="009D5882">
            <w:pPr>
              <w:spacing w:line="360" w:lineRule="auto"/>
              <w:ind w:left="34"/>
              <w:jc w:val="both"/>
              <w:rPr>
                <w:rFonts w:ascii="Cambria" w:eastAsia="Cambria" w:hAnsi="Cambria" w:cs="Cambria"/>
                <w:iCs/>
                <w:sz w:val="24"/>
                <w:szCs w:val="24"/>
              </w:rPr>
            </w:pPr>
          </w:p>
          <w:p w14:paraId="5CD62BC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Technical Implications of 3D Internet</w:t>
            </w:r>
          </w:p>
          <w:p w14:paraId="1F5A422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Speed</w:t>
            </w:r>
          </w:p>
          <w:p w14:paraId="64A8388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If we talk about the internet, then speed is one the main thing that comes out immediately to easily navigate web pages. If internet speed is not sufficient, then users may face various trouble during web surfing. To use 3D internet, speed is the most significant implication. Still, various countries across the world are not in the state of implementation of 3D internet.</w:t>
            </w:r>
          </w:p>
          <w:p w14:paraId="248E01B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Solution</w:t>
            </w:r>
            <w:r w:rsidRPr="00C53B2E">
              <w:rPr>
                <w:rFonts w:ascii="Cambria" w:eastAsia="Cambria" w:hAnsi="Cambria" w:cs="Cambria"/>
                <w:iCs/>
                <w:sz w:val="24"/>
                <w:szCs w:val="24"/>
              </w:rPr>
              <w:t>: Speed issues of 3D internet would be resolved by implementing high-speed cellular networks such as 3G and 4G (5G in the near future). These cellular networks have higher transmission rates to access the internet at high speed.</w:t>
            </w:r>
          </w:p>
          <w:p w14:paraId="76E3AAE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Hardware</w:t>
            </w:r>
          </w:p>
          <w:p w14:paraId="17215F2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main hardware implication for 3D internet is the screen display of the device to display the data. Currently, we are using the 2D display in all devices that can display images and other documents in 2D format only. But with the 3D internet, it would be difficult to display 3D objects on 2D screens. Current computer displays have a max 50-degree field of view which require the user to move the mouse in order to see the complete image, which is completely different from the real world. In the real world, we can use peripheral vision to see things beyond the direct line of sight.</w:t>
            </w:r>
          </w:p>
          <w:p w14:paraId="764D1EC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 xml:space="preserve">Solutions: </w:t>
            </w:r>
            <w:r w:rsidRPr="00C53B2E">
              <w:rPr>
                <w:rFonts w:ascii="Cambria" w:eastAsia="Cambria" w:hAnsi="Cambria" w:cs="Cambria"/>
                <w:iCs/>
                <w:sz w:val="24"/>
                <w:szCs w:val="24"/>
              </w:rPr>
              <w:t xml:space="preserve">The hardware implication problem of 3D internet can be resolved by using 3D Goggles (for now). In the market, a variety of 3D goggles are available, which can be used to see objects in 3D 2D devices. </w:t>
            </w:r>
          </w:p>
          <w:p w14:paraId="07A2CBE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Apart from using 3D goggles, with the use of Vision Station, we can solve the hardware implication issue. A vision station is a computer display technology which provides 180 degrees of viewing angles for users.</w:t>
            </w:r>
          </w:p>
          <w:p w14:paraId="0B75307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 of 3D Internet</w:t>
            </w:r>
          </w:p>
          <w:p w14:paraId="29D10D03" w14:textId="77777777" w:rsidR="009D5882" w:rsidRPr="00C53B2E" w:rsidRDefault="009D5882">
            <w:pPr>
              <w:pStyle w:val="ListParagraph"/>
              <w:numPr>
                <w:ilvl w:val="0"/>
                <w:numId w:val="37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With the 3D internet, discussing and sharing ideas is easy and efficient.</w:t>
            </w:r>
          </w:p>
          <w:p w14:paraId="53ED0661" w14:textId="77777777" w:rsidR="009D5882" w:rsidRPr="00C53B2E" w:rsidRDefault="009D5882">
            <w:pPr>
              <w:pStyle w:val="ListParagraph"/>
              <w:numPr>
                <w:ilvl w:val="0"/>
                <w:numId w:val="37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3D films will not be pirated, which will help the movie industry with good gain.</w:t>
            </w:r>
          </w:p>
          <w:p w14:paraId="471A8C5B" w14:textId="77777777" w:rsidR="009D5882" w:rsidRPr="00C53B2E" w:rsidRDefault="009D5882">
            <w:pPr>
              <w:pStyle w:val="ListParagraph"/>
              <w:numPr>
                <w:ilvl w:val="0"/>
                <w:numId w:val="37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Film industries can make better profit with 3D movies.</w:t>
            </w:r>
          </w:p>
          <w:p w14:paraId="60876615" w14:textId="77777777" w:rsidR="009D5882" w:rsidRPr="00C53B2E" w:rsidRDefault="009D5882">
            <w:pPr>
              <w:pStyle w:val="ListParagraph"/>
              <w:numPr>
                <w:ilvl w:val="0"/>
                <w:numId w:val="37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Participants have control throughout the virtual space.</w:t>
            </w:r>
          </w:p>
          <w:p w14:paraId="45642A77" w14:textId="77777777" w:rsidR="009D5882" w:rsidRPr="00C53B2E" w:rsidRDefault="009D5882">
            <w:pPr>
              <w:pStyle w:val="ListParagraph"/>
              <w:numPr>
                <w:ilvl w:val="0"/>
                <w:numId w:val="37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3D internet will give a better experience while interacting and communicating.</w:t>
            </w:r>
          </w:p>
          <w:p w14:paraId="2EBDF43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 of 3D Internet</w:t>
            </w:r>
          </w:p>
          <w:p w14:paraId="484ECBC7" w14:textId="77777777" w:rsidR="009D5882" w:rsidRPr="00C53B2E" w:rsidRDefault="009D5882">
            <w:pPr>
              <w:pStyle w:val="ListParagraph"/>
              <w:numPr>
                <w:ilvl w:val="0"/>
                <w:numId w:val="38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Increased hacking and malware attacks can be seen.</w:t>
            </w:r>
          </w:p>
          <w:p w14:paraId="11EC7D6B" w14:textId="77777777" w:rsidR="009D5882" w:rsidRPr="00C53B2E" w:rsidRDefault="009D5882">
            <w:pPr>
              <w:pStyle w:val="ListParagraph"/>
              <w:numPr>
                <w:ilvl w:val="0"/>
                <w:numId w:val="38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may also enhance online scams and fraud.</w:t>
            </w:r>
          </w:p>
          <w:p w14:paraId="38942978" w14:textId="77777777" w:rsidR="009D5882" w:rsidRPr="00C53B2E" w:rsidRDefault="009D5882">
            <w:pPr>
              <w:pStyle w:val="ListParagraph"/>
              <w:numPr>
                <w:ilvl w:val="0"/>
                <w:numId w:val="38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Limited ways to enable people in the virtual world.</w:t>
            </w:r>
          </w:p>
          <w:p w14:paraId="2707B1E5"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D4054BD"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4G Mobile Communication Technology</w:t>
            </w:r>
          </w:p>
          <w:p w14:paraId="57FFB97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
                <w:sz w:val="24"/>
                <w:szCs w:val="24"/>
              </w:rPr>
              <w:t>Mobile communication is a way to communicate with other people at a different location without any physical connection.</w:t>
            </w:r>
            <w:r w:rsidRPr="00C53B2E">
              <w:rPr>
                <w:rFonts w:ascii="Cambria" w:eastAsia="Cambria" w:hAnsi="Cambria" w:cs="Cambria"/>
                <w:iCs/>
                <w:sz w:val="24"/>
                <w:szCs w:val="24"/>
              </w:rPr>
              <w:t xml:space="preserve"> It enables to transmission of voice and multimedia data from one mobile or computer device to another without any need for a physical connection between them. A </w:t>
            </w:r>
            <w:r w:rsidRPr="00C53B2E">
              <w:rPr>
                <w:rFonts w:ascii="Cambria" w:eastAsia="Cambria" w:hAnsi="Cambria" w:cs="Cambria"/>
                <w:b/>
                <w:bCs/>
                <w:iCs/>
                <w:sz w:val="24"/>
                <w:szCs w:val="24"/>
              </w:rPr>
              <w:t>Mobile phone</w:t>
            </w:r>
            <w:r w:rsidRPr="00C53B2E">
              <w:rPr>
                <w:rFonts w:ascii="Cambria" w:eastAsia="Cambria" w:hAnsi="Cambria" w:cs="Cambria"/>
                <w:iCs/>
                <w:sz w:val="24"/>
                <w:szCs w:val="24"/>
              </w:rPr>
              <w:t xml:space="preserve"> or Cellular phone is an example of mobile communication.</w:t>
            </w:r>
          </w:p>
          <w:p w14:paraId="087BE0B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Since the introduction of mobile communication, this technology has come a long way and has evolved a lot. Many technological developments have been made to make mobile communication more efficient and serve users better. It was introduced as 1G (First Generation- Voice-only communication), and today we are widely using 4G technology</w:t>
            </w:r>
            <w:r w:rsidRPr="00C53B2E">
              <w:rPr>
                <w:rFonts w:ascii="Cambria" w:eastAsia="Cambria" w:hAnsi="Cambria" w:cs="Cambria"/>
                <w:b/>
                <w:bCs/>
                <w:i/>
                <w:sz w:val="24"/>
                <w:szCs w:val="24"/>
              </w:rPr>
              <w:t>. 4G is the fourth Generation of mobile network technology, which is the successor of 3G and preceded by the 5G network</w:t>
            </w:r>
            <w:r w:rsidRPr="00C53B2E">
              <w:rPr>
                <w:rFonts w:ascii="Cambria" w:eastAsia="Cambria" w:hAnsi="Cambria" w:cs="Cambria"/>
                <w:iCs/>
                <w:sz w:val="24"/>
                <w:szCs w:val="24"/>
              </w:rPr>
              <w:t>. It provides a much higher data transmission speed than its successor networks, making it preferable at this stage of a fast lifestyle. In this topic, we will learn more about 4G Mobile communication, its introduction, working, availability, etc.</w:t>
            </w:r>
          </w:p>
          <w:p w14:paraId="13692421"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439BB05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What is 4G?</w:t>
            </w:r>
          </w:p>
          <w:p w14:paraId="46C82BA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4G is known as </w:t>
            </w:r>
            <w:r w:rsidRPr="00C53B2E">
              <w:rPr>
                <w:rFonts w:ascii="Cambria" w:eastAsia="Cambria" w:hAnsi="Cambria" w:cs="Cambria"/>
                <w:b/>
                <w:bCs/>
                <w:iCs/>
                <w:sz w:val="24"/>
                <w:szCs w:val="24"/>
              </w:rPr>
              <w:t>the fourth Generation of Mobile Communication</w:t>
            </w:r>
            <w:r w:rsidRPr="00C53B2E">
              <w:rPr>
                <w:rFonts w:ascii="Cambria" w:eastAsia="Cambria" w:hAnsi="Cambria" w:cs="Cambria"/>
                <w:iCs/>
                <w:sz w:val="24"/>
                <w:szCs w:val="24"/>
              </w:rPr>
              <w:t xml:space="preserve"> or wireless communication technology, which is the successor of the 3G network. It provides high data transmission speed and is suitable for HD video calling, fast download and upload, live streaming, online gaming, etc. A 4G system must adhere to the capabilities and features specified by </w:t>
            </w:r>
            <w:r w:rsidRPr="00C53B2E">
              <w:rPr>
                <w:rFonts w:ascii="Cambria" w:eastAsia="Cambria" w:hAnsi="Cambria" w:cs="Cambria"/>
                <w:b/>
                <w:bCs/>
                <w:iCs/>
                <w:sz w:val="24"/>
                <w:szCs w:val="24"/>
              </w:rPr>
              <w:t>the ITU(International Telecommunication</w:t>
            </w:r>
            <w:r w:rsidRPr="00C53B2E">
              <w:rPr>
                <w:rFonts w:ascii="Cambria" w:eastAsia="Cambria" w:hAnsi="Cambria" w:cs="Cambria"/>
                <w:iCs/>
                <w:sz w:val="24"/>
                <w:szCs w:val="24"/>
              </w:rPr>
              <w:t xml:space="preserve"> </w:t>
            </w:r>
            <w:r w:rsidRPr="00C53B2E">
              <w:rPr>
                <w:rFonts w:ascii="Cambria" w:eastAsia="Cambria" w:hAnsi="Cambria" w:cs="Cambria"/>
                <w:b/>
                <w:bCs/>
                <w:iCs/>
                <w:sz w:val="24"/>
                <w:szCs w:val="24"/>
              </w:rPr>
              <w:t>Union)</w:t>
            </w:r>
            <w:r w:rsidRPr="00C53B2E">
              <w:rPr>
                <w:rFonts w:ascii="Cambria" w:eastAsia="Cambria" w:hAnsi="Cambria" w:cs="Cambria"/>
                <w:iCs/>
                <w:sz w:val="24"/>
                <w:szCs w:val="24"/>
              </w:rPr>
              <w:t xml:space="preserve"> in IMT advanced, including transmission technology and data speed. 4G network provides up to 100 Mbps speed to users, far higher than a 3G network.</w:t>
            </w:r>
          </w:p>
          <w:p w14:paraId="08408FA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4G enables users to stream high-definition audio and videos without interruption due to its high speed. It also facilitates wireless broadband that allows the users to access the internet without any need for fixed wired.</w:t>
            </w:r>
          </w:p>
          <w:p w14:paraId="2FD39A30" w14:textId="77777777" w:rsidR="009D5882" w:rsidRPr="00C53B2E" w:rsidRDefault="009D5882" w:rsidP="009D5882">
            <w:pPr>
              <w:spacing w:line="360" w:lineRule="auto"/>
              <w:ind w:left="34"/>
              <w:jc w:val="both"/>
              <w:rPr>
                <w:rFonts w:ascii="Cambria" w:eastAsia="Cambria" w:hAnsi="Cambria" w:cs="Cambria"/>
                <w:iCs/>
                <w:sz w:val="24"/>
                <w:szCs w:val="24"/>
              </w:rPr>
            </w:pPr>
          </w:p>
          <w:p w14:paraId="63CEF6D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of 4G Mobile Network</w:t>
            </w:r>
          </w:p>
          <w:p w14:paraId="15E02997"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aims to provide high data transmission speed without interruption at any location.</w:t>
            </w:r>
          </w:p>
          <w:p w14:paraId="53A84206"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As per ITU standard, a 4G network system must have the highest data rates of 100Mbs for highly mobile stations like trains, cars etc.</w:t>
            </w:r>
          </w:p>
          <w:p w14:paraId="78F9B48C"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provides seamless switching across heterogenous network areas.</w:t>
            </w:r>
          </w:p>
          <w:p w14:paraId="1E904CEE"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very well suitable for the transmission of voice, data, signals, multimedia, wireless internet, and other broadband services.</w:t>
            </w:r>
          </w:p>
          <w:p w14:paraId="20E419DC"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provides high speed at a low cost.</w:t>
            </w:r>
          </w:p>
          <w:p w14:paraId="69C0C6C4"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Global mobility, service portability, scalable mobile networks.</w:t>
            </w:r>
          </w:p>
          <w:p w14:paraId="23962FBC" w14:textId="77777777" w:rsidR="009D5882" w:rsidRPr="00C53B2E" w:rsidRDefault="009D5882">
            <w:pPr>
              <w:pStyle w:val="ListParagraph"/>
              <w:numPr>
                <w:ilvl w:val="0"/>
                <w:numId w:val="38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provides a better way for scheduling and calling admission control techniques.</w:t>
            </w:r>
          </w:p>
          <w:p w14:paraId="53B213A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Categories of 4G</w:t>
            </w:r>
          </w:p>
          <w:p w14:paraId="71A94ED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4G network is categorized into two categories:</w:t>
            </w:r>
          </w:p>
          <w:p w14:paraId="0741EE5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6F6B1A78" wp14:editId="7AE35272">
                  <wp:extent cx="5165725" cy="2070735"/>
                  <wp:effectExtent l="0" t="0" r="0" b="5715"/>
                  <wp:docPr id="352136803" name="Picture 35" descr="4G Mobile Communic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4G Mobile Communication Technology"/>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5165725" cy="2070735"/>
                          </a:xfrm>
                          <a:prstGeom prst="rect">
                            <a:avLst/>
                          </a:prstGeom>
                          <a:noFill/>
                          <a:ln>
                            <a:noFill/>
                          </a:ln>
                        </pic:spPr>
                      </pic:pic>
                    </a:graphicData>
                  </a:graphic>
                </wp:inline>
              </w:drawing>
            </w:r>
          </w:p>
          <w:p w14:paraId="0761327C" w14:textId="77777777" w:rsidR="009D5882" w:rsidRPr="00C53B2E" w:rsidRDefault="009D5882">
            <w:pPr>
              <w:pStyle w:val="ListParagraph"/>
              <w:numPr>
                <w:ilvl w:val="0"/>
                <w:numId w:val="382"/>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LTE (Long-Term Evolution)</w:t>
            </w:r>
          </w:p>
          <w:p w14:paraId="36DA7F5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LTE stands for Long-Term evolution, a standard for high-speed wireless communication commonly used in 4G connections. It is technically different from 4G, i.e., 4G and 4G LTE are not technically the same. LTE data is transmitted with faster speed and lower latency. The connectivity for the LTE network is available universally around the world for both customers and industrial applications.</w:t>
            </w:r>
          </w:p>
          <w:p w14:paraId="7753DA3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term LTE is specifically used for marketing purposes, as specified speed and technical specifications defined for 4G were not achievable when it was introduced. Hence LTE provides much more speed and bandwidth than 3G but does not imply a specific rate. Depending on the carrier, speed ranges from</w:t>
            </w:r>
            <w:r w:rsidRPr="00C53B2E">
              <w:rPr>
                <w:rFonts w:ascii="Cambria" w:eastAsia="Cambria" w:hAnsi="Cambria" w:cs="Cambria"/>
                <w:b/>
                <w:bCs/>
                <w:iCs/>
                <w:sz w:val="24"/>
                <w:szCs w:val="24"/>
              </w:rPr>
              <w:t xml:space="preserve"> 20 Mbps to 100 Mbps</w:t>
            </w:r>
          </w:p>
          <w:p w14:paraId="66E82163" w14:textId="77777777" w:rsidR="009D5882" w:rsidRPr="00C53B2E" w:rsidRDefault="009D5882">
            <w:pPr>
              <w:pStyle w:val="ListParagraph"/>
              <w:numPr>
                <w:ilvl w:val="0"/>
                <w:numId w:val="382"/>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Worldwide Interoperability for Microwaves Access (WiMAX)</w:t>
            </w:r>
          </w:p>
          <w:p w14:paraId="7255BAE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WiMAX is a type or representative of 4G wireless internet. It is similar to wifi, which enables the user to access the internet without the need for wires. However, it is a bit different from wifi, as unlike wifi (which covers a building or city), it can cover vast distances such as cell phone networks with high-speed internet access similar to broadband. A </w:t>
            </w:r>
            <w:r w:rsidRPr="00C53B2E">
              <w:rPr>
                <w:rFonts w:ascii="Cambria" w:eastAsia="Cambria" w:hAnsi="Cambria" w:cs="Cambria"/>
                <w:b/>
                <w:bCs/>
                <w:iCs/>
                <w:sz w:val="24"/>
                <w:szCs w:val="24"/>
              </w:rPr>
              <w:t>Mobile WiMax</w:t>
            </w:r>
            <w:r w:rsidRPr="00C53B2E">
              <w:rPr>
                <w:rFonts w:ascii="Cambria" w:eastAsia="Cambria" w:hAnsi="Cambria" w:cs="Cambria"/>
                <w:iCs/>
                <w:sz w:val="24"/>
                <w:szCs w:val="24"/>
              </w:rPr>
              <w:t xml:space="preserve"> </w:t>
            </w:r>
            <w:r w:rsidRPr="00C53B2E">
              <w:rPr>
                <w:rFonts w:ascii="Cambria" w:eastAsia="Cambria" w:hAnsi="Cambria" w:cs="Cambria"/>
                <w:b/>
                <w:bCs/>
                <w:iCs/>
                <w:sz w:val="24"/>
                <w:szCs w:val="24"/>
              </w:rPr>
              <w:t xml:space="preserve">is a type of 4G network, but all 4G networks are not WiMAX. </w:t>
            </w:r>
            <w:r w:rsidRPr="00C53B2E">
              <w:rPr>
                <w:rFonts w:ascii="Cambria" w:eastAsia="Cambria" w:hAnsi="Cambria" w:cs="Cambria"/>
                <w:iCs/>
                <w:sz w:val="24"/>
                <w:szCs w:val="24"/>
              </w:rPr>
              <w:t xml:space="preserve">The peak data rates offered by WiMAX are </w:t>
            </w:r>
            <w:r w:rsidRPr="00C53B2E">
              <w:rPr>
                <w:rFonts w:ascii="Cambria" w:eastAsia="Cambria" w:hAnsi="Cambria" w:cs="Cambria"/>
                <w:b/>
                <w:bCs/>
                <w:i/>
                <w:sz w:val="24"/>
                <w:szCs w:val="24"/>
              </w:rPr>
              <w:t>128 Mbps for downlink and 56 Mbps for uplink over 20 MHz wide channels</w:t>
            </w:r>
            <w:r w:rsidRPr="00C53B2E">
              <w:rPr>
                <w:rFonts w:ascii="Cambria" w:eastAsia="Cambria" w:hAnsi="Cambria" w:cs="Cambria"/>
                <w:iCs/>
                <w:sz w:val="24"/>
                <w:szCs w:val="24"/>
              </w:rPr>
              <w:t>.</w:t>
            </w:r>
          </w:p>
          <w:p w14:paraId="5DEF9431" w14:textId="77777777" w:rsidR="009D5882" w:rsidRPr="00C53B2E" w:rsidRDefault="009D5882" w:rsidP="009D5882">
            <w:pPr>
              <w:spacing w:line="360" w:lineRule="auto"/>
              <w:ind w:left="34"/>
              <w:jc w:val="both"/>
              <w:rPr>
                <w:rFonts w:ascii="Cambria" w:eastAsia="Cambria" w:hAnsi="Cambria" w:cs="Cambria"/>
                <w:iCs/>
                <w:sz w:val="24"/>
                <w:szCs w:val="24"/>
              </w:rPr>
            </w:pPr>
          </w:p>
          <w:p w14:paraId="4B151436" w14:textId="77777777" w:rsidR="009D5882" w:rsidRPr="00C53B2E" w:rsidRDefault="009D5882" w:rsidP="009D5882">
            <w:p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How does 4G Network work?</w:t>
            </w:r>
          </w:p>
          <w:p w14:paraId="02B5317D"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At a basic level, a 4G mobile connection transmits the signal via an antenna over radio frequencies, which allows mobile devices to connect to mobile networks.</w:t>
            </w:r>
          </w:p>
          <w:p w14:paraId="7C384207"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 xml:space="preserve">The 4G capabilities for transmitting and receiving the signal are based on </w:t>
            </w:r>
            <w:r w:rsidRPr="00C53B2E">
              <w:rPr>
                <w:rFonts w:ascii="Cambria" w:eastAsia="Cambria" w:hAnsi="Cambria" w:cs="Cambria"/>
                <w:b/>
                <w:bCs/>
                <w:iCs/>
                <w:sz w:val="24"/>
                <w:szCs w:val="24"/>
              </w:rPr>
              <w:t>Multiple Input and Multiple Output (MIMO)</w:t>
            </w:r>
            <w:r w:rsidRPr="00C53B2E">
              <w:rPr>
                <w:rFonts w:ascii="Cambria" w:eastAsia="Cambria" w:hAnsi="Cambria" w:cs="Cambria"/>
                <w:iCs/>
                <w:sz w:val="24"/>
                <w:szCs w:val="24"/>
              </w:rPr>
              <w:t xml:space="preserve"> and </w:t>
            </w:r>
            <w:r w:rsidRPr="00C53B2E">
              <w:rPr>
                <w:rFonts w:ascii="Cambria" w:eastAsia="Cambria" w:hAnsi="Cambria" w:cs="Cambria"/>
                <w:b/>
                <w:bCs/>
                <w:iCs/>
                <w:sz w:val="24"/>
                <w:szCs w:val="24"/>
              </w:rPr>
              <w:t>Orthogonal Frequency Division Multiplexing (OFDM) technologies</w:t>
            </w:r>
            <w:r w:rsidRPr="00C53B2E">
              <w:rPr>
                <w:rFonts w:ascii="Cambria" w:eastAsia="Cambria" w:hAnsi="Cambria" w:cs="Cambria"/>
                <w:iCs/>
                <w:sz w:val="24"/>
                <w:szCs w:val="24"/>
              </w:rPr>
              <w:t>. Due to these technologies, 4G offers high capacity and bandwidth comparison to 3G.</w:t>
            </w:r>
          </w:p>
          <w:p w14:paraId="1549FA8A"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MIMO technology reduces network congestion as compared to 3G, and hence services can be served to more users without network congestion.</w:t>
            </w:r>
          </w:p>
          <w:p w14:paraId="521D2B37"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4G network supports all-IP standards for both voice and data transmission. 4G is more efficient for mobile network providers to operate and optimize than managing different network technologies for voice and data because of the all-IP network.</w:t>
            </w:r>
          </w:p>
          <w:p w14:paraId="440FC7D4" w14:textId="77777777" w:rsidR="009D5882" w:rsidRPr="00C53B2E" w:rsidRDefault="009D5882" w:rsidP="009D5882">
            <w:pPr>
              <w:spacing w:line="360" w:lineRule="auto"/>
              <w:jc w:val="both"/>
              <w:rPr>
                <w:rFonts w:ascii="Cambria" w:eastAsia="Cambria" w:hAnsi="Cambria" w:cs="Cambria"/>
                <w:iCs/>
                <w:sz w:val="24"/>
                <w:szCs w:val="24"/>
              </w:rPr>
            </w:pPr>
          </w:p>
          <w:p w14:paraId="2C71EA9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 of 4G</w:t>
            </w:r>
          </w:p>
          <w:p w14:paraId="294206F0" w14:textId="77777777" w:rsidR="009D5882" w:rsidRPr="00C53B2E" w:rsidRDefault="009D5882">
            <w:pPr>
              <w:pStyle w:val="ListParagraph"/>
              <w:numPr>
                <w:ilvl w:val="0"/>
                <w:numId w:val="38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With a 4G connection, users don't need any phone line or wired connection. Instead, it works using the same internet connection as the mobile phone.</w:t>
            </w:r>
          </w:p>
          <w:p w14:paraId="6510FBBA" w14:textId="77777777" w:rsidR="009D5882" w:rsidRPr="00C53B2E" w:rsidRDefault="009D5882">
            <w:pPr>
              <w:pStyle w:val="ListParagraph"/>
              <w:numPr>
                <w:ilvl w:val="0"/>
                <w:numId w:val="38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4G provides portability, which means with this connection, users can take the internet anywhere at any time.</w:t>
            </w:r>
          </w:p>
          <w:p w14:paraId="579606E7" w14:textId="77777777" w:rsidR="009D5882" w:rsidRPr="00C53B2E" w:rsidRDefault="009D5882">
            <w:pPr>
              <w:pStyle w:val="ListParagraph"/>
              <w:numPr>
                <w:ilvl w:val="0"/>
                <w:numId w:val="38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With 4G, the cost of internet services has fallen down highly compared to 3G. Hence, it gives high-speed internet at less cost.</w:t>
            </w:r>
          </w:p>
          <w:p w14:paraId="3193C12F" w14:textId="77777777" w:rsidR="009D5882" w:rsidRPr="00C53B2E" w:rsidRDefault="009D5882">
            <w:pPr>
              <w:pStyle w:val="ListParagraph"/>
              <w:numPr>
                <w:ilvl w:val="0"/>
                <w:numId w:val="38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Nowadays, everything is being hosted online, and hence users require high internet to work with cloud services, and it is possible with 4G (and upcoming 5G) connections.</w:t>
            </w:r>
          </w:p>
          <w:p w14:paraId="0C66E5D2"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628B502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 of 4G</w:t>
            </w:r>
          </w:p>
          <w:p w14:paraId="158FB29B" w14:textId="77777777" w:rsidR="009D5882" w:rsidRPr="00C53B2E" w:rsidRDefault="009D5882">
            <w:pPr>
              <w:pStyle w:val="ListParagraph"/>
              <w:numPr>
                <w:ilvl w:val="0"/>
                <w:numId w:val="38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depends on the network signal; if the signal gets weaker, then the user experiences slow and unstable services.</w:t>
            </w:r>
          </w:p>
          <w:p w14:paraId="44C39922" w14:textId="77777777" w:rsidR="009D5882" w:rsidRPr="00C53B2E" w:rsidRDefault="009D5882">
            <w:pPr>
              <w:pStyle w:val="ListParagraph"/>
              <w:numPr>
                <w:ilvl w:val="0"/>
                <w:numId w:val="38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needs more battery consumption.</w:t>
            </w:r>
          </w:p>
          <w:p w14:paraId="1ED6895E"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276090B9"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3E9CDE2D" w14:textId="77777777" w:rsidR="009D5882" w:rsidRPr="00C53B2E" w:rsidRDefault="009D5882" w:rsidP="009D5882">
            <w:pPr>
              <w:pStyle w:val="ListParagraph"/>
              <w:spacing w:line="360" w:lineRule="auto"/>
              <w:ind w:left="754"/>
              <w:jc w:val="both"/>
              <w:rPr>
                <w:rFonts w:ascii="Cambria" w:eastAsia="Cambria" w:hAnsi="Cambria" w:cs="Cambria"/>
                <w:iCs/>
                <w:sz w:val="24"/>
                <w:szCs w:val="24"/>
              </w:rPr>
            </w:pPr>
          </w:p>
          <w:p w14:paraId="23043D7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Future of 4G</w:t>
            </w:r>
          </w:p>
          <w:p w14:paraId="74B5CA6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Although 4G is much more efficient and fast compared to 3G, it is still lacking compatibility with the fast-growing technologies that need many high-speed networks. Hence after 4G, 5G Technology is ready to make a boom in the mobile communication sector. 5G mobile phones with extremely high data rates, IP core, and worldwide coverage will offer features which have not been imagined so far.</w:t>
            </w:r>
          </w:p>
          <w:p w14:paraId="7D22ADA7"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 xml:space="preserve">Currently, 5G is neither available worldwide nor being used universally as it requires a lot of changes in network infrastructure and other things. It will drastically change the current landscape of mobile communication. It is currently available in the </w:t>
            </w:r>
            <w:r w:rsidRPr="00C53B2E">
              <w:rPr>
                <w:rFonts w:ascii="Cambria" w:eastAsia="Cambria" w:hAnsi="Cambria" w:cs="Cambria"/>
                <w:b/>
                <w:bCs/>
                <w:iCs/>
                <w:sz w:val="24"/>
                <w:szCs w:val="24"/>
              </w:rPr>
              <w:t>US, China, Canada, Italy etc.</w:t>
            </w:r>
            <w:r w:rsidRPr="00C53B2E">
              <w:rPr>
                <w:rFonts w:ascii="Cambria" w:eastAsia="Cambria" w:hAnsi="Cambria" w:cs="Cambria"/>
                <w:iCs/>
                <w:sz w:val="24"/>
                <w:szCs w:val="24"/>
              </w:rPr>
              <w:t xml:space="preserve"> However, very soon, it will be available worldwide.</w:t>
            </w:r>
          </w:p>
          <w:p w14:paraId="366CD096" w14:textId="77777777" w:rsidR="009D5882" w:rsidRPr="00C53B2E" w:rsidRDefault="009D5882" w:rsidP="009D5882">
            <w:pPr>
              <w:rPr>
                <w:rFonts w:ascii="Cambria" w:eastAsia="Cambria" w:hAnsi="Cambria" w:cs="Cambria"/>
                <w:iCs/>
                <w:sz w:val="24"/>
                <w:szCs w:val="24"/>
              </w:rPr>
            </w:pPr>
          </w:p>
          <w:p w14:paraId="078ADA25"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Types of Wireless Transmission Media</w:t>
            </w:r>
          </w:p>
          <w:p w14:paraId="74DF742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When we talk about a Headset or Earphones, there are wired regular earphones that we physically connect to our phones, and there are </w:t>
            </w:r>
            <w:r w:rsidRPr="00C53B2E">
              <w:rPr>
                <w:rFonts w:ascii="Cambria" w:eastAsia="Cambria" w:hAnsi="Cambria" w:cs="Cambria"/>
                <w:b/>
                <w:bCs/>
                <w:iCs/>
                <w:sz w:val="24"/>
                <w:szCs w:val="24"/>
              </w:rPr>
              <w:t xml:space="preserve">wireless Bluetooth headsets that we connect via Bluetooth. </w:t>
            </w:r>
            <w:r w:rsidRPr="00C53B2E">
              <w:rPr>
                <w:rFonts w:ascii="Cambria" w:eastAsia="Cambria" w:hAnsi="Cambria" w:cs="Cambria"/>
                <w:iCs/>
                <w:sz w:val="24"/>
                <w:szCs w:val="24"/>
              </w:rPr>
              <w:t>Transmission via Bluetooth is one of the simplest and most prominent examples of wireless transmission media.</w:t>
            </w:r>
          </w:p>
          <w:p w14:paraId="3B77537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Wireless data transmission is also called </w:t>
            </w:r>
            <w:r w:rsidRPr="00C53B2E">
              <w:rPr>
                <w:rFonts w:ascii="Cambria" w:eastAsia="Cambria" w:hAnsi="Cambria" w:cs="Cambria"/>
                <w:b/>
                <w:bCs/>
                <w:iCs/>
                <w:sz w:val="24"/>
                <w:szCs w:val="24"/>
              </w:rPr>
              <w:t xml:space="preserve">"Unguided Transmission" or "Unbounded Transmission" </w:t>
            </w:r>
            <w:r w:rsidRPr="00C53B2E">
              <w:rPr>
                <w:rFonts w:ascii="Cambria" w:eastAsia="Cambria" w:hAnsi="Cambria" w:cs="Cambria"/>
                <w:iCs/>
                <w:sz w:val="24"/>
                <w:szCs w:val="24"/>
              </w:rPr>
              <w:t>because of the absence of physical boundaries. When we turn on the</w:t>
            </w:r>
            <w:r w:rsidRPr="00C53B2E">
              <w:rPr>
                <w:rFonts w:ascii="Cambria" w:eastAsia="Cambria" w:hAnsi="Cambria" w:cs="Cambria"/>
                <w:b/>
                <w:bCs/>
                <w:iCs/>
                <w:sz w:val="24"/>
                <w:szCs w:val="24"/>
              </w:rPr>
              <w:t xml:space="preserve"> Bluetooth</w:t>
            </w:r>
            <w:r w:rsidRPr="00C53B2E">
              <w:rPr>
                <w:rFonts w:ascii="Cambria" w:eastAsia="Cambria" w:hAnsi="Cambria" w:cs="Cambria"/>
                <w:iCs/>
                <w:sz w:val="24"/>
                <w:szCs w:val="24"/>
              </w:rPr>
              <w:t xml:space="preserve"> on our phone and connect a headset, our phone and the device communicate with each other using </w:t>
            </w:r>
            <w:r w:rsidRPr="00C53B2E">
              <w:rPr>
                <w:rFonts w:ascii="Cambria" w:eastAsia="Cambria" w:hAnsi="Cambria" w:cs="Cambria"/>
                <w:b/>
                <w:bCs/>
                <w:iCs/>
                <w:sz w:val="24"/>
                <w:szCs w:val="24"/>
              </w:rPr>
              <w:t>ultra high-frequency Radio waves-</w:t>
            </w:r>
            <w:r w:rsidRPr="00C53B2E">
              <w:rPr>
                <w:rFonts w:ascii="Cambria" w:eastAsia="Cambria" w:hAnsi="Cambria" w:cs="Cambria"/>
                <w:iCs/>
                <w:sz w:val="24"/>
                <w:szCs w:val="24"/>
              </w:rPr>
              <w:t>one</w:t>
            </w:r>
            <w:r w:rsidRPr="00C53B2E">
              <w:rPr>
                <w:rFonts w:ascii="Cambria" w:eastAsia="Cambria" w:hAnsi="Cambria" w:cs="Cambria"/>
                <w:b/>
                <w:bCs/>
                <w:iCs/>
                <w:sz w:val="24"/>
                <w:szCs w:val="24"/>
              </w:rPr>
              <w:t xml:space="preserve"> </w:t>
            </w:r>
            <w:r w:rsidRPr="00C53B2E">
              <w:rPr>
                <w:rFonts w:ascii="Cambria" w:eastAsia="Cambria" w:hAnsi="Cambria" w:cs="Cambria"/>
                <w:iCs/>
                <w:sz w:val="24"/>
                <w:szCs w:val="24"/>
              </w:rPr>
              <w:t>of the wireless transmission media.</w:t>
            </w:r>
          </w:p>
          <w:p w14:paraId="6BCA7DC2" w14:textId="77777777" w:rsidR="009D5882" w:rsidRPr="00C53B2E" w:rsidRDefault="009D5882" w:rsidP="009D5882">
            <w:pPr>
              <w:spacing w:line="360" w:lineRule="auto"/>
              <w:jc w:val="both"/>
              <w:rPr>
                <w:rFonts w:ascii="Cambria" w:eastAsia="Cambria" w:hAnsi="Cambria" w:cs="Cambria"/>
                <w:iCs/>
                <w:sz w:val="24"/>
                <w:szCs w:val="24"/>
              </w:rPr>
            </w:pPr>
          </w:p>
          <w:p w14:paraId="524760C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This tutorial explains about </w:t>
            </w:r>
            <w:r w:rsidRPr="00C53B2E">
              <w:rPr>
                <w:rFonts w:ascii="Cambria" w:eastAsia="Cambria" w:hAnsi="Cambria" w:cs="Cambria"/>
                <w:b/>
                <w:bCs/>
                <w:iCs/>
                <w:sz w:val="24"/>
                <w:szCs w:val="24"/>
              </w:rPr>
              <w:t>three major wireless transmission media</w:t>
            </w:r>
            <w:r w:rsidRPr="00C53B2E">
              <w:rPr>
                <w:rFonts w:ascii="Cambria" w:eastAsia="Cambria" w:hAnsi="Cambria" w:cs="Cambria"/>
                <w:iCs/>
                <w:sz w:val="24"/>
                <w:szCs w:val="24"/>
              </w:rPr>
              <w:t xml:space="preserve"> in details with examples around us.</w:t>
            </w:r>
          </w:p>
          <w:p w14:paraId="1758A25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1. Infrared Transmission</w:t>
            </w:r>
          </w:p>
          <w:p w14:paraId="3E579FB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iCs/>
                <w:sz w:val="24"/>
                <w:szCs w:val="24"/>
              </w:rPr>
              <w:t xml:space="preserve">IR or Infrared radiation is a part of </w:t>
            </w:r>
            <w:r w:rsidRPr="00C53B2E">
              <w:rPr>
                <w:rFonts w:ascii="Cambria" w:eastAsia="Cambria" w:hAnsi="Cambria" w:cs="Cambria"/>
                <w:b/>
                <w:bCs/>
                <w:iCs/>
                <w:sz w:val="24"/>
                <w:szCs w:val="24"/>
              </w:rPr>
              <w:t>electromagnetic radiation</w:t>
            </w:r>
            <w:r w:rsidRPr="00C53B2E">
              <w:rPr>
                <w:rFonts w:ascii="Cambria" w:eastAsia="Cambria" w:hAnsi="Cambria" w:cs="Cambria"/>
                <w:iCs/>
                <w:sz w:val="24"/>
                <w:szCs w:val="24"/>
              </w:rPr>
              <w:t xml:space="preserve">. These rays have a </w:t>
            </w:r>
            <w:r w:rsidRPr="00C53B2E">
              <w:rPr>
                <w:rFonts w:ascii="Cambria" w:eastAsia="Cambria" w:hAnsi="Cambria" w:cs="Cambria"/>
                <w:b/>
                <w:bCs/>
                <w:iCs/>
                <w:sz w:val="24"/>
                <w:szCs w:val="24"/>
              </w:rPr>
              <w:t>wavelength greater than visible light</w:t>
            </w:r>
            <w:r w:rsidRPr="00C53B2E">
              <w:rPr>
                <w:rFonts w:ascii="Cambria" w:eastAsia="Cambria" w:hAnsi="Cambria" w:cs="Cambria"/>
                <w:iCs/>
                <w:sz w:val="24"/>
                <w:szCs w:val="24"/>
              </w:rPr>
              <w:t xml:space="preserve">, making them invisible to the human eye. We cannot see Infrared light but feel the rays in the form of heat. </w:t>
            </w:r>
            <w:r w:rsidRPr="00C53B2E">
              <w:rPr>
                <w:rFonts w:ascii="Cambria" w:eastAsia="Cambria" w:hAnsi="Cambria" w:cs="Cambria"/>
                <w:b/>
                <w:bCs/>
                <w:iCs/>
                <w:sz w:val="24"/>
                <w:szCs w:val="24"/>
              </w:rPr>
              <w:t>Frequency range: 300 GHz to 400 THz.</w:t>
            </w:r>
          </w:p>
          <w:p w14:paraId="42981D3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iCs/>
                <w:sz w:val="24"/>
                <w:szCs w:val="24"/>
              </w:rPr>
              <w:t xml:space="preserve">When we look at a fire, we can feel the heat from it and see it because it emits visible light and Infrared energy. The human body also emits heat but only in the form of Infrared light. Instruments such as </w:t>
            </w:r>
            <w:r w:rsidRPr="00C53B2E">
              <w:rPr>
                <w:rFonts w:ascii="Cambria" w:eastAsia="Cambria" w:hAnsi="Cambria" w:cs="Cambria"/>
                <w:b/>
                <w:bCs/>
                <w:iCs/>
                <w:sz w:val="24"/>
                <w:szCs w:val="24"/>
              </w:rPr>
              <w:t>night-vision goggles and Infrared cameras can capture Infrared light.</w:t>
            </w:r>
          </w:p>
          <w:p w14:paraId="60A5444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Sun is the biggest source of Infrared radiation.</w:t>
            </w:r>
            <w:r w:rsidRPr="00C53B2E">
              <w:rPr>
                <w:rFonts w:ascii="Cambria" w:eastAsia="Cambria" w:hAnsi="Cambria" w:cs="Cambria"/>
                <w:iCs/>
                <w:sz w:val="24"/>
                <w:szCs w:val="24"/>
              </w:rPr>
              <w:t xml:space="preserve"> Hence, it causes a lot of interference in Infrared communication. One most important point about Infrared rays is that </w:t>
            </w:r>
            <w:r w:rsidRPr="00C53B2E">
              <w:rPr>
                <w:rFonts w:ascii="Cambria" w:eastAsia="Cambria" w:hAnsi="Cambria" w:cs="Cambria"/>
                <w:b/>
                <w:bCs/>
                <w:iCs/>
                <w:sz w:val="24"/>
                <w:szCs w:val="24"/>
              </w:rPr>
              <w:t>these rays cannot penetrate through walls</w:t>
            </w:r>
            <w:r w:rsidRPr="00C53B2E">
              <w:rPr>
                <w:rFonts w:ascii="Cambria" w:eastAsia="Cambria" w:hAnsi="Cambria" w:cs="Cambria"/>
                <w:iCs/>
                <w:sz w:val="24"/>
                <w:szCs w:val="24"/>
              </w:rPr>
              <w:t>. Hence, the applications of Infrared rays lie within a contained space.</w:t>
            </w:r>
          </w:p>
          <w:p w14:paraId="3F3969AE" w14:textId="77777777" w:rsidR="009D5882" w:rsidRPr="00C53B2E" w:rsidRDefault="009D5882" w:rsidP="009D5882">
            <w:pPr>
              <w:spacing w:line="360" w:lineRule="auto"/>
              <w:ind w:left="34"/>
              <w:jc w:val="both"/>
              <w:rPr>
                <w:rFonts w:ascii="Cambria" w:eastAsia="Cambria" w:hAnsi="Cambria" w:cs="Cambria"/>
                <w:iCs/>
                <w:sz w:val="24"/>
                <w:szCs w:val="24"/>
              </w:rPr>
            </w:pPr>
          </w:p>
          <w:p w14:paraId="189804C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So, how does the data transfer take place using this Infrared light?</w:t>
            </w:r>
          </w:p>
          <w:p w14:paraId="1AFC854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Let us apply for Infrared data transfer and see how it is happening. The most used application is the "</w:t>
            </w:r>
            <w:r w:rsidRPr="00C53B2E">
              <w:rPr>
                <w:rFonts w:ascii="Cambria" w:eastAsia="Cambria" w:hAnsi="Cambria" w:cs="Cambria"/>
                <w:b/>
                <w:bCs/>
                <w:iCs/>
                <w:sz w:val="24"/>
                <w:szCs w:val="24"/>
              </w:rPr>
              <w:t>TV Remote control</w:t>
            </w:r>
            <w:r w:rsidRPr="00C53B2E">
              <w:rPr>
                <w:rFonts w:ascii="Cambria" w:eastAsia="Cambria" w:hAnsi="Cambria" w:cs="Cambria"/>
                <w:iCs/>
                <w:sz w:val="24"/>
                <w:szCs w:val="24"/>
              </w:rPr>
              <w:t>". When we press a button on the remote, how is it changing the channel on the TV?</w:t>
            </w:r>
          </w:p>
          <w:p w14:paraId="64921B6E"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hAnsi="Cambria"/>
                <w:noProof/>
                <w:sz w:val="24"/>
                <w:szCs w:val="24"/>
              </w:rPr>
              <w:drawing>
                <wp:inline distT="0" distB="0" distL="0" distR="0" wp14:anchorId="7DDECC22" wp14:editId="674A23C5">
                  <wp:extent cx="4433571" cy="2492828"/>
                  <wp:effectExtent l="0" t="0" r="5080" b="3175"/>
                  <wp:docPr id="1521039293" name="Picture 36" descr="Types of Wireless 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ypes of Wireless Transmission Media"/>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4445014" cy="2499262"/>
                          </a:xfrm>
                          <a:prstGeom prst="rect">
                            <a:avLst/>
                          </a:prstGeom>
                          <a:noFill/>
                          <a:ln>
                            <a:noFill/>
                          </a:ln>
                        </pic:spPr>
                      </pic:pic>
                    </a:graphicData>
                  </a:graphic>
                </wp:inline>
              </w:drawing>
            </w:r>
          </w:p>
          <w:p w14:paraId="543349F7"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b/>
                <w:bCs/>
                <w:iCs/>
                <w:sz w:val="24"/>
                <w:szCs w:val="24"/>
              </w:rPr>
              <w:t>An Infrared Light emitting diode is embedded into the TV remote</w:t>
            </w:r>
            <w:r w:rsidRPr="00C53B2E">
              <w:rPr>
                <w:rFonts w:ascii="Cambria" w:eastAsia="Cambria" w:hAnsi="Cambria" w:cs="Cambria"/>
                <w:iCs/>
                <w:sz w:val="24"/>
                <w:szCs w:val="24"/>
              </w:rPr>
              <w:t xml:space="preserve"> and an IR detector is inserted into the TV. This detector converts the Infrared light signal from the remote and </w:t>
            </w:r>
            <w:r w:rsidRPr="00C53B2E">
              <w:rPr>
                <w:rFonts w:ascii="Cambria" w:eastAsia="Cambria" w:hAnsi="Cambria" w:cs="Cambria"/>
                <w:b/>
                <w:bCs/>
                <w:iCs/>
                <w:sz w:val="24"/>
                <w:szCs w:val="24"/>
              </w:rPr>
              <w:t xml:space="preserve">converts it into an electrical signal. </w:t>
            </w:r>
            <w:r w:rsidRPr="00C53B2E">
              <w:rPr>
                <w:rFonts w:ascii="Cambria" w:eastAsia="Cambria" w:hAnsi="Cambria" w:cs="Cambria"/>
                <w:iCs/>
                <w:sz w:val="24"/>
                <w:szCs w:val="24"/>
              </w:rPr>
              <w:t xml:space="preserve">Hence, the </w:t>
            </w:r>
            <w:r w:rsidRPr="00C53B2E">
              <w:rPr>
                <w:rFonts w:ascii="Cambria" w:eastAsia="Cambria" w:hAnsi="Cambria" w:cs="Cambria"/>
                <w:b/>
                <w:bCs/>
                <w:iCs/>
                <w:sz w:val="24"/>
                <w:szCs w:val="24"/>
              </w:rPr>
              <w:t>remote acts as a transmitter and the TV as a receiver.</w:t>
            </w:r>
          </w:p>
          <w:p w14:paraId="4EA95E0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mc:AlternateContent>
                <mc:Choice Requires="wpg">
                  <w:drawing>
                    <wp:inline distT="0" distB="0" distL="0" distR="0" wp14:anchorId="224B1A4E" wp14:editId="363CDEBB">
                      <wp:extent cx="5006884" cy="2165985"/>
                      <wp:effectExtent l="0" t="0" r="3810" b="5715"/>
                      <wp:docPr id="512649122" name="Group 39"/>
                      <wp:cNvGraphicFramePr/>
                      <a:graphic xmlns:a="http://schemas.openxmlformats.org/drawingml/2006/main">
                        <a:graphicData uri="http://schemas.microsoft.com/office/word/2010/wordprocessingGroup">
                          <wpg:wgp>
                            <wpg:cNvGrpSpPr/>
                            <wpg:grpSpPr>
                              <a:xfrm>
                                <a:off x="0" y="0"/>
                                <a:ext cx="5006884" cy="2165985"/>
                                <a:chOff x="0" y="0"/>
                                <a:chExt cx="5006884" cy="2165985"/>
                              </a:xfrm>
                            </wpg:grpSpPr>
                            <pic:pic xmlns:pic="http://schemas.openxmlformats.org/drawingml/2006/picture">
                              <pic:nvPicPr>
                                <pic:cNvPr id="1517552843" name="Picture 38" descr="Types of Wireless Transmission Media"/>
                                <pic:cNvPicPr>
                                  <a:picLocks noChangeAspect="1"/>
                                </pic:cNvPicPr>
                              </pic:nvPicPr>
                              <pic:blipFill>
                                <a:blip r:embed="rId439">
                                  <a:extLst>
                                    <a:ext uri="{28A0092B-C50C-407E-A947-70E740481C1C}">
                                      <a14:useLocalDpi xmlns:a14="http://schemas.microsoft.com/office/drawing/2010/main" val="0"/>
                                    </a:ext>
                                  </a:extLst>
                                </a:blip>
                                <a:srcRect/>
                                <a:stretch>
                                  <a:fillRect/>
                                </a:stretch>
                              </pic:blipFill>
                              <pic:spPr bwMode="auto">
                                <a:xfrm>
                                  <a:off x="2732314" y="0"/>
                                  <a:ext cx="2274570" cy="2165985"/>
                                </a:xfrm>
                                <a:prstGeom prst="rect">
                                  <a:avLst/>
                                </a:prstGeom>
                                <a:noFill/>
                                <a:ln>
                                  <a:noFill/>
                                </a:ln>
                              </pic:spPr>
                            </pic:pic>
                            <pic:pic xmlns:pic="http://schemas.openxmlformats.org/drawingml/2006/picture">
                              <pic:nvPicPr>
                                <pic:cNvPr id="504357978" name="Picture 37" descr="Types of Wireless Transmission Media"/>
                                <pic:cNvPicPr>
                                  <a:picLocks noChangeAspect="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764790" cy="2150110"/>
                                </a:xfrm>
                                <a:prstGeom prst="rect">
                                  <a:avLst/>
                                </a:prstGeom>
                                <a:noFill/>
                                <a:ln>
                                  <a:noFill/>
                                </a:ln>
                              </pic:spPr>
                            </pic:pic>
                          </wpg:wgp>
                        </a:graphicData>
                      </a:graphic>
                    </wp:inline>
                  </w:drawing>
                </mc:Choice>
                <mc:Fallback>
                  <w:pict>
                    <v:group w14:anchorId="5F7141C9" id="Group 39" o:spid="_x0000_s1026" style="width:394.25pt;height:170.55pt;mso-position-horizontal-relative:char;mso-position-vertical-relative:line" coordsize="50068,21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alt="Types of Wireless Transmission Media" style="position:absolute;left:27323;width:22745;height:21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">
                        <v:imagedata r:id="rId441" o:title="Types of Wireless Transmission Media"/>
                      </v:shape>
                      <v:shape id="Picture 37" o:spid="_x0000_s1028" type="#_x0000_t75" alt="Types of Wireless Transmission Media" style="position:absolute;width:27647;height:2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">
                        <v:imagedata r:id="rId442" o:title="Types of Wireless Transmission Media"/>
                      </v:shape>
                      <w10:anchorlock/>
                    </v:group>
                  </w:pict>
                </mc:Fallback>
              </mc:AlternateContent>
            </w:r>
            <w:r w:rsidRPr="00C53B2E">
              <w:rPr>
                <w:rFonts w:ascii="Cambria" w:hAnsi="Cambria"/>
                <w:sz w:val="24"/>
                <w:szCs w:val="24"/>
              </w:rPr>
              <w:t xml:space="preserve"> </w:t>
            </w:r>
          </w:p>
          <w:p w14:paraId="5287F499"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 xml:space="preserve">All the buttons on a TV remote are connected to a microprocessor which generates a </w:t>
            </w:r>
            <w:r w:rsidRPr="00C53B2E">
              <w:rPr>
                <w:rFonts w:ascii="Cambria" w:eastAsia="Cambria" w:hAnsi="Cambria" w:cs="Cambria"/>
                <w:b/>
                <w:bCs/>
                <w:iCs/>
                <w:sz w:val="24"/>
                <w:szCs w:val="24"/>
              </w:rPr>
              <w:t>unique binary code for each button pressed</w:t>
            </w:r>
            <w:r w:rsidRPr="00C53B2E">
              <w:rPr>
                <w:rFonts w:ascii="Cambria" w:eastAsia="Cambria" w:hAnsi="Cambria" w:cs="Cambria"/>
                <w:iCs/>
                <w:sz w:val="24"/>
                <w:szCs w:val="24"/>
              </w:rPr>
              <w:t>. All these codes will be of the same length. The LED flashes on and off according to the generated pattern of the pressed button.</w:t>
            </w:r>
          </w:p>
          <w:p w14:paraId="44BF802D"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b/>
                <w:bCs/>
                <w:iCs/>
                <w:sz w:val="24"/>
                <w:szCs w:val="24"/>
              </w:rPr>
              <w:t>The detector on the TV will be pre-programmed to interpret the binary codes and perform the requested actions.</w:t>
            </w:r>
            <w:r w:rsidRPr="00C53B2E">
              <w:rPr>
                <w:rFonts w:ascii="Cambria" w:eastAsia="Cambria" w:hAnsi="Cambria" w:cs="Cambria"/>
                <w:iCs/>
                <w:sz w:val="24"/>
                <w:szCs w:val="24"/>
              </w:rPr>
              <w:t xml:space="preserve"> These binary codes vary from company to company and device to device, which is why we can't control a TV with a remote that doesn't belong to it. Although, a universal remote has all the codes programmed into it, which is why it can control any TV.</w:t>
            </w:r>
          </w:p>
          <w:p w14:paraId="01A51C1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58396ED8" wp14:editId="2E5E362D">
                  <wp:extent cx="5165725" cy="2521585"/>
                  <wp:effectExtent l="0" t="0" r="0" b="0"/>
                  <wp:docPr id="1855962326" name="Picture 40" descr="Types of Wireless 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ypes of Wireless Transmission Media"/>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5165725" cy="2521585"/>
                          </a:xfrm>
                          <a:prstGeom prst="rect">
                            <a:avLst/>
                          </a:prstGeom>
                          <a:noFill/>
                          <a:ln>
                            <a:noFill/>
                          </a:ln>
                        </pic:spPr>
                      </pic:pic>
                    </a:graphicData>
                  </a:graphic>
                </wp:inline>
              </w:drawing>
            </w:r>
          </w:p>
          <w:p w14:paraId="36333463"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656D7CE0"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45C8A8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If there is some object between your remote and the TV, the detector on the TV might not be able to get the Infrared rays from the remote as these rays can't penetrate through objects. New technology led to various changes in Remote control, like using Radio waves instead of Infrared, mobile apps, voice control, etc.</w:t>
            </w:r>
          </w:p>
          <w:p w14:paraId="5D3BE94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Other Applications of Infrared transmissions:</w:t>
            </w:r>
          </w:p>
          <w:p w14:paraId="5E7179D9" w14:textId="77777777" w:rsidR="009D5882" w:rsidRPr="00C53B2E" w:rsidRDefault="009D5882">
            <w:pPr>
              <w:pStyle w:val="ListParagraph"/>
              <w:numPr>
                <w:ilvl w:val="0"/>
                <w:numId w:val="38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Laptops to printers</w:t>
            </w:r>
          </w:p>
          <w:p w14:paraId="425C5BFD" w14:textId="77777777" w:rsidR="009D5882" w:rsidRPr="00C53B2E" w:rsidRDefault="009D5882">
            <w:pPr>
              <w:pStyle w:val="ListParagraph"/>
              <w:numPr>
                <w:ilvl w:val="0"/>
                <w:numId w:val="38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Development of high-speed LANs</w:t>
            </w:r>
          </w:p>
          <w:p w14:paraId="6C41D0CC" w14:textId="77777777" w:rsidR="009D5882" w:rsidRPr="00C53B2E" w:rsidRDefault="009D5882">
            <w:pPr>
              <w:pStyle w:val="ListParagraph"/>
              <w:numPr>
                <w:ilvl w:val="0"/>
                <w:numId w:val="38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Cordless microphones, headsets</w:t>
            </w:r>
          </w:p>
          <w:p w14:paraId="33F424C9" w14:textId="77777777" w:rsidR="009D5882" w:rsidRPr="00C53B2E" w:rsidRDefault="009D5882">
            <w:pPr>
              <w:pStyle w:val="ListParagraph"/>
              <w:numPr>
                <w:ilvl w:val="0"/>
                <w:numId w:val="38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LASER communications</w:t>
            </w:r>
          </w:p>
          <w:p w14:paraId="38340478" w14:textId="77777777" w:rsidR="009D5882" w:rsidRPr="00C53B2E" w:rsidRDefault="009D5882">
            <w:pPr>
              <w:pStyle w:val="ListParagraph"/>
              <w:numPr>
                <w:ilvl w:val="0"/>
                <w:numId w:val="38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Modems, robot control systems, etc.</w:t>
            </w:r>
          </w:p>
          <w:p w14:paraId="3E9C341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 of Infrared communication:</w:t>
            </w:r>
          </w:p>
          <w:p w14:paraId="0986BDDC"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Large bandwidth</w:t>
            </w:r>
          </w:p>
          <w:p w14:paraId="112E4531"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Simple and inexpensive to implement</w:t>
            </w:r>
          </w:p>
          <w:p w14:paraId="372118FB"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best medium for short-range communication</w:t>
            </w:r>
          </w:p>
          <w:p w14:paraId="0BC82729"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Secure transmission</w:t>
            </w:r>
          </w:p>
          <w:p w14:paraId="1892F86F"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Risks of interception and interference are low</w:t>
            </w:r>
          </w:p>
          <w:p w14:paraId="59517810" w14:textId="77777777" w:rsidR="009D5882" w:rsidRPr="00C53B2E" w:rsidRDefault="009D5882">
            <w:pPr>
              <w:pStyle w:val="ListParagraph"/>
              <w:numPr>
                <w:ilvl w:val="0"/>
                <w:numId w:val="38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Power usage is efficient</w:t>
            </w:r>
          </w:p>
          <w:p w14:paraId="2577F16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 of Infrared communication:</w:t>
            </w:r>
          </w:p>
          <w:p w14:paraId="0575C6DB" w14:textId="77777777" w:rsidR="009D5882" w:rsidRPr="00C53B2E" w:rsidRDefault="009D5882">
            <w:pPr>
              <w:pStyle w:val="ListParagraph"/>
              <w:numPr>
                <w:ilvl w:val="0"/>
                <w:numId w:val="38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Due to its Line of sight propagation, the transmitter needs to be aligned with the receiver to transmit the data.</w:t>
            </w:r>
          </w:p>
          <w:p w14:paraId="125A7463" w14:textId="77777777" w:rsidR="009D5882" w:rsidRPr="00C53B2E" w:rsidRDefault="009D5882">
            <w:pPr>
              <w:pStyle w:val="ListParagraph"/>
              <w:numPr>
                <w:ilvl w:val="0"/>
                <w:numId w:val="38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Only short-range communication is supported.</w:t>
            </w:r>
          </w:p>
          <w:p w14:paraId="332FAF9D" w14:textId="77777777" w:rsidR="009D5882" w:rsidRPr="00C53B2E" w:rsidRDefault="009D5882">
            <w:pPr>
              <w:pStyle w:val="ListParagraph"/>
              <w:numPr>
                <w:ilvl w:val="0"/>
                <w:numId w:val="38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can't propagate through obstructions like walls, wood, and other opaque objects.</w:t>
            </w:r>
          </w:p>
          <w:p w14:paraId="4770F5F9" w14:textId="77777777" w:rsidR="009D5882" w:rsidRPr="00C53B2E" w:rsidRDefault="009D5882">
            <w:pPr>
              <w:pStyle w:val="ListParagraph"/>
              <w:numPr>
                <w:ilvl w:val="0"/>
                <w:numId w:val="38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Some receivers might respond to other transmitters breaking the security policy.</w:t>
            </w:r>
          </w:p>
          <w:p w14:paraId="5399266D" w14:textId="77777777" w:rsidR="009D5882" w:rsidRPr="00C53B2E" w:rsidRDefault="009D5882">
            <w:pPr>
              <w:pStyle w:val="ListParagraph"/>
              <w:numPr>
                <w:ilvl w:val="0"/>
                <w:numId w:val="38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High interference rate due to sunlight and other large Infrared sources.</w:t>
            </w:r>
          </w:p>
          <w:p w14:paraId="3563FCB0"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7E1C4A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Radio waves</w:t>
            </w:r>
          </w:p>
          <w:p w14:paraId="0B4216E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Like Infrared radiation, Radio waves are also a part of </w:t>
            </w:r>
            <w:r w:rsidRPr="00C53B2E">
              <w:rPr>
                <w:rFonts w:ascii="Cambria" w:eastAsia="Cambria" w:hAnsi="Cambria" w:cs="Cambria"/>
                <w:b/>
                <w:bCs/>
                <w:iCs/>
                <w:sz w:val="24"/>
                <w:szCs w:val="24"/>
              </w:rPr>
              <w:t>electromagnetic radiation</w:t>
            </w:r>
            <w:r w:rsidRPr="00C53B2E">
              <w:rPr>
                <w:rFonts w:ascii="Cambria" w:eastAsia="Cambria" w:hAnsi="Cambria" w:cs="Cambria"/>
                <w:iCs/>
                <w:sz w:val="24"/>
                <w:szCs w:val="24"/>
              </w:rPr>
              <w:t xml:space="preserve">. These waves have the </w:t>
            </w:r>
            <w:r w:rsidRPr="00C53B2E">
              <w:rPr>
                <w:rFonts w:ascii="Cambria" w:eastAsia="Cambria" w:hAnsi="Cambria" w:cs="Cambria"/>
                <w:b/>
                <w:bCs/>
                <w:iCs/>
                <w:sz w:val="24"/>
                <w:szCs w:val="24"/>
              </w:rPr>
              <w:t>longest wavelengths</w:t>
            </w:r>
            <w:r w:rsidRPr="00C53B2E">
              <w:rPr>
                <w:rFonts w:ascii="Cambria" w:eastAsia="Cambria" w:hAnsi="Cambria" w:cs="Cambria"/>
                <w:iCs/>
                <w:sz w:val="24"/>
                <w:szCs w:val="24"/>
              </w:rPr>
              <w:t>, from 1mm to 100km in the spectrum. The name itself has Radio. A Radio is one of the thousands of wireless technologies that use Radio waves for communication.</w:t>
            </w:r>
          </w:p>
          <w:p w14:paraId="01758CC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A Radio is the simplest example of Radio wave communication.</w:t>
            </w:r>
            <w:r w:rsidRPr="00C53B2E">
              <w:rPr>
                <w:rFonts w:ascii="Cambria" w:eastAsia="Cambria" w:hAnsi="Cambria" w:cs="Cambria"/>
                <w:iCs/>
                <w:sz w:val="24"/>
                <w:szCs w:val="24"/>
              </w:rPr>
              <w:t xml:space="preserve"> Other examples include RADAR, Satellite communications, Bluetooth headsets, TV Broadcasts, GPS Signals, etc. Frequency range: 300GHz to 3kHz.</w:t>
            </w:r>
          </w:p>
          <w:p w14:paraId="15A5DD7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iCs/>
                <w:sz w:val="24"/>
                <w:szCs w:val="24"/>
              </w:rPr>
              <w:t>Like in Infrared communication</w:t>
            </w:r>
            <w:r w:rsidRPr="00C53B2E">
              <w:rPr>
                <w:rFonts w:ascii="Cambria" w:eastAsia="Cambria" w:hAnsi="Cambria" w:cs="Cambria"/>
                <w:b/>
                <w:bCs/>
                <w:iCs/>
                <w:sz w:val="24"/>
                <w:szCs w:val="24"/>
              </w:rPr>
              <w:t>, there will be a Radio wave transmitter and a receiver</w:t>
            </w:r>
            <w:r w:rsidRPr="00C53B2E">
              <w:rPr>
                <w:rFonts w:ascii="Cambria" w:eastAsia="Cambria" w:hAnsi="Cambria" w:cs="Cambria"/>
                <w:iCs/>
                <w:sz w:val="24"/>
                <w:szCs w:val="24"/>
              </w:rPr>
              <w:t xml:space="preserve">. All the Radios today </w:t>
            </w:r>
            <w:r w:rsidRPr="00C53B2E">
              <w:rPr>
                <w:rFonts w:ascii="Cambria" w:eastAsia="Cambria" w:hAnsi="Cambria" w:cs="Cambria"/>
                <w:b/>
                <w:bCs/>
                <w:iCs/>
                <w:sz w:val="24"/>
                <w:szCs w:val="24"/>
              </w:rPr>
              <w:t xml:space="preserve">use continuous sine waves to transmit information, </w:t>
            </w:r>
            <w:r w:rsidRPr="00C53B2E">
              <w:rPr>
                <w:rFonts w:ascii="Cambria" w:eastAsia="Cambria" w:hAnsi="Cambria" w:cs="Cambria"/>
                <w:iCs/>
                <w:sz w:val="24"/>
                <w:szCs w:val="24"/>
              </w:rPr>
              <w:t xml:space="preserve">as almost every single person on the planet uses these waves in one form or another. The information can be from </w:t>
            </w:r>
            <w:r w:rsidRPr="00C53B2E">
              <w:rPr>
                <w:rFonts w:ascii="Cambria" w:eastAsia="Cambria" w:hAnsi="Cambria" w:cs="Cambria"/>
                <w:b/>
                <w:bCs/>
                <w:iCs/>
                <w:sz w:val="24"/>
                <w:szCs w:val="24"/>
              </w:rPr>
              <w:t xml:space="preserve">audio, video, sound, and textual data. </w:t>
            </w:r>
            <w:r w:rsidRPr="00C53B2E">
              <w:rPr>
                <w:rFonts w:ascii="Cambria" w:eastAsia="Cambria" w:hAnsi="Cambria" w:cs="Cambria"/>
                <w:iCs/>
                <w:sz w:val="24"/>
                <w:szCs w:val="24"/>
              </w:rPr>
              <w:t xml:space="preserve">Suppose a person is using Radio, sine waves are transmitted from it, and if another person uses a TV, it also broadcasts sine waves. How are these signals separated and identified? </w:t>
            </w:r>
            <w:r w:rsidRPr="00C53B2E">
              <w:rPr>
                <w:rFonts w:ascii="Cambria" w:eastAsia="Cambria" w:hAnsi="Cambria" w:cs="Cambria"/>
                <w:b/>
                <w:bCs/>
                <w:iCs/>
                <w:sz w:val="24"/>
                <w:szCs w:val="24"/>
              </w:rPr>
              <w:t>Every single Radio signal will have a different frequency for the sine waves.</w:t>
            </w:r>
          </w:p>
          <w:p w14:paraId="172D38A2"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3CE2522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 Radio station is an equipment installation with one or more transmitters or receivers.</w:t>
            </w:r>
          </w:p>
          <w:p w14:paraId="5176028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This is the flow:</w:t>
            </w:r>
          </w:p>
          <w:p w14:paraId="374B2C1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Transmitter (Sender's side):</w:t>
            </w:r>
          </w:p>
          <w:p w14:paraId="59E63ECC" w14:textId="77777777" w:rsidR="009D5882" w:rsidRPr="00C53B2E" w:rsidRDefault="009D5882" w:rsidP="009D5882">
            <w:pPr>
              <w:spacing w:line="360" w:lineRule="auto"/>
              <w:ind w:left="34"/>
              <w:jc w:val="center"/>
              <w:rPr>
                <w:rFonts w:ascii="Cambria" w:eastAsia="Cambria" w:hAnsi="Cambria" w:cs="Cambria"/>
                <w:i/>
                <w:sz w:val="24"/>
                <w:szCs w:val="24"/>
              </w:rPr>
            </w:pPr>
            <w:r w:rsidRPr="00C53B2E">
              <w:rPr>
                <w:rFonts w:ascii="Cambria" w:eastAsia="Cambria" w:hAnsi="Cambria" w:cs="Cambria"/>
                <w:i/>
                <w:sz w:val="24"/>
                <w:szCs w:val="24"/>
              </w:rPr>
              <w:t>Information -&gt; Sine waves -&gt; Radio waves -&gt; Antenna</w:t>
            </w:r>
          </w:p>
          <w:p w14:paraId="710401E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information in any form is encoded into sine waves and is transmitted into the air by radiating the waves through an Antenna.</w:t>
            </w:r>
          </w:p>
          <w:p w14:paraId="41CA0D6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Receiver (Destination):</w:t>
            </w:r>
          </w:p>
          <w:p w14:paraId="7F710673" w14:textId="77777777" w:rsidR="009D5882" w:rsidRPr="00C53B2E" w:rsidRDefault="009D5882" w:rsidP="009D5882">
            <w:pPr>
              <w:spacing w:line="360" w:lineRule="auto"/>
              <w:ind w:left="34"/>
              <w:jc w:val="center"/>
              <w:rPr>
                <w:rFonts w:ascii="Cambria" w:eastAsia="Cambria" w:hAnsi="Cambria" w:cs="Cambria"/>
                <w:i/>
                <w:sz w:val="24"/>
                <w:szCs w:val="24"/>
              </w:rPr>
            </w:pPr>
            <w:r w:rsidRPr="00C53B2E">
              <w:rPr>
                <w:rFonts w:ascii="Cambria" w:eastAsia="Cambria" w:hAnsi="Cambria" w:cs="Cambria"/>
                <w:i/>
                <w:sz w:val="24"/>
                <w:szCs w:val="24"/>
              </w:rPr>
              <w:t>Antenna -&gt; Radio waves -&gt; Sine waves</w:t>
            </w:r>
          </w:p>
          <w:p w14:paraId="2E11686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Antenna on the receiver's side captures the Radio waves and decodes the information from the sine waves.</w:t>
            </w:r>
          </w:p>
          <w:p w14:paraId="6CDF36B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To transmit Radio signals, there is a need for a transmitting antenna on the transmitter's side and a receiving antenna at the receiver's side.</w:t>
            </w:r>
          </w:p>
          <w:p w14:paraId="4A4321FC" w14:textId="77777777" w:rsidR="009D5882" w:rsidRPr="00C53B2E" w:rsidRDefault="009D5882" w:rsidP="009D5882">
            <w:pPr>
              <w:spacing w:line="360" w:lineRule="auto"/>
              <w:ind w:left="34"/>
              <w:jc w:val="both"/>
              <w:rPr>
                <w:rFonts w:ascii="Cambria" w:eastAsia="Cambria" w:hAnsi="Cambria" w:cs="Cambria"/>
                <w:iCs/>
                <w:sz w:val="24"/>
                <w:szCs w:val="24"/>
              </w:rPr>
            </w:pPr>
          </w:p>
          <w:p w14:paraId="0C7BA52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There is a concept to understand here:</w:t>
            </w:r>
          </w:p>
          <w:p w14:paraId="7E7C8703" w14:textId="77777777" w:rsidR="009D5882" w:rsidRPr="00C53B2E" w:rsidRDefault="009D5882">
            <w:pPr>
              <w:pStyle w:val="ListParagraph"/>
              <w:numPr>
                <w:ilvl w:val="0"/>
                <w:numId w:val="387"/>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The frequency of a wave is inversely proportional to wavelength, and the length of the Antenna is directly proportional to the wavelength of the wave.</w:t>
            </w:r>
          </w:p>
          <w:p w14:paraId="0A546BD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Let us take an example of a sound wave. The frequency range a human ear can sense is 20Hz to 20kHz. If we try to transmit the Radio wave at the same frequency as the sound waves, the length of the antennas required will be in kilometers. It is not feasible.</w:t>
            </w:r>
          </w:p>
          <w:p w14:paraId="63BAB4CE" w14:textId="77777777" w:rsidR="009D5882" w:rsidRPr="00C53B2E" w:rsidRDefault="009D5882" w:rsidP="009D5882">
            <w:pPr>
              <w:spacing w:line="360" w:lineRule="auto"/>
              <w:ind w:left="34"/>
              <w:jc w:val="both"/>
              <w:rPr>
                <w:rFonts w:ascii="Cambria" w:eastAsia="Cambria" w:hAnsi="Cambria" w:cs="Cambria"/>
                <w:iCs/>
                <w:sz w:val="24"/>
                <w:szCs w:val="24"/>
              </w:rPr>
            </w:pPr>
          </w:p>
          <w:p w14:paraId="0CB7338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Here comes the concept of Modulation.</w:t>
            </w:r>
          </w:p>
          <w:p w14:paraId="6B40A31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We need the antenna height to be low, which means we need the Radio wave with high frequency. Hence, a signal with high frequency is taken, and its characteristics (amplitude or frequency, phase or pulse) are altered to store the information.</w:t>
            </w:r>
          </w:p>
          <w:p w14:paraId="29BCF25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After the modulation process, we'll get a high-frequency wave with all the data encoded into the wave. This wave is transmitted to the receiver Radio station, and demodulation is done to extract the blended data.</w:t>
            </w:r>
          </w:p>
          <w:p w14:paraId="50AA80F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Observe that there are FM Radios, AM Radios, and PM Radios based on the type of Modulation the Radio wave is going through to carry the information.</w:t>
            </w:r>
          </w:p>
          <w:p w14:paraId="3822AA39" w14:textId="77777777" w:rsidR="009D5882" w:rsidRPr="00C53B2E" w:rsidRDefault="009D5882" w:rsidP="009D5882">
            <w:pPr>
              <w:rPr>
                <w:rFonts w:ascii="Cambria" w:eastAsia="Cambria" w:hAnsi="Cambria" w:cs="Cambria"/>
                <w:b/>
                <w:bCs/>
                <w:iCs/>
                <w:sz w:val="24"/>
                <w:szCs w:val="24"/>
              </w:rPr>
            </w:pPr>
          </w:p>
          <w:p w14:paraId="24E9176A" w14:textId="77777777" w:rsidR="009D5882" w:rsidRPr="00C53B2E" w:rsidRDefault="009D5882" w:rsidP="009D5882">
            <w:pPr>
              <w:rPr>
                <w:rFonts w:ascii="Cambria" w:eastAsia="Cambria" w:hAnsi="Cambria" w:cs="Cambria"/>
                <w:b/>
                <w:bCs/>
                <w:iCs/>
                <w:sz w:val="24"/>
                <w:szCs w:val="24"/>
              </w:rPr>
            </w:pPr>
          </w:p>
          <w:p w14:paraId="1D33F4A8" w14:textId="77777777" w:rsidR="009D5882" w:rsidRPr="00C53B2E" w:rsidRDefault="009D5882" w:rsidP="009D5882">
            <w:pPr>
              <w:rPr>
                <w:rFonts w:ascii="Cambria" w:eastAsia="Cambria" w:hAnsi="Cambria" w:cs="Cambria"/>
                <w:b/>
                <w:bCs/>
                <w:iCs/>
                <w:sz w:val="24"/>
                <w:szCs w:val="24"/>
              </w:rPr>
            </w:pPr>
          </w:p>
          <w:p w14:paraId="6D3D9EE1" w14:textId="77777777" w:rsidR="009D5882" w:rsidRPr="00C53B2E" w:rsidRDefault="009D5882" w:rsidP="009D5882">
            <w:pPr>
              <w:rPr>
                <w:rFonts w:ascii="Cambria" w:eastAsia="Cambria" w:hAnsi="Cambria" w:cs="Cambria"/>
                <w:b/>
                <w:bCs/>
                <w:iCs/>
                <w:sz w:val="24"/>
                <w:szCs w:val="24"/>
              </w:rPr>
            </w:pPr>
            <w:r w:rsidRPr="00C53B2E">
              <w:rPr>
                <w:rFonts w:ascii="Cambria" w:eastAsia="Cambria" w:hAnsi="Cambria" w:cs="Cambria"/>
                <w:b/>
                <w:bCs/>
                <w:iCs/>
                <w:sz w:val="24"/>
                <w:szCs w:val="24"/>
              </w:rPr>
              <w:t>Here is an example of Frequency Modulation:</w:t>
            </w:r>
          </w:p>
          <w:p w14:paraId="7005136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6F5130CA" wp14:editId="18C9AA6C">
                  <wp:extent cx="5165725" cy="5126355"/>
                  <wp:effectExtent l="0" t="0" r="0" b="0"/>
                  <wp:docPr id="1412538800" name="Picture 41" descr="Types of Wireless 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ypes of Wireless Transmission Media"/>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5165725" cy="5126355"/>
                          </a:xfrm>
                          <a:prstGeom prst="rect">
                            <a:avLst/>
                          </a:prstGeom>
                          <a:noFill/>
                          <a:ln>
                            <a:noFill/>
                          </a:ln>
                        </pic:spPr>
                      </pic:pic>
                    </a:graphicData>
                  </a:graphic>
                </wp:inline>
              </w:drawing>
            </w:r>
          </w:p>
          <w:p w14:paraId="0DC52A9C"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The first wave is the message the Transmitter wants to send. The next wave is a new signal with high frequency with no data in it. Now, the carrier signal is modified in terms of its frequency to carry the data in the message signal like a Morse code. This data will be demodulated to get back the message at the receiver's side.</w:t>
            </w:r>
          </w:p>
          <w:p w14:paraId="6000695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0AD5A05F" w14:textId="77777777" w:rsidR="009D5882" w:rsidRPr="00C53B2E" w:rsidRDefault="009D5882">
            <w:pPr>
              <w:pStyle w:val="ListParagraph"/>
              <w:numPr>
                <w:ilvl w:val="0"/>
                <w:numId w:val="38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Radio waves are the best choice for large-distance communications.</w:t>
            </w:r>
          </w:p>
          <w:p w14:paraId="407622B8" w14:textId="77777777" w:rsidR="009D5882" w:rsidRPr="00C53B2E" w:rsidRDefault="009D5882">
            <w:pPr>
              <w:pStyle w:val="ListParagraph"/>
              <w:numPr>
                <w:ilvl w:val="0"/>
                <w:numId w:val="38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These waves can also penetrate through obstacles.</w:t>
            </w:r>
          </w:p>
          <w:p w14:paraId="0F1ECE41" w14:textId="77777777" w:rsidR="009D5882" w:rsidRPr="00C53B2E" w:rsidRDefault="009D5882">
            <w:pPr>
              <w:pStyle w:val="ListParagraph"/>
              <w:numPr>
                <w:ilvl w:val="0"/>
                <w:numId w:val="38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These waves are Omnidirectional which means they can be transmitted in all directions.</w:t>
            </w:r>
          </w:p>
          <w:p w14:paraId="2BDB4C30" w14:textId="77777777" w:rsidR="009D5882" w:rsidRPr="00C53B2E" w:rsidRDefault="009D5882">
            <w:pPr>
              <w:pStyle w:val="ListParagraph"/>
              <w:numPr>
                <w:ilvl w:val="0"/>
                <w:numId w:val="38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Low cost.</w:t>
            </w:r>
          </w:p>
          <w:p w14:paraId="1706863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w:t>
            </w:r>
          </w:p>
          <w:p w14:paraId="7058797F" w14:textId="77777777" w:rsidR="009D5882" w:rsidRPr="00C53B2E" w:rsidRDefault="009D5882">
            <w:pPr>
              <w:pStyle w:val="ListParagraph"/>
              <w:numPr>
                <w:ilvl w:val="0"/>
                <w:numId w:val="38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Not very secure due to the large distances</w:t>
            </w:r>
          </w:p>
          <w:p w14:paraId="0D39E4D7" w14:textId="77777777" w:rsidR="009D5882" w:rsidRPr="00C53B2E" w:rsidRDefault="009D5882">
            <w:pPr>
              <w:pStyle w:val="ListParagraph"/>
              <w:numPr>
                <w:ilvl w:val="0"/>
                <w:numId w:val="38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Interference with other Radio signals</w:t>
            </w:r>
          </w:p>
          <w:p w14:paraId="010CCE92" w14:textId="77777777" w:rsidR="009D5882" w:rsidRPr="00C53B2E" w:rsidRDefault="009D5882">
            <w:pPr>
              <w:pStyle w:val="ListParagraph"/>
              <w:numPr>
                <w:ilvl w:val="0"/>
                <w:numId w:val="38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Not very effective in bad weather conditions.</w:t>
            </w:r>
          </w:p>
          <w:p w14:paraId="635D6EEF" w14:textId="77777777" w:rsidR="009D5882" w:rsidRPr="00C53B2E" w:rsidRDefault="009D5882" w:rsidP="009D5882">
            <w:pPr>
              <w:pStyle w:val="ListParagraph"/>
              <w:spacing w:line="360" w:lineRule="auto"/>
              <w:jc w:val="both"/>
              <w:rPr>
                <w:rFonts w:ascii="Cambria" w:eastAsia="Cambria" w:hAnsi="Cambria" w:cs="Cambria"/>
                <w:iCs/>
                <w:sz w:val="24"/>
                <w:szCs w:val="24"/>
              </w:rPr>
            </w:pPr>
          </w:p>
          <w:p w14:paraId="1275B40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3. Microwaves</w:t>
            </w:r>
          </w:p>
          <w:p w14:paraId="4887158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These waves are also a part of </w:t>
            </w:r>
            <w:r w:rsidRPr="00C53B2E">
              <w:rPr>
                <w:rFonts w:ascii="Cambria" w:eastAsia="Cambria" w:hAnsi="Cambria" w:cs="Cambria"/>
                <w:b/>
                <w:bCs/>
                <w:iCs/>
                <w:sz w:val="24"/>
                <w:szCs w:val="24"/>
              </w:rPr>
              <w:t>electromagnetic radiation</w:t>
            </w:r>
            <w:r w:rsidRPr="00C53B2E">
              <w:rPr>
                <w:rFonts w:ascii="Cambria" w:eastAsia="Cambria" w:hAnsi="Cambria" w:cs="Cambria"/>
                <w:iCs/>
                <w:sz w:val="24"/>
                <w:szCs w:val="24"/>
              </w:rPr>
              <w:t xml:space="preserve">. The micro indicates that these waves have short wavelengths from 1 meter to 1 millimeter. These are </w:t>
            </w:r>
            <w:r w:rsidRPr="00C53B2E">
              <w:rPr>
                <w:rFonts w:ascii="Cambria" w:eastAsia="Cambria" w:hAnsi="Cambria" w:cs="Cambria"/>
                <w:b/>
                <w:bCs/>
                <w:iCs/>
                <w:sz w:val="24"/>
                <w:szCs w:val="24"/>
              </w:rPr>
              <w:t>high-frequency waves-&gt; Frequency range: 300MHz to 300GHz</w:t>
            </w:r>
            <w:r w:rsidRPr="00C53B2E">
              <w:rPr>
                <w:rFonts w:ascii="Cambria" w:eastAsia="Cambria" w:hAnsi="Cambria" w:cs="Cambria"/>
                <w:iCs/>
                <w:sz w:val="24"/>
                <w:szCs w:val="24"/>
              </w:rPr>
              <w:t>. These waves fall between Radio waves and Infrared waves.</w:t>
            </w:r>
          </w:p>
          <w:p w14:paraId="0151B85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These waves are used for point-to-point </w:t>
            </w:r>
            <w:r w:rsidRPr="00C53B2E">
              <w:rPr>
                <w:rFonts w:ascii="Cambria" w:eastAsia="Cambria" w:hAnsi="Cambria" w:cs="Cambria"/>
                <w:b/>
                <w:bCs/>
                <w:iCs/>
                <w:sz w:val="24"/>
                <w:szCs w:val="24"/>
              </w:rPr>
              <w:t>communication</w:t>
            </w:r>
            <w:r w:rsidRPr="00C53B2E">
              <w:rPr>
                <w:rFonts w:ascii="Cambria" w:eastAsia="Cambria" w:hAnsi="Cambria" w:cs="Cambria"/>
                <w:iCs/>
                <w:sz w:val="24"/>
                <w:szCs w:val="24"/>
              </w:rPr>
              <w:t xml:space="preserve"> as it only transmits data in one direction. These can transmit all kinds of data, from audio to video. These waves can be used to transmit thermal energy too.</w:t>
            </w:r>
          </w:p>
          <w:p w14:paraId="371A4C82"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0B9BC096" wp14:editId="7137FBAD">
                  <wp:extent cx="4593590" cy="3494405"/>
                  <wp:effectExtent l="0" t="0" r="0" b="0"/>
                  <wp:docPr id="298722434" name="Picture 42" descr="Types of Wireless 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ypes of Wireless Transmission Media"/>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4593590" cy="3494405"/>
                          </a:xfrm>
                          <a:prstGeom prst="rect">
                            <a:avLst/>
                          </a:prstGeom>
                          <a:noFill/>
                          <a:ln>
                            <a:noFill/>
                          </a:ln>
                        </pic:spPr>
                      </pic:pic>
                    </a:graphicData>
                  </a:graphic>
                </wp:inline>
              </w:drawing>
            </w:r>
          </w:p>
          <w:p w14:paraId="06F5DBB7"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20FABB2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Communication using Microwaves can be done only if the transmitting and receiving antennas are properly aligned- Line of sight transmission.</w:t>
            </w:r>
          </w:p>
          <w:p w14:paraId="4DEB499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Applications:</w:t>
            </w:r>
          </w:p>
          <w:p w14:paraId="5673386A" w14:textId="77777777" w:rsidR="009D5882" w:rsidRPr="00C53B2E" w:rsidRDefault="009D5882">
            <w:pPr>
              <w:pStyle w:val="ListParagraph"/>
              <w:numPr>
                <w:ilvl w:val="0"/>
                <w:numId w:val="39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Cooking food in Microwave ovens, Popcorn machines.</w:t>
            </w:r>
          </w:p>
          <w:p w14:paraId="1D481F70" w14:textId="77777777" w:rsidR="009D5882" w:rsidRPr="00C53B2E" w:rsidRDefault="009D5882">
            <w:pPr>
              <w:pStyle w:val="ListParagraph"/>
              <w:numPr>
                <w:ilvl w:val="0"/>
                <w:numId w:val="39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TV distributions</w:t>
            </w:r>
          </w:p>
          <w:p w14:paraId="72EAD8DC" w14:textId="77777777" w:rsidR="009D5882" w:rsidRPr="00C53B2E" w:rsidRDefault="009D5882">
            <w:pPr>
              <w:pStyle w:val="ListParagraph"/>
              <w:numPr>
                <w:ilvl w:val="0"/>
                <w:numId w:val="39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Capturing the speed of the vehicle</w:t>
            </w:r>
          </w:p>
          <w:p w14:paraId="368E7392" w14:textId="77777777" w:rsidR="009D5882" w:rsidRPr="00C53B2E" w:rsidRDefault="009D5882">
            <w:pPr>
              <w:pStyle w:val="ListParagraph"/>
              <w:numPr>
                <w:ilvl w:val="0"/>
                <w:numId w:val="39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Phone channels to a mobile phone</w:t>
            </w:r>
          </w:p>
          <w:p w14:paraId="11F4876D" w14:textId="77777777" w:rsidR="009D5882" w:rsidRPr="00C53B2E" w:rsidRDefault="009D5882">
            <w:pPr>
              <w:pStyle w:val="ListParagraph"/>
              <w:numPr>
                <w:ilvl w:val="0"/>
                <w:numId w:val="39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RADAR, Satellite communications</w:t>
            </w:r>
          </w:p>
          <w:p w14:paraId="6CFC1CD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w:t>
            </w:r>
          </w:p>
          <w:p w14:paraId="1EEB3F72" w14:textId="77777777" w:rsidR="009D5882" w:rsidRPr="00C53B2E" w:rsidRDefault="009D5882">
            <w:pPr>
              <w:pStyle w:val="ListParagraph"/>
              <w:numPr>
                <w:ilvl w:val="0"/>
                <w:numId w:val="39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speed of transmission is very fast</w:t>
            </w:r>
          </w:p>
          <w:p w14:paraId="41EDBC13" w14:textId="77777777" w:rsidR="009D5882" w:rsidRPr="00C53B2E" w:rsidRDefault="009D5882">
            <w:pPr>
              <w:pStyle w:val="ListParagraph"/>
              <w:numPr>
                <w:ilvl w:val="0"/>
                <w:numId w:val="39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We can reduce antenna size due to high frequency</w:t>
            </w:r>
          </w:p>
          <w:p w14:paraId="5854FF90" w14:textId="77777777" w:rsidR="009D5882" w:rsidRPr="00C53B2E" w:rsidRDefault="009D5882">
            <w:pPr>
              <w:pStyle w:val="ListParagraph"/>
              <w:numPr>
                <w:ilvl w:val="0"/>
                <w:numId w:val="39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Lower power consumption</w:t>
            </w:r>
          </w:p>
          <w:p w14:paraId="4FDD2F46" w14:textId="77777777" w:rsidR="009D5882" w:rsidRPr="00C53B2E" w:rsidRDefault="009D5882">
            <w:pPr>
              <w:pStyle w:val="ListParagraph"/>
              <w:numPr>
                <w:ilvl w:val="0"/>
                <w:numId w:val="39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Supports larger bandwidth</w:t>
            </w:r>
          </w:p>
          <w:p w14:paraId="736B62D9" w14:textId="77777777" w:rsidR="009D5882" w:rsidRPr="00C53B2E" w:rsidRDefault="009D5882">
            <w:pPr>
              <w:pStyle w:val="ListParagraph"/>
              <w:numPr>
                <w:ilvl w:val="0"/>
                <w:numId w:val="39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Can easily pass through the Ionosphere.</w:t>
            </w:r>
          </w:p>
          <w:p w14:paraId="79BC178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w:t>
            </w:r>
          </w:p>
          <w:p w14:paraId="3FDFFAF3" w14:textId="77777777" w:rsidR="009D5882" w:rsidRPr="00C53B2E" w:rsidRDefault="009D5882">
            <w:pPr>
              <w:pStyle w:val="ListParagraph"/>
              <w:numPr>
                <w:ilvl w:val="0"/>
                <w:numId w:val="39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Expensive</w:t>
            </w:r>
          </w:p>
          <w:p w14:paraId="0EAB12D3" w14:textId="77777777" w:rsidR="009D5882" w:rsidRPr="00C53B2E" w:rsidRDefault="009D5882">
            <w:pPr>
              <w:pStyle w:val="ListParagraph"/>
              <w:numPr>
                <w:ilvl w:val="0"/>
                <w:numId w:val="39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Not effective in bad weather conditions</w:t>
            </w:r>
          </w:p>
          <w:p w14:paraId="53FDD442" w14:textId="77777777" w:rsidR="009D5882" w:rsidRPr="00C53B2E" w:rsidRDefault="009D5882">
            <w:pPr>
              <w:pStyle w:val="ListParagraph"/>
              <w:numPr>
                <w:ilvl w:val="0"/>
                <w:numId w:val="39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Occupies more space</w:t>
            </w:r>
          </w:p>
          <w:p w14:paraId="4BC4DD3D" w14:textId="77777777" w:rsidR="009D5882" w:rsidRPr="00C53B2E" w:rsidRDefault="009D5882">
            <w:pPr>
              <w:pStyle w:val="ListParagraph"/>
              <w:numPr>
                <w:ilvl w:val="0"/>
                <w:numId w:val="39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Interference</w:t>
            </w:r>
          </w:p>
          <w:p w14:paraId="5A685143" w14:textId="77777777" w:rsidR="009D5882" w:rsidRPr="00C53B2E" w:rsidRDefault="009D5882">
            <w:pPr>
              <w:pStyle w:val="ListParagraph"/>
              <w:numPr>
                <w:ilvl w:val="0"/>
                <w:numId w:val="39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Harmful radiation</w:t>
            </w:r>
          </w:p>
          <w:p w14:paraId="6F026AF4" w14:textId="77777777" w:rsidR="009D5882" w:rsidRPr="00C53B2E" w:rsidRDefault="009D5882" w:rsidP="009D5882">
            <w:pPr>
              <w:pStyle w:val="ListParagraph"/>
              <w:spacing w:line="360" w:lineRule="auto"/>
              <w:jc w:val="both"/>
              <w:rPr>
                <w:rFonts w:ascii="Cambria" w:eastAsia="Cambria" w:hAnsi="Cambria" w:cs="Cambria"/>
                <w:iCs/>
                <w:sz w:val="24"/>
                <w:szCs w:val="24"/>
              </w:rPr>
            </w:pPr>
          </w:p>
          <w:p w14:paraId="4ACDF6E5"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Data Representation</w:t>
            </w:r>
          </w:p>
          <w:p w14:paraId="5A858A8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network is a collection of different devices connected and capable of communicating. For example, a company's local network connects employees' computers and devices like printers and scanners. Employees will be able to share information using the network and also use the common printer/ scanner via the network. Data to be transferred or communicated from one device to another comes in various formats like audio, video, etc. This tutorial explains how different data types are represented in a computer and transferred in a network.</w:t>
            </w:r>
          </w:p>
          <w:p w14:paraId="502046FE"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Different Data types in a computer network:</w:t>
            </w:r>
          </w:p>
          <w:p w14:paraId="015051F9" w14:textId="77777777" w:rsidR="009D5882" w:rsidRPr="00C53B2E" w:rsidRDefault="009D5882">
            <w:pPr>
              <w:pStyle w:val="ListParagraph"/>
              <w:numPr>
                <w:ilvl w:val="0"/>
                <w:numId w:val="39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Texts</w:t>
            </w:r>
          </w:p>
          <w:p w14:paraId="01656CD1" w14:textId="77777777" w:rsidR="009D5882" w:rsidRPr="00C53B2E" w:rsidRDefault="009D5882">
            <w:pPr>
              <w:pStyle w:val="ListParagraph"/>
              <w:numPr>
                <w:ilvl w:val="0"/>
                <w:numId w:val="39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Numbers</w:t>
            </w:r>
          </w:p>
          <w:p w14:paraId="2B0C399D" w14:textId="77777777" w:rsidR="009D5882" w:rsidRPr="00C53B2E" w:rsidRDefault="009D5882">
            <w:pPr>
              <w:pStyle w:val="ListParagraph"/>
              <w:numPr>
                <w:ilvl w:val="0"/>
                <w:numId w:val="39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Images</w:t>
            </w:r>
          </w:p>
          <w:p w14:paraId="0F0AF70B" w14:textId="77777777" w:rsidR="009D5882" w:rsidRPr="00C53B2E" w:rsidRDefault="009D5882">
            <w:pPr>
              <w:pStyle w:val="ListParagraph"/>
              <w:numPr>
                <w:ilvl w:val="0"/>
                <w:numId w:val="39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Videos</w:t>
            </w:r>
          </w:p>
          <w:p w14:paraId="32B41243" w14:textId="77777777" w:rsidR="009D5882" w:rsidRPr="00C53B2E" w:rsidRDefault="009D5882">
            <w:pPr>
              <w:pStyle w:val="ListParagraph"/>
              <w:numPr>
                <w:ilvl w:val="0"/>
                <w:numId w:val="39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Audios</w:t>
            </w:r>
          </w:p>
          <w:p w14:paraId="412D6B72" w14:textId="77777777" w:rsidR="009D5882" w:rsidRPr="00C53B2E" w:rsidRDefault="009D5882" w:rsidP="009D5882">
            <w:pPr>
              <w:spacing w:line="360" w:lineRule="auto"/>
              <w:jc w:val="both"/>
              <w:rPr>
                <w:rFonts w:ascii="Cambria" w:eastAsia="Cambria" w:hAnsi="Cambria" w:cs="Cambria"/>
                <w:iCs/>
                <w:sz w:val="24"/>
                <w:szCs w:val="24"/>
              </w:rPr>
            </w:pPr>
          </w:p>
          <w:p w14:paraId="067FC11B" w14:textId="77777777" w:rsidR="009D5882" w:rsidRPr="00C53B2E" w:rsidRDefault="009D5882">
            <w:pPr>
              <w:pStyle w:val="ListParagraph"/>
              <w:numPr>
                <w:ilvl w:val="0"/>
                <w:numId w:val="395"/>
              </w:numPr>
              <w:spacing w:line="360" w:lineRule="auto"/>
              <w:jc w:val="both"/>
              <w:rPr>
                <w:rFonts w:ascii="Cambria" w:eastAsia="Cambria" w:hAnsi="Cambria" w:cs="Cambria"/>
                <w:b/>
                <w:bCs/>
                <w:iCs/>
                <w:sz w:val="24"/>
                <w:szCs w:val="24"/>
              </w:rPr>
            </w:pPr>
            <w:r w:rsidRPr="00C53B2E">
              <w:rPr>
                <w:rFonts w:ascii="Cambria" w:eastAsia="Cambria" w:hAnsi="Cambria" w:cs="Cambria"/>
                <w:b/>
                <w:bCs/>
                <w:iCs/>
                <w:sz w:val="24"/>
                <w:szCs w:val="24"/>
              </w:rPr>
              <w:t>Textual data:</w:t>
            </w:r>
          </w:p>
          <w:p w14:paraId="6E1FEBF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Data in text format is represented using bit patterns (combinations of two binary bits - 0 and 1). Textual data is nothing but a string, and a string is a collection of characters. Each character is given a specific number according to an international standard called Unicode. The process of allocating numbers to characters is called "Coding," and these numbers are called "codes". Now, these codes are converted into binary bits to represent the textual data in a pattern of bits, and these bits are transferred as a stream via the network to other devices.</w:t>
            </w:r>
          </w:p>
          <w:p w14:paraId="59AB732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Unicode</w:t>
            </w:r>
            <w:r w:rsidRPr="00C53B2E">
              <w:rPr>
                <w:rFonts w:ascii="Cambria" w:eastAsia="Cambria" w:hAnsi="Cambria" w:cs="Cambria"/>
                <w:iCs/>
                <w:sz w:val="24"/>
                <w:szCs w:val="24"/>
              </w:rPr>
              <w:t>:</w:t>
            </w:r>
          </w:p>
          <w:p w14:paraId="216DDA6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It is the universal standard of character encoding. It gives a unique code to almost all the characters in every language spoken in the world. It defines more than 1 40 000 characters. It even defined codes for emojis. The first 128 characters of Unicode point to ASCII characters. ASCII is yet another character encoding format, but it has only 128 codes to 128 characters. Hence, ASCII is a subset of Unicode.</w:t>
            </w:r>
          </w:p>
          <w:p w14:paraId="0E60EB4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 xml:space="preserve">File extensions: </w:t>
            </w:r>
            <w:r w:rsidRPr="00C53B2E">
              <w:rPr>
                <w:rFonts w:ascii="Cambria" w:eastAsia="Cambria" w:hAnsi="Cambria" w:cs="Cambria"/>
                <w:i/>
                <w:sz w:val="24"/>
                <w:szCs w:val="24"/>
              </w:rPr>
              <w:t>.doc, .docx, .pdf, .txt, etc.</w:t>
            </w:r>
          </w:p>
          <w:p w14:paraId="372EC34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For example:</w:t>
            </w:r>
          </w:p>
          <w:p w14:paraId="1807703D"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Word: H</w:t>
            </w:r>
          </w:p>
          <w:p w14:paraId="70699306"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Unicode representation: U+0048</w:t>
            </w:r>
          </w:p>
          <w:p w14:paraId="1D3A363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Numerical data</w:t>
            </w:r>
          </w:p>
          <w:p w14:paraId="5D3F426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Numbers are directly converted into binary patterns by dividing by 2 without any encoding. The numbers we want to transfer generally will be of the decimal number system- ( )10. We need to convert the numbers from ( )10 to a binary number system - ( )2 to get a bit stream.</w:t>
            </w:r>
          </w:p>
          <w:p w14:paraId="5EE2985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Number formats:</w:t>
            </w:r>
          </w:p>
          <w:p w14:paraId="35FB53A4"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Integers</w:t>
            </w:r>
          </w:p>
          <w:p w14:paraId="05C49518"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Date</w:t>
            </w:r>
          </w:p>
          <w:p w14:paraId="61987D61"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Boolean</w:t>
            </w:r>
          </w:p>
          <w:p w14:paraId="320ECCE7"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Decimal</w:t>
            </w:r>
          </w:p>
          <w:p w14:paraId="7CD78B83"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Fixed point</w:t>
            </w:r>
          </w:p>
          <w:p w14:paraId="7410195F" w14:textId="77777777" w:rsidR="009D5882" w:rsidRPr="00C53B2E" w:rsidRDefault="009D5882">
            <w:pPr>
              <w:pStyle w:val="ListParagraph"/>
              <w:numPr>
                <w:ilvl w:val="0"/>
                <w:numId w:val="39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Floating point</w:t>
            </w:r>
          </w:p>
          <w:p w14:paraId="28AA4A3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Example:</w:t>
            </w:r>
          </w:p>
          <w:p w14:paraId="27EE382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Number: 780</w:t>
            </w:r>
          </w:p>
          <w:p w14:paraId="78ED535C" w14:textId="77777777" w:rsidR="009D5882" w:rsidRPr="00C53B2E" w:rsidRDefault="009D5882" w:rsidP="009D5882">
            <w:pPr>
              <w:rPr>
                <w:rFonts w:ascii="Cambria" w:eastAsia="Cambria" w:hAnsi="Cambria" w:cs="Cambria"/>
                <w:b/>
                <w:bCs/>
                <w:iCs/>
                <w:sz w:val="24"/>
                <w:szCs w:val="24"/>
              </w:rPr>
            </w:pPr>
            <w:r w:rsidRPr="00C53B2E">
              <w:rPr>
                <w:rFonts w:ascii="Cambria" w:eastAsia="Cambria" w:hAnsi="Cambria" w:cs="Cambria"/>
                <w:b/>
                <w:bCs/>
                <w:iCs/>
                <w:sz w:val="24"/>
                <w:szCs w:val="24"/>
              </w:rPr>
              <w:t>Binary representation: 1100001100</w:t>
            </w:r>
          </w:p>
          <w:p w14:paraId="43A3E1CA"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0119D57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3. Image</w:t>
            </w:r>
          </w:p>
          <w:p w14:paraId="571F9404"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iCs/>
                <w:sz w:val="24"/>
                <w:szCs w:val="24"/>
              </w:rPr>
              <w:t xml:space="preserve">Image data is also transferred as a stream of bits like textual data. An image, also called a picture, is a collection of little elements called </w:t>
            </w:r>
            <w:r w:rsidRPr="00C53B2E">
              <w:rPr>
                <w:rFonts w:ascii="Cambria" w:eastAsia="Cambria" w:hAnsi="Cambria" w:cs="Cambria"/>
                <w:b/>
                <w:bCs/>
                <w:iCs/>
                <w:sz w:val="24"/>
                <w:szCs w:val="24"/>
              </w:rPr>
              <w:t>"Pixels".</w:t>
            </w:r>
            <w:r w:rsidRPr="00C53B2E">
              <w:rPr>
                <w:rFonts w:ascii="Cambria" w:eastAsia="Cambria" w:hAnsi="Cambria" w:cs="Cambria"/>
                <w:iCs/>
                <w:sz w:val="24"/>
                <w:szCs w:val="24"/>
              </w:rPr>
              <w:t xml:space="preserve"> A single pixel is the smallest addressable element of a picture, and it is like a dot with a size of 1/96 inch/ 0.26 mm. The dimensions of an image are given by the </w:t>
            </w:r>
            <w:r w:rsidRPr="00C53B2E">
              <w:rPr>
                <w:rFonts w:ascii="Cambria" w:eastAsia="Cambria" w:hAnsi="Cambria" w:cs="Cambria"/>
                <w:b/>
                <w:bCs/>
                <w:iCs/>
                <w:sz w:val="24"/>
                <w:szCs w:val="24"/>
              </w:rPr>
              <w:t>number of pixels along the height of the image X Number of pixels along the width of the image.</w:t>
            </w:r>
          </w:p>
          <w:p w14:paraId="717E5077" w14:textId="77777777" w:rsidR="009D5882" w:rsidRPr="00C53B2E" w:rsidRDefault="009D5882" w:rsidP="009D5882">
            <w:pPr>
              <w:spacing w:line="360" w:lineRule="auto"/>
              <w:jc w:val="both"/>
              <w:rPr>
                <w:rFonts w:ascii="Cambria" w:eastAsia="Cambria" w:hAnsi="Cambria" w:cs="Cambria"/>
                <w:b/>
                <w:bCs/>
                <w:iCs/>
                <w:sz w:val="24"/>
                <w:szCs w:val="24"/>
              </w:rPr>
            </w:pPr>
          </w:p>
          <w:p w14:paraId="15E1E9EE" w14:textId="77777777" w:rsidR="009D5882" w:rsidRPr="00C53B2E" w:rsidRDefault="009D5882" w:rsidP="009D5882">
            <w:pPr>
              <w:spacing w:line="360" w:lineRule="auto"/>
              <w:jc w:val="both"/>
              <w:rPr>
                <w:rFonts w:ascii="Cambria" w:eastAsia="Cambria" w:hAnsi="Cambria" w:cs="Cambria"/>
                <w:b/>
                <w:bCs/>
                <w:iCs/>
                <w:sz w:val="24"/>
                <w:szCs w:val="24"/>
              </w:rPr>
            </w:pPr>
          </w:p>
          <w:p w14:paraId="16D81D50" w14:textId="77777777" w:rsidR="009D5882" w:rsidRPr="00C53B2E" w:rsidRDefault="009D5882" w:rsidP="009D5882">
            <w:pPr>
              <w:spacing w:line="360" w:lineRule="auto"/>
              <w:jc w:val="both"/>
              <w:rPr>
                <w:rFonts w:ascii="Cambria" w:eastAsia="Cambria" w:hAnsi="Cambria" w:cs="Cambria"/>
                <w:b/>
                <w:bCs/>
                <w:iCs/>
                <w:sz w:val="24"/>
                <w:szCs w:val="24"/>
              </w:rPr>
            </w:pPr>
          </w:p>
          <w:p w14:paraId="7BE95555"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Representation in a computer:</w:t>
            </w:r>
          </w:p>
          <w:p w14:paraId="417BA4D3" w14:textId="77777777" w:rsidR="009D5882" w:rsidRPr="00C53B2E" w:rsidRDefault="009D5882" w:rsidP="009D5882">
            <w:pPr>
              <w:spacing w:line="360" w:lineRule="auto"/>
              <w:ind w:left="34"/>
              <w:jc w:val="both"/>
              <w:rPr>
                <w:rFonts w:ascii="Cambria" w:eastAsia="Cambria" w:hAnsi="Cambria" w:cs="Cambria"/>
                <w:b/>
                <w:bCs/>
                <w:iCs/>
                <w:sz w:val="24"/>
                <w:szCs w:val="24"/>
                <w:u w:val="single"/>
              </w:rPr>
            </w:pPr>
            <w:r w:rsidRPr="00C53B2E">
              <w:rPr>
                <w:rFonts w:ascii="Cambria" w:eastAsia="Cambria" w:hAnsi="Cambria" w:cs="Cambria"/>
                <w:b/>
                <w:bCs/>
                <w:iCs/>
                <w:sz w:val="24"/>
                <w:szCs w:val="24"/>
                <w:u w:val="single"/>
              </w:rPr>
              <w:t>Grayscale images:</w:t>
            </w:r>
          </w:p>
          <w:p w14:paraId="3F6F11B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iCs/>
                <w:sz w:val="24"/>
                <w:szCs w:val="24"/>
              </w:rPr>
              <w:t xml:space="preserve">A black-and-white/ Grayscale image consists of white, black, and all the shades in between. It can be considered as just the </w:t>
            </w:r>
            <w:r w:rsidRPr="00C53B2E">
              <w:rPr>
                <w:rFonts w:ascii="Cambria" w:eastAsia="Cambria" w:hAnsi="Cambria" w:cs="Cambria"/>
                <w:b/>
                <w:bCs/>
                <w:iCs/>
                <w:sz w:val="24"/>
                <w:szCs w:val="24"/>
              </w:rPr>
              <w:t>varying intensity of the White color</w:t>
            </w:r>
            <w:r w:rsidRPr="00C53B2E">
              <w:rPr>
                <w:rFonts w:ascii="Cambria" w:eastAsia="Cambria" w:hAnsi="Cambria" w:cs="Cambria"/>
                <w:iCs/>
                <w:sz w:val="24"/>
                <w:szCs w:val="24"/>
              </w:rPr>
              <w:t>. The intensity of the white color in a pixel is given by numbers called "</w:t>
            </w:r>
            <w:r w:rsidRPr="00C53B2E">
              <w:rPr>
                <w:rFonts w:ascii="Cambria" w:eastAsia="Cambria" w:hAnsi="Cambria" w:cs="Cambria"/>
                <w:b/>
                <w:bCs/>
                <w:iCs/>
                <w:sz w:val="24"/>
                <w:szCs w:val="24"/>
              </w:rPr>
              <w:t>Pixel</w:t>
            </w:r>
            <w:r w:rsidRPr="00C53B2E">
              <w:rPr>
                <w:rFonts w:ascii="Cambria" w:eastAsia="Cambria" w:hAnsi="Cambria" w:cs="Cambria"/>
                <w:iCs/>
                <w:sz w:val="24"/>
                <w:szCs w:val="24"/>
              </w:rPr>
              <w:t xml:space="preserve"> </w:t>
            </w:r>
            <w:r w:rsidRPr="00C53B2E">
              <w:rPr>
                <w:rFonts w:ascii="Cambria" w:eastAsia="Cambria" w:hAnsi="Cambria" w:cs="Cambria"/>
                <w:b/>
                <w:bCs/>
                <w:iCs/>
                <w:sz w:val="24"/>
                <w:szCs w:val="24"/>
              </w:rPr>
              <w:t>values".</w:t>
            </w:r>
            <w:r w:rsidRPr="00C53B2E">
              <w:rPr>
                <w:rFonts w:ascii="Cambria" w:eastAsia="Cambria" w:hAnsi="Cambria" w:cs="Cambria"/>
                <w:iCs/>
                <w:sz w:val="24"/>
                <w:szCs w:val="24"/>
              </w:rPr>
              <w:t xml:space="preserve"> The pixel value in a Grayscale image can be in the range of 0 to 255, where 0 represents Black and 255 represents White, and all the numbers in the interval represent different shades. A matrix is created for the image with pixel values of all the pixels in the image. This matrix is called a </w:t>
            </w:r>
            <w:r w:rsidRPr="00C53B2E">
              <w:rPr>
                <w:rFonts w:ascii="Cambria" w:eastAsia="Cambria" w:hAnsi="Cambria" w:cs="Cambria"/>
                <w:b/>
                <w:bCs/>
                <w:iCs/>
                <w:sz w:val="24"/>
                <w:szCs w:val="24"/>
              </w:rPr>
              <w:t>"Channel".</w:t>
            </w:r>
          </w:p>
          <w:p w14:paraId="23084665" w14:textId="77777777" w:rsidR="009D5882" w:rsidRPr="00C53B2E" w:rsidRDefault="009D5882" w:rsidP="009D5882">
            <w:pPr>
              <w:spacing w:line="360" w:lineRule="auto"/>
              <w:ind w:left="34"/>
              <w:jc w:val="both"/>
              <w:rPr>
                <w:rFonts w:ascii="Cambria" w:eastAsia="Cambria" w:hAnsi="Cambria" w:cs="Cambria"/>
                <w:b/>
                <w:bCs/>
                <w:iCs/>
                <w:sz w:val="24"/>
                <w:szCs w:val="24"/>
                <w:u w:val="single"/>
              </w:rPr>
            </w:pPr>
            <w:r w:rsidRPr="00C53B2E">
              <w:rPr>
                <w:rFonts w:ascii="Cambria" w:eastAsia="Cambria" w:hAnsi="Cambria" w:cs="Cambria"/>
                <w:b/>
                <w:bCs/>
                <w:iCs/>
                <w:sz w:val="24"/>
                <w:szCs w:val="24"/>
                <w:u w:val="single"/>
              </w:rPr>
              <w:t>Colored images:</w:t>
            </w:r>
          </w:p>
          <w:p w14:paraId="0F81562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Each pixel comprises three transistors</w:t>
            </w:r>
            <w:r w:rsidRPr="00C53B2E">
              <w:rPr>
                <w:rFonts w:ascii="Cambria" w:eastAsia="Cambria" w:hAnsi="Cambria" w:cs="Cambria"/>
                <w:iCs/>
                <w:sz w:val="24"/>
                <w:szCs w:val="24"/>
              </w:rPr>
              <w:t xml:space="preserve"> representing three standard colors: </w:t>
            </w:r>
            <w:r w:rsidRPr="00C53B2E">
              <w:rPr>
                <w:rFonts w:ascii="Cambria" w:eastAsia="Cambria" w:hAnsi="Cambria" w:cs="Cambria"/>
                <w:b/>
                <w:bCs/>
                <w:iCs/>
                <w:sz w:val="24"/>
                <w:szCs w:val="24"/>
              </w:rPr>
              <w:t>Red, Green, and Blue (RGB), Yellow, Cyan, and Magenta (YCM). Any</w:t>
            </w:r>
            <w:r w:rsidRPr="00C53B2E">
              <w:rPr>
                <w:rFonts w:ascii="Cambria" w:eastAsia="Cambria" w:hAnsi="Cambria" w:cs="Cambria"/>
                <w:iCs/>
                <w:sz w:val="24"/>
                <w:szCs w:val="24"/>
              </w:rPr>
              <w:t xml:space="preserve"> color known can be generated by using these three colors. Based on the intensity of a color in the pixel, three matrices/ channels for each color are generated.</w:t>
            </w:r>
          </w:p>
          <w:p w14:paraId="6FD2D841" w14:textId="77777777" w:rsidR="009D5882" w:rsidRPr="00C53B2E" w:rsidRDefault="009D5882" w:rsidP="009D5882">
            <w:pPr>
              <w:rPr>
                <w:rFonts w:ascii="Cambria" w:eastAsia="Cambria" w:hAnsi="Cambria" w:cs="Cambria"/>
                <w:iCs/>
                <w:sz w:val="24"/>
                <w:szCs w:val="24"/>
              </w:rPr>
            </w:pPr>
            <w:r w:rsidRPr="00C53B2E">
              <w:rPr>
                <w:rFonts w:ascii="Cambria" w:eastAsia="Cambria" w:hAnsi="Cambria" w:cs="Cambria"/>
                <w:iCs/>
                <w:sz w:val="24"/>
                <w:szCs w:val="24"/>
              </w:rPr>
              <w:t>Suppose there is a colored image, and three matrices are created for Red, Green, and Blue colors in each pixel in the image:</w:t>
            </w:r>
          </w:p>
          <w:p w14:paraId="06BF176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0BBF1D1A" wp14:editId="3DCC2EA9">
                  <wp:extent cx="2133600" cy="3374390"/>
                  <wp:effectExtent l="0" t="0" r="0" b="0"/>
                  <wp:docPr id="681170518" name="Picture 43" descr="Data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ata Representation"/>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2133600" cy="3374390"/>
                          </a:xfrm>
                          <a:prstGeom prst="rect">
                            <a:avLst/>
                          </a:prstGeom>
                          <a:noFill/>
                          <a:ln>
                            <a:noFill/>
                          </a:ln>
                        </pic:spPr>
                      </pic:pic>
                    </a:graphicData>
                  </a:graphic>
                </wp:inline>
              </w:drawing>
            </w:r>
          </w:p>
          <w:p w14:paraId="6BF1592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first pixel's intensities of Red, Green and Blue colors are [141, 35, 31]. In this way, every pixel is analyzed and converted into binary bits, and this bit stream is transferred to any other device in the network to communicate the image. N-bit streams are used to represent 2N possible colors. From 0 to 255, we can represent 256 shades of color with different 8-bit patterns.</w:t>
            </w:r>
          </w:p>
          <w:p w14:paraId="24F70B3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For example</w:t>
            </w:r>
            <w:r w:rsidRPr="00C53B2E">
              <w:rPr>
                <w:rFonts w:ascii="Cambria" w:eastAsia="Cambria" w:hAnsi="Cambria" w:cs="Cambria"/>
                <w:iCs/>
                <w:sz w:val="24"/>
                <w:szCs w:val="24"/>
              </w:rPr>
              <w:t>, an image consists of only either black or white colors, only one bit will be enough to represent the pixels:</w:t>
            </w:r>
          </w:p>
          <w:p w14:paraId="3476C84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White - 1</w:t>
            </w:r>
          </w:p>
          <w:p w14:paraId="4BED15B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Black - 0</w:t>
            </w:r>
          </w:p>
          <w:p w14:paraId="6166FED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File extensions:</w:t>
            </w:r>
          </w:p>
          <w:p w14:paraId="474B9DD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.jpg, jpeg, .png, etc.</w:t>
            </w:r>
          </w:p>
          <w:p w14:paraId="3AF397ED" w14:textId="77777777" w:rsidR="009D5882" w:rsidRPr="00C53B2E" w:rsidRDefault="009D5882" w:rsidP="009D5882">
            <w:pPr>
              <w:spacing w:line="360" w:lineRule="auto"/>
              <w:ind w:left="34"/>
              <w:jc w:val="both"/>
              <w:rPr>
                <w:rFonts w:ascii="Cambria" w:eastAsia="Cambria" w:hAnsi="Cambria" w:cs="Cambria"/>
                <w:iCs/>
                <w:sz w:val="24"/>
                <w:szCs w:val="24"/>
              </w:rPr>
            </w:pPr>
          </w:p>
          <w:p w14:paraId="2E182FD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4. Audios</w:t>
            </w:r>
          </w:p>
          <w:p w14:paraId="70F1508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Transferring an audio signal is different from other formats. Audio is broadcasting recorded sound or music. An audio signal is generated as an analog wave, converted into digital format to be stored in a computer by representing the wave amplitude at moments in bits. Another parameter is the sample rate. It represents the number of samples or, in other words, samples saved.</w:t>
            </w:r>
          </w:p>
          <w:p w14:paraId="74AA648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audio quality depends on the sampling rate and the bit rate. If more bits are used to represent the amplitudes in moments and more moments are captured accurately, we can save the audio with every detail accurately.</w:t>
            </w:r>
          </w:p>
          <w:p w14:paraId="47DFEFC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File extensions:</w:t>
            </w:r>
          </w:p>
          <w:p w14:paraId="74FD8F0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.mp3, .m4a, .WAV, .AAC, etc.</w:t>
            </w:r>
          </w:p>
          <w:p w14:paraId="3E662B62" w14:textId="77777777" w:rsidR="009D5882" w:rsidRPr="00C53B2E" w:rsidRDefault="009D5882" w:rsidP="009D5882">
            <w:pPr>
              <w:spacing w:line="360" w:lineRule="auto"/>
              <w:ind w:left="34"/>
              <w:jc w:val="both"/>
              <w:rPr>
                <w:rFonts w:ascii="Cambria" w:eastAsia="Cambria" w:hAnsi="Cambria" w:cs="Cambria"/>
                <w:iCs/>
                <w:sz w:val="24"/>
                <w:szCs w:val="24"/>
              </w:rPr>
            </w:pPr>
          </w:p>
          <w:p w14:paraId="709B2F08" w14:textId="77777777" w:rsidR="009D5882" w:rsidRPr="00C53B2E" w:rsidRDefault="009D5882" w:rsidP="009D5882">
            <w:pPr>
              <w:spacing w:line="360" w:lineRule="auto"/>
              <w:ind w:left="34"/>
              <w:jc w:val="both"/>
              <w:rPr>
                <w:rFonts w:ascii="Cambria" w:eastAsia="Cambria" w:hAnsi="Cambria" w:cs="Cambria"/>
                <w:iCs/>
                <w:sz w:val="24"/>
                <w:szCs w:val="24"/>
              </w:rPr>
            </w:pPr>
          </w:p>
          <w:p w14:paraId="0C683D58" w14:textId="77777777" w:rsidR="009D5882" w:rsidRPr="00C53B2E" w:rsidRDefault="009D5882" w:rsidP="009D5882">
            <w:pPr>
              <w:spacing w:line="360" w:lineRule="auto"/>
              <w:jc w:val="both"/>
              <w:rPr>
                <w:rFonts w:ascii="Cambria" w:eastAsia="Cambria" w:hAnsi="Cambria" w:cs="Cambria"/>
                <w:iCs/>
                <w:sz w:val="24"/>
                <w:szCs w:val="24"/>
              </w:rPr>
            </w:pPr>
          </w:p>
          <w:p w14:paraId="1606212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5. Videos</w:t>
            </w:r>
          </w:p>
          <w:p w14:paraId="04319F6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video is a collection of frames; each frame is a picture with the same or different dimensions. These frames/ images are represented as matrices, as we discussed above. All the frames/ images are displayed continuously, one after the other, to show a video in movement. To represent a video, The computer will analyze data about the video like:</w:t>
            </w:r>
          </w:p>
          <w:p w14:paraId="7EBCA633" w14:textId="77777777" w:rsidR="009D5882" w:rsidRPr="00C53B2E" w:rsidRDefault="009D5882">
            <w:pPr>
              <w:pStyle w:val="ListParagraph"/>
              <w:numPr>
                <w:ilvl w:val="0"/>
                <w:numId w:val="39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FPS (Frames per second)</w:t>
            </w:r>
          </w:p>
          <w:p w14:paraId="264101CB" w14:textId="77777777" w:rsidR="009D5882" w:rsidRPr="00C53B2E" w:rsidRDefault="009D5882">
            <w:pPr>
              <w:pStyle w:val="ListParagraph"/>
              <w:numPr>
                <w:ilvl w:val="0"/>
                <w:numId w:val="39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Duration of the video</w:t>
            </w:r>
          </w:p>
          <w:p w14:paraId="26EE879D" w14:textId="77777777" w:rsidR="009D5882" w:rsidRPr="00C53B2E" w:rsidRDefault="009D5882">
            <w:pPr>
              <w:pStyle w:val="ListParagraph"/>
              <w:numPr>
                <w:ilvl w:val="0"/>
                <w:numId w:val="39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Image resolution (Number of pixels Horizontally X Vertically)</w:t>
            </w:r>
          </w:p>
          <w:p w14:paraId="27D554B9" w14:textId="77777777" w:rsidR="009D5882" w:rsidRPr="00C53B2E" w:rsidRDefault="009D5882">
            <w:pPr>
              <w:pStyle w:val="ListParagraph"/>
              <w:numPr>
                <w:ilvl w:val="0"/>
                <w:numId w:val="39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Bit depth (Number of bits required to represent a pixel -&gt; number of colors)</w:t>
            </w:r>
          </w:p>
          <w:p w14:paraId="3E200A0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video is mostly combined with an audio component, like a film or a video game.</w:t>
            </w:r>
          </w:p>
          <w:p w14:paraId="6E2CCF8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File extensions:</w:t>
            </w:r>
          </w:p>
          <w:p w14:paraId="4822885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.mp4, .MOV, .AVI, etc.</w:t>
            </w:r>
          </w:p>
          <w:p w14:paraId="6FD48BA0"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Network Criteria</w:t>
            </w:r>
          </w:p>
          <w:p w14:paraId="47FD712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 Network is a group of connected devices capable of communicating. The device can be a computer, printer, or scanner that either receives or transmits data. The devices connected in the Network are called "Nodes," and the means of connection can be wired or wireless.</w:t>
            </w:r>
          </w:p>
          <w:p w14:paraId="60EB0B6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tutorial explains the criteria a computer network must attain to fulfill all the connected nodes' needs properly.</w:t>
            </w:r>
          </w:p>
          <w:p w14:paraId="34227D7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There are a lot of criteria that make a network better than others, but; there are three basic yet important criteria to be fulfilled for a network:</w:t>
            </w:r>
          </w:p>
          <w:p w14:paraId="2A34E7EC" w14:textId="77777777" w:rsidR="009D5882" w:rsidRPr="00C53B2E" w:rsidRDefault="009D5882">
            <w:pPr>
              <w:pStyle w:val="ListParagraph"/>
              <w:numPr>
                <w:ilvl w:val="0"/>
                <w:numId w:val="39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Performance</w:t>
            </w:r>
          </w:p>
          <w:p w14:paraId="4AB21576" w14:textId="77777777" w:rsidR="009D5882" w:rsidRPr="00C53B2E" w:rsidRDefault="009D5882">
            <w:pPr>
              <w:pStyle w:val="ListParagraph"/>
              <w:numPr>
                <w:ilvl w:val="0"/>
                <w:numId w:val="39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Reliability</w:t>
            </w:r>
          </w:p>
          <w:p w14:paraId="2CEE29B5" w14:textId="77777777" w:rsidR="009D5882" w:rsidRPr="00C53B2E" w:rsidRDefault="009D5882">
            <w:pPr>
              <w:pStyle w:val="ListParagraph"/>
              <w:numPr>
                <w:ilvl w:val="0"/>
                <w:numId w:val="39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Security</w:t>
            </w:r>
          </w:p>
          <w:p w14:paraId="47C2D66D"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18A8ECF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Performance</w:t>
            </w:r>
          </w:p>
          <w:p w14:paraId="2398742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It measures how well a network can support communication between two nodes in the Network or with nodes of other networks in the global scope. </w:t>
            </w:r>
            <w:r w:rsidRPr="00C53B2E">
              <w:rPr>
                <w:rFonts w:ascii="Cambria" w:eastAsia="Cambria" w:hAnsi="Cambria" w:cs="Cambria"/>
                <w:b/>
                <w:bCs/>
                <w:iCs/>
                <w:sz w:val="24"/>
                <w:szCs w:val="24"/>
              </w:rPr>
              <w:t>The two major tasks in a network are the Transmission and reception of information</w:t>
            </w:r>
            <w:r w:rsidRPr="00C53B2E">
              <w:rPr>
                <w:rFonts w:ascii="Cambria" w:eastAsia="Cambria" w:hAnsi="Cambria" w:cs="Cambria"/>
                <w:iCs/>
                <w:sz w:val="24"/>
                <w:szCs w:val="24"/>
              </w:rPr>
              <w:t xml:space="preserve">. We need to focus on </w:t>
            </w:r>
            <w:r w:rsidRPr="00C53B2E">
              <w:rPr>
                <w:rFonts w:ascii="Cambria" w:eastAsia="Cambria" w:hAnsi="Cambria" w:cs="Cambria"/>
                <w:b/>
                <w:bCs/>
                <w:iCs/>
                <w:sz w:val="24"/>
                <w:szCs w:val="24"/>
              </w:rPr>
              <w:t>how fast a message is transmitted</w:t>
            </w:r>
            <w:r w:rsidRPr="00C53B2E">
              <w:rPr>
                <w:rFonts w:ascii="Cambria" w:eastAsia="Cambria" w:hAnsi="Cambria" w:cs="Cambria"/>
                <w:iCs/>
                <w:sz w:val="24"/>
                <w:szCs w:val="24"/>
              </w:rPr>
              <w:t xml:space="preserve"> and </w:t>
            </w:r>
            <w:r w:rsidRPr="00C53B2E">
              <w:rPr>
                <w:rFonts w:ascii="Cambria" w:eastAsia="Cambria" w:hAnsi="Cambria" w:cs="Cambria"/>
                <w:b/>
                <w:bCs/>
                <w:iCs/>
                <w:sz w:val="24"/>
                <w:szCs w:val="24"/>
              </w:rPr>
              <w:t xml:space="preserve">how fast a node can receive a request and find the needed information. </w:t>
            </w:r>
            <w:r w:rsidRPr="00C53B2E">
              <w:rPr>
                <w:rFonts w:ascii="Cambria" w:eastAsia="Cambria" w:hAnsi="Cambria" w:cs="Cambria"/>
                <w:iCs/>
                <w:sz w:val="24"/>
                <w:szCs w:val="24"/>
              </w:rPr>
              <w:t>Hence, to measure the performance of a network, here are the major factors to be considered:</w:t>
            </w:r>
          </w:p>
          <w:p w14:paraId="2AAC2E78" w14:textId="77777777" w:rsidR="009D5882" w:rsidRPr="00C53B2E" w:rsidRDefault="009D5882">
            <w:pPr>
              <w:pStyle w:val="ListParagraph"/>
              <w:numPr>
                <w:ilvl w:val="0"/>
                <w:numId w:val="398"/>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Transit time:</w:t>
            </w:r>
            <w:r w:rsidRPr="00C53B2E">
              <w:rPr>
                <w:rFonts w:ascii="Cambria" w:eastAsia="Cambria" w:hAnsi="Cambria" w:cs="Cambria"/>
                <w:iCs/>
                <w:sz w:val="24"/>
                <w:szCs w:val="24"/>
              </w:rPr>
              <w:t xml:space="preserve"> The total time a node takes to transmit a message from the beginning until the last character of the message. Transit stands for Transmission.</w:t>
            </w:r>
          </w:p>
          <w:p w14:paraId="2A7F7D93" w14:textId="77777777" w:rsidR="009D5882" w:rsidRPr="00C53B2E" w:rsidRDefault="009D5882">
            <w:pPr>
              <w:pStyle w:val="ListParagraph"/>
              <w:numPr>
                <w:ilvl w:val="0"/>
                <w:numId w:val="398"/>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Response time:</w:t>
            </w:r>
            <w:r w:rsidRPr="00C53B2E">
              <w:rPr>
                <w:rFonts w:ascii="Cambria" w:eastAsia="Cambria" w:hAnsi="Cambria" w:cs="Cambria"/>
                <w:iCs/>
                <w:sz w:val="24"/>
                <w:szCs w:val="24"/>
              </w:rPr>
              <w:t xml:space="preserve"> The total time a node takes to process an inquiry or a request from another node/ device and respond. It is the time between the inquiry's end and the response's beginning.</w:t>
            </w:r>
          </w:p>
          <w:p w14:paraId="78012AEB" w14:textId="77777777" w:rsidR="009D5882" w:rsidRPr="00C53B2E" w:rsidRDefault="009D5882">
            <w:pPr>
              <w:pStyle w:val="ListParagraph"/>
              <w:numPr>
                <w:ilvl w:val="0"/>
                <w:numId w:val="398"/>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Throughput:</w:t>
            </w:r>
            <w:r w:rsidRPr="00C53B2E">
              <w:rPr>
                <w:rFonts w:ascii="Cambria" w:eastAsia="Cambria" w:hAnsi="Cambria" w:cs="Cambria"/>
                <w:iCs/>
                <w:sz w:val="24"/>
                <w:szCs w:val="24"/>
              </w:rPr>
              <w:t xml:space="preserve"> Throughput measures how much data is transferred successfully from the sender node to the receiver node in a particular time frame. It is measured in bits per second or data per second.</w:t>
            </w:r>
          </w:p>
          <w:p w14:paraId="5FD87440" w14:textId="77777777" w:rsidR="009D5882" w:rsidRPr="00C53B2E" w:rsidRDefault="009D5882">
            <w:pPr>
              <w:pStyle w:val="ListParagraph"/>
              <w:numPr>
                <w:ilvl w:val="0"/>
                <w:numId w:val="398"/>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Bandwidth:</w:t>
            </w:r>
            <w:r w:rsidRPr="00C53B2E">
              <w:rPr>
                <w:rFonts w:ascii="Cambria" w:eastAsia="Cambria" w:hAnsi="Cambria" w:cs="Cambria"/>
                <w:iCs/>
                <w:sz w:val="24"/>
                <w:szCs w:val="24"/>
              </w:rPr>
              <w:t xml:space="preserve"> The maximum possible throughput capacity of the Network. We can measure it in bits, megabits, or gigabits per second. It defines the highest limit.</w:t>
            </w:r>
          </w:p>
          <w:p w14:paraId="0DF0B742" w14:textId="77777777" w:rsidR="009D5882" w:rsidRPr="00C53B2E" w:rsidRDefault="009D5882">
            <w:pPr>
              <w:pStyle w:val="ListParagraph"/>
              <w:numPr>
                <w:ilvl w:val="0"/>
                <w:numId w:val="398"/>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Delay/ Latency:</w:t>
            </w:r>
            <w:r w:rsidRPr="00C53B2E">
              <w:rPr>
                <w:rFonts w:ascii="Cambria" w:eastAsia="Cambria" w:hAnsi="Cambria" w:cs="Cambria"/>
                <w:iCs/>
                <w:sz w:val="24"/>
                <w:szCs w:val="24"/>
              </w:rPr>
              <w:t xml:space="preserve"> As we discussed, Throughput is the number of data packets successfully delivered in a given time. Delay is the measure of time taken to do the delivery.</w:t>
            </w:r>
          </w:p>
          <w:p w14:paraId="66B32A0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Important points:</w:t>
            </w:r>
          </w:p>
          <w:p w14:paraId="02613514"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 xml:space="preserve">A network with high Throughput and less latency is ideal, </w:t>
            </w:r>
            <w:r w:rsidRPr="00C53B2E">
              <w:rPr>
                <w:rFonts w:ascii="Cambria" w:eastAsia="Cambria" w:hAnsi="Cambria" w:cs="Cambria"/>
                <w:iCs/>
                <w:sz w:val="24"/>
                <w:szCs w:val="24"/>
              </w:rPr>
              <w:t>but Throughput and latency always lie on two sides of the coin and are always proportional. If we try to automatically increase the data packet transfer, the time taken is also increased.</w:t>
            </w:r>
          </w:p>
          <w:p w14:paraId="663DF982"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 xml:space="preserve">Throughput and bandwidth might seem similar, but they are different. Bandwidth is conceptual, while Throughput is practical. </w:t>
            </w:r>
            <w:r w:rsidRPr="00C53B2E">
              <w:rPr>
                <w:rFonts w:ascii="Cambria" w:eastAsia="Cambria" w:hAnsi="Cambria" w:cs="Cambria"/>
                <w:b/>
                <w:bCs/>
                <w:iCs/>
                <w:sz w:val="24"/>
                <w:szCs w:val="24"/>
              </w:rPr>
              <w:t>Bandwidth is like the vehicle limit of a highway.</w:t>
            </w:r>
            <w:r w:rsidRPr="00C53B2E">
              <w:rPr>
                <w:rFonts w:ascii="Cambria" w:eastAsia="Cambria" w:hAnsi="Cambria" w:cs="Cambria"/>
                <w:iCs/>
                <w:sz w:val="24"/>
                <w:szCs w:val="24"/>
              </w:rPr>
              <w:t xml:space="preserve"> The number of vehicles/ data packets we are allowing is the Throughput.</w:t>
            </w:r>
          </w:p>
          <w:p w14:paraId="7299E7BD"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Both Bandwidth and Throughput are important for the Network's speed. For fast data transfer, we can transfer more data packets, but too much data/ vehicles reduce the speed and might cause congestion; there is only one way than making the bandwidth wider. Hence, bandwidth is important though conceptual.</w:t>
            </w:r>
          </w:p>
          <w:p w14:paraId="155C23A4"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Several other factors influence a network's performance:</w:t>
            </w:r>
          </w:p>
          <w:p w14:paraId="0AD0064D" w14:textId="77777777" w:rsidR="009D5882" w:rsidRPr="00C53B2E" w:rsidRDefault="009D5882">
            <w:pPr>
              <w:pStyle w:val="ListParagraph"/>
              <w:numPr>
                <w:ilvl w:val="0"/>
                <w:numId w:val="40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Number of users</w:t>
            </w:r>
          </w:p>
          <w:p w14:paraId="698E6288" w14:textId="77777777" w:rsidR="009D5882" w:rsidRPr="00C53B2E" w:rsidRDefault="009D5882">
            <w:pPr>
              <w:pStyle w:val="ListParagraph"/>
              <w:numPr>
                <w:ilvl w:val="0"/>
                <w:numId w:val="40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Hardware capability</w:t>
            </w:r>
          </w:p>
          <w:p w14:paraId="1666DBD8" w14:textId="77777777" w:rsidR="009D5882" w:rsidRPr="00C53B2E" w:rsidRDefault="009D5882">
            <w:pPr>
              <w:pStyle w:val="ListParagraph"/>
              <w:numPr>
                <w:ilvl w:val="0"/>
                <w:numId w:val="40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Transmission media used.</w:t>
            </w:r>
          </w:p>
          <w:p w14:paraId="030C982F" w14:textId="77777777" w:rsidR="009D5882" w:rsidRPr="00C53B2E" w:rsidRDefault="009D5882">
            <w:pPr>
              <w:pStyle w:val="ListParagraph"/>
              <w:numPr>
                <w:ilvl w:val="0"/>
                <w:numId w:val="40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Software efficiency</w:t>
            </w:r>
          </w:p>
          <w:p w14:paraId="1536E4B8" w14:textId="77777777" w:rsidR="009D5882" w:rsidRPr="00C53B2E" w:rsidRDefault="009D5882">
            <w:pPr>
              <w:pStyle w:val="ListParagraph"/>
              <w:numPr>
                <w:ilvl w:val="0"/>
                <w:numId w:val="40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Jitter (disturbance)</w:t>
            </w:r>
          </w:p>
          <w:p w14:paraId="75F12FAC"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Latency and Throughput are the two networking metrics that are periodically measured to keep up with the performance of the Network.</w:t>
            </w:r>
          </w:p>
          <w:p w14:paraId="40BEDF9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Reliability</w:t>
            </w:r>
          </w:p>
          <w:p w14:paraId="75951C8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It is the degree to which a network is </w:t>
            </w:r>
            <w:r w:rsidRPr="00C53B2E">
              <w:rPr>
                <w:rFonts w:ascii="Cambria" w:eastAsia="Cambria" w:hAnsi="Cambria" w:cs="Cambria"/>
                <w:b/>
                <w:bCs/>
                <w:iCs/>
                <w:sz w:val="24"/>
                <w:szCs w:val="24"/>
              </w:rPr>
              <w:t>trustworthy, consistent, and dependable.</w:t>
            </w:r>
            <w:r w:rsidRPr="00C53B2E">
              <w:rPr>
                <w:rFonts w:ascii="Cambria" w:eastAsia="Cambria" w:hAnsi="Cambria" w:cs="Cambria"/>
                <w:iCs/>
                <w:sz w:val="24"/>
                <w:szCs w:val="24"/>
              </w:rPr>
              <w:t xml:space="preserve"> The Reliability of a network is measured by the frequency of failures it is undergoing and the time it takes to recover from the failures. Overall, the </w:t>
            </w:r>
            <w:r w:rsidRPr="00C53B2E">
              <w:rPr>
                <w:rFonts w:ascii="Cambria" w:eastAsia="Cambria" w:hAnsi="Cambria" w:cs="Cambria"/>
                <w:b/>
                <w:bCs/>
                <w:iCs/>
                <w:sz w:val="24"/>
                <w:szCs w:val="24"/>
              </w:rPr>
              <w:t>Robustness of the Network</w:t>
            </w:r>
            <w:r w:rsidRPr="00C53B2E">
              <w:rPr>
                <w:rFonts w:ascii="Cambria" w:eastAsia="Cambria" w:hAnsi="Cambria" w:cs="Cambria"/>
                <w:iCs/>
                <w:sz w:val="24"/>
                <w:szCs w:val="24"/>
              </w:rPr>
              <w:t xml:space="preserve"> at times of catastrophic events is measured to check how reliable the Network is.</w:t>
            </w:r>
          </w:p>
          <w:p w14:paraId="7474D52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Security</w:t>
            </w:r>
          </w:p>
          <w:p w14:paraId="41228FFD"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It measures how the Network </w:t>
            </w:r>
            <w:r w:rsidRPr="00C53B2E">
              <w:rPr>
                <w:rFonts w:ascii="Cambria" w:eastAsia="Cambria" w:hAnsi="Cambria" w:cs="Cambria"/>
                <w:b/>
                <w:bCs/>
                <w:iCs/>
                <w:sz w:val="24"/>
                <w:szCs w:val="24"/>
              </w:rPr>
              <w:t>secures the data</w:t>
            </w:r>
            <w:r w:rsidRPr="00C53B2E">
              <w:rPr>
                <w:rFonts w:ascii="Cambria" w:eastAsia="Cambria" w:hAnsi="Cambria" w:cs="Cambria"/>
                <w:iCs/>
                <w:sz w:val="24"/>
                <w:szCs w:val="24"/>
              </w:rPr>
              <w:t xml:space="preserve"> amid failures and attacks and the policies and procedures it implements to protect itself from damages and unauthorized access. In Reliability, the frequency of failures is checked. In Security, network attacks and data breaches are checked.</w:t>
            </w:r>
          </w:p>
          <w:p w14:paraId="65FAADC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Overall goals of a typical network:</w:t>
            </w:r>
          </w:p>
          <w:p w14:paraId="5CE8C4F1"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Scarce resources sharing</w:t>
            </w:r>
          </w:p>
          <w:p w14:paraId="68D826BE"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Feasibility</w:t>
            </w:r>
          </w:p>
          <w:p w14:paraId="47533505"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Better performance</w:t>
            </w:r>
          </w:p>
          <w:p w14:paraId="5E25CD2B"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High Reliability</w:t>
            </w:r>
          </w:p>
          <w:p w14:paraId="6B3CC7FB"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High Security</w:t>
            </w:r>
          </w:p>
          <w:p w14:paraId="15D0CE77"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Inter-process communications</w:t>
            </w:r>
          </w:p>
          <w:p w14:paraId="068D5C76" w14:textId="77777777" w:rsidR="009D5882" w:rsidRPr="00C53B2E" w:rsidRDefault="009D5882">
            <w:pPr>
              <w:pStyle w:val="ListParagraph"/>
              <w:numPr>
                <w:ilvl w:val="0"/>
                <w:numId w:val="39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Flexible access to authorized clients</w:t>
            </w:r>
          </w:p>
          <w:p w14:paraId="7820DB4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Final Summary about the three major Network criteria:</w:t>
            </w:r>
          </w:p>
          <w:p w14:paraId="1F8A2145" w14:textId="77777777" w:rsidR="009D5882" w:rsidRPr="00C53B2E" w:rsidRDefault="009D5882">
            <w:pPr>
              <w:pStyle w:val="ListParagraph"/>
              <w:numPr>
                <w:ilvl w:val="0"/>
                <w:numId w:val="401"/>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Performance:</w:t>
            </w:r>
            <w:r w:rsidRPr="00C53B2E">
              <w:rPr>
                <w:rFonts w:ascii="Cambria" w:eastAsia="Cambria" w:hAnsi="Cambria" w:cs="Cambria"/>
                <w:iCs/>
                <w:sz w:val="24"/>
                <w:szCs w:val="24"/>
              </w:rPr>
              <w:t xml:space="preserve"> The performance of a network is measured by measuring the Throughput and Delay of the Network. The ideal type of Network is supposed to have high Throughput and low delay, which are two proportional metrics. Other important factors determining a network's performance are Transit time and Response time.</w:t>
            </w:r>
          </w:p>
          <w:p w14:paraId="112B1721" w14:textId="77777777" w:rsidR="009D5882" w:rsidRPr="00C53B2E" w:rsidRDefault="009D5882">
            <w:pPr>
              <w:pStyle w:val="ListParagraph"/>
              <w:numPr>
                <w:ilvl w:val="0"/>
                <w:numId w:val="401"/>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Reliability:</w:t>
            </w:r>
            <w:r w:rsidRPr="00C53B2E">
              <w:rPr>
                <w:rFonts w:ascii="Cambria" w:eastAsia="Cambria" w:hAnsi="Cambria" w:cs="Cambria"/>
                <w:iCs/>
                <w:sz w:val="24"/>
                <w:szCs w:val="24"/>
              </w:rPr>
              <w:t xml:space="preserve"> The Reliability of a network lies in how robust the Network is amid sudden major catastrophic events/ failures.</w:t>
            </w:r>
          </w:p>
          <w:p w14:paraId="3D231645" w14:textId="77777777" w:rsidR="009D5882" w:rsidRPr="00C53B2E" w:rsidRDefault="009D5882">
            <w:pPr>
              <w:pStyle w:val="ListParagraph"/>
              <w:numPr>
                <w:ilvl w:val="0"/>
                <w:numId w:val="401"/>
              </w:numPr>
              <w:spacing w:line="360" w:lineRule="auto"/>
              <w:jc w:val="both"/>
              <w:rPr>
                <w:rFonts w:ascii="Cambria" w:eastAsia="Cambria" w:hAnsi="Cambria" w:cs="Cambria"/>
                <w:iCs/>
                <w:sz w:val="24"/>
                <w:szCs w:val="24"/>
              </w:rPr>
            </w:pPr>
            <w:r w:rsidRPr="00C53B2E">
              <w:rPr>
                <w:rFonts w:ascii="Cambria" w:eastAsia="Cambria" w:hAnsi="Cambria" w:cs="Cambria"/>
                <w:b/>
                <w:bCs/>
                <w:iCs/>
                <w:sz w:val="24"/>
                <w:szCs w:val="24"/>
              </w:rPr>
              <w:t>Security:</w:t>
            </w:r>
            <w:r w:rsidRPr="00C53B2E">
              <w:rPr>
                <w:rFonts w:ascii="Cambria" w:eastAsia="Cambria" w:hAnsi="Cambria" w:cs="Cambria"/>
                <w:iCs/>
                <w:sz w:val="24"/>
                <w:szCs w:val="24"/>
              </w:rPr>
              <w:t xml:space="preserve"> It is how the Network protects all the important data and information at times of data breaches, unauthorized logins, damages, and viruses.</w:t>
            </w:r>
          </w:p>
          <w:p w14:paraId="061A2146"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Classful vs Classless addressing</w:t>
            </w:r>
          </w:p>
          <w:p w14:paraId="337B237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IPV4 Addresses, Classful Addressing, Classless Addressing, and the difference between Classful and Classless addressing are discussed in this article.</w:t>
            </w:r>
          </w:p>
          <w:p w14:paraId="160D60EF" w14:textId="77777777" w:rsidR="009D5882" w:rsidRPr="00C53B2E" w:rsidRDefault="009D5882" w:rsidP="009D5882">
            <w:pPr>
              <w:spacing w:line="360" w:lineRule="auto"/>
              <w:ind w:left="34"/>
              <w:jc w:val="both"/>
              <w:rPr>
                <w:rFonts w:ascii="Cambria" w:eastAsia="Cambria" w:hAnsi="Cambria" w:cs="Cambria"/>
                <w:i/>
                <w:sz w:val="24"/>
                <w:szCs w:val="24"/>
              </w:rPr>
            </w:pPr>
            <w:r w:rsidRPr="00C53B2E">
              <w:rPr>
                <w:rFonts w:ascii="Cambria" w:eastAsia="Cambria" w:hAnsi="Cambria" w:cs="Cambria"/>
                <w:i/>
                <w:sz w:val="24"/>
                <w:szCs w:val="24"/>
              </w:rPr>
              <w:t>Let's first discuss about IPV4 addresses</w:t>
            </w:r>
          </w:p>
          <w:p w14:paraId="1A4C613B" w14:textId="77777777" w:rsidR="009D5882" w:rsidRPr="00C53B2E" w:rsidRDefault="009D5882" w:rsidP="009D5882">
            <w:pPr>
              <w:spacing w:line="360" w:lineRule="auto"/>
              <w:jc w:val="both"/>
              <w:rPr>
                <w:rFonts w:ascii="Cambria" w:eastAsia="Cambria" w:hAnsi="Cambria" w:cs="Cambria"/>
                <w:iCs/>
                <w:sz w:val="24"/>
                <w:szCs w:val="24"/>
              </w:rPr>
            </w:pPr>
          </w:p>
          <w:p w14:paraId="7F3AD4F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IPV4 ADDRESSES</w:t>
            </w:r>
          </w:p>
          <w:p w14:paraId="0F0830D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IP address, often known as the Internet address, is the unique identifier used in the IP layer of the TCP/IP protocol suite to identify each device's connection to the Internet. A host's or router's connection to the Internet is defined by its 32-bit IPv4 address, which is unique and used worldwide. The IP address, not the host or router, is what identifies the connection because it could change if the device is relocated to a different network.</w:t>
            </w:r>
          </w:p>
          <w:p w14:paraId="484580C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Since each address specifies a single and exclusive connection to the Internet, IPv4 addresses are distinctive. A device has two IPv4 addresses if it has two networks connecting to the Internet through it. Because every host that wishes to connect to the Internet must use the IPv4 addressing scheme, IPv4 addresses are considered universal.</w:t>
            </w:r>
          </w:p>
          <w:p w14:paraId="2D6AAE6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Hierarchy in Addressing</w:t>
            </w:r>
          </w:p>
          <w:p w14:paraId="70B2A52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addressing system is hierarchical in every type of communication network that requires delivery, including phone and postal networks.</w:t>
            </w:r>
          </w:p>
          <w:p w14:paraId="10759D7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Although it is separated into two parts, a 32-bit IPv4 address is also hierarchical. The network is defined by the first component of the address, known as the </w:t>
            </w:r>
            <w:r w:rsidRPr="00C53B2E">
              <w:rPr>
                <w:rFonts w:ascii="Cambria" w:eastAsia="Cambria" w:hAnsi="Cambria" w:cs="Cambria"/>
                <w:b/>
                <w:bCs/>
                <w:iCs/>
                <w:sz w:val="24"/>
                <w:szCs w:val="24"/>
              </w:rPr>
              <w:t>prefix</w:t>
            </w:r>
            <w:r w:rsidRPr="00C53B2E">
              <w:rPr>
                <w:rFonts w:ascii="Cambria" w:eastAsia="Cambria" w:hAnsi="Cambria" w:cs="Cambria"/>
                <w:iCs/>
                <w:sz w:val="24"/>
                <w:szCs w:val="24"/>
              </w:rPr>
              <w:t xml:space="preserve">, and the node is defined by the second component, known as </w:t>
            </w:r>
            <w:r w:rsidRPr="00C53B2E">
              <w:rPr>
                <w:rFonts w:ascii="Cambria" w:eastAsia="Cambria" w:hAnsi="Cambria" w:cs="Cambria"/>
                <w:b/>
                <w:bCs/>
                <w:iCs/>
                <w:sz w:val="24"/>
                <w:szCs w:val="24"/>
              </w:rPr>
              <w:t>the suffix</w:t>
            </w:r>
            <w:r w:rsidRPr="00C53B2E">
              <w:rPr>
                <w:rFonts w:ascii="Cambria" w:eastAsia="Cambria" w:hAnsi="Cambria" w:cs="Cambria"/>
                <w:iCs/>
                <w:sz w:val="24"/>
                <w:szCs w:val="24"/>
              </w:rPr>
              <w:t xml:space="preserve"> (connection of a device to the Internet). A 32-bit IPv4 address's prefix and suffix are shown in the given figure. The lengths of the prefix and suffix are n bits and (32 - n) bits, respectively.</w:t>
            </w:r>
          </w:p>
          <w:p w14:paraId="0B2578E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5D26D66B" wp14:editId="35FCBC96">
                  <wp:extent cx="5165725" cy="3371850"/>
                  <wp:effectExtent l="0" t="0" r="0" b="0"/>
                  <wp:docPr id="1484203597" name="Picture 44"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lassful vs Classless addressing"/>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5165725" cy="3371850"/>
                          </a:xfrm>
                          <a:prstGeom prst="rect">
                            <a:avLst/>
                          </a:prstGeom>
                          <a:noFill/>
                          <a:ln>
                            <a:noFill/>
                          </a:ln>
                        </pic:spPr>
                      </pic:pic>
                    </a:graphicData>
                  </a:graphic>
                </wp:inline>
              </w:drawing>
            </w:r>
          </w:p>
          <w:p w14:paraId="379B0324"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50D446C8" w14:textId="77777777" w:rsidR="009D5882" w:rsidRPr="00C53B2E" w:rsidRDefault="009D5882" w:rsidP="009D5882">
            <w:pPr>
              <w:spacing w:line="360" w:lineRule="auto"/>
              <w:ind w:left="34"/>
              <w:jc w:val="both"/>
              <w:rPr>
                <w:rFonts w:ascii="Cambria" w:eastAsia="Cambria" w:hAnsi="Cambria" w:cs="Cambria"/>
                <w:b/>
                <w:bCs/>
                <w:iCs/>
                <w:sz w:val="24"/>
                <w:szCs w:val="24"/>
              </w:rPr>
            </w:pPr>
          </w:p>
          <w:p w14:paraId="7AAC442A"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 xml:space="preserve">Prefixes can have variable or fixed lengths. The IPv4 network identification was initially intended to be a fixed-length prefix. </w:t>
            </w:r>
            <w:r w:rsidRPr="00C53B2E">
              <w:rPr>
                <w:rFonts w:ascii="Cambria" w:eastAsia="Cambria" w:hAnsi="Cambria" w:cs="Cambria"/>
                <w:b/>
                <w:bCs/>
                <w:iCs/>
                <w:sz w:val="24"/>
                <w:szCs w:val="24"/>
              </w:rPr>
              <w:t>Classful addressing</w:t>
            </w:r>
            <w:r w:rsidRPr="00C53B2E">
              <w:rPr>
                <w:rFonts w:ascii="Cambria" w:eastAsia="Cambria" w:hAnsi="Cambria" w:cs="Cambria"/>
                <w:iCs/>
                <w:sz w:val="24"/>
                <w:szCs w:val="24"/>
              </w:rPr>
              <w:t xml:space="preserve"> is the term used to describe this outmoded system. </w:t>
            </w:r>
            <w:r w:rsidRPr="00C53B2E">
              <w:rPr>
                <w:rFonts w:ascii="Cambria" w:eastAsia="Cambria" w:hAnsi="Cambria" w:cs="Cambria"/>
                <w:b/>
                <w:bCs/>
                <w:i/>
                <w:sz w:val="24"/>
                <w:szCs w:val="24"/>
              </w:rPr>
              <w:t>The brand-new addressing method, known as classless addressing, makes use of a variable-length network prefix.</w:t>
            </w:r>
            <w:r w:rsidRPr="00C53B2E">
              <w:rPr>
                <w:rFonts w:ascii="Cambria" w:eastAsia="Cambria" w:hAnsi="Cambria" w:cs="Cambria"/>
                <w:iCs/>
                <w:sz w:val="24"/>
                <w:szCs w:val="24"/>
              </w:rPr>
              <w:t xml:space="preserve"> Prior to focusing on classless addressing, we briefly explore classful addressing.</w:t>
            </w:r>
          </w:p>
          <w:p w14:paraId="3DBFF379"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 xml:space="preserve"> </w:t>
            </w:r>
          </w:p>
          <w:p w14:paraId="07EC384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1. CLASSFUL ADDRESSING</w:t>
            </w:r>
          </w:p>
          <w:p w14:paraId="0C38EFE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An IPv4 address originally had a fixed-length prefix, but three fixed-length prefixes (n = 8, n = 16, and n = 24) were created in order to support both small and big networks. As shown in the figure below, the entire address space was partitioned into five classes (classes A, B, C, D, and E). Classful addressing is the term used to describe this system. Despite being a thing of the past, classful addressing aids in the comprehension of classless addressing, which is covered in the later section.</w:t>
            </w:r>
          </w:p>
          <w:p w14:paraId="7F57B25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3BDB87AE" wp14:editId="6FF0F919">
                  <wp:extent cx="5165725" cy="2635885"/>
                  <wp:effectExtent l="0" t="0" r="0" b="0"/>
                  <wp:docPr id="1165668274" name="Picture 45"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lassful vs Classless addressing"/>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5165725" cy="2635885"/>
                          </a:xfrm>
                          <a:prstGeom prst="rect">
                            <a:avLst/>
                          </a:prstGeom>
                          <a:noFill/>
                          <a:ln>
                            <a:noFill/>
                          </a:ln>
                        </pic:spPr>
                      </pic:pic>
                    </a:graphicData>
                  </a:graphic>
                </wp:inline>
              </w:drawing>
            </w:r>
          </w:p>
          <w:p w14:paraId="62620D32"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b/>
                <w:bCs/>
                <w:iCs/>
                <w:sz w:val="24"/>
                <w:szCs w:val="24"/>
              </w:rPr>
              <w:t>CLASS A</w:t>
            </w:r>
            <w:r w:rsidRPr="00C53B2E">
              <w:rPr>
                <w:rFonts w:ascii="Cambria" w:eastAsia="Cambria" w:hAnsi="Cambria" w:cs="Cambria"/>
                <w:iCs/>
                <w:sz w:val="24"/>
                <w:szCs w:val="24"/>
              </w:rPr>
              <w:t xml:space="preserve"> - Despite the fact that the network length is 8 bits, we can only use seven bits for the network identifier since the first bit, which is 0 and determines the class, is part of the length. This indicates that only 27 = 128 networks can have a class A address globally.</w:t>
            </w:r>
          </w:p>
          <w:p w14:paraId="66A12395"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Net ID = 8bits long and Host ID = 24 bits long</w:t>
            </w:r>
          </w:p>
          <w:p w14:paraId="4EDF04F6"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Method to identify class A addresses:</w:t>
            </w:r>
          </w:p>
          <w:p w14:paraId="5CCE388B"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first bit is reserved to 0 in binary</w:t>
            </w:r>
          </w:p>
          <w:p w14:paraId="6E5C0AE7"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Range of the first octet is [0, 127] in dotted decimal</w:t>
            </w:r>
          </w:p>
          <w:p w14:paraId="5C1B3B06"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connections in Class A = 231 (2, 14, 74, 83, 648)</w:t>
            </w:r>
          </w:p>
          <w:p w14:paraId="1BB43FCE"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are 27 - 2 = 126 networks in the Class A network.</w:t>
            </w:r>
          </w:p>
          <w:p w14:paraId="6D008784"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are 2 fewer networks available overall since IP Address 0.0.0.0 is set aside for broadcasting needs. For usage as a loopback address while testing software, the IP address 127.0.0.1 is set aside.</w:t>
            </w:r>
          </w:p>
          <w:p w14:paraId="485BD04F"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Hence, the range of the first octet becomes [1, 126]</w:t>
            </w:r>
          </w:p>
          <w:p w14:paraId="05533C32"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Host IDs in Class A = 224 - 2 [1, 67, 77, 214]</w:t>
            </w:r>
          </w:p>
          <w:p w14:paraId="6539074E"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are 2 fewer hosts that can be established across all classes due to the two reserved IP addresses, where all of the host ID bits are either zero or one.</w:t>
            </w:r>
          </w:p>
          <w:p w14:paraId="57DA1D91"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Network ID for the network is represented when all of the Host ID bits are set to 0.</w:t>
            </w:r>
          </w:p>
          <w:p w14:paraId="65AD2288" w14:textId="77777777" w:rsidR="009D5882" w:rsidRPr="00C53B2E" w:rsidRDefault="009D5882">
            <w:pPr>
              <w:pStyle w:val="ListParagraph"/>
              <w:numPr>
                <w:ilvl w:val="1"/>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Broadcast Address is represented when all of the Host ID bits are set to 1.</w:t>
            </w:r>
          </w:p>
          <w:p w14:paraId="3E12B9F6" w14:textId="77777777" w:rsidR="009D5882" w:rsidRPr="00C53B2E" w:rsidRDefault="009D5882">
            <w:pPr>
              <w:pStyle w:val="ListParagraph"/>
              <w:numPr>
                <w:ilvl w:val="0"/>
                <w:numId w:val="40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Organizations needing very large networks, like Indian Railways, employ class A.</w:t>
            </w:r>
          </w:p>
          <w:p w14:paraId="6F74E43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CLASS B -</w:t>
            </w:r>
            <w:r w:rsidRPr="00C53B2E">
              <w:rPr>
                <w:rFonts w:ascii="Cambria" w:eastAsia="Cambria" w:hAnsi="Cambria" w:cs="Cambria"/>
                <w:iCs/>
                <w:sz w:val="24"/>
                <w:szCs w:val="24"/>
              </w:rPr>
              <w:t xml:space="preserve"> Despite the fact that the first two bits of class B's network, which are 10 in binary or we can write it as (10)2, determine the class, we can only use 14 bits as the network identification, as class B's network length is 16 bits. As a result, only 214 = 16,384 networks in the entire world are capable of using a class B address.</w:t>
            </w:r>
          </w:p>
          <w:p w14:paraId="7262ECC3"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Length of Net Id = 16 bits and length of Host ID 16 bits.</w:t>
            </w:r>
          </w:p>
          <w:p w14:paraId="5821E143"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Method to identify Class B networks:</w:t>
            </w:r>
          </w:p>
          <w:p w14:paraId="26CB9AE3" w14:textId="77777777" w:rsidR="009D5882" w:rsidRPr="00C53B2E" w:rsidRDefault="009D5882">
            <w:pPr>
              <w:pStyle w:val="ListParagraph"/>
              <w:numPr>
                <w:ilvl w:val="1"/>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First two bits are reserved to 10 in binary notation</w:t>
            </w:r>
          </w:p>
          <w:p w14:paraId="6C01BE3E" w14:textId="77777777" w:rsidR="009D5882" w:rsidRPr="00C53B2E" w:rsidRDefault="009D5882">
            <w:pPr>
              <w:pStyle w:val="ListParagraph"/>
              <w:numPr>
                <w:ilvl w:val="1"/>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Range of the first octet is [128, 191] in dotted decimal notation</w:t>
            </w:r>
          </w:p>
          <w:p w14:paraId="19EC512E"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connections in the class B network is 230 = 1, 07, 37, 41, 824</w:t>
            </w:r>
          </w:p>
          <w:p w14:paraId="19F3008B"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networks available in class B is 214 = 16, 384</w:t>
            </w:r>
          </w:p>
          <w:p w14:paraId="1A689C21"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hosts that can be configured in Class B = 216 - 2 = 165, 534</w:t>
            </w:r>
          </w:p>
          <w:p w14:paraId="3A3A6A57" w14:textId="77777777" w:rsidR="009D5882" w:rsidRPr="00C53B2E" w:rsidRDefault="009D5882">
            <w:pPr>
              <w:pStyle w:val="ListParagraph"/>
              <w:numPr>
                <w:ilvl w:val="0"/>
                <w:numId w:val="40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Organizations needing medium-sized networks typically utilize class B.</w:t>
            </w:r>
          </w:p>
          <w:p w14:paraId="6E0E68F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CLASS C -</w:t>
            </w:r>
            <w:r w:rsidRPr="00C53B2E">
              <w:rPr>
                <w:rFonts w:ascii="Cambria" w:eastAsia="Cambria" w:hAnsi="Cambria" w:cs="Cambria"/>
                <w:iCs/>
                <w:sz w:val="24"/>
                <w:szCs w:val="24"/>
              </w:rPr>
              <w:t xml:space="preserve"> All addresses that begin with the number (110)2 fall under class C. Class C networks are 24 bits long, but since the class is defined by three bits, the network identifier can only be 21 bits long. As a result, 221 = 2, 097, 152 networks worldwide are capable of using a class C address.</w:t>
            </w:r>
          </w:p>
          <w:p w14:paraId="39DDB202"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length of the Net Id and the Host Id = 24 bits and 16 bits respectively.</w:t>
            </w:r>
          </w:p>
          <w:p w14:paraId="0902CE52"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Method to identify Class C networks:</w:t>
            </w:r>
          </w:p>
          <w:p w14:paraId="4BB1E03A" w14:textId="77777777" w:rsidR="009D5882" w:rsidRPr="00C53B2E" w:rsidRDefault="009D5882">
            <w:pPr>
              <w:pStyle w:val="ListParagraph"/>
              <w:numPr>
                <w:ilvl w:val="1"/>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First three bits are reserved for 110 in binary notation or (110)2.</w:t>
            </w:r>
          </w:p>
          <w:p w14:paraId="01F3F301" w14:textId="77777777" w:rsidR="009D5882" w:rsidRPr="00C53B2E" w:rsidRDefault="009D5882">
            <w:pPr>
              <w:pStyle w:val="ListParagraph"/>
              <w:numPr>
                <w:ilvl w:val="1"/>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range of the first octet is [192, 223] in dotted decimal notation.</w:t>
            </w:r>
          </w:p>
          <w:p w14:paraId="06BE305A"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connections in Class C = 229 = 53, 68, 70, 912.</w:t>
            </w:r>
          </w:p>
          <w:p w14:paraId="4951AF02"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networks available in Class C = 224 = 20, 97, 152.</w:t>
            </w:r>
          </w:p>
          <w:p w14:paraId="5DB3C70B"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hosts that can be configured in every network in Class C = 28 - 2 = 254.</w:t>
            </w:r>
          </w:p>
          <w:p w14:paraId="54E7CE0E" w14:textId="77777777" w:rsidR="009D5882" w:rsidRPr="00C53B2E" w:rsidRDefault="009D5882">
            <w:pPr>
              <w:pStyle w:val="ListParagraph"/>
              <w:numPr>
                <w:ilvl w:val="0"/>
                <w:numId w:val="40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Organizations needing small to medium-sized networks typically choose class C.</w:t>
            </w:r>
          </w:p>
          <w:p w14:paraId="5BD8DFD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CLASS D -</w:t>
            </w:r>
            <w:r w:rsidRPr="00C53B2E">
              <w:rPr>
                <w:rFonts w:ascii="Cambria" w:eastAsia="Cambria" w:hAnsi="Cambria" w:cs="Cambria"/>
                <w:iCs/>
                <w:sz w:val="24"/>
                <w:szCs w:val="24"/>
              </w:rPr>
              <w:t xml:space="preserve"> Prefix and suffix categories do not exist for Class D. It is employed for multicast addresses.</w:t>
            </w:r>
          </w:p>
          <w:p w14:paraId="2A109633" w14:textId="77777777" w:rsidR="009D5882" w:rsidRPr="00C53B2E" w:rsidRDefault="009D5882">
            <w:pPr>
              <w:pStyle w:val="ListParagraph"/>
              <w:numPr>
                <w:ilvl w:val="0"/>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There is no concept of Host ID and Net ID</w:t>
            </w:r>
          </w:p>
          <w:p w14:paraId="595EDA7F" w14:textId="77777777" w:rsidR="009D5882" w:rsidRPr="00C53B2E" w:rsidRDefault="009D5882">
            <w:pPr>
              <w:pStyle w:val="ListParagraph"/>
              <w:numPr>
                <w:ilvl w:val="0"/>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Method to identify Class D network:</w:t>
            </w:r>
          </w:p>
          <w:p w14:paraId="26F12E47" w14:textId="77777777" w:rsidR="009D5882" w:rsidRPr="00C53B2E" w:rsidRDefault="009D5882">
            <w:pPr>
              <w:pStyle w:val="ListParagraph"/>
              <w:numPr>
                <w:ilvl w:val="1"/>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first four bits are reserved to 1110 in binary notation or (1110)2</w:t>
            </w:r>
          </w:p>
          <w:p w14:paraId="0D89221A" w14:textId="77777777" w:rsidR="009D5882" w:rsidRPr="00C53B2E" w:rsidRDefault="009D5882">
            <w:pPr>
              <w:pStyle w:val="ListParagraph"/>
              <w:numPr>
                <w:ilvl w:val="1"/>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range of the first octet is [224, 239] in dotted decimal notation</w:t>
            </w:r>
          </w:p>
          <w:p w14:paraId="60EDFDC9" w14:textId="77777777" w:rsidR="009D5882" w:rsidRPr="00C53B2E" w:rsidRDefault="009D5882">
            <w:pPr>
              <w:pStyle w:val="ListParagraph"/>
              <w:numPr>
                <w:ilvl w:val="0"/>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IP addresses available is 228 = 26, 84, 35, 456</w:t>
            </w:r>
          </w:p>
          <w:p w14:paraId="252DE6A8" w14:textId="77777777" w:rsidR="009D5882" w:rsidRPr="00C53B2E" w:rsidRDefault="009D5882">
            <w:pPr>
              <w:pStyle w:val="ListParagraph"/>
              <w:numPr>
                <w:ilvl w:val="0"/>
                <w:numId w:val="40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Because data is not intended for a specific host, Class D is set aside for multicasting, which eliminates the requirement to extract the host address from the IP address.</w:t>
            </w:r>
          </w:p>
          <w:p w14:paraId="6CF67E5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CLASS E -</w:t>
            </w:r>
            <w:r w:rsidRPr="00C53B2E">
              <w:rPr>
                <w:rFonts w:ascii="Cambria" w:eastAsia="Cambria" w:hAnsi="Cambria" w:cs="Cambria"/>
                <w:iCs/>
                <w:sz w:val="24"/>
                <w:szCs w:val="24"/>
              </w:rPr>
              <w:t xml:space="preserve"> All binary addresses with the prefix 1111 fall under class E. Class E, like Class D, does not have a prefix or a suffix and is used as a reserve.</w:t>
            </w:r>
          </w:p>
          <w:p w14:paraId="4758C79C" w14:textId="77777777" w:rsidR="009D5882" w:rsidRPr="00C53B2E" w:rsidRDefault="009D5882">
            <w:pPr>
              <w:pStyle w:val="ListParagraph"/>
              <w:numPr>
                <w:ilvl w:val="0"/>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Like in Class D, there is also no concept of Host ID and Net ID.</w:t>
            </w:r>
          </w:p>
          <w:p w14:paraId="33EE91F3" w14:textId="77777777" w:rsidR="009D5882" w:rsidRPr="00C53B2E" w:rsidRDefault="009D5882">
            <w:pPr>
              <w:pStyle w:val="ListParagraph"/>
              <w:numPr>
                <w:ilvl w:val="0"/>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Method to identify Class E networks:</w:t>
            </w:r>
          </w:p>
          <w:p w14:paraId="6261EECB" w14:textId="77777777" w:rsidR="009D5882" w:rsidRPr="00C53B2E" w:rsidRDefault="009D5882">
            <w:pPr>
              <w:pStyle w:val="ListParagraph"/>
              <w:numPr>
                <w:ilvl w:val="1"/>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first four bits are reserved to 1111 in binary notation or (1111)</w:t>
            </w:r>
          </w:p>
          <w:p w14:paraId="6212C194" w14:textId="77777777" w:rsidR="009D5882" w:rsidRPr="00C53B2E" w:rsidRDefault="009D5882">
            <w:pPr>
              <w:pStyle w:val="ListParagraph"/>
              <w:numPr>
                <w:ilvl w:val="1"/>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range of the first octet is [240, 255] in dotted decimal notation.</w:t>
            </w:r>
          </w:p>
          <w:p w14:paraId="049930D2" w14:textId="77777777" w:rsidR="009D5882" w:rsidRPr="00C53B2E" w:rsidRDefault="009D5882">
            <w:pPr>
              <w:pStyle w:val="ListParagraph"/>
              <w:numPr>
                <w:ilvl w:val="0"/>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Total number of IP addresses available is 228 = 26,84,35,456.</w:t>
            </w:r>
          </w:p>
          <w:p w14:paraId="03F2AAE8" w14:textId="77777777" w:rsidR="009D5882" w:rsidRPr="00C53B2E" w:rsidRDefault="009D5882">
            <w:pPr>
              <w:pStyle w:val="ListParagraph"/>
              <w:numPr>
                <w:ilvl w:val="0"/>
                <w:numId w:val="406"/>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Class E is set aside for hypothetical or experimental uses.</w:t>
            </w:r>
          </w:p>
          <w:p w14:paraId="0F9325C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2. CLASSLESS ADDRESSING</w:t>
            </w:r>
          </w:p>
          <w:p w14:paraId="1B1C1BA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 xml:space="preserve">The address depletion issue was not fully resolved by classful addressing's subnetting and supernetting techniques. As the Internet expanded, it became obvious that a bigger address space was required as a long-term fix. However, the expanded address space necessitates that IP addresses should be longer as well, necessitating a change in IP packet syntax. The short-term solution, which uses the same address space but modifies the distribution of addresses to deliver a fair amount to each business, was developed despite the fact that the long-term solution, known as IPv6, has already been developed. </w:t>
            </w:r>
            <w:r w:rsidRPr="00C53B2E">
              <w:rPr>
                <w:rFonts w:ascii="Cambria" w:eastAsia="Cambria" w:hAnsi="Cambria" w:cs="Cambria"/>
                <w:b/>
                <w:bCs/>
                <w:i/>
                <w:sz w:val="24"/>
                <w:szCs w:val="24"/>
              </w:rPr>
              <w:t>Classless addressing is the temporary fix, which nevertheless makes use of IPv4 addresses.</w:t>
            </w:r>
            <w:r w:rsidRPr="00C53B2E">
              <w:rPr>
                <w:rFonts w:ascii="Cambria" w:eastAsia="Cambria" w:hAnsi="Cambria" w:cs="Cambria"/>
                <w:iCs/>
                <w:sz w:val="24"/>
                <w:szCs w:val="24"/>
              </w:rPr>
              <w:t xml:space="preserve"> In order to make up for address depletion, the class privilege was taken out of the distribution.</w:t>
            </w:r>
          </w:p>
          <w:p w14:paraId="205EAF6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entire address space is partitioned into blocks of varying lengths with classless addressing. An address's prefix designates the block (network); its suffix designates the node (device). We are capable of having a block of 20, 21, 22 ,..., 232 addresses, theoretically. One of the limitations is that a block of addresses must have a power of two addresses. One address block may be given to an organization. The given figure demonstrates the non-overlapping block segmentation of the entire address space.</w:t>
            </w:r>
          </w:p>
          <w:p w14:paraId="6B7B464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0A911A96" wp14:editId="7BB5B28C">
                  <wp:extent cx="5165725" cy="851535"/>
                  <wp:effectExtent l="0" t="0" r="0" b="5715"/>
                  <wp:docPr id="217512769" name="Picture 46"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lassful vs Classless addressing"/>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5165725" cy="851535"/>
                          </a:xfrm>
                          <a:prstGeom prst="rect">
                            <a:avLst/>
                          </a:prstGeom>
                          <a:noFill/>
                          <a:ln>
                            <a:noFill/>
                          </a:ln>
                        </pic:spPr>
                      </pic:pic>
                    </a:graphicData>
                  </a:graphic>
                </wp:inline>
              </w:drawing>
            </w:r>
          </w:p>
          <w:p w14:paraId="7342E48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In contrast to classful addressing, classless addressing allows for varying prefix lengths. Prefix lengths that vary from 0 to 32 are possible. The length of the prefix has an inverse relationship with network size. A smaller network has a large prefix; a larger one has a small prefix.</w:t>
            </w:r>
          </w:p>
          <w:p w14:paraId="68471D96" w14:textId="77777777" w:rsidR="009D5882" w:rsidRPr="00C53B2E" w:rsidRDefault="009D5882" w:rsidP="009D5882">
            <w:pPr>
              <w:spacing w:line="360" w:lineRule="auto"/>
              <w:ind w:left="34"/>
              <w:jc w:val="both"/>
              <w:rPr>
                <w:rFonts w:ascii="Cambria" w:eastAsia="Cambria" w:hAnsi="Cambria" w:cs="Cambria"/>
                <w:b/>
                <w:bCs/>
                <w:i/>
                <w:sz w:val="24"/>
                <w:szCs w:val="24"/>
              </w:rPr>
            </w:pPr>
            <w:r w:rsidRPr="00C53B2E">
              <w:rPr>
                <w:rFonts w:ascii="Cambria" w:eastAsia="Cambria" w:hAnsi="Cambria" w:cs="Cambria"/>
                <w:iCs/>
                <w:sz w:val="24"/>
                <w:szCs w:val="24"/>
              </w:rPr>
              <w:t xml:space="preserve">We must stress that classful addressing is just as easily adaptable to the concept of classless addressing. Consider an address in class A as a classless address with a prefix length of 8. Class B addresses can be viewed as classless addresses with the prefix 16 and so on. Putting it another way, </w:t>
            </w:r>
            <w:r w:rsidRPr="00C53B2E">
              <w:rPr>
                <w:rFonts w:ascii="Cambria" w:eastAsia="Cambria" w:hAnsi="Cambria" w:cs="Cambria"/>
                <w:b/>
                <w:bCs/>
                <w:i/>
                <w:sz w:val="24"/>
                <w:szCs w:val="24"/>
              </w:rPr>
              <w:t>classless addressing is a specific instance of classful addressing.</w:t>
            </w:r>
          </w:p>
          <w:p w14:paraId="0B46E308" w14:textId="77777777" w:rsidR="009D5882" w:rsidRPr="00C53B2E" w:rsidRDefault="009D5882" w:rsidP="009D5882">
            <w:pPr>
              <w:spacing w:line="360" w:lineRule="auto"/>
              <w:ind w:left="34"/>
              <w:jc w:val="both"/>
              <w:rPr>
                <w:rFonts w:ascii="Cambria" w:eastAsia="Cambria" w:hAnsi="Cambria" w:cs="Cambria"/>
                <w:b/>
                <w:bCs/>
                <w:i/>
                <w:sz w:val="24"/>
                <w:szCs w:val="24"/>
              </w:rPr>
            </w:pPr>
          </w:p>
          <w:p w14:paraId="39804DB9" w14:textId="77777777" w:rsidR="009D5882" w:rsidRPr="00C53B2E" w:rsidRDefault="009D5882" w:rsidP="009D5882">
            <w:pPr>
              <w:spacing w:line="360" w:lineRule="auto"/>
              <w:rPr>
                <w:rFonts w:ascii="Cambria" w:eastAsia="Cambria" w:hAnsi="Cambria" w:cs="Cambria"/>
                <w:b/>
                <w:bCs/>
                <w:iCs/>
                <w:sz w:val="24"/>
                <w:szCs w:val="24"/>
              </w:rPr>
            </w:pPr>
            <w:r w:rsidRPr="00C53B2E">
              <w:rPr>
                <w:rFonts w:ascii="Cambria" w:eastAsia="Cambria" w:hAnsi="Cambria" w:cs="Cambria"/>
                <w:b/>
                <w:bCs/>
                <w:iCs/>
                <w:sz w:val="24"/>
                <w:szCs w:val="24"/>
              </w:rPr>
              <w:t>Prefix Length - Slash Notation</w:t>
            </w:r>
          </w:p>
          <w:p w14:paraId="0A32854E"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classless addressing, the first issue that needs to be resolved is how to determine the prefix length if an address is provided. We must individually provide the prefix length because it is not a property of the address. The address is inserted in this scenario, followed by a slash, and the prefix length, n. Slash notation is the colloquial name for the notation, while classless interdomain routing, or CIDR (pronounced cider) method, is the official name. An address in classless addressing can thus be expressed as illustrated in the figure below.</w:t>
            </w:r>
          </w:p>
          <w:p w14:paraId="4F30C5A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048F9EB2" wp14:editId="14C7D3A1">
                  <wp:extent cx="5165725" cy="1125220"/>
                  <wp:effectExtent l="0" t="0" r="0" b="0"/>
                  <wp:docPr id="121039815" name="Picture 47"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lassful vs Classless addressing"/>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165725" cy="1125220"/>
                          </a:xfrm>
                          <a:prstGeom prst="rect">
                            <a:avLst/>
                          </a:prstGeom>
                          <a:noFill/>
                          <a:ln>
                            <a:noFill/>
                          </a:ln>
                        </pic:spPr>
                      </pic:pic>
                    </a:graphicData>
                  </a:graphic>
                </wp:inline>
              </w:drawing>
            </w:r>
          </w:p>
          <w:p w14:paraId="1D1C2423"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To put it another way, we must also provide the prefix length in classless addressing because an address does not automatically define the block or network to which it belongs.</w:t>
            </w:r>
          </w:p>
          <w:p w14:paraId="5BA3259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Extracting Information from an Address</w:t>
            </w:r>
          </w:p>
          <w:p w14:paraId="1CE5C14A"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With respect to any given address in the block, we typically like to know three things: the number of addresses in the block, the start address in the block, and the last address. These three pieces of information, which are depicted in the picture below, are simple to locate because the prefix length, n, is known.</w:t>
            </w:r>
          </w:p>
          <w:p w14:paraId="3534E689" w14:textId="77777777" w:rsidR="009D5882" w:rsidRPr="00C53B2E" w:rsidRDefault="009D5882">
            <w:pPr>
              <w:pStyle w:val="ListParagraph"/>
              <w:numPr>
                <w:ilvl w:val="0"/>
                <w:numId w:val="40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block has N = 232n addresses, according to the calculation.</w:t>
            </w:r>
          </w:p>
          <w:p w14:paraId="497CE784" w14:textId="77777777" w:rsidR="009D5882" w:rsidRPr="00C53B2E" w:rsidRDefault="009D5882">
            <w:pPr>
              <w:pStyle w:val="ListParagraph"/>
              <w:numPr>
                <w:ilvl w:val="0"/>
                <w:numId w:val="40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n leftmost bits are kept, and the (32 - n) rightmost bits are all set to zeroes to determine the first address.</w:t>
            </w:r>
          </w:p>
          <w:p w14:paraId="57CA934F" w14:textId="77777777" w:rsidR="009D5882" w:rsidRPr="00C53B2E" w:rsidRDefault="009D5882">
            <w:pPr>
              <w:pStyle w:val="ListParagraph"/>
              <w:numPr>
                <w:ilvl w:val="0"/>
                <w:numId w:val="407"/>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n leftmost bits are kept, while the (32 - n) rightmost bits are all set to 1s to determine the last address.</w:t>
            </w:r>
          </w:p>
          <w:p w14:paraId="11822E2B"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hAnsi="Cambria"/>
                <w:noProof/>
                <w:sz w:val="24"/>
                <w:szCs w:val="24"/>
              </w:rPr>
              <w:drawing>
                <wp:inline distT="0" distB="0" distL="0" distR="0" wp14:anchorId="510E8D78" wp14:editId="36562776">
                  <wp:extent cx="5165725" cy="1715770"/>
                  <wp:effectExtent l="0" t="0" r="0" b="0"/>
                  <wp:docPr id="2120656313" name="Picture 48"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lassful vs Classless addressing"/>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165725" cy="1715770"/>
                          </a:xfrm>
                          <a:prstGeom prst="rect">
                            <a:avLst/>
                          </a:prstGeom>
                          <a:noFill/>
                          <a:ln>
                            <a:noFill/>
                          </a:ln>
                        </pic:spPr>
                      </pic:pic>
                    </a:graphicData>
                  </a:graphic>
                </wp:inline>
              </w:drawing>
            </w:r>
          </w:p>
          <w:p w14:paraId="4A31F3B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b/>
                <w:bCs/>
                <w:iCs/>
                <w:sz w:val="24"/>
                <w:szCs w:val="24"/>
              </w:rPr>
              <w:t>For Example -</w:t>
            </w:r>
            <w:r w:rsidRPr="00C53B2E">
              <w:rPr>
                <w:rFonts w:ascii="Cambria" w:eastAsia="Cambria" w:hAnsi="Cambria" w:cs="Cambria"/>
                <w:iCs/>
                <w:sz w:val="24"/>
                <w:szCs w:val="24"/>
              </w:rPr>
              <w:t xml:space="preserve"> The address 167.199.170.82/27 is a classless address. The following is where we can find the aforementioned three pieces of data. In the network, there are 232-n = 25 = 32 addresses in all.</w:t>
            </w:r>
          </w:p>
          <w:p w14:paraId="7960D53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first 27 bits are kept while the remaining bits are converted to 0s to determine the first address.</w:t>
            </w:r>
          </w:p>
          <w:p w14:paraId="12E01E89"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22349ECE" wp14:editId="57BCFC82">
                  <wp:extent cx="5061585" cy="1164590"/>
                  <wp:effectExtent l="0" t="0" r="5715" b="0"/>
                  <wp:docPr id="870366857" name="Picture 49"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lassful vs Classless addressing"/>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061585" cy="1164590"/>
                          </a:xfrm>
                          <a:prstGeom prst="rect">
                            <a:avLst/>
                          </a:prstGeom>
                          <a:noFill/>
                          <a:ln>
                            <a:noFill/>
                          </a:ln>
                        </pic:spPr>
                      </pic:pic>
                    </a:graphicData>
                  </a:graphic>
                </wp:inline>
              </w:drawing>
            </w:r>
          </w:p>
          <w:p w14:paraId="3B001DF3" w14:textId="77777777" w:rsidR="009D5882" w:rsidRPr="00C53B2E" w:rsidRDefault="009D5882" w:rsidP="009D5882">
            <w:pPr>
              <w:spacing w:line="360" w:lineRule="auto"/>
              <w:rPr>
                <w:rFonts w:ascii="Cambria" w:eastAsia="Cambria" w:hAnsi="Cambria" w:cs="Cambria"/>
                <w:iCs/>
                <w:sz w:val="24"/>
                <w:szCs w:val="24"/>
              </w:rPr>
            </w:pPr>
            <w:r w:rsidRPr="00C53B2E">
              <w:rPr>
                <w:rFonts w:ascii="Cambria" w:eastAsia="Cambria" w:hAnsi="Cambria" w:cs="Cambria"/>
                <w:iCs/>
                <w:sz w:val="24"/>
                <w:szCs w:val="24"/>
              </w:rPr>
              <w:t>Keeping the first 27 bits and turning the remaining bits to 1s will allow you to determine the last address.</w:t>
            </w:r>
          </w:p>
          <w:p w14:paraId="0E89C54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hAnsi="Cambria"/>
                <w:noProof/>
                <w:sz w:val="24"/>
                <w:szCs w:val="24"/>
              </w:rPr>
              <w:drawing>
                <wp:inline distT="0" distB="0" distL="0" distR="0" wp14:anchorId="082FDF7F" wp14:editId="2F9DBD91">
                  <wp:extent cx="5165725" cy="984250"/>
                  <wp:effectExtent l="0" t="0" r="0" b="6350"/>
                  <wp:docPr id="115223389" name="Picture 50" descr="Classful vs Classless addr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lassful vs Classless addressing"/>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165725" cy="984250"/>
                          </a:xfrm>
                          <a:prstGeom prst="rect">
                            <a:avLst/>
                          </a:prstGeom>
                          <a:noFill/>
                          <a:ln>
                            <a:noFill/>
                          </a:ln>
                        </pic:spPr>
                      </pic:pic>
                    </a:graphicData>
                  </a:graphic>
                </wp:inline>
              </w:drawing>
            </w:r>
          </w:p>
          <w:p w14:paraId="5660F726"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Difference Between Classful and Classless Addressing</w:t>
            </w:r>
          </w:p>
          <w:p w14:paraId="60F650E8" w14:textId="77777777" w:rsidR="009D5882" w:rsidRPr="00C53B2E" w:rsidRDefault="009D5882">
            <w:pPr>
              <w:pStyle w:val="ListParagraph"/>
              <w:numPr>
                <w:ilvl w:val="0"/>
                <w:numId w:val="40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IP addresses are divided into five groups using the classful addressing approach when they are assigned. In order to prevent the depletion of IP addresses, classless addressing is used. It is a method of IP address allocation that will eventually replace classful addressing.</w:t>
            </w:r>
          </w:p>
          <w:p w14:paraId="648AC7E5" w14:textId="77777777" w:rsidR="009D5882" w:rsidRPr="00C53B2E" w:rsidRDefault="009D5882">
            <w:pPr>
              <w:pStyle w:val="ListParagraph"/>
              <w:numPr>
                <w:ilvl w:val="0"/>
                <w:numId w:val="40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further distinction is the usefulness of classful and classless addressing. Comparatively speaking, classless addressing is more beneficial and useful than classful addressing.</w:t>
            </w:r>
          </w:p>
          <w:p w14:paraId="3B238072" w14:textId="77777777" w:rsidR="009D5882" w:rsidRPr="00C53B2E" w:rsidRDefault="009D5882">
            <w:pPr>
              <w:pStyle w:val="ListParagraph"/>
              <w:numPr>
                <w:ilvl w:val="0"/>
                <w:numId w:val="408"/>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classful addressing, the network ID and host ID are adjusted according to the classes. However, the distinction between network ID and host ID does not exist with classless addressing. This opens up the possibility of making yet another contrast between both addressing.</w:t>
            </w:r>
          </w:p>
          <w:p w14:paraId="5C03709A"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CONCLUSION</w:t>
            </w:r>
          </w:p>
          <w:p w14:paraId="0B039FF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IP addressing includes two types: classful and classless. Classless addressing offers a more effective method of allocating IP addresses than classful addressing, which is the main difference between the two. To put it briefly, classless addressing prevents the issue of IP address exhaustion that can occur with classful addressing.</w:t>
            </w:r>
          </w:p>
          <w:p w14:paraId="251C55F1" w14:textId="77777777" w:rsidR="009D5882" w:rsidRPr="00C53B2E" w:rsidRDefault="009D5882" w:rsidP="009D5882">
            <w:pPr>
              <w:spacing w:line="360" w:lineRule="auto"/>
              <w:ind w:left="34"/>
              <w:jc w:val="center"/>
              <w:rPr>
                <w:rFonts w:ascii="Cambria" w:eastAsia="Cambria" w:hAnsi="Cambria" w:cs="Cambria"/>
                <w:b/>
                <w:bCs/>
                <w:iCs/>
                <w:sz w:val="24"/>
                <w:szCs w:val="24"/>
              </w:rPr>
            </w:pPr>
            <w:r w:rsidRPr="00C53B2E">
              <w:rPr>
                <w:rFonts w:ascii="Cambria" w:eastAsia="Cambria" w:hAnsi="Cambria" w:cs="Cambria"/>
                <w:b/>
                <w:bCs/>
                <w:iCs/>
                <w:sz w:val="24"/>
                <w:szCs w:val="24"/>
              </w:rPr>
              <w:t>Difference between BOOTP and RARP in Computer Networking</w:t>
            </w:r>
          </w:p>
          <w:p w14:paraId="4B19D385"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Hello everyone. Today we are here for learning about differences between BOOTP and RARP in Computer Networking. Before learning about the differences, we need know about them. So, now let us learn about BOOTP (Bootstrap Protocol) and RARP (Reverse Address Resolution Protocol) in separate and also in detail.</w:t>
            </w:r>
          </w:p>
          <w:p w14:paraId="38D46E68"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BOOTP (Bootstrap Protocol) and RARP (Reverse Address Resolution Protocol) are required because they mainly help us to connect to devices. They also help us to communicate between two or more devices or workstations. Regardless of differences in their working the reason why we use Network Protocols are they help us to communicate with people who may be anywhere in the world. Thus, these protocols play an important role in modern digital communications.</w:t>
            </w:r>
          </w:p>
          <w:p w14:paraId="489C647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Important Abbreviations</w:t>
            </w:r>
          </w:p>
          <w:p w14:paraId="32C83860"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RARP - - - - &gt; Reverse Address Resolution Protocol</w:t>
            </w:r>
          </w:p>
          <w:p w14:paraId="4627855B"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 - - - &gt; Bootstrap Protocol</w:t>
            </w:r>
          </w:p>
          <w:p w14:paraId="7533BCA9"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MAC - - - - &gt; Medium Access Control</w:t>
            </w:r>
          </w:p>
          <w:p w14:paraId="5CD99FF8"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IP - - - - &gt; Internet Protocol</w:t>
            </w:r>
          </w:p>
          <w:p w14:paraId="23DAE19C"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DHCP - - - - &gt; Dynamic Host Configuration Protocol</w:t>
            </w:r>
          </w:p>
          <w:p w14:paraId="1F0DE275"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NIC - - - - &gt; Network Interface Card</w:t>
            </w:r>
          </w:p>
          <w:p w14:paraId="72B57299"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UDP - - - - &gt; User Datagram Protocol</w:t>
            </w:r>
          </w:p>
          <w:p w14:paraId="35FA5E74"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LAN - - - - &gt; Large Area Network</w:t>
            </w:r>
          </w:p>
          <w:p w14:paraId="6106602E"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TCP / IP - - - - &gt; Transmission Control Protocol / Internet Protocol</w:t>
            </w:r>
          </w:p>
          <w:p w14:paraId="4CA4AEF5"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IPv4 - - - - &gt; Internet Protocol version 4</w:t>
            </w:r>
          </w:p>
          <w:p w14:paraId="64D8DC92" w14:textId="77777777" w:rsidR="009D5882" w:rsidRPr="00C53B2E" w:rsidRDefault="009D5882">
            <w:pPr>
              <w:pStyle w:val="ListParagraph"/>
              <w:numPr>
                <w:ilvl w:val="0"/>
                <w:numId w:val="409"/>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BIOS - - - - &gt; Basic Input / Output System</w:t>
            </w:r>
          </w:p>
          <w:p w14:paraId="6E92B8A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Now let us learn about RARP (Reverse Address Resolution Protocol)</w:t>
            </w:r>
          </w:p>
          <w:p w14:paraId="0DC218C3" w14:textId="77777777" w:rsidR="009D5882" w:rsidRPr="00C53B2E" w:rsidRDefault="009D5882" w:rsidP="009D5882">
            <w:pPr>
              <w:spacing w:line="360" w:lineRule="auto"/>
              <w:ind w:left="34"/>
              <w:jc w:val="both"/>
              <w:rPr>
                <w:rFonts w:ascii="Cambria" w:eastAsia="Cambria" w:hAnsi="Cambria" w:cs="Cambria"/>
                <w:iCs/>
                <w:sz w:val="24"/>
                <w:szCs w:val="24"/>
              </w:rPr>
            </w:pPr>
          </w:p>
          <w:p w14:paraId="6A3CB8B2" w14:textId="77777777" w:rsidR="009D5882" w:rsidRPr="00C53B2E" w:rsidRDefault="009D5882" w:rsidP="009D5882">
            <w:pPr>
              <w:spacing w:line="360" w:lineRule="auto"/>
              <w:ind w:left="34"/>
              <w:jc w:val="both"/>
              <w:rPr>
                <w:rFonts w:ascii="Cambria" w:eastAsia="Cambria" w:hAnsi="Cambria" w:cs="Cambria"/>
                <w:iCs/>
                <w:sz w:val="24"/>
                <w:szCs w:val="24"/>
              </w:rPr>
            </w:pPr>
          </w:p>
          <w:p w14:paraId="368665E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RARP (Reverse Address Resolution Protocol)</w:t>
            </w:r>
          </w:p>
          <w:p w14:paraId="5D00DFB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RARP is also known as Reverse Address Resolution Protocol. This protocol is used in Computer Networking. This is used by an employee who is using a computer owned by the client. They are using it request or get the Internet Protocol (IP) Address from cache or gateway server Address Resolution Protocol Table. RARP is used to find logical address of a machine which only has its own physical address. This logical address is differs from one machine to other machine. These logical addresses are never same and they never depend on machine hardware parts. The Internet Protocol (IP) Address is known from the file configuration present on a disk file.</w:t>
            </w:r>
          </w:p>
          <w:p w14:paraId="0593F057" w14:textId="77777777" w:rsidR="009D5882" w:rsidRPr="00C53B2E" w:rsidRDefault="009D5882" w:rsidP="009D5882">
            <w:pPr>
              <w:spacing w:line="360" w:lineRule="auto"/>
              <w:ind w:left="34"/>
              <w:jc w:val="both"/>
              <w:rPr>
                <w:rFonts w:ascii="Cambria" w:eastAsia="Cambria" w:hAnsi="Cambria" w:cs="Cambria"/>
                <w:iCs/>
                <w:sz w:val="24"/>
                <w:szCs w:val="24"/>
              </w:rPr>
            </w:pPr>
          </w:p>
          <w:p w14:paraId="1777E03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This protocol is used to transmit data between two server-side sites. The client does not necessary need to be aware of the identity of the server before making a request. Administrators must configure each server individually for Medium Access Control (MAC) addresses. RARP (Reverse Address Resolution Protocol) is very useful for providing IP addresses.</w:t>
            </w:r>
          </w:p>
          <w:p w14:paraId="6CE0A68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RARP client application requests an IP (Internet Protocol) address from the RARP (Reverse Address Resolution Protocol) server on the router when a replacement machine is set up since the machine may or may not have an associated disc that may permanently retain the IP Address. In the event that a router table entry has been configured, the RARP (Reverse Address Resolution Protocol) server will send the machine's IP address.</w:t>
            </w:r>
          </w:p>
          <w:p w14:paraId="01620E2C"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device can learn its physical address, which is specific to the area (by reading its NIC (Network Interface Card , for instance). The RARP (Reverse Address Resolution Protocol) protocol may then be used to obtain the logical address using the physical address. On the local network, a RARP request is generated and broadcast.</w:t>
            </w:r>
          </w:p>
          <w:p w14:paraId="29C66236" w14:textId="77777777" w:rsidR="009D5882" w:rsidRPr="00C53B2E" w:rsidRDefault="009D5882" w:rsidP="009D5882">
            <w:p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An additional device on the local network that is aware of every IP address will reply with a RARP (Reverse Address Resolution Protocol) answer. A RARP (Reverse Address Resolution Protocol) client software must be running on the requesting system; the RARP server software must be running on the replying system.</w:t>
            </w:r>
          </w:p>
          <w:p w14:paraId="3AB27C3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Broadcasting occurs at the data connection layer, which is a severe flaw with RARP. The Physical broadcast addresses do not cross network borders, as is the case with Ethernet.</w:t>
            </w:r>
          </w:p>
          <w:p w14:paraId="6C555EEE" w14:textId="77777777" w:rsidR="009D5882" w:rsidRPr="00C53B2E" w:rsidRDefault="009D5882" w:rsidP="009D5882">
            <w:pPr>
              <w:spacing w:line="360" w:lineRule="auto"/>
              <w:ind w:left="34"/>
              <w:jc w:val="both"/>
              <w:rPr>
                <w:rFonts w:ascii="Cambria" w:eastAsia="Cambria" w:hAnsi="Cambria" w:cs="Cambria"/>
                <w:iCs/>
                <w:sz w:val="24"/>
                <w:szCs w:val="24"/>
              </w:rPr>
            </w:pPr>
          </w:p>
          <w:p w14:paraId="2227B11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History of RARP (Reverse Address Resolution Protocol)</w:t>
            </w:r>
          </w:p>
          <w:p w14:paraId="67C2B20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Reverse Address Resolution Protocol was initialized in the year 1984. This Reverse Address Resolution Protocol is the protocol which is used to give the Internet Protocol (IP) Address to the server or desktop or computer etc. These server or desktop or computer etc can all be simply called as workstations.</w:t>
            </w:r>
          </w:p>
          <w:p w14:paraId="3334802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So, the simple diskless workstations are also the platform for the primary workstations from the company named Sun Microsystems.</w:t>
            </w:r>
          </w:p>
          <w:p w14:paraId="00240D57" w14:textId="77777777" w:rsidR="009D5882" w:rsidRPr="00C53B2E" w:rsidRDefault="009D5882" w:rsidP="009D5882">
            <w:pPr>
              <w:spacing w:line="360" w:lineRule="auto"/>
              <w:ind w:left="34"/>
              <w:jc w:val="both"/>
              <w:rPr>
                <w:rFonts w:ascii="Cambria" w:eastAsia="Cambria" w:hAnsi="Cambria" w:cs="Cambria"/>
                <w:iCs/>
                <w:sz w:val="24"/>
                <w:szCs w:val="24"/>
              </w:rPr>
            </w:pPr>
          </w:p>
          <w:p w14:paraId="0220818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Working of RARP (Reverse Address Resolution Protocol)</w:t>
            </w:r>
          </w:p>
          <w:p w14:paraId="3416A18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Reverse Address Resolution Protocol is used to transfer data between two sources or two client servers on the Network Access Layer. The sources have two different addresses. They are Internet Protocol (IP) Address and Media Access Control (MAC) Address.</w:t>
            </w:r>
          </w:p>
          <w:p w14:paraId="633F1C02"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MAC address is then pre-programmed into the hardware once the IP address has been assigned by software</w:t>
            </w:r>
          </w:p>
          <w:p w14:paraId="0722553B"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RARP server, which responds to RARP (Reverse Address Resolution Protocol) requests, can be any standard computer that is connected to the network. However, it must record all MAC (Media Access Control) addresses and the Internet Protocol (IP) addresses that correspond to them. The network can only reply to RARP (Reverse Address Resolution Protocol) queries from these RARP (Reverse Address Resolution Protocol) servers. It is necessary to send the data packet through relatively low-cost network tiers. This means that each participant receives the package at the same time.</w:t>
            </w:r>
          </w:p>
          <w:p w14:paraId="4B2C61CB" w14:textId="77777777" w:rsidR="009D5882" w:rsidRPr="00C53B2E" w:rsidRDefault="009D5882" w:rsidP="009D5882">
            <w:pPr>
              <w:spacing w:line="360" w:lineRule="auto"/>
              <w:ind w:left="34"/>
              <w:jc w:val="both"/>
              <w:rPr>
                <w:rFonts w:ascii="Cambria" w:eastAsia="Cambria" w:hAnsi="Cambria" w:cs="Cambria"/>
                <w:iCs/>
                <w:sz w:val="24"/>
                <w:szCs w:val="24"/>
              </w:rPr>
            </w:pPr>
          </w:p>
          <w:p w14:paraId="00B08CC8"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Advantages of RARP (Reverse Address Resolution Protocol)</w:t>
            </w:r>
          </w:p>
          <w:p w14:paraId="1015749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Advantages are:</w:t>
            </w:r>
          </w:p>
          <w:p w14:paraId="222613C8" w14:textId="77777777" w:rsidR="009D5882" w:rsidRPr="00C53B2E" w:rsidRDefault="009D5882">
            <w:pPr>
              <w:pStyle w:val="ListParagraph"/>
              <w:numPr>
                <w:ilvl w:val="0"/>
                <w:numId w:val="41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RARP (Reverse Address Resolution Protocol) is avails oneself for changing Ethernet Address to a simple Internet Protocol (IP) Address.</w:t>
            </w:r>
          </w:p>
          <w:p w14:paraId="29D19F9C" w14:textId="77777777" w:rsidR="009D5882" w:rsidRPr="00C53B2E" w:rsidRDefault="009D5882">
            <w:pPr>
              <w:pStyle w:val="ListParagraph"/>
              <w:numPr>
                <w:ilvl w:val="0"/>
                <w:numId w:val="410"/>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is useful for Large Area Networks (LAN) derived technologies.</w:t>
            </w:r>
          </w:p>
          <w:p w14:paraId="69E4EB7D"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 of RARP (Reverse Address Resolution Protocol)</w:t>
            </w:r>
          </w:p>
          <w:p w14:paraId="0E2B0B5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Disadvantages are</w:t>
            </w:r>
          </w:p>
          <w:p w14:paraId="245FD4FD" w14:textId="77777777" w:rsidR="009D5882" w:rsidRPr="00C53B2E" w:rsidRDefault="009D5882">
            <w:pPr>
              <w:pStyle w:val="ListParagraph"/>
              <w:numPr>
                <w:ilvl w:val="0"/>
                <w:numId w:val="41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RARP (Reverse Address Resolution Protocol) server should always be situated at the same physical network</w:t>
            </w:r>
          </w:p>
          <w:p w14:paraId="0B7ABE76" w14:textId="77777777" w:rsidR="009D5882" w:rsidRPr="00C53B2E" w:rsidRDefault="009D5882">
            <w:pPr>
              <w:pStyle w:val="ListParagraph"/>
              <w:numPr>
                <w:ilvl w:val="0"/>
                <w:numId w:val="41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RARP (Reverse Address Resolution Protocol) cannot configure the Computer of a very modern network.</w:t>
            </w:r>
          </w:p>
          <w:p w14:paraId="7EE97274" w14:textId="77777777" w:rsidR="009D5882" w:rsidRPr="00C53B2E" w:rsidRDefault="009D5882">
            <w:pPr>
              <w:pStyle w:val="ListParagraph"/>
              <w:numPr>
                <w:ilvl w:val="0"/>
                <w:numId w:val="41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computer uses a very fundamental network layer to transmit the RARP (Reverse Address Resolution Protocol) A router cannot transmit the packet because the computer sends the RARP (Reverse Address Resolution Protocol) request on the network's most fundamental layer.</w:t>
            </w:r>
          </w:p>
          <w:p w14:paraId="5CD8D82E" w14:textId="77777777" w:rsidR="009D5882" w:rsidRPr="00C53B2E" w:rsidRDefault="009D5882">
            <w:pPr>
              <w:pStyle w:val="ListParagraph"/>
              <w:numPr>
                <w:ilvl w:val="0"/>
                <w:numId w:val="41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RARP (Reverse Address Resolution Protocol) is unable to control the sub netting process since no subnet masks are transmitted. If the network includes more than one subnet, each subnet must have access to a RARP server</w:t>
            </w:r>
          </w:p>
          <w:p w14:paraId="05EA4949" w14:textId="77777777" w:rsidR="009D5882" w:rsidRPr="00C53B2E" w:rsidRDefault="009D5882">
            <w:pPr>
              <w:pStyle w:val="ListParagraph"/>
              <w:numPr>
                <w:ilvl w:val="0"/>
                <w:numId w:val="411"/>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It doesn't fully use the potential of an Ethernet-style network.</w:t>
            </w:r>
          </w:p>
          <w:p w14:paraId="080A3091"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These are reasons why The RARP (Reverse Address Resolution Protocol) is not widely used now. The RARP (Reverse Address Resolution Protocol) has been replaced. It is replaced by Bootstrap Protocol (BOOTP) and Dynamic Host Configuration Protocol (DHCP).</w:t>
            </w:r>
          </w:p>
          <w:p w14:paraId="09F5E340" w14:textId="77777777" w:rsidR="009D5882" w:rsidRPr="00C53B2E" w:rsidRDefault="009D5882" w:rsidP="009D5882">
            <w:pPr>
              <w:spacing w:line="360" w:lineRule="auto"/>
              <w:ind w:left="34"/>
              <w:jc w:val="both"/>
              <w:rPr>
                <w:rFonts w:ascii="Cambria" w:eastAsia="Cambria" w:hAnsi="Cambria" w:cs="Cambria"/>
                <w:iCs/>
                <w:sz w:val="24"/>
                <w:szCs w:val="24"/>
              </w:rPr>
            </w:pPr>
          </w:p>
          <w:p w14:paraId="391BC70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Why is RARP (Reverse Address Resolution Protocol) is obsolete ?</w:t>
            </w:r>
          </w:p>
          <w:p w14:paraId="79AFE50F"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Here, obsolete means no longer useful. We already know that the RARP (Reverse Address Resolution Protocol) has been replaced. It was replaced by Bootstrap Protocol (BOOTP) and Dynamic Host Configuration Protocol (DHCP). Let us know in detail why was it replaced.</w:t>
            </w:r>
          </w:p>
          <w:p w14:paraId="6BF35826"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Actually RARP (Reverse Address Resolution Protocol) is widely used on Ethernet services. They were also extensively used in Token Rings Large Area Networks. RARP (Reverse Address Resolution Protocol) is created for sending or providing Internet Protocol (IP) Address for other devices.</w:t>
            </w:r>
          </w:p>
          <w:p w14:paraId="718992A0"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As RARP (Reverse Address Resolution Protocol) was created to solely deliver Internet Protocol (IP) address information to devices that are either not statically allocated an Internet Protocol (IP) address or lack the internal storage space to keep one locally, it only provides a minimal service. From a Large Area Network (LAN) access standpoint, Bootstrap Protocol and Dynamic Host Configuration Protocol have essentially replaced RARP. Both protocols are more feature-rich and scale well on contemporary Large Area Networks (LANs) with several IP subnets.</w:t>
            </w:r>
          </w:p>
          <w:p w14:paraId="45CB08D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However, RARP has returned to the workplace thanks to server and data center virtualization. For example, a crucial feature utilized for high-availability in the virtual machine is the capability to immediately shift a virtual server from one physical host to another, either inside the same physical data center or in another data center (VM).</w:t>
            </w:r>
          </w:p>
          <w:p w14:paraId="191E5481" w14:textId="77777777" w:rsidR="009D5882" w:rsidRPr="00C53B2E" w:rsidRDefault="009D5882" w:rsidP="009D5882">
            <w:pPr>
              <w:spacing w:line="360" w:lineRule="auto"/>
              <w:ind w:left="34"/>
              <w:jc w:val="both"/>
              <w:rPr>
                <w:rFonts w:ascii="Cambria" w:eastAsia="Cambria" w:hAnsi="Cambria" w:cs="Cambria"/>
                <w:iCs/>
                <w:sz w:val="24"/>
                <w:szCs w:val="24"/>
              </w:rPr>
            </w:pPr>
          </w:p>
          <w:p w14:paraId="3B9CA823"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BOOTP (Bootstrap Protocol)</w:t>
            </w:r>
          </w:p>
          <w:p w14:paraId="03EB274D" w14:textId="77777777" w:rsidR="009D5882" w:rsidRPr="00C53B2E" w:rsidRDefault="009D5882" w:rsidP="009D5882">
            <w:pPr>
              <w:spacing w:line="360" w:lineRule="auto"/>
              <w:ind w:left="34"/>
              <w:jc w:val="both"/>
              <w:rPr>
                <w:rFonts w:ascii="Cambria" w:eastAsia="Cambria" w:hAnsi="Cambria" w:cs="Cambria"/>
                <w:iCs/>
                <w:sz w:val="24"/>
                <w:szCs w:val="24"/>
              </w:rPr>
            </w:pPr>
          </w:p>
          <w:p w14:paraId="6F4F6D9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BOOTP is also known as Bootstrap Protocol. This Protocol is used in Computer Networking. Bootstrap Protocol (BOOTP) is a protocol. This protocol works on the basis of internet. So, this is the reason why it is called as an Internet Protocol (IP). This is used for allowing the network user to receive an Internet Protocol (IP) Address. The network user immediately configures the received Internet Protocol (IP) Address. This lets the Booting of an Operating System to happen without external involvement or user collusion.</w:t>
            </w:r>
          </w:p>
          <w:p w14:paraId="552D2C86" w14:textId="77777777" w:rsidR="009D5882" w:rsidRPr="00C53B2E" w:rsidRDefault="009D5882" w:rsidP="009D5882">
            <w:pPr>
              <w:spacing w:line="360" w:lineRule="auto"/>
              <w:ind w:left="34"/>
              <w:jc w:val="both"/>
              <w:rPr>
                <w:rFonts w:ascii="Cambria" w:eastAsia="Cambria" w:hAnsi="Cambria" w:cs="Cambria"/>
                <w:iCs/>
                <w:sz w:val="24"/>
                <w:szCs w:val="24"/>
              </w:rPr>
            </w:pPr>
          </w:p>
          <w:p w14:paraId="411200B3"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BOOTP (Bootstrap Protocol) requires a server to be executed. This server will be taken care by an Network Admin. This server is used for allowing the network user to receive an Internet Protocol (IP) Address. The network user immediately configures the received Internet Protocol (IP) Address. This lets the Booting of an Operating System to happen without external involvement or user collusion.</w:t>
            </w:r>
          </w:p>
          <w:p w14:paraId="6AB19BB5" w14:textId="77777777" w:rsidR="009D5882" w:rsidRPr="00C53B2E" w:rsidRDefault="009D5882" w:rsidP="009D5882">
            <w:pPr>
              <w:spacing w:line="360" w:lineRule="auto"/>
              <w:ind w:left="34"/>
              <w:jc w:val="both"/>
              <w:rPr>
                <w:rFonts w:ascii="Cambria" w:eastAsia="Cambria" w:hAnsi="Cambria" w:cs="Cambria"/>
                <w:iCs/>
                <w:sz w:val="24"/>
                <w:szCs w:val="24"/>
              </w:rPr>
            </w:pPr>
          </w:p>
          <w:p w14:paraId="3AAF4FF0"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History of BOOTP (Bootstrap Protocol)</w:t>
            </w:r>
          </w:p>
          <w:p w14:paraId="729A7437"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BOOTP (Bootstrap Protocol) was actually introduced in 1985 because of Request for Comments 951 (also known as RFC 951) to replace Reverse Address Resolution Protocol (RARP). This Protocol requires servers to be present on the every server Internet Protocol (IP) Address. By using BOOTP (Bootstrap Protocol) , a central BOOTP (Bootstrap Protocol) server can exist for many sub nets.</w:t>
            </w:r>
          </w:p>
          <w:p w14:paraId="2A694D81" w14:textId="77777777" w:rsidR="009D5882" w:rsidRPr="00C53B2E" w:rsidRDefault="009D5882" w:rsidP="009D5882">
            <w:pPr>
              <w:spacing w:line="360" w:lineRule="auto"/>
              <w:ind w:left="34"/>
              <w:jc w:val="both"/>
              <w:rPr>
                <w:rFonts w:ascii="Cambria" w:eastAsia="Cambria" w:hAnsi="Cambria" w:cs="Cambria"/>
                <w:iCs/>
                <w:sz w:val="24"/>
                <w:szCs w:val="24"/>
              </w:rPr>
            </w:pPr>
          </w:p>
          <w:p w14:paraId="24CF1A8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Today, BOOTP (Bootstrap Protocol) is carried out via User Datagram Protocol (UDP), which forms the basis for Dynamic Host Configuration Protocol (DHCP). Dynamic Host Configuration Protocol (DHCP) servers handle client requests.</w:t>
            </w:r>
          </w:p>
          <w:p w14:paraId="38390CD3" w14:textId="77777777" w:rsidR="009D5882" w:rsidRPr="00C53B2E" w:rsidRDefault="009D5882" w:rsidP="009D5882">
            <w:pPr>
              <w:spacing w:line="360" w:lineRule="auto"/>
              <w:ind w:left="34"/>
              <w:jc w:val="both"/>
              <w:rPr>
                <w:rFonts w:ascii="Cambria" w:eastAsia="Cambria" w:hAnsi="Cambria" w:cs="Cambria"/>
                <w:iCs/>
                <w:sz w:val="24"/>
                <w:szCs w:val="24"/>
              </w:rPr>
            </w:pPr>
          </w:p>
          <w:p w14:paraId="7FADD071"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Features of BOOTP (Bootstrap Protocol)</w:t>
            </w:r>
          </w:p>
          <w:p w14:paraId="4A227E6E"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is a dynamic protocol.</w:t>
            </w:r>
          </w:p>
          <w:p w14:paraId="285913B6"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is also known as a basic protocol</w:t>
            </w:r>
          </w:p>
          <w:p w14:paraId="7C55E71C"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job is to create an unique Internet Protocol (IP) address for recognition and corroboration as soon as it is connected to the network. The BOOTP (Bootstrap Protocol) is very helpful as it speeds up the data transfer and connection requests.</w:t>
            </w:r>
          </w:p>
          <w:p w14:paraId="06900DA5"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is an unique Internet Protocol (IP) algorithm. This algorithm helps in providing and creating new Internet Protocol (IP) Addresses and they are completely different and they also have no link between the previous created Internet Protocol (IP) Addresses. The Internet Protocol (IP) Addresses are created very fast in a fraction of second.</w:t>
            </w:r>
          </w:p>
          <w:p w14:paraId="5F6818C7"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This algorithm also helps to reduce the time required which is required for connection for source server and the client server.</w:t>
            </w:r>
          </w:p>
          <w:p w14:paraId="378B8015"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Now, the main and important processes like downloading and changing the already present values or codes are done. Even the small processes are also updated so that they would never cause problems in the near future.</w:t>
            </w:r>
          </w:p>
          <w:p w14:paraId="7DBD6DC8"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BOOTP (Bootstrap Protocol) connection requires Internet Protocol (IP) Address are required for the client server and the source server and they require a gateway address for get going of successful connection. In BOOTP (Bootstrap Protocol) Network the client and the source server use the same Large Area Network (LAN) , and the routers must support BOOTP (Bootstrap Protocol) So , for that routers are always kept under same networks</w:t>
            </w:r>
          </w:p>
          <w:p w14:paraId="67298EC9" w14:textId="77777777" w:rsidR="009D5882" w:rsidRPr="00C53B2E" w:rsidRDefault="009D5882">
            <w:pPr>
              <w:pStyle w:val="ListParagraph"/>
              <w:numPr>
                <w:ilvl w:val="0"/>
                <w:numId w:val="415"/>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 great example of a TCP / IP (Transmission Control Protocol / Internet Protocol) based network is the BOOTP (Bootstrap Protocol) network. To quickly respond to each request a computer on the network makes to the server, BOOTP (Bootstrap Protocol) utilizes its own IP address.</w:t>
            </w:r>
          </w:p>
          <w:p w14:paraId="40579C0C"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Working of BOOTP (Bootstrap Protocol)</w:t>
            </w:r>
          </w:p>
          <w:p w14:paraId="7C0A48D4"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BOOTP (Bootstrap Protocol) works in this manner:</w:t>
            </w:r>
          </w:p>
          <w:p w14:paraId="3198F05E" w14:textId="77777777" w:rsidR="009D5882" w:rsidRPr="00C53B2E" w:rsidRDefault="009D5882">
            <w:pPr>
              <w:pStyle w:val="ListParagraph"/>
              <w:numPr>
                <w:ilvl w:val="0"/>
                <w:numId w:val="41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Actually new network participant will not have an Internet Protocol (IP) Address. Then, the Network Admin who is the administrator of BOOTP (Bootstrap Protocol) gives access to the new network participant to host server. Now, the new network participant get a distinct or idiosyncratic Internet Protocol (IP) Address via IPv4 (Internet Protocol version 4) protocol.</w:t>
            </w:r>
          </w:p>
          <w:p w14:paraId="534A09A8" w14:textId="77777777" w:rsidR="009D5882" w:rsidRPr="00C53B2E" w:rsidRDefault="009D5882">
            <w:pPr>
              <w:pStyle w:val="ListParagraph"/>
              <w:numPr>
                <w:ilvl w:val="0"/>
                <w:numId w:val="41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client or the new network participant installs the new BOOTP (Bootstrap Protocol) using TCP / IP (Transmission Control Protocol / Internet Protocol) mode. This mode arbitration on the user workstation to ensure affinity with all the network protocols when connected to the certain network.</w:t>
            </w:r>
          </w:p>
          <w:p w14:paraId="5A61651F" w14:textId="77777777" w:rsidR="009D5882" w:rsidRPr="00C53B2E" w:rsidRDefault="009D5882">
            <w:pPr>
              <w:pStyle w:val="ListParagraph"/>
              <w:numPr>
                <w:ilvl w:val="0"/>
                <w:numId w:val="414"/>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An appropriate unicast address is then included in a message that is sent by the BOOTP network administrator. The master server then forwards this unicast address to the BOOTP client.</w:t>
            </w:r>
          </w:p>
          <w:p w14:paraId="65713019"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Uses of BOOTP (Bootstrap Protocol)</w:t>
            </w:r>
          </w:p>
          <w:p w14:paraId="424F271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uses are:</w:t>
            </w:r>
          </w:p>
          <w:p w14:paraId="719C8349" w14:textId="77777777" w:rsidR="009D5882" w:rsidRPr="00C53B2E" w:rsidRDefault="009D5882">
            <w:pPr>
              <w:pStyle w:val="ListParagraph"/>
              <w:numPr>
                <w:ilvl w:val="0"/>
                <w:numId w:val="41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is required for system check purpose. The System is checked for a network when the computer is turned on</w:t>
            </w:r>
          </w:p>
          <w:p w14:paraId="1C657C1C" w14:textId="77777777" w:rsidR="009D5882" w:rsidRPr="00C53B2E" w:rsidRDefault="009D5882">
            <w:pPr>
              <w:pStyle w:val="ListParagraph"/>
              <w:numPr>
                <w:ilvl w:val="0"/>
                <w:numId w:val="41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 motherboard and network management are able to efficiently organize the data transfer on the device as soon as it lights up since each computer on the network maintains track of its BIOS (Basic Input / Output System) cycle.</w:t>
            </w:r>
          </w:p>
          <w:p w14:paraId="7C5709EC" w14:textId="77777777" w:rsidR="009D5882" w:rsidRPr="00C53B2E" w:rsidRDefault="009D5882">
            <w:pPr>
              <w:pStyle w:val="ListParagraph"/>
              <w:numPr>
                <w:ilvl w:val="0"/>
                <w:numId w:val="41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is highly used for the support of usage of motherboards and mangers which work on Network. So, because of this protocol no other means storage is required other than cloud network.</w:t>
            </w:r>
          </w:p>
          <w:p w14:paraId="32249513" w14:textId="77777777" w:rsidR="009D5882" w:rsidRPr="00C53B2E" w:rsidRDefault="009D5882">
            <w:pPr>
              <w:pStyle w:val="ListParagraph"/>
              <w:numPr>
                <w:ilvl w:val="0"/>
                <w:numId w:val="41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In order to send and receive requests and the networking server's suitable responses, a client and a server communicate using BOOTP (Bootstrap Protocol).</w:t>
            </w:r>
          </w:p>
          <w:p w14:paraId="4077DAEF" w14:textId="77777777" w:rsidR="009D5882" w:rsidRPr="00C53B2E" w:rsidRDefault="009D5882">
            <w:pPr>
              <w:pStyle w:val="ListParagraph"/>
              <w:numPr>
                <w:ilvl w:val="0"/>
                <w:numId w:val="413"/>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is typically used in a diskless environment and requires no media because all data is kept in the network cloud for effective utilization.</w:t>
            </w:r>
          </w:p>
          <w:p w14:paraId="5116E547"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Disadvantages of BOOTP (Bootstrap Protocol)</w:t>
            </w:r>
          </w:p>
          <w:p w14:paraId="7666C88E" w14:textId="77777777" w:rsidR="009D5882" w:rsidRPr="00C53B2E" w:rsidRDefault="009D5882" w:rsidP="009D5882">
            <w:pPr>
              <w:spacing w:line="360" w:lineRule="auto"/>
              <w:ind w:left="34"/>
              <w:jc w:val="both"/>
              <w:rPr>
                <w:rFonts w:ascii="Cambria" w:eastAsia="Cambria" w:hAnsi="Cambria" w:cs="Cambria"/>
                <w:iCs/>
                <w:sz w:val="24"/>
                <w:szCs w:val="24"/>
              </w:rPr>
            </w:pPr>
            <w:r w:rsidRPr="00C53B2E">
              <w:rPr>
                <w:rFonts w:ascii="Cambria" w:eastAsia="Cambria" w:hAnsi="Cambria" w:cs="Cambria"/>
                <w:iCs/>
                <w:sz w:val="24"/>
                <w:szCs w:val="24"/>
              </w:rPr>
              <w:t>The disadvantages are</w:t>
            </w:r>
          </w:p>
          <w:p w14:paraId="606127DD" w14:textId="77777777" w:rsidR="009D5882" w:rsidRDefault="009D5882" w:rsidP="004534C0">
            <w:pPr>
              <w:tabs>
                <w:tab w:val="left" w:pos="2126"/>
              </w:tabs>
              <w:jc w:val="both"/>
              <w:rPr>
                <w:rFonts w:ascii="Cambria" w:eastAsia="Cambria" w:hAnsi="Cambria" w:cs="Cambria"/>
                <w:sz w:val="24"/>
                <w:szCs w:val="24"/>
              </w:rPr>
            </w:pPr>
          </w:p>
          <w:p w14:paraId="3A64E88E" w14:textId="77777777" w:rsidR="009D5882" w:rsidRPr="00C53B2E" w:rsidRDefault="009D5882">
            <w:pPr>
              <w:pStyle w:val="ListParagraph"/>
              <w:numPr>
                <w:ilvl w:val="0"/>
                <w:numId w:val="41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They do not have the concept of temporary Internet Protocol (IP) Addressing.</w:t>
            </w:r>
          </w:p>
          <w:p w14:paraId="4C3A55DE" w14:textId="77777777" w:rsidR="009D5882" w:rsidRPr="00C53B2E" w:rsidRDefault="009D5882">
            <w:pPr>
              <w:pStyle w:val="ListParagraph"/>
              <w:numPr>
                <w:ilvl w:val="0"/>
                <w:numId w:val="41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can also have irresolvable errors because of its configuration. This is because their configuration is manual.</w:t>
            </w:r>
          </w:p>
          <w:p w14:paraId="74FD0E05" w14:textId="77777777" w:rsidR="009D5882" w:rsidRPr="00C53B2E" w:rsidRDefault="009D5882">
            <w:pPr>
              <w:pStyle w:val="ListParagraph"/>
              <w:numPr>
                <w:ilvl w:val="0"/>
                <w:numId w:val="41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does not support DHCP (Dynamic Host Configuration Protocol)</w:t>
            </w:r>
          </w:p>
          <w:p w14:paraId="2B0FD6FF" w14:textId="77777777" w:rsidR="009D5882" w:rsidRPr="00C53B2E" w:rsidRDefault="009D5882">
            <w:pPr>
              <w:pStyle w:val="ListParagraph"/>
              <w:numPr>
                <w:ilvl w:val="0"/>
                <w:numId w:val="412"/>
              </w:numPr>
              <w:spacing w:line="360" w:lineRule="auto"/>
              <w:jc w:val="both"/>
              <w:rPr>
                <w:rFonts w:ascii="Cambria" w:eastAsia="Cambria" w:hAnsi="Cambria" w:cs="Cambria"/>
                <w:iCs/>
                <w:sz w:val="24"/>
                <w:szCs w:val="24"/>
              </w:rPr>
            </w:pPr>
            <w:r w:rsidRPr="00C53B2E">
              <w:rPr>
                <w:rFonts w:ascii="Cambria" w:eastAsia="Cambria" w:hAnsi="Cambria" w:cs="Cambria"/>
                <w:iCs/>
                <w:sz w:val="24"/>
                <w:szCs w:val="24"/>
              </w:rPr>
              <w:t>BOOTP (Bootstrap Protocol) cannot function for mobile phones and movable machines.</w:t>
            </w:r>
          </w:p>
          <w:p w14:paraId="19B7ADCF" w14:textId="77777777" w:rsidR="009D5882" w:rsidRPr="00C53B2E" w:rsidRDefault="009D5882" w:rsidP="009D5882">
            <w:pPr>
              <w:spacing w:line="360" w:lineRule="auto"/>
              <w:ind w:left="34"/>
              <w:jc w:val="both"/>
              <w:rPr>
                <w:rFonts w:ascii="Cambria" w:eastAsia="Cambria" w:hAnsi="Cambria" w:cs="Cambria"/>
                <w:b/>
                <w:bCs/>
                <w:iCs/>
                <w:sz w:val="24"/>
                <w:szCs w:val="24"/>
              </w:rPr>
            </w:pPr>
            <w:r w:rsidRPr="00C53B2E">
              <w:rPr>
                <w:rFonts w:ascii="Cambria" w:eastAsia="Cambria" w:hAnsi="Cambria" w:cs="Cambria"/>
                <w:b/>
                <w:bCs/>
                <w:iCs/>
                <w:sz w:val="24"/>
                <w:szCs w:val="24"/>
              </w:rPr>
              <w:t>Difference between BOOTP and RARP in computer networking</w:t>
            </w:r>
          </w:p>
          <w:tbl>
            <w:tblPr>
              <w:tblW w:w="816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013"/>
              <w:gridCol w:w="3474"/>
              <w:gridCol w:w="3681"/>
            </w:tblGrid>
            <w:tr w:rsidR="009D5882" w:rsidRPr="00C53B2E" w14:paraId="45C8296B" w14:textId="77777777" w:rsidTr="00D438DD">
              <w:trPr>
                <w:trHeight w:val="598"/>
              </w:trPr>
              <w:tc>
                <w:tcPr>
                  <w:tcW w:w="1013" w:type="dxa"/>
                  <w:shd w:val="clear" w:color="auto" w:fill="C7CCBE"/>
                  <w:tcMar>
                    <w:top w:w="180" w:type="dxa"/>
                    <w:left w:w="180" w:type="dxa"/>
                    <w:bottom w:w="180" w:type="dxa"/>
                    <w:right w:w="180" w:type="dxa"/>
                  </w:tcMar>
                  <w:hideMark/>
                </w:tcPr>
                <w:p w14:paraId="3693A861"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Serial Number</w:t>
                  </w:r>
                </w:p>
              </w:tc>
              <w:tc>
                <w:tcPr>
                  <w:tcW w:w="3474" w:type="dxa"/>
                  <w:shd w:val="clear" w:color="auto" w:fill="C7CCBE"/>
                  <w:tcMar>
                    <w:top w:w="180" w:type="dxa"/>
                    <w:left w:w="180" w:type="dxa"/>
                    <w:bottom w:w="180" w:type="dxa"/>
                    <w:right w:w="180" w:type="dxa"/>
                  </w:tcMar>
                  <w:hideMark/>
                </w:tcPr>
                <w:p w14:paraId="59AF6455"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RARP</w:t>
                  </w:r>
                </w:p>
              </w:tc>
              <w:tc>
                <w:tcPr>
                  <w:tcW w:w="3681" w:type="dxa"/>
                  <w:shd w:val="clear" w:color="auto" w:fill="C7CCBE"/>
                  <w:tcMar>
                    <w:top w:w="180" w:type="dxa"/>
                    <w:left w:w="180" w:type="dxa"/>
                    <w:bottom w:w="180" w:type="dxa"/>
                    <w:right w:w="180" w:type="dxa"/>
                  </w:tcMar>
                  <w:hideMark/>
                </w:tcPr>
                <w:p w14:paraId="38A8FB94" w14:textId="77777777" w:rsidR="009D5882" w:rsidRPr="00C53B2E" w:rsidRDefault="009D5882" w:rsidP="009D5882">
                  <w:pPr>
                    <w:spacing w:after="0" w:line="240" w:lineRule="auto"/>
                    <w:rPr>
                      <w:rFonts w:ascii="Cambria" w:eastAsia="Times New Roman" w:hAnsi="Cambria" w:cs="Times New Roman"/>
                      <w:b/>
                      <w:bCs/>
                      <w:color w:val="000000"/>
                      <w:kern w:val="0"/>
                      <w:sz w:val="24"/>
                      <w:szCs w:val="24"/>
                      <w:lang w:eastAsia="en-PH"/>
                      <w14:ligatures w14:val="none"/>
                    </w:rPr>
                  </w:pPr>
                  <w:r w:rsidRPr="00C53B2E">
                    <w:rPr>
                      <w:rFonts w:ascii="Cambria" w:eastAsia="Times New Roman" w:hAnsi="Cambria" w:cs="Times New Roman"/>
                      <w:b/>
                      <w:bCs/>
                      <w:color w:val="000000"/>
                      <w:kern w:val="0"/>
                      <w:sz w:val="24"/>
                      <w:szCs w:val="24"/>
                      <w:lang w:eastAsia="en-PH"/>
                      <w14:ligatures w14:val="none"/>
                    </w:rPr>
                    <w:t>BOOTP</w:t>
                  </w:r>
                </w:p>
              </w:tc>
            </w:tr>
            <w:tr w:rsidR="009D5882" w:rsidRPr="00C53B2E" w14:paraId="410D2F4C" w14:textId="77777777" w:rsidTr="00D438DD">
              <w:trPr>
                <w:trHeight w:val="633"/>
              </w:trPr>
              <w:tc>
                <w:tcPr>
                  <w:tcW w:w="10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9C0B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1.)</w:t>
                  </w:r>
                </w:p>
              </w:tc>
              <w:tc>
                <w:tcPr>
                  <w:tcW w:w="34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940ED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RARP full form is Reverse Address Resolution Protocol</w:t>
                  </w:r>
                </w:p>
              </w:tc>
              <w:tc>
                <w:tcPr>
                  <w:tcW w:w="3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0940F1"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BOOTP full form is Bootstrap Protocol</w:t>
                  </w:r>
                </w:p>
              </w:tc>
            </w:tr>
            <w:tr w:rsidR="009D5882" w:rsidRPr="00C53B2E" w14:paraId="400CE77D" w14:textId="77777777" w:rsidTr="00D438DD">
              <w:trPr>
                <w:trHeight w:val="1600"/>
              </w:trPr>
              <w:tc>
                <w:tcPr>
                  <w:tcW w:w="10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DC56F8"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2.)</w:t>
                  </w:r>
                </w:p>
              </w:tc>
              <w:tc>
                <w:tcPr>
                  <w:tcW w:w="34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13232"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This is used by an employee who is using a computer owned by the client. They are using it request or get the Internet Protocol (IP) Address from cache or gateway server Address Resolution Protocol Table</w:t>
                  </w:r>
                </w:p>
              </w:tc>
              <w:tc>
                <w:tcPr>
                  <w:tcW w:w="3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EF9AA7"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This protocol works on the basis of internet. So, this is the reason why it is called as an Internet Protocol (IP). This is used for allowing the network user to receive an Internet Protocol (IP) Address.</w:t>
                  </w:r>
                </w:p>
              </w:tc>
            </w:tr>
            <w:tr w:rsidR="009D5882" w:rsidRPr="00C53B2E" w14:paraId="14AA0827" w14:textId="77777777" w:rsidTr="00D438DD">
              <w:trPr>
                <w:trHeight w:val="1900"/>
              </w:trPr>
              <w:tc>
                <w:tcPr>
                  <w:tcW w:w="10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1972B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3.)</w:t>
                  </w:r>
                </w:p>
              </w:tc>
              <w:tc>
                <w:tcPr>
                  <w:tcW w:w="34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51A05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 Reverse Address Resolution Protocol was initialized in the year 1984. This Reverse Address Resolution Protocol is the protocol which is used to give the Internet Protocol (IP) Address to the server or desktop or computer etc</w:t>
                  </w:r>
                </w:p>
              </w:tc>
              <w:tc>
                <w:tcPr>
                  <w:tcW w:w="3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80A0EA"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 BOOTP (Bootstrap Protocol) was actually introduced in 1985 because of Request for Comments 951 (also known as RFC 951) to replace Reverse Address Resolution Protocol (RARP).</w:t>
                  </w:r>
                </w:p>
              </w:tc>
            </w:tr>
            <w:tr w:rsidR="009D5882" w:rsidRPr="00C53B2E" w14:paraId="1A862F94" w14:textId="77777777" w:rsidTr="00D438DD">
              <w:trPr>
                <w:trHeight w:val="967"/>
              </w:trPr>
              <w:tc>
                <w:tcPr>
                  <w:tcW w:w="10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077D2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4.)</w:t>
                  </w:r>
                </w:p>
              </w:tc>
              <w:tc>
                <w:tcPr>
                  <w:tcW w:w="34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59623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It is one of the first version introduced for the purpose of Internet Protocol (IP)</w:t>
                  </w:r>
                </w:p>
              </w:tc>
              <w:tc>
                <w:tcPr>
                  <w:tcW w:w="3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18B28A"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It is introduced as the anomalies in RARP (Reverse Address Resolution Protocol ) were causing damage to the works.</w:t>
                  </w:r>
                </w:p>
              </w:tc>
            </w:tr>
            <w:tr w:rsidR="009D5882" w:rsidRPr="00C53B2E" w14:paraId="05835E2E" w14:textId="77777777" w:rsidTr="00D438DD">
              <w:trPr>
                <w:trHeight w:val="299"/>
              </w:trPr>
              <w:tc>
                <w:tcPr>
                  <w:tcW w:w="10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DBF34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5.)</w:t>
                  </w:r>
                </w:p>
              </w:tc>
              <w:tc>
                <w:tcPr>
                  <w:tcW w:w="34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1061E1"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It uses dynamically discovered routers</w:t>
                  </w:r>
                </w:p>
              </w:tc>
              <w:tc>
                <w:tcPr>
                  <w:tcW w:w="3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7B6FA"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It uses statically discovered routers</w:t>
                  </w:r>
                </w:p>
              </w:tc>
            </w:tr>
            <w:tr w:rsidR="009D5882" w:rsidRPr="00C53B2E" w14:paraId="518E907E" w14:textId="77777777" w:rsidTr="00D438DD">
              <w:trPr>
                <w:trHeight w:val="633"/>
              </w:trPr>
              <w:tc>
                <w:tcPr>
                  <w:tcW w:w="10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C0B785"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6.)</w:t>
                  </w:r>
                </w:p>
              </w:tc>
              <w:tc>
                <w:tcPr>
                  <w:tcW w:w="34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4D349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They are very risky because they are very unstable in nature.</w:t>
                  </w:r>
                </w:p>
              </w:tc>
              <w:tc>
                <w:tcPr>
                  <w:tcW w:w="3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E8804A"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They are very secure because they are very stable in nature</w:t>
                  </w:r>
                </w:p>
              </w:tc>
            </w:tr>
            <w:tr w:rsidR="009D5882" w:rsidRPr="00C53B2E" w14:paraId="4E49C964" w14:textId="77777777" w:rsidTr="00D438DD">
              <w:trPr>
                <w:trHeight w:val="949"/>
              </w:trPr>
              <w:tc>
                <w:tcPr>
                  <w:tcW w:w="10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4A041E"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7.)</w:t>
                  </w:r>
                </w:p>
              </w:tc>
              <w:tc>
                <w:tcPr>
                  <w:tcW w:w="34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8CE4A3"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BOOTP is not obsolete because BOOTP and DHCP replaces RARP as it is very obsolete.</w:t>
                  </w:r>
                </w:p>
              </w:tc>
              <w:tc>
                <w:tcPr>
                  <w:tcW w:w="3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2C371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RARP is very obsolete</w:t>
                  </w:r>
                </w:p>
              </w:tc>
            </w:tr>
            <w:tr w:rsidR="009D5882" w:rsidRPr="00C53B2E" w14:paraId="23FEC7CB" w14:textId="77777777" w:rsidTr="00D438DD">
              <w:trPr>
                <w:trHeight w:val="3184"/>
              </w:trPr>
              <w:tc>
                <w:tcPr>
                  <w:tcW w:w="10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BFD3F8"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8.</w:t>
                  </w:r>
                </w:p>
              </w:tc>
              <w:tc>
                <w:tcPr>
                  <w:tcW w:w="34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33DEB4"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The Reverse Address Resolution Protocol is used to transfer data between two sources or two client servers on the Network Access Layer. The sources have two different addresses. They are Internet Protocol (IP) Address and Media Access Control (MAC) Address.</w:t>
                  </w:r>
                  <w:r w:rsidRPr="00C53B2E">
                    <w:rPr>
                      <w:rFonts w:ascii="Cambria" w:eastAsia="Times New Roman" w:hAnsi="Cambria" w:cs="Segoe UI"/>
                      <w:color w:val="333333"/>
                      <w:kern w:val="0"/>
                      <w:sz w:val="24"/>
                      <w:szCs w:val="24"/>
                      <w:lang w:eastAsia="en-PH"/>
                      <w14:ligatures w14:val="none"/>
                    </w:rPr>
                    <w:br/>
                    <w:t>The MAC address is then pre-programmed into the hardware once the IP address has been assigned by software.</w:t>
                  </w:r>
                </w:p>
              </w:tc>
              <w:tc>
                <w:tcPr>
                  <w:tcW w:w="3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F3AB48"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A great example of a TCP / IP (Transmission Control Protocol / Internet Protocol) based network is the BOOTP (Bootstrap Protocol) network. To quickly respond to each request a computer on the network makes to the server, BOOTP (Bootstrap Protocol) utilizes its own IP address.</w:t>
                  </w:r>
                </w:p>
              </w:tc>
            </w:tr>
            <w:tr w:rsidR="009D5882" w:rsidRPr="00C53B2E" w14:paraId="735BFFE1" w14:textId="77777777" w:rsidTr="00D438DD">
              <w:trPr>
                <w:trHeight w:val="1917"/>
              </w:trPr>
              <w:tc>
                <w:tcPr>
                  <w:tcW w:w="10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437A09"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9.</w:t>
                  </w:r>
                </w:p>
              </w:tc>
              <w:tc>
                <w:tcPr>
                  <w:tcW w:w="34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AD6318"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Today, RARP is not in usage. So, they are replaced by BOOTP , DHCP , IPv4 Protocols.</w:t>
                  </w:r>
                </w:p>
              </w:tc>
              <w:tc>
                <w:tcPr>
                  <w:tcW w:w="3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BF4F90" w14:textId="77777777" w:rsidR="009D5882" w:rsidRPr="00C53B2E" w:rsidRDefault="009D5882" w:rsidP="009D5882">
                  <w:pPr>
                    <w:spacing w:after="0" w:line="240" w:lineRule="auto"/>
                    <w:jc w:val="both"/>
                    <w:rPr>
                      <w:rFonts w:ascii="Cambria" w:eastAsia="Times New Roman" w:hAnsi="Cambria" w:cs="Segoe UI"/>
                      <w:color w:val="333333"/>
                      <w:kern w:val="0"/>
                      <w:sz w:val="24"/>
                      <w:szCs w:val="24"/>
                      <w:lang w:eastAsia="en-PH"/>
                      <w14:ligatures w14:val="none"/>
                    </w:rPr>
                  </w:pPr>
                  <w:r w:rsidRPr="00C53B2E">
                    <w:rPr>
                      <w:rFonts w:ascii="Cambria" w:eastAsia="Times New Roman" w:hAnsi="Cambria" w:cs="Segoe UI"/>
                      <w:color w:val="333333"/>
                      <w:kern w:val="0"/>
                      <w:sz w:val="24"/>
                      <w:szCs w:val="24"/>
                      <w:lang w:eastAsia="en-PH"/>
                      <w14:ligatures w14:val="none"/>
                    </w:rPr>
                    <w:t>Today, BOOTP (Bootstrap Protocol) is carried out via User Datagram Protocol (UDP), which forms the basis for Dynamic Host Configuration Protocol (DHCP). Dynamic Host Configuration Protocol (DHCP) servers handle client requests</w:t>
                  </w:r>
                </w:p>
              </w:tc>
            </w:tr>
          </w:tbl>
          <w:p w14:paraId="519DDB22" w14:textId="2B746043" w:rsidR="009D5882" w:rsidRDefault="009D5882" w:rsidP="004534C0">
            <w:pPr>
              <w:tabs>
                <w:tab w:val="left" w:pos="2126"/>
              </w:tabs>
              <w:jc w:val="both"/>
              <w:rPr>
                <w:rFonts w:ascii="Cambria" w:eastAsia="Cambria" w:hAnsi="Cambria" w:cs="Cambria"/>
                <w:sz w:val="24"/>
                <w:szCs w:val="24"/>
              </w:rPr>
            </w:pPr>
            <w:r w:rsidRPr="00C53B2E">
              <w:rPr>
                <w:rFonts w:ascii="Cambria" w:eastAsia="Cambria" w:hAnsi="Cambria" w:cs="Cambria"/>
                <w:iCs/>
                <w:sz w:val="24"/>
                <w:szCs w:val="24"/>
              </w:rPr>
              <w:t>This all about the RARP , BOOTP , and their differences in Computer Networks</w:t>
            </w:r>
          </w:p>
          <w:p w14:paraId="3C8758A3" w14:textId="1996C391" w:rsidR="009D5882" w:rsidRPr="00DD2710" w:rsidRDefault="009D5882" w:rsidP="004534C0">
            <w:pPr>
              <w:tabs>
                <w:tab w:val="left" w:pos="2126"/>
              </w:tabs>
              <w:jc w:val="both"/>
              <w:rPr>
                <w:rFonts w:ascii="Cambria" w:eastAsia="Cambria" w:hAnsi="Cambria" w:cs="Cambria"/>
                <w:sz w:val="24"/>
                <w:szCs w:val="24"/>
              </w:rPr>
            </w:pPr>
          </w:p>
        </w:tc>
      </w:tr>
    </w:tbl>
    <w:p w14:paraId="5A7BDBED" w14:textId="77777777" w:rsidR="00DC4B44" w:rsidRPr="00DD2710" w:rsidRDefault="00DC4B44" w:rsidP="00B01480">
      <w:pPr>
        <w:spacing w:line="360" w:lineRule="auto"/>
        <w:rPr>
          <w:rFonts w:ascii="Cambria" w:eastAsia="Cambria" w:hAnsi="Cambria" w:cs="Cambria"/>
          <w:sz w:val="24"/>
          <w:szCs w:val="24"/>
        </w:rPr>
      </w:pPr>
    </w:p>
    <w:p w14:paraId="5C431FD1" w14:textId="505777BC" w:rsidR="00DC4B44" w:rsidRPr="00DD2710" w:rsidRDefault="00DC4B44" w:rsidP="00B01480">
      <w:pPr>
        <w:spacing w:line="360" w:lineRule="auto"/>
        <w:ind w:left="720"/>
        <w:rPr>
          <w:rFonts w:ascii="Cambria" w:hAnsi="Cambria"/>
          <w:sz w:val="24"/>
          <w:szCs w:val="24"/>
        </w:rPr>
      </w:pPr>
    </w:p>
    <w:sectPr w:rsidR="00DC4B44" w:rsidRPr="00DD2710" w:rsidSect="00A6731F">
      <w:headerReference w:type="default" r:id="rId45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D3F9E" w14:textId="77777777" w:rsidR="000714A2" w:rsidRDefault="000714A2" w:rsidP="00DC4B44">
      <w:pPr>
        <w:spacing w:after="0" w:line="240" w:lineRule="auto"/>
      </w:pPr>
      <w:r>
        <w:separator/>
      </w:r>
    </w:p>
  </w:endnote>
  <w:endnote w:type="continuationSeparator" w:id="0">
    <w:p w14:paraId="4D8A73B1" w14:textId="77777777" w:rsidR="000714A2" w:rsidRDefault="000714A2" w:rsidP="00DC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F5FE4" w14:textId="77777777" w:rsidR="000714A2" w:rsidRDefault="000714A2" w:rsidP="00DC4B44">
      <w:pPr>
        <w:spacing w:after="0" w:line="240" w:lineRule="auto"/>
      </w:pPr>
      <w:r>
        <w:separator/>
      </w:r>
    </w:p>
  </w:footnote>
  <w:footnote w:type="continuationSeparator" w:id="0">
    <w:p w14:paraId="2477F92C" w14:textId="77777777" w:rsidR="000714A2" w:rsidRDefault="000714A2" w:rsidP="00DC4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BA8" w14:textId="1F28EF02" w:rsidR="00DC4B44" w:rsidRPr="00DC4B44" w:rsidRDefault="00DC4B44" w:rsidP="00DC4B44">
    <w:pPr>
      <w:pBdr>
        <w:top w:val="nil"/>
        <w:left w:val="nil"/>
        <w:bottom w:val="nil"/>
        <w:right w:val="nil"/>
        <w:between w:val="nil"/>
      </w:pBdr>
      <w:spacing w:after="0" w:line="240" w:lineRule="auto"/>
      <w:jc w:val="center"/>
      <w:rPr>
        <w:color w:val="000000"/>
        <w:sz w:val="18"/>
        <w:szCs w:val="18"/>
      </w:rPr>
    </w:pPr>
    <w:r w:rsidRPr="00DC4B44">
      <w:rPr>
        <w:noProof/>
        <w:sz w:val="18"/>
        <w:szCs w:val="18"/>
      </w:rPr>
      <w:drawing>
        <wp:anchor distT="0" distB="0" distL="114300" distR="114300" simplePos="0" relativeHeight="251659264" behindDoc="0" locked="0" layoutInCell="1" hidden="0" allowOverlap="1" wp14:anchorId="612BAD3B" wp14:editId="0314406B">
          <wp:simplePos x="0" y="0"/>
          <wp:positionH relativeFrom="column">
            <wp:posOffset>832338</wp:posOffset>
          </wp:positionH>
          <wp:positionV relativeFrom="paragraph">
            <wp:posOffset>-191672</wp:posOffset>
          </wp:positionV>
          <wp:extent cx="533400" cy="545123"/>
          <wp:effectExtent l="0" t="0" r="0" b="7620"/>
          <wp:wrapNone/>
          <wp:docPr id="17493315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1589" cy="553491"/>
                  </a:xfrm>
                  <a:prstGeom prst="rect">
                    <a:avLst/>
                  </a:prstGeom>
                  <a:ln/>
                </pic:spPr>
              </pic:pic>
            </a:graphicData>
          </a:graphic>
          <wp14:sizeRelH relativeFrom="margin">
            <wp14:pctWidth>0</wp14:pctWidth>
          </wp14:sizeRelH>
          <wp14:sizeRelV relativeFrom="margin">
            <wp14:pctHeight>0</wp14:pctHeight>
          </wp14:sizeRelV>
        </wp:anchor>
      </w:drawing>
    </w:r>
    <w:r w:rsidRPr="00DC4B44">
      <w:rPr>
        <w:rFonts w:ascii="Cambria" w:eastAsia="Cambria" w:hAnsi="Cambria" w:cs="Cambria"/>
        <w:color w:val="000000"/>
        <w:sz w:val="16"/>
        <w:szCs w:val="16"/>
      </w:rPr>
      <w:t>Republic of the Philippines</w:t>
    </w:r>
  </w:p>
  <w:p w14:paraId="626CA634" w14:textId="7FF8024C"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sidRPr="00DC4B44">
      <w:rPr>
        <w:rFonts w:ascii="Old English Text MT" w:eastAsia="Old English Text MT" w:hAnsi="Old English Text MT" w:cs="Old English Text MT"/>
        <w:color w:val="000000"/>
      </w:rPr>
      <w:t>Laguna State Polytechnic University</w:t>
    </w:r>
  </w:p>
  <w:p w14:paraId="345B94BC" w14:textId="569B18DE"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61312" behindDoc="0" locked="0" layoutInCell="1" hidden="0" allowOverlap="1" wp14:anchorId="570AF620" wp14:editId="3C6E479D">
              <wp:simplePos x="0" y="0"/>
              <wp:positionH relativeFrom="margin">
                <wp:posOffset>621323</wp:posOffset>
              </wp:positionH>
              <wp:positionV relativeFrom="paragraph">
                <wp:posOffset>87337</wp:posOffset>
              </wp:positionV>
              <wp:extent cx="1436077" cy="389467"/>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AF620" id="Rectangle 241" o:spid="_x0000_s1026" style="position:absolute;left:0;text-align:left;margin-left:48.9pt;margin-top:6.9pt;width:113.1pt;height:30.6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" filled="f" stroked="f">
              <v:textbox inset="2.53958mm,1.2694mm,2.53958mm,1.2694mm">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v:textbox>
              <w10:wrap anchorx="margin"/>
            </v:rect>
          </w:pict>
        </mc:Fallback>
      </mc:AlternateContent>
    </w:r>
    <w:r>
      <w:rPr>
        <w:rFonts w:ascii="Cambria" w:eastAsia="Cambria" w:hAnsi="Cambria" w:cs="Cambria"/>
        <w:color w:val="000000"/>
        <w:sz w:val="20"/>
        <w:szCs w:val="20"/>
      </w:rPr>
      <w:t>Province of Laguna</w:t>
    </w:r>
  </w:p>
  <w:p w14:paraId="0D34FADB" w14:textId="3B0BF402" w:rsidR="00DC4B44" w:rsidRPr="00DC4B44" w:rsidRDefault="00DC4B44" w:rsidP="00DC4B44">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0DD7D5"/>
    <w:multiLevelType w:val="singleLevel"/>
    <w:tmpl w:val="810DD7D5"/>
    <w:lvl w:ilvl="0">
      <w:start w:val="1"/>
      <w:numFmt w:val="decimal"/>
      <w:suff w:val="space"/>
      <w:lvlText w:val="%1."/>
      <w:lvlJc w:val="left"/>
    </w:lvl>
  </w:abstractNum>
  <w:abstractNum w:abstractNumId="1" w15:restartNumberingAfterBreak="0">
    <w:nsid w:val="D5FACE03"/>
    <w:multiLevelType w:val="multilevel"/>
    <w:tmpl w:val="D5FACE03"/>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 w15:restartNumberingAfterBreak="0">
    <w:nsid w:val="0000001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 w15:restartNumberingAfterBreak="0">
    <w:nsid w:val="0000001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 w15:restartNumberingAfterBreak="0">
    <w:nsid w:val="0000001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 w15:restartNumberingAfterBreak="0">
    <w:nsid w:val="0000001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 w15:restartNumberingAfterBreak="0">
    <w:nsid w:val="0000001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0000001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 w15:restartNumberingAfterBreak="0">
    <w:nsid w:val="0000001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 w15:restartNumberingAfterBreak="0">
    <w:nsid w:val="0000001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 w15:restartNumberingAfterBreak="0">
    <w:nsid w:val="0000001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 w15:restartNumberingAfterBreak="0">
    <w:nsid w:val="0000001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 w15:restartNumberingAfterBreak="0">
    <w:nsid w:val="0000001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3" w15:restartNumberingAfterBreak="0">
    <w:nsid w:val="0000001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4" w15:restartNumberingAfterBreak="0">
    <w:nsid w:val="0000002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5" w15:restartNumberingAfterBreak="0">
    <w:nsid w:val="0000002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6" w15:restartNumberingAfterBreak="0">
    <w:nsid w:val="0000002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7" w15:restartNumberingAfterBreak="0">
    <w:nsid w:val="0000002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8" w15:restartNumberingAfterBreak="0">
    <w:nsid w:val="0000002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9" w15:restartNumberingAfterBreak="0">
    <w:nsid w:val="0000002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0" w15:restartNumberingAfterBreak="0">
    <w:nsid w:val="0000002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1" w15:restartNumberingAfterBreak="0">
    <w:nsid w:val="0000002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2" w15:restartNumberingAfterBreak="0">
    <w:nsid w:val="0000002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3" w15:restartNumberingAfterBreak="0">
    <w:nsid w:val="0000002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4" w15:restartNumberingAfterBreak="0">
    <w:nsid w:val="0000002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5" w15:restartNumberingAfterBreak="0">
    <w:nsid w:val="0000002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6" w15:restartNumberingAfterBreak="0">
    <w:nsid w:val="0000002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7" w15:restartNumberingAfterBreak="0">
    <w:nsid w:val="0000002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8" w15:restartNumberingAfterBreak="0">
    <w:nsid w:val="0000002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9" w15:restartNumberingAfterBreak="0">
    <w:nsid w:val="0000002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0" w15:restartNumberingAfterBreak="0">
    <w:nsid w:val="0000003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1" w15:restartNumberingAfterBreak="0">
    <w:nsid w:val="0000003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2" w15:restartNumberingAfterBreak="0">
    <w:nsid w:val="0000003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3" w15:restartNumberingAfterBreak="0">
    <w:nsid w:val="0000003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4" w15:restartNumberingAfterBreak="0">
    <w:nsid w:val="0000003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5" w15:restartNumberingAfterBreak="0">
    <w:nsid w:val="0000003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6" w15:restartNumberingAfterBreak="0">
    <w:nsid w:val="0000003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7" w15:restartNumberingAfterBreak="0">
    <w:nsid w:val="0000003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8" w15:restartNumberingAfterBreak="0">
    <w:nsid w:val="0000003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9" w15:restartNumberingAfterBreak="0">
    <w:nsid w:val="0000003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0" w15:restartNumberingAfterBreak="0">
    <w:nsid w:val="0000003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1" w15:restartNumberingAfterBreak="0">
    <w:nsid w:val="0000003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2" w15:restartNumberingAfterBreak="0">
    <w:nsid w:val="0000003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3" w15:restartNumberingAfterBreak="0">
    <w:nsid w:val="0000003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4" w15:restartNumberingAfterBreak="0">
    <w:nsid w:val="0000003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5" w15:restartNumberingAfterBreak="0">
    <w:nsid w:val="0000003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6" w15:restartNumberingAfterBreak="0">
    <w:nsid w:val="0000004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7" w15:restartNumberingAfterBreak="0">
    <w:nsid w:val="0000004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8" w15:restartNumberingAfterBreak="0">
    <w:nsid w:val="0000004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49" w15:restartNumberingAfterBreak="0">
    <w:nsid w:val="0000004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0" w15:restartNumberingAfterBreak="0">
    <w:nsid w:val="0000004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1" w15:restartNumberingAfterBreak="0">
    <w:nsid w:val="0000004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2" w15:restartNumberingAfterBreak="0">
    <w:nsid w:val="0000004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3" w15:restartNumberingAfterBreak="0">
    <w:nsid w:val="0000004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4" w15:restartNumberingAfterBreak="0">
    <w:nsid w:val="0000004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5" w15:restartNumberingAfterBreak="0">
    <w:nsid w:val="0000004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6" w15:restartNumberingAfterBreak="0">
    <w:nsid w:val="0000004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7" w15:restartNumberingAfterBreak="0">
    <w:nsid w:val="0000004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8" w15:restartNumberingAfterBreak="0">
    <w:nsid w:val="0000004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9" w15:restartNumberingAfterBreak="0">
    <w:nsid w:val="0000004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0" w15:restartNumberingAfterBreak="0">
    <w:nsid w:val="0000004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1" w15:restartNumberingAfterBreak="0">
    <w:nsid w:val="0000004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2" w15:restartNumberingAfterBreak="0">
    <w:nsid w:val="0000005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3" w15:restartNumberingAfterBreak="0">
    <w:nsid w:val="0000005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4" w15:restartNumberingAfterBreak="0">
    <w:nsid w:val="0000005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5" w15:restartNumberingAfterBreak="0">
    <w:nsid w:val="0000005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6" w15:restartNumberingAfterBreak="0">
    <w:nsid w:val="0000005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7" w15:restartNumberingAfterBreak="0">
    <w:nsid w:val="0000005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8" w15:restartNumberingAfterBreak="0">
    <w:nsid w:val="0000005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69" w15:restartNumberingAfterBreak="0">
    <w:nsid w:val="00000057"/>
    <w:multiLevelType w:val="hybridMultilevel"/>
    <w:tmpl w:val="00000000"/>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36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36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360"/>
      </w:pPr>
    </w:lvl>
  </w:abstractNum>
  <w:abstractNum w:abstractNumId="70" w15:restartNumberingAfterBreak="0">
    <w:nsid w:val="0000005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1" w15:restartNumberingAfterBreak="0">
    <w:nsid w:val="0000005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2" w15:restartNumberingAfterBreak="0">
    <w:nsid w:val="0000005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3" w15:restartNumberingAfterBreak="0">
    <w:nsid w:val="0000005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4" w15:restartNumberingAfterBreak="0">
    <w:nsid w:val="0000005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5" w15:restartNumberingAfterBreak="0">
    <w:nsid w:val="0000005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6" w15:restartNumberingAfterBreak="0">
    <w:nsid w:val="0000005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7" w15:restartNumberingAfterBreak="0">
    <w:nsid w:val="0000005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8" w15:restartNumberingAfterBreak="0">
    <w:nsid w:val="00000060"/>
    <w:multiLevelType w:val="hybridMultilevel"/>
    <w:tmpl w:val="00000000"/>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36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36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360"/>
      </w:pPr>
    </w:lvl>
  </w:abstractNum>
  <w:abstractNum w:abstractNumId="79" w15:restartNumberingAfterBreak="0">
    <w:nsid w:val="0000006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0" w15:restartNumberingAfterBreak="0">
    <w:nsid w:val="0000006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1" w15:restartNumberingAfterBreak="0">
    <w:nsid w:val="0000006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2" w15:restartNumberingAfterBreak="0">
    <w:nsid w:val="0000006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3" w15:restartNumberingAfterBreak="0">
    <w:nsid w:val="0000006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4" w15:restartNumberingAfterBreak="0">
    <w:nsid w:val="0000006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5" w15:restartNumberingAfterBreak="0">
    <w:nsid w:val="0000006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6" w15:restartNumberingAfterBreak="0">
    <w:nsid w:val="0000006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7" w15:restartNumberingAfterBreak="0">
    <w:nsid w:val="0000006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8" w15:restartNumberingAfterBreak="0">
    <w:nsid w:val="0000006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89" w15:restartNumberingAfterBreak="0">
    <w:nsid w:val="0000006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0" w15:restartNumberingAfterBreak="0">
    <w:nsid w:val="0000006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1" w15:restartNumberingAfterBreak="0">
    <w:nsid w:val="0000006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2" w15:restartNumberingAfterBreak="0">
    <w:nsid w:val="0000006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3" w15:restartNumberingAfterBreak="0">
    <w:nsid w:val="0000006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4" w15:restartNumberingAfterBreak="0">
    <w:nsid w:val="0000007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5" w15:restartNumberingAfterBreak="0">
    <w:nsid w:val="0000007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6" w15:restartNumberingAfterBreak="0">
    <w:nsid w:val="0000007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7" w15:restartNumberingAfterBreak="0">
    <w:nsid w:val="0000007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8" w15:restartNumberingAfterBreak="0">
    <w:nsid w:val="0000007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99" w15:restartNumberingAfterBreak="0">
    <w:nsid w:val="0000007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0" w15:restartNumberingAfterBreak="0">
    <w:nsid w:val="0000007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1" w15:restartNumberingAfterBreak="0">
    <w:nsid w:val="0000007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2" w15:restartNumberingAfterBreak="0">
    <w:nsid w:val="0000007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3" w15:restartNumberingAfterBreak="0">
    <w:nsid w:val="0000007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4" w15:restartNumberingAfterBreak="0">
    <w:nsid w:val="0000007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5" w15:restartNumberingAfterBreak="0">
    <w:nsid w:val="0000007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6" w15:restartNumberingAfterBreak="0">
    <w:nsid w:val="0000007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7" w15:restartNumberingAfterBreak="0">
    <w:nsid w:val="0000007D"/>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8" w15:restartNumberingAfterBreak="0">
    <w:nsid w:val="0000007E"/>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09" w15:restartNumberingAfterBreak="0">
    <w:nsid w:val="0000007F"/>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0" w15:restartNumberingAfterBreak="0">
    <w:nsid w:val="00000080"/>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1" w15:restartNumberingAfterBreak="0">
    <w:nsid w:val="00000081"/>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2" w15:restartNumberingAfterBreak="0">
    <w:nsid w:val="00000082"/>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3" w15:restartNumberingAfterBreak="0">
    <w:nsid w:val="00000083"/>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4" w15:restartNumberingAfterBreak="0">
    <w:nsid w:val="00000084"/>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5" w15:restartNumberingAfterBreak="0">
    <w:nsid w:val="00000085"/>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6" w15:restartNumberingAfterBreak="0">
    <w:nsid w:val="00000086"/>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7" w15:restartNumberingAfterBreak="0">
    <w:nsid w:val="00000087"/>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8" w15:restartNumberingAfterBreak="0">
    <w:nsid w:val="00000088"/>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19" w15:restartNumberingAfterBreak="0">
    <w:nsid w:val="00000089"/>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0" w15:restartNumberingAfterBreak="0">
    <w:nsid w:val="0000008A"/>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1" w15:restartNumberingAfterBreak="0">
    <w:nsid w:val="0000008B"/>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2" w15:restartNumberingAfterBreak="0">
    <w:nsid w:val="0000008C"/>
    <w:multiLevelType w:val="hybridMultilevel"/>
    <w:tmpl w:val="00000000"/>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3" w15:restartNumberingAfterBreak="0">
    <w:nsid w:val="0000008D"/>
    <w:multiLevelType w:val="hybridMultilevel"/>
    <w:tmpl w:val="084A62B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24" w15:restartNumberingAfterBreak="0">
    <w:nsid w:val="000267F6"/>
    <w:multiLevelType w:val="hybridMultilevel"/>
    <w:tmpl w:val="0F940ED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25" w15:restartNumberingAfterBreak="0">
    <w:nsid w:val="00BD7185"/>
    <w:multiLevelType w:val="multilevel"/>
    <w:tmpl w:val="3062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00CA6A7D"/>
    <w:multiLevelType w:val="multilevel"/>
    <w:tmpl w:val="1578DD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00DD54DA"/>
    <w:multiLevelType w:val="multilevel"/>
    <w:tmpl w:val="C96271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01122CCB"/>
    <w:multiLevelType w:val="hybridMultilevel"/>
    <w:tmpl w:val="3122589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29" w15:restartNumberingAfterBreak="0">
    <w:nsid w:val="044033FF"/>
    <w:multiLevelType w:val="hybridMultilevel"/>
    <w:tmpl w:val="E514D84C"/>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30" w15:restartNumberingAfterBreak="0">
    <w:nsid w:val="04D33BD9"/>
    <w:multiLevelType w:val="hybridMultilevel"/>
    <w:tmpl w:val="7DBC211E"/>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1" w15:restartNumberingAfterBreak="0">
    <w:nsid w:val="05CA5866"/>
    <w:multiLevelType w:val="multilevel"/>
    <w:tmpl w:val="43F6C12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065C2BE6"/>
    <w:multiLevelType w:val="hybridMultilevel"/>
    <w:tmpl w:val="EF120F2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33" w15:restartNumberingAfterBreak="0">
    <w:nsid w:val="065E6DCA"/>
    <w:multiLevelType w:val="hybridMultilevel"/>
    <w:tmpl w:val="D00291D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34" w15:restartNumberingAfterBreak="0">
    <w:nsid w:val="06CD2434"/>
    <w:multiLevelType w:val="multilevel"/>
    <w:tmpl w:val="E5FEB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06FE71B6"/>
    <w:multiLevelType w:val="multilevel"/>
    <w:tmpl w:val="53D0E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080443A7"/>
    <w:multiLevelType w:val="hybridMultilevel"/>
    <w:tmpl w:val="96967716"/>
    <w:lvl w:ilvl="0" w:tplc="34090003">
      <w:start w:val="1"/>
      <w:numFmt w:val="bullet"/>
      <w:lvlText w:val="o"/>
      <w:lvlJc w:val="left"/>
      <w:pPr>
        <w:ind w:left="644"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7" w15:restartNumberingAfterBreak="0">
    <w:nsid w:val="08F26966"/>
    <w:multiLevelType w:val="multilevel"/>
    <w:tmpl w:val="94E4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96F1A4E"/>
    <w:multiLevelType w:val="multilevel"/>
    <w:tmpl w:val="A7804B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0A6B519E"/>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B74153E"/>
    <w:multiLevelType w:val="hybridMultilevel"/>
    <w:tmpl w:val="BB3C717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41" w15:restartNumberingAfterBreak="0">
    <w:nsid w:val="0B9830DC"/>
    <w:multiLevelType w:val="multilevel"/>
    <w:tmpl w:val="0B9830D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2" w15:restartNumberingAfterBreak="0">
    <w:nsid w:val="0BAB4034"/>
    <w:multiLevelType w:val="hybridMultilevel"/>
    <w:tmpl w:val="8AD0EDF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43" w15:restartNumberingAfterBreak="0">
    <w:nsid w:val="0BCA051F"/>
    <w:multiLevelType w:val="hybridMultilevel"/>
    <w:tmpl w:val="32B244E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4" w15:restartNumberingAfterBreak="0">
    <w:nsid w:val="0BDE6629"/>
    <w:multiLevelType w:val="hybridMultilevel"/>
    <w:tmpl w:val="0A54A66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45" w15:restartNumberingAfterBreak="0">
    <w:nsid w:val="0BDE6C4A"/>
    <w:multiLevelType w:val="multilevel"/>
    <w:tmpl w:val="520E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C24679A"/>
    <w:multiLevelType w:val="multilevel"/>
    <w:tmpl w:val="89EA5D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7" w15:restartNumberingAfterBreak="0">
    <w:nsid w:val="0C931EAE"/>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DD55CDB"/>
    <w:multiLevelType w:val="hybridMultilevel"/>
    <w:tmpl w:val="FF342EE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49" w15:restartNumberingAfterBreak="0">
    <w:nsid w:val="0EB4539E"/>
    <w:multiLevelType w:val="hybridMultilevel"/>
    <w:tmpl w:val="6F021A66"/>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0" w15:restartNumberingAfterBreak="0">
    <w:nsid w:val="0F8807E3"/>
    <w:multiLevelType w:val="multilevel"/>
    <w:tmpl w:val="657C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F9A2558"/>
    <w:multiLevelType w:val="multilevel"/>
    <w:tmpl w:val="0F9A25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2" w15:restartNumberingAfterBreak="0">
    <w:nsid w:val="0FF83A43"/>
    <w:multiLevelType w:val="multilevel"/>
    <w:tmpl w:val="0FF83A43"/>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3" w15:restartNumberingAfterBreak="0">
    <w:nsid w:val="100E25E6"/>
    <w:multiLevelType w:val="multilevel"/>
    <w:tmpl w:val="563A6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111E62F4"/>
    <w:multiLevelType w:val="multilevel"/>
    <w:tmpl w:val="D632CA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119B0971"/>
    <w:multiLevelType w:val="multilevel"/>
    <w:tmpl w:val="CA64E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6" w15:restartNumberingAfterBreak="0">
    <w:nsid w:val="11DC5C33"/>
    <w:multiLevelType w:val="multilevel"/>
    <w:tmpl w:val="ABDEF3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1264397E"/>
    <w:multiLevelType w:val="multilevel"/>
    <w:tmpl w:val="BFC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2903FA8"/>
    <w:multiLevelType w:val="multilevel"/>
    <w:tmpl w:val="821E2C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9" w15:restartNumberingAfterBreak="0">
    <w:nsid w:val="12BA6224"/>
    <w:multiLevelType w:val="multilevel"/>
    <w:tmpl w:val="12BA6224"/>
    <w:lvl w:ilvl="0">
      <w:start w:val="1"/>
      <w:numFmt w:val="decimal"/>
      <w:lvlText w:val="%1."/>
      <w:lvlJc w:val="left"/>
      <w:pPr>
        <w:tabs>
          <w:tab w:val="left" w:pos="720"/>
        </w:tabs>
        <w:ind w:left="720" w:hanging="360"/>
      </w:pPr>
      <w:rPr>
        <w:sz w:val="24"/>
        <w:szCs w:val="24"/>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0" w15:restartNumberingAfterBreak="0">
    <w:nsid w:val="1374710B"/>
    <w:multiLevelType w:val="multilevel"/>
    <w:tmpl w:val="E5EE7B2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13D91AFC"/>
    <w:multiLevelType w:val="hybridMultilevel"/>
    <w:tmpl w:val="A202C3C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62" w15:restartNumberingAfterBreak="0">
    <w:nsid w:val="13F549BC"/>
    <w:multiLevelType w:val="hybridMultilevel"/>
    <w:tmpl w:val="04FC84C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63" w15:restartNumberingAfterBreak="0">
    <w:nsid w:val="14262ED1"/>
    <w:multiLevelType w:val="multilevel"/>
    <w:tmpl w:val="873A49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4" w15:restartNumberingAfterBreak="0">
    <w:nsid w:val="143A3579"/>
    <w:multiLevelType w:val="multilevel"/>
    <w:tmpl w:val="396AE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14A40973"/>
    <w:multiLevelType w:val="hybridMultilevel"/>
    <w:tmpl w:val="5CCEB1D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66" w15:restartNumberingAfterBreak="0">
    <w:nsid w:val="15244B99"/>
    <w:multiLevelType w:val="multilevel"/>
    <w:tmpl w:val="CF128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5495631"/>
    <w:multiLevelType w:val="hybridMultilevel"/>
    <w:tmpl w:val="DE7603E4"/>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68" w15:restartNumberingAfterBreak="0">
    <w:nsid w:val="15BC78FF"/>
    <w:multiLevelType w:val="hybridMultilevel"/>
    <w:tmpl w:val="3E327E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9" w15:restartNumberingAfterBreak="0">
    <w:nsid w:val="1690509E"/>
    <w:multiLevelType w:val="hybridMultilevel"/>
    <w:tmpl w:val="1CB83E2E"/>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70" w15:restartNumberingAfterBreak="0">
    <w:nsid w:val="17426888"/>
    <w:multiLevelType w:val="hybridMultilevel"/>
    <w:tmpl w:val="EF402202"/>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71" w15:restartNumberingAfterBreak="0">
    <w:nsid w:val="17C06139"/>
    <w:multiLevelType w:val="multilevel"/>
    <w:tmpl w:val="23526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17F82E58"/>
    <w:multiLevelType w:val="hybridMultilevel"/>
    <w:tmpl w:val="1E0C17A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73" w15:restartNumberingAfterBreak="0">
    <w:nsid w:val="1861789A"/>
    <w:multiLevelType w:val="multilevel"/>
    <w:tmpl w:val="0A966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8B45C86"/>
    <w:multiLevelType w:val="hybridMultilevel"/>
    <w:tmpl w:val="7C1A92A2"/>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75" w15:restartNumberingAfterBreak="0">
    <w:nsid w:val="190463B9"/>
    <w:multiLevelType w:val="hybridMultilevel"/>
    <w:tmpl w:val="DA98BB62"/>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76" w15:restartNumberingAfterBreak="0">
    <w:nsid w:val="19AE706B"/>
    <w:multiLevelType w:val="multilevel"/>
    <w:tmpl w:val="0C265E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7" w15:restartNumberingAfterBreak="0">
    <w:nsid w:val="19C60919"/>
    <w:multiLevelType w:val="hybridMultilevel"/>
    <w:tmpl w:val="4E5A55E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78" w15:restartNumberingAfterBreak="0">
    <w:nsid w:val="1AB54D20"/>
    <w:multiLevelType w:val="hybridMultilevel"/>
    <w:tmpl w:val="AA74AE42"/>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79" w15:restartNumberingAfterBreak="0">
    <w:nsid w:val="1AEC001C"/>
    <w:multiLevelType w:val="hybridMultilevel"/>
    <w:tmpl w:val="A9BC3F1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80" w15:restartNumberingAfterBreak="0">
    <w:nsid w:val="1B041367"/>
    <w:multiLevelType w:val="multilevel"/>
    <w:tmpl w:val="F8B629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1B320867"/>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C59338F"/>
    <w:multiLevelType w:val="hybridMultilevel"/>
    <w:tmpl w:val="7CD2EE1E"/>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83" w15:restartNumberingAfterBreak="0">
    <w:nsid w:val="1CB57046"/>
    <w:multiLevelType w:val="hybridMultilevel"/>
    <w:tmpl w:val="F2DA1F8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84" w15:restartNumberingAfterBreak="0">
    <w:nsid w:val="1DF73BC5"/>
    <w:multiLevelType w:val="hybridMultilevel"/>
    <w:tmpl w:val="6938E82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85" w15:restartNumberingAfterBreak="0">
    <w:nsid w:val="1E1C495B"/>
    <w:multiLevelType w:val="hybridMultilevel"/>
    <w:tmpl w:val="BE8EEBB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86" w15:restartNumberingAfterBreak="0">
    <w:nsid w:val="20187A09"/>
    <w:multiLevelType w:val="multilevel"/>
    <w:tmpl w:val="0D0A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28654C"/>
    <w:multiLevelType w:val="multilevel"/>
    <w:tmpl w:val="E4203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20407B9D"/>
    <w:multiLevelType w:val="hybridMultilevel"/>
    <w:tmpl w:val="101A261E"/>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89" w15:restartNumberingAfterBreak="0">
    <w:nsid w:val="20842486"/>
    <w:multiLevelType w:val="multilevel"/>
    <w:tmpl w:val="AA3E8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20F812AE"/>
    <w:multiLevelType w:val="hybridMultilevel"/>
    <w:tmpl w:val="95DA2FF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91" w15:restartNumberingAfterBreak="0">
    <w:nsid w:val="225C48F3"/>
    <w:multiLevelType w:val="multilevel"/>
    <w:tmpl w:val="96FA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26078DD"/>
    <w:multiLevelType w:val="hybridMultilevel"/>
    <w:tmpl w:val="23DAC76C"/>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93" w15:restartNumberingAfterBreak="0">
    <w:nsid w:val="229855DC"/>
    <w:multiLevelType w:val="multilevel"/>
    <w:tmpl w:val="E5FEB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22FB376D"/>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44E6ECB"/>
    <w:multiLevelType w:val="hybridMultilevel"/>
    <w:tmpl w:val="600E7A8C"/>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96" w15:restartNumberingAfterBreak="0">
    <w:nsid w:val="24FE571B"/>
    <w:multiLevelType w:val="multilevel"/>
    <w:tmpl w:val="C89A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5209D67"/>
    <w:multiLevelType w:val="multilevel"/>
    <w:tmpl w:val="25209D6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8" w15:restartNumberingAfterBreak="0">
    <w:nsid w:val="267220DD"/>
    <w:multiLevelType w:val="hybridMultilevel"/>
    <w:tmpl w:val="8C7038F6"/>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9" w15:restartNumberingAfterBreak="0">
    <w:nsid w:val="269D12E4"/>
    <w:multiLevelType w:val="multilevel"/>
    <w:tmpl w:val="930A67FA"/>
    <w:lvl w:ilvl="0">
      <w:start w:val="1"/>
      <w:numFmt w:val="bullet"/>
      <w:lvlText w:val=""/>
      <w:lvlJc w:val="left"/>
      <w:pPr>
        <w:ind w:left="502"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26D08A3C"/>
    <w:multiLevelType w:val="multilevel"/>
    <w:tmpl w:val="26D08A3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1" w15:restartNumberingAfterBreak="0">
    <w:nsid w:val="270649F0"/>
    <w:multiLevelType w:val="hybridMultilevel"/>
    <w:tmpl w:val="6AF24D3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02" w15:restartNumberingAfterBreak="0">
    <w:nsid w:val="27A6532C"/>
    <w:multiLevelType w:val="multilevel"/>
    <w:tmpl w:val="A23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3" w15:restartNumberingAfterBreak="0">
    <w:nsid w:val="2816205E"/>
    <w:multiLevelType w:val="hybridMultilevel"/>
    <w:tmpl w:val="BE820AC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4" w15:restartNumberingAfterBreak="0">
    <w:nsid w:val="284C2967"/>
    <w:multiLevelType w:val="multilevel"/>
    <w:tmpl w:val="770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28742A4C"/>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899385E"/>
    <w:multiLevelType w:val="multilevel"/>
    <w:tmpl w:val="67468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7" w15:restartNumberingAfterBreak="0">
    <w:nsid w:val="29956877"/>
    <w:multiLevelType w:val="hybridMultilevel"/>
    <w:tmpl w:val="B34CF8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8" w15:restartNumberingAfterBreak="0">
    <w:nsid w:val="299E5BD3"/>
    <w:multiLevelType w:val="multilevel"/>
    <w:tmpl w:val="C90E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9C77D70"/>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9E56573"/>
    <w:multiLevelType w:val="hybridMultilevel"/>
    <w:tmpl w:val="70585FA2"/>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11" w15:restartNumberingAfterBreak="0">
    <w:nsid w:val="29FD10B8"/>
    <w:multiLevelType w:val="hybridMultilevel"/>
    <w:tmpl w:val="140A1F7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2" w15:restartNumberingAfterBreak="0">
    <w:nsid w:val="2A1119D6"/>
    <w:multiLevelType w:val="multilevel"/>
    <w:tmpl w:val="B56ECF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2A7627B9"/>
    <w:multiLevelType w:val="multilevel"/>
    <w:tmpl w:val="A23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2B4B1ED3"/>
    <w:multiLevelType w:val="hybridMultilevel"/>
    <w:tmpl w:val="D8EC805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5" w15:restartNumberingAfterBreak="0">
    <w:nsid w:val="2B593191"/>
    <w:multiLevelType w:val="hybridMultilevel"/>
    <w:tmpl w:val="3DB6E20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6" w15:restartNumberingAfterBreak="0">
    <w:nsid w:val="2B673FD7"/>
    <w:multiLevelType w:val="hybridMultilevel"/>
    <w:tmpl w:val="DA44DB18"/>
    <w:lvl w:ilvl="0" w:tplc="34090001">
      <w:start w:val="1"/>
      <w:numFmt w:val="bullet"/>
      <w:lvlText w:val=""/>
      <w:lvlJc w:val="left"/>
      <w:pPr>
        <w:ind w:left="754" w:hanging="360"/>
      </w:pPr>
      <w:rPr>
        <w:rFonts w:ascii="Symbol" w:hAnsi="Symbol"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7" w15:restartNumberingAfterBreak="0">
    <w:nsid w:val="2BE66273"/>
    <w:multiLevelType w:val="multilevel"/>
    <w:tmpl w:val="8EC49114"/>
    <w:lvl w:ilvl="0">
      <w:start w:val="1"/>
      <w:numFmt w:val="decimal"/>
      <w:lvlText w:val="%1."/>
      <w:lvlJc w:val="left"/>
      <w:pPr>
        <w:ind w:left="360" w:hanging="360"/>
      </w:pPr>
      <w:rPr>
        <w:rFonts w:hint="default"/>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2DC75B28"/>
    <w:multiLevelType w:val="hybridMultilevel"/>
    <w:tmpl w:val="A55EA60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9" w15:restartNumberingAfterBreak="0">
    <w:nsid w:val="2DC9240D"/>
    <w:multiLevelType w:val="hybridMultilevel"/>
    <w:tmpl w:val="847C024E"/>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20" w15:restartNumberingAfterBreak="0">
    <w:nsid w:val="2E8C7672"/>
    <w:multiLevelType w:val="multilevel"/>
    <w:tmpl w:val="892248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15:restartNumberingAfterBreak="0">
    <w:nsid w:val="2ED277A1"/>
    <w:multiLevelType w:val="multilevel"/>
    <w:tmpl w:val="50CCF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2F4948AC"/>
    <w:multiLevelType w:val="multilevel"/>
    <w:tmpl w:val="68EC84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3" w15:restartNumberingAfterBreak="0">
    <w:nsid w:val="2FB8726F"/>
    <w:multiLevelType w:val="hybridMultilevel"/>
    <w:tmpl w:val="B62AFB1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24" w15:restartNumberingAfterBreak="0">
    <w:nsid w:val="30865136"/>
    <w:multiLevelType w:val="multilevel"/>
    <w:tmpl w:val="B2F0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08F25CB"/>
    <w:multiLevelType w:val="multilevel"/>
    <w:tmpl w:val="4E6A94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3126419D"/>
    <w:multiLevelType w:val="hybridMultilevel"/>
    <w:tmpl w:val="E128747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27" w15:restartNumberingAfterBreak="0">
    <w:nsid w:val="31387E73"/>
    <w:multiLevelType w:val="multilevel"/>
    <w:tmpl w:val="937EE3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32523F9F"/>
    <w:multiLevelType w:val="multilevel"/>
    <w:tmpl w:val="1612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2791C28"/>
    <w:multiLevelType w:val="hybridMultilevel"/>
    <w:tmpl w:val="DCEE19C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30" w15:restartNumberingAfterBreak="0">
    <w:nsid w:val="3308025E"/>
    <w:multiLevelType w:val="hybridMultilevel"/>
    <w:tmpl w:val="1070F41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31" w15:restartNumberingAfterBreak="0">
    <w:nsid w:val="34B53274"/>
    <w:multiLevelType w:val="hybridMultilevel"/>
    <w:tmpl w:val="AAF63730"/>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32" w15:restartNumberingAfterBreak="0">
    <w:nsid w:val="34C222BE"/>
    <w:multiLevelType w:val="multilevel"/>
    <w:tmpl w:val="0A966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5716D67"/>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57D406D"/>
    <w:multiLevelType w:val="multilevel"/>
    <w:tmpl w:val="A78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6616781"/>
    <w:multiLevelType w:val="multilevel"/>
    <w:tmpl w:val="2CEA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8125455"/>
    <w:multiLevelType w:val="multilevel"/>
    <w:tmpl w:val="FDF0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9053376"/>
    <w:multiLevelType w:val="hybridMultilevel"/>
    <w:tmpl w:val="02CE14EA"/>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38" w15:restartNumberingAfterBreak="0">
    <w:nsid w:val="3939745E"/>
    <w:multiLevelType w:val="multilevel"/>
    <w:tmpl w:val="0F384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9" w15:restartNumberingAfterBreak="0">
    <w:nsid w:val="39996D6A"/>
    <w:multiLevelType w:val="hybridMultilevel"/>
    <w:tmpl w:val="AB1E3FA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40" w15:restartNumberingAfterBreak="0">
    <w:nsid w:val="3A7E216C"/>
    <w:multiLevelType w:val="multilevel"/>
    <w:tmpl w:val="B98EFA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3B487417"/>
    <w:multiLevelType w:val="hybridMultilevel"/>
    <w:tmpl w:val="DABC0E7A"/>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42" w15:restartNumberingAfterBreak="0">
    <w:nsid w:val="3BA8561A"/>
    <w:multiLevelType w:val="hybridMultilevel"/>
    <w:tmpl w:val="F5B821A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43" w15:restartNumberingAfterBreak="0">
    <w:nsid w:val="3BF56402"/>
    <w:multiLevelType w:val="multilevel"/>
    <w:tmpl w:val="E2AED6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4" w15:restartNumberingAfterBreak="0">
    <w:nsid w:val="3CBF2340"/>
    <w:multiLevelType w:val="hybridMultilevel"/>
    <w:tmpl w:val="9878A14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45" w15:restartNumberingAfterBreak="0">
    <w:nsid w:val="3CD91CB1"/>
    <w:multiLevelType w:val="hybridMultilevel"/>
    <w:tmpl w:val="39FE27E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46" w15:restartNumberingAfterBreak="0">
    <w:nsid w:val="3D162BB8"/>
    <w:multiLevelType w:val="multilevel"/>
    <w:tmpl w:val="D9EC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D1A50CF"/>
    <w:multiLevelType w:val="hybridMultilevel"/>
    <w:tmpl w:val="A95CB5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8" w15:restartNumberingAfterBreak="0">
    <w:nsid w:val="3D1C2CB4"/>
    <w:multiLevelType w:val="hybridMultilevel"/>
    <w:tmpl w:val="FDECE5D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49" w15:restartNumberingAfterBreak="0">
    <w:nsid w:val="3D2E3C21"/>
    <w:multiLevelType w:val="hybridMultilevel"/>
    <w:tmpl w:val="FC0AD86A"/>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50" w15:restartNumberingAfterBreak="0">
    <w:nsid w:val="3D4D795E"/>
    <w:multiLevelType w:val="hybridMultilevel"/>
    <w:tmpl w:val="B562E874"/>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51" w15:restartNumberingAfterBreak="0">
    <w:nsid w:val="3D785D86"/>
    <w:multiLevelType w:val="multilevel"/>
    <w:tmpl w:val="43F6C12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3E6B3F1A"/>
    <w:multiLevelType w:val="hybridMultilevel"/>
    <w:tmpl w:val="0F105392"/>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3" w15:restartNumberingAfterBreak="0">
    <w:nsid w:val="3EA61863"/>
    <w:multiLevelType w:val="hybridMultilevel"/>
    <w:tmpl w:val="63E6FA6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4" w15:restartNumberingAfterBreak="0">
    <w:nsid w:val="3F5C5E88"/>
    <w:multiLevelType w:val="multilevel"/>
    <w:tmpl w:val="A008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F6F5557"/>
    <w:multiLevelType w:val="multilevel"/>
    <w:tmpl w:val="C9AA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3FAB4089"/>
    <w:multiLevelType w:val="hybridMultilevel"/>
    <w:tmpl w:val="EF52D438"/>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57" w15:restartNumberingAfterBreak="0">
    <w:nsid w:val="3FFB4489"/>
    <w:multiLevelType w:val="multilevel"/>
    <w:tmpl w:val="A232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8" w15:restartNumberingAfterBreak="0">
    <w:nsid w:val="40523C23"/>
    <w:multiLevelType w:val="hybridMultilevel"/>
    <w:tmpl w:val="95463D7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59" w15:restartNumberingAfterBreak="0">
    <w:nsid w:val="407A5336"/>
    <w:multiLevelType w:val="multilevel"/>
    <w:tmpl w:val="16BC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08F7913"/>
    <w:multiLevelType w:val="multilevel"/>
    <w:tmpl w:val="2D20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0997CBB"/>
    <w:multiLevelType w:val="multilevel"/>
    <w:tmpl w:val="C91E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14A6B14"/>
    <w:multiLevelType w:val="multilevel"/>
    <w:tmpl w:val="7942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1AB0F10"/>
    <w:multiLevelType w:val="hybridMultilevel"/>
    <w:tmpl w:val="2E9C796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64" w15:restartNumberingAfterBreak="0">
    <w:nsid w:val="41CE4215"/>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25C09DB"/>
    <w:multiLevelType w:val="hybridMultilevel"/>
    <w:tmpl w:val="F79CD6D0"/>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66" w15:restartNumberingAfterBreak="0">
    <w:nsid w:val="426E252E"/>
    <w:multiLevelType w:val="multilevel"/>
    <w:tmpl w:val="29B8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3501744"/>
    <w:multiLevelType w:val="hybridMultilevel"/>
    <w:tmpl w:val="78061FB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68" w15:restartNumberingAfterBreak="0">
    <w:nsid w:val="44860447"/>
    <w:multiLevelType w:val="multilevel"/>
    <w:tmpl w:val="6FD82BF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9" w15:restartNumberingAfterBreak="0">
    <w:nsid w:val="448F7714"/>
    <w:multiLevelType w:val="multilevel"/>
    <w:tmpl w:val="3830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4954A35"/>
    <w:multiLevelType w:val="hybridMultilevel"/>
    <w:tmpl w:val="3D74E8C0"/>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71" w15:restartNumberingAfterBreak="0">
    <w:nsid w:val="44AA6D0A"/>
    <w:multiLevelType w:val="multilevel"/>
    <w:tmpl w:val="BB92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2" w15:restartNumberingAfterBreak="0">
    <w:nsid w:val="44B10C3F"/>
    <w:multiLevelType w:val="multilevel"/>
    <w:tmpl w:val="FF7488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3" w15:restartNumberingAfterBreak="0">
    <w:nsid w:val="45300A1E"/>
    <w:multiLevelType w:val="multilevel"/>
    <w:tmpl w:val="8842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5384B51"/>
    <w:multiLevelType w:val="hybridMultilevel"/>
    <w:tmpl w:val="31F27DA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75" w15:restartNumberingAfterBreak="0">
    <w:nsid w:val="453963FA"/>
    <w:multiLevelType w:val="hybridMultilevel"/>
    <w:tmpl w:val="6A941540"/>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76" w15:restartNumberingAfterBreak="0">
    <w:nsid w:val="45AB7F96"/>
    <w:multiLevelType w:val="hybridMultilevel"/>
    <w:tmpl w:val="E0CC8BE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77" w15:restartNumberingAfterBreak="0">
    <w:nsid w:val="46532E93"/>
    <w:multiLevelType w:val="hybridMultilevel"/>
    <w:tmpl w:val="F3E4F15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78" w15:restartNumberingAfterBreak="0">
    <w:nsid w:val="47FB3CE2"/>
    <w:multiLevelType w:val="multilevel"/>
    <w:tmpl w:val="F41672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9" w15:restartNumberingAfterBreak="0">
    <w:nsid w:val="48383D4C"/>
    <w:multiLevelType w:val="multilevel"/>
    <w:tmpl w:val="A2F4F3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0" w15:restartNumberingAfterBreak="0">
    <w:nsid w:val="48DF651F"/>
    <w:multiLevelType w:val="multilevel"/>
    <w:tmpl w:val="0D0A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90768D6"/>
    <w:multiLevelType w:val="hybridMultilevel"/>
    <w:tmpl w:val="207C9866"/>
    <w:lvl w:ilvl="0" w:tplc="34090001">
      <w:start w:val="1"/>
      <w:numFmt w:val="bullet"/>
      <w:lvlText w:val=""/>
      <w:lvlJc w:val="left"/>
      <w:pPr>
        <w:ind w:left="644"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82" w15:restartNumberingAfterBreak="0">
    <w:nsid w:val="4A334A51"/>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A4B6CBE"/>
    <w:multiLevelType w:val="multilevel"/>
    <w:tmpl w:val="0D0A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AF43F5F"/>
    <w:multiLevelType w:val="multilevel"/>
    <w:tmpl w:val="9FD683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5" w15:restartNumberingAfterBreak="0">
    <w:nsid w:val="4B0A791D"/>
    <w:multiLevelType w:val="hybridMultilevel"/>
    <w:tmpl w:val="F9C6D49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6" w15:restartNumberingAfterBreak="0">
    <w:nsid w:val="4B2224AE"/>
    <w:multiLevelType w:val="hybridMultilevel"/>
    <w:tmpl w:val="DD7A4054"/>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87" w15:restartNumberingAfterBreak="0">
    <w:nsid w:val="4CC31908"/>
    <w:multiLevelType w:val="multilevel"/>
    <w:tmpl w:val="0B3079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8" w15:restartNumberingAfterBreak="0">
    <w:nsid w:val="4EE451CC"/>
    <w:multiLevelType w:val="hybridMultilevel"/>
    <w:tmpl w:val="97FAE49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89" w15:restartNumberingAfterBreak="0">
    <w:nsid w:val="4EFA1A25"/>
    <w:multiLevelType w:val="hybridMultilevel"/>
    <w:tmpl w:val="C802A9D2"/>
    <w:lvl w:ilvl="0" w:tplc="E38C14DE">
      <w:start w:val="1"/>
      <w:numFmt w:val="decimal"/>
      <w:lvlText w:val="%1."/>
      <w:lvlJc w:val="left"/>
      <w:pPr>
        <w:ind w:left="394" w:hanging="360"/>
      </w:pPr>
      <w:rPr>
        <w:rFonts w:hint="default"/>
      </w:rPr>
    </w:lvl>
    <w:lvl w:ilvl="1" w:tplc="34090019" w:tentative="1">
      <w:start w:val="1"/>
      <w:numFmt w:val="lowerLetter"/>
      <w:lvlText w:val="%2."/>
      <w:lvlJc w:val="left"/>
      <w:pPr>
        <w:ind w:left="1114" w:hanging="360"/>
      </w:pPr>
    </w:lvl>
    <w:lvl w:ilvl="2" w:tplc="3409001B" w:tentative="1">
      <w:start w:val="1"/>
      <w:numFmt w:val="lowerRoman"/>
      <w:lvlText w:val="%3."/>
      <w:lvlJc w:val="right"/>
      <w:pPr>
        <w:ind w:left="1834" w:hanging="180"/>
      </w:pPr>
    </w:lvl>
    <w:lvl w:ilvl="3" w:tplc="3409000F" w:tentative="1">
      <w:start w:val="1"/>
      <w:numFmt w:val="decimal"/>
      <w:lvlText w:val="%4."/>
      <w:lvlJc w:val="left"/>
      <w:pPr>
        <w:ind w:left="2554" w:hanging="360"/>
      </w:pPr>
    </w:lvl>
    <w:lvl w:ilvl="4" w:tplc="34090019" w:tentative="1">
      <w:start w:val="1"/>
      <w:numFmt w:val="lowerLetter"/>
      <w:lvlText w:val="%5."/>
      <w:lvlJc w:val="left"/>
      <w:pPr>
        <w:ind w:left="3274" w:hanging="360"/>
      </w:pPr>
    </w:lvl>
    <w:lvl w:ilvl="5" w:tplc="3409001B" w:tentative="1">
      <w:start w:val="1"/>
      <w:numFmt w:val="lowerRoman"/>
      <w:lvlText w:val="%6."/>
      <w:lvlJc w:val="right"/>
      <w:pPr>
        <w:ind w:left="3994" w:hanging="180"/>
      </w:pPr>
    </w:lvl>
    <w:lvl w:ilvl="6" w:tplc="3409000F" w:tentative="1">
      <w:start w:val="1"/>
      <w:numFmt w:val="decimal"/>
      <w:lvlText w:val="%7."/>
      <w:lvlJc w:val="left"/>
      <w:pPr>
        <w:ind w:left="4714" w:hanging="360"/>
      </w:pPr>
    </w:lvl>
    <w:lvl w:ilvl="7" w:tplc="34090019" w:tentative="1">
      <w:start w:val="1"/>
      <w:numFmt w:val="lowerLetter"/>
      <w:lvlText w:val="%8."/>
      <w:lvlJc w:val="left"/>
      <w:pPr>
        <w:ind w:left="5434" w:hanging="360"/>
      </w:pPr>
    </w:lvl>
    <w:lvl w:ilvl="8" w:tplc="3409001B" w:tentative="1">
      <w:start w:val="1"/>
      <w:numFmt w:val="lowerRoman"/>
      <w:lvlText w:val="%9."/>
      <w:lvlJc w:val="right"/>
      <w:pPr>
        <w:ind w:left="6154" w:hanging="180"/>
      </w:pPr>
    </w:lvl>
  </w:abstractNum>
  <w:abstractNum w:abstractNumId="290" w15:restartNumberingAfterBreak="0">
    <w:nsid w:val="4F8A1FAF"/>
    <w:multiLevelType w:val="hybridMultilevel"/>
    <w:tmpl w:val="7E54E808"/>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91" w15:restartNumberingAfterBreak="0">
    <w:nsid w:val="4FAA6B51"/>
    <w:multiLevelType w:val="multilevel"/>
    <w:tmpl w:val="90686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2" w15:restartNumberingAfterBreak="0">
    <w:nsid w:val="516E3ACA"/>
    <w:multiLevelType w:val="hybridMultilevel"/>
    <w:tmpl w:val="31BC4C44"/>
    <w:lvl w:ilvl="0" w:tplc="EB721F6A">
      <w:numFmt w:val="bullet"/>
      <w:lvlText w:val="•"/>
      <w:lvlJc w:val="left"/>
      <w:pPr>
        <w:ind w:left="720" w:hanging="360"/>
      </w:pPr>
      <w:rPr>
        <w:rFonts w:ascii="Cambria" w:eastAsia="Cambria" w:hAnsi="Cambria" w:cs="Cambria" w:hint="default"/>
      </w:rPr>
    </w:lvl>
    <w:lvl w:ilvl="1" w:tplc="34090003" w:tentative="1">
      <w:start w:val="1"/>
      <w:numFmt w:val="bullet"/>
      <w:lvlText w:val="o"/>
      <w:lvlJc w:val="left"/>
      <w:pPr>
        <w:ind w:left="1375" w:hanging="360"/>
      </w:pPr>
      <w:rPr>
        <w:rFonts w:ascii="Courier New" w:hAnsi="Courier New" w:cs="Courier New" w:hint="default"/>
      </w:rPr>
    </w:lvl>
    <w:lvl w:ilvl="2" w:tplc="34090005" w:tentative="1">
      <w:start w:val="1"/>
      <w:numFmt w:val="bullet"/>
      <w:lvlText w:val=""/>
      <w:lvlJc w:val="left"/>
      <w:pPr>
        <w:ind w:left="2095" w:hanging="360"/>
      </w:pPr>
      <w:rPr>
        <w:rFonts w:ascii="Wingdings" w:hAnsi="Wingdings" w:hint="default"/>
      </w:rPr>
    </w:lvl>
    <w:lvl w:ilvl="3" w:tplc="34090001" w:tentative="1">
      <w:start w:val="1"/>
      <w:numFmt w:val="bullet"/>
      <w:lvlText w:val=""/>
      <w:lvlJc w:val="left"/>
      <w:pPr>
        <w:ind w:left="2815" w:hanging="360"/>
      </w:pPr>
      <w:rPr>
        <w:rFonts w:ascii="Symbol" w:hAnsi="Symbol" w:hint="default"/>
      </w:rPr>
    </w:lvl>
    <w:lvl w:ilvl="4" w:tplc="34090003" w:tentative="1">
      <w:start w:val="1"/>
      <w:numFmt w:val="bullet"/>
      <w:lvlText w:val="o"/>
      <w:lvlJc w:val="left"/>
      <w:pPr>
        <w:ind w:left="3535" w:hanging="360"/>
      </w:pPr>
      <w:rPr>
        <w:rFonts w:ascii="Courier New" w:hAnsi="Courier New" w:cs="Courier New" w:hint="default"/>
      </w:rPr>
    </w:lvl>
    <w:lvl w:ilvl="5" w:tplc="34090005" w:tentative="1">
      <w:start w:val="1"/>
      <w:numFmt w:val="bullet"/>
      <w:lvlText w:val=""/>
      <w:lvlJc w:val="left"/>
      <w:pPr>
        <w:ind w:left="4255" w:hanging="360"/>
      </w:pPr>
      <w:rPr>
        <w:rFonts w:ascii="Wingdings" w:hAnsi="Wingdings" w:hint="default"/>
      </w:rPr>
    </w:lvl>
    <w:lvl w:ilvl="6" w:tplc="34090001" w:tentative="1">
      <w:start w:val="1"/>
      <w:numFmt w:val="bullet"/>
      <w:lvlText w:val=""/>
      <w:lvlJc w:val="left"/>
      <w:pPr>
        <w:ind w:left="4975" w:hanging="360"/>
      </w:pPr>
      <w:rPr>
        <w:rFonts w:ascii="Symbol" w:hAnsi="Symbol" w:hint="default"/>
      </w:rPr>
    </w:lvl>
    <w:lvl w:ilvl="7" w:tplc="34090003" w:tentative="1">
      <w:start w:val="1"/>
      <w:numFmt w:val="bullet"/>
      <w:lvlText w:val="o"/>
      <w:lvlJc w:val="left"/>
      <w:pPr>
        <w:ind w:left="5695" w:hanging="360"/>
      </w:pPr>
      <w:rPr>
        <w:rFonts w:ascii="Courier New" w:hAnsi="Courier New" w:cs="Courier New" w:hint="default"/>
      </w:rPr>
    </w:lvl>
    <w:lvl w:ilvl="8" w:tplc="34090005" w:tentative="1">
      <w:start w:val="1"/>
      <w:numFmt w:val="bullet"/>
      <w:lvlText w:val=""/>
      <w:lvlJc w:val="left"/>
      <w:pPr>
        <w:ind w:left="6415" w:hanging="360"/>
      </w:pPr>
      <w:rPr>
        <w:rFonts w:ascii="Wingdings" w:hAnsi="Wingdings" w:hint="default"/>
      </w:rPr>
    </w:lvl>
  </w:abstractNum>
  <w:abstractNum w:abstractNumId="293" w15:restartNumberingAfterBreak="0">
    <w:nsid w:val="527C250C"/>
    <w:multiLevelType w:val="hybridMultilevel"/>
    <w:tmpl w:val="DF485BB4"/>
    <w:lvl w:ilvl="0" w:tplc="78168950">
      <w:start w:val="1"/>
      <w:numFmt w:val="decimal"/>
      <w:lvlText w:val="%1."/>
      <w:lvlJc w:val="left"/>
      <w:pPr>
        <w:ind w:left="754" w:hanging="360"/>
      </w:pPr>
      <w:rPr>
        <w:b w:val="0"/>
        <w:bCs w:val="0"/>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94" w15:restartNumberingAfterBreak="0">
    <w:nsid w:val="532E4DE3"/>
    <w:multiLevelType w:val="hybridMultilevel"/>
    <w:tmpl w:val="827C7542"/>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95" w15:restartNumberingAfterBreak="0">
    <w:nsid w:val="534017B3"/>
    <w:multiLevelType w:val="hybridMultilevel"/>
    <w:tmpl w:val="EA1A972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96" w15:restartNumberingAfterBreak="0">
    <w:nsid w:val="53CC763F"/>
    <w:multiLevelType w:val="hybridMultilevel"/>
    <w:tmpl w:val="3178494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97" w15:restartNumberingAfterBreak="0">
    <w:nsid w:val="54005284"/>
    <w:multiLevelType w:val="multilevel"/>
    <w:tmpl w:val="8EC49114"/>
    <w:lvl w:ilvl="0">
      <w:start w:val="1"/>
      <w:numFmt w:val="decimal"/>
      <w:lvlText w:val="%1."/>
      <w:lvlJc w:val="left"/>
      <w:pPr>
        <w:ind w:left="502" w:hanging="360"/>
      </w:pPr>
      <w:rPr>
        <w:rFonts w:hint="default"/>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54423C53"/>
    <w:multiLevelType w:val="hybridMultilevel"/>
    <w:tmpl w:val="EBF81B8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99" w15:restartNumberingAfterBreak="0">
    <w:nsid w:val="54E223A0"/>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4E351F9"/>
    <w:multiLevelType w:val="multilevel"/>
    <w:tmpl w:val="E7D6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56669C1"/>
    <w:multiLevelType w:val="hybridMultilevel"/>
    <w:tmpl w:val="5080B32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02" w15:restartNumberingAfterBreak="0">
    <w:nsid w:val="556E26D5"/>
    <w:multiLevelType w:val="hybridMultilevel"/>
    <w:tmpl w:val="F17E2738"/>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03" w15:restartNumberingAfterBreak="0">
    <w:nsid w:val="55AD0C9D"/>
    <w:multiLevelType w:val="multilevel"/>
    <w:tmpl w:val="2F7E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F67E6D"/>
    <w:multiLevelType w:val="multilevel"/>
    <w:tmpl w:val="74FC8B4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36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5" w15:restartNumberingAfterBreak="0">
    <w:nsid w:val="564D05AB"/>
    <w:multiLevelType w:val="hybridMultilevel"/>
    <w:tmpl w:val="94AAD3D2"/>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06" w15:restartNumberingAfterBreak="0">
    <w:nsid w:val="569736EE"/>
    <w:multiLevelType w:val="hybridMultilevel"/>
    <w:tmpl w:val="F92E14F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07" w15:restartNumberingAfterBreak="0">
    <w:nsid w:val="57C97B26"/>
    <w:multiLevelType w:val="multilevel"/>
    <w:tmpl w:val="819484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8" w15:restartNumberingAfterBreak="0">
    <w:nsid w:val="57F35EC1"/>
    <w:multiLevelType w:val="hybridMultilevel"/>
    <w:tmpl w:val="DB363958"/>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09" w15:restartNumberingAfterBreak="0">
    <w:nsid w:val="57F761F2"/>
    <w:multiLevelType w:val="multilevel"/>
    <w:tmpl w:val="8A1237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0" w15:restartNumberingAfterBreak="0">
    <w:nsid w:val="57FA5AFC"/>
    <w:multiLevelType w:val="hybridMultilevel"/>
    <w:tmpl w:val="8C46EBE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1" w15:restartNumberingAfterBreak="0">
    <w:nsid w:val="58573B54"/>
    <w:multiLevelType w:val="hybridMultilevel"/>
    <w:tmpl w:val="8F84443C"/>
    <w:lvl w:ilvl="0" w:tplc="EB721F6A">
      <w:numFmt w:val="bullet"/>
      <w:lvlText w:val="•"/>
      <w:lvlJc w:val="left"/>
      <w:pPr>
        <w:ind w:left="819" w:hanging="360"/>
      </w:pPr>
      <w:rPr>
        <w:rFonts w:ascii="Cambria" w:eastAsia="Cambria" w:hAnsi="Cambria" w:cs="Cambria"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2" w15:restartNumberingAfterBreak="0">
    <w:nsid w:val="58625F4B"/>
    <w:multiLevelType w:val="hybridMultilevel"/>
    <w:tmpl w:val="12360BD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3" w15:restartNumberingAfterBreak="0">
    <w:nsid w:val="588F25E8"/>
    <w:multiLevelType w:val="hybridMultilevel"/>
    <w:tmpl w:val="F1F029F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4" w15:restartNumberingAfterBreak="0">
    <w:nsid w:val="59444BDF"/>
    <w:multiLevelType w:val="hybridMultilevel"/>
    <w:tmpl w:val="C5BE822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5" w15:restartNumberingAfterBreak="0">
    <w:nsid w:val="59C6463F"/>
    <w:multiLevelType w:val="hybridMultilevel"/>
    <w:tmpl w:val="3D241FE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6" w15:restartNumberingAfterBreak="0">
    <w:nsid w:val="5B256B82"/>
    <w:multiLevelType w:val="hybridMultilevel"/>
    <w:tmpl w:val="55F05BB0"/>
    <w:lvl w:ilvl="0" w:tplc="34090003">
      <w:start w:val="1"/>
      <w:numFmt w:val="bullet"/>
      <w:lvlText w:val="o"/>
      <w:lvlJc w:val="left"/>
      <w:pPr>
        <w:ind w:left="754" w:hanging="360"/>
      </w:pPr>
      <w:rPr>
        <w:rFonts w:ascii="Courier New" w:hAnsi="Courier New" w:cs="Courier New"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7" w15:restartNumberingAfterBreak="0">
    <w:nsid w:val="5B3A7BE3"/>
    <w:multiLevelType w:val="hybridMultilevel"/>
    <w:tmpl w:val="F29AAA1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18" w15:restartNumberingAfterBreak="0">
    <w:nsid w:val="5B8964EE"/>
    <w:multiLevelType w:val="multilevel"/>
    <w:tmpl w:val="7C60FE5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9" w15:restartNumberingAfterBreak="0">
    <w:nsid w:val="5BCE2DBF"/>
    <w:multiLevelType w:val="multilevel"/>
    <w:tmpl w:val="65B2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BD016AF"/>
    <w:multiLevelType w:val="hybridMultilevel"/>
    <w:tmpl w:val="C2806100"/>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21" w15:restartNumberingAfterBreak="0">
    <w:nsid w:val="5BD9611A"/>
    <w:multiLevelType w:val="hybridMultilevel"/>
    <w:tmpl w:val="B6B00A48"/>
    <w:lvl w:ilvl="0" w:tplc="34090003">
      <w:start w:val="1"/>
      <w:numFmt w:val="bullet"/>
      <w:lvlText w:val="o"/>
      <w:lvlJc w:val="left"/>
      <w:pPr>
        <w:ind w:left="754" w:hanging="360"/>
      </w:pPr>
      <w:rPr>
        <w:rFonts w:ascii="Courier New" w:hAnsi="Courier New" w:cs="Courier New"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22" w15:restartNumberingAfterBreak="0">
    <w:nsid w:val="5BFF7DAD"/>
    <w:multiLevelType w:val="hybridMultilevel"/>
    <w:tmpl w:val="990CF4C8"/>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323" w15:restartNumberingAfterBreak="0">
    <w:nsid w:val="5CAA2C6F"/>
    <w:multiLevelType w:val="hybridMultilevel"/>
    <w:tmpl w:val="922E83F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24" w15:restartNumberingAfterBreak="0">
    <w:nsid w:val="5D521102"/>
    <w:multiLevelType w:val="multilevel"/>
    <w:tmpl w:val="5D521102"/>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25" w15:restartNumberingAfterBreak="0">
    <w:nsid w:val="5D7920A4"/>
    <w:multiLevelType w:val="multilevel"/>
    <w:tmpl w:val="5D7920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26" w15:restartNumberingAfterBreak="0">
    <w:nsid w:val="5E1478EA"/>
    <w:multiLevelType w:val="hybridMultilevel"/>
    <w:tmpl w:val="DEAE7C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7" w15:restartNumberingAfterBreak="0">
    <w:nsid w:val="5EC57FFE"/>
    <w:multiLevelType w:val="hybridMultilevel"/>
    <w:tmpl w:val="C14AB91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28" w15:restartNumberingAfterBreak="0">
    <w:nsid w:val="5EDD0F51"/>
    <w:multiLevelType w:val="hybridMultilevel"/>
    <w:tmpl w:val="9C969692"/>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29" w15:restartNumberingAfterBreak="0">
    <w:nsid w:val="5FA341C7"/>
    <w:multiLevelType w:val="hybridMultilevel"/>
    <w:tmpl w:val="87AE8EB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30" w15:restartNumberingAfterBreak="0">
    <w:nsid w:val="60986547"/>
    <w:multiLevelType w:val="hybridMultilevel"/>
    <w:tmpl w:val="39B2E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1" w15:restartNumberingAfterBreak="0">
    <w:nsid w:val="6098712A"/>
    <w:multiLevelType w:val="multilevel"/>
    <w:tmpl w:val="5F2C8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2" w15:restartNumberingAfterBreak="0">
    <w:nsid w:val="60C527F9"/>
    <w:multiLevelType w:val="hybridMultilevel"/>
    <w:tmpl w:val="7F4CE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33" w15:restartNumberingAfterBreak="0">
    <w:nsid w:val="60CD6B2C"/>
    <w:multiLevelType w:val="hybridMultilevel"/>
    <w:tmpl w:val="6C289412"/>
    <w:lvl w:ilvl="0" w:tplc="34090001">
      <w:start w:val="1"/>
      <w:numFmt w:val="bullet"/>
      <w:lvlText w:val=""/>
      <w:lvlJc w:val="left"/>
      <w:pPr>
        <w:ind w:left="754" w:hanging="360"/>
      </w:pPr>
      <w:rPr>
        <w:rFonts w:ascii="Symbol" w:hAnsi="Symbol"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34" w15:restartNumberingAfterBreak="0">
    <w:nsid w:val="60DD3C7E"/>
    <w:multiLevelType w:val="multilevel"/>
    <w:tmpl w:val="BDD2D6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5" w15:restartNumberingAfterBreak="0">
    <w:nsid w:val="617C0CA4"/>
    <w:multiLevelType w:val="hybridMultilevel"/>
    <w:tmpl w:val="23A0FA9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36" w15:restartNumberingAfterBreak="0">
    <w:nsid w:val="61C51DA4"/>
    <w:multiLevelType w:val="multilevel"/>
    <w:tmpl w:val="9DB6E57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7" w15:restartNumberingAfterBreak="0">
    <w:nsid w:val="62971530"/>
    <w:multiLevelType w:val="hybridMultilevel"/>
    <w:tmpl w:val="3244A5E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38" w15:restartNumberingAfterBreak="0">
    <w:nsid w:val="62A04D21"/>
    <w:multiLevelType w:val="hybridMultilevel"/>
    <w:tmpl w:val="60504F72"/>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39" w15:restartNumberingAfterBreak="0">
    <w:nsid w:val="62DB47E9"/>
    <w:multiLevelType w:val="hybridMultilevel"/>
    <w:tmpl w:val="EFAE693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40" w15:restartNumberingAfterBreak="0">
    <w:nsid w:val="62FE00F6"/>
    <w:multiLevelType w:val="multilevel"/>
    <w:tmpl w:val="930A67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639E6158"/>
    <w:multiLevelType w:val="multilevel"/>
    <w:tmpl w:val="9084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3A20F2B"/>
    <w:multiLevelType w:val="multilevel"/>
    <w:tmpl w:val="34E4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3CC4D2A"/>
    <w:multiLevelType w:val="multilevel"/>
    <w:tmpl w:val="32BC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3DD62B5"/>
    <w:multiLevelType w:val="hybridMultilevel"/>
    <w:tmpl w:val="C1D225F0"/>
    <w:lvl w:ilvl="0" w:tplc="FFFFFFFF">
      <w:start w:val="1"/>
      <w:numFmt w:val="bullet"/>
      <w:lvlText w:val=""/>
      <w:lvlJc w:val="left"/>
      <w:pPr>
        <w:ind w:left="360" w:hanging="360"/>
      </w:pPr>
      <w:rPr>
        <w:rFonts w:ascii="Symbol" w:hAnsi="Symbol" w:hint="default"/>
      </w:rPr>
    </w:lvl>
    <w:lvl w:ilvl="1" w:tplc="3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5" w15:restartNumberingAfterBreak="0">
    <w:nsid w:val="641A7957"/>
    <w:multiLevelType w:val="multilevel"/>
    <w:tmpl w:val="C28C1D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6" w15:restartNumberingAfterBreak="0">
    <w:nsid w:val="6465508C"/>
    <w:multiLevelType w:val="hybridMultilevel"/>
    <w:tmpl w:val="BB68150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7" w15:restartNumberingAfterBreak="0">
    <w:nsid w:val="64B25ECF"/>
    <w:multiLevelType w:val="hybridMultilevel"/>
    <w:tmpl w:val="CC4034C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48" w15:restartNumberingAfterBreak="0">
    <w:nsid w:val="66341F14"/>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6650972"/>
    <w:multiLevelType w:val="multilevel"/>
    <w:tmpl w:val="2F9CEC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0" w15:restartNumberingAfterBreak="0">
    <w:nsid w:val="67462C31"/>
    <w:multiLevelType w:val="hybridMultilevel"/>
    <w:tmpl w:val="1E4EEFD4"/>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51" w15:restartNumberingAfterBreak="0">
    <w:nsid w:val="678C2EC2"/>
    <w:multiLevelType w:val="hybridMultilevel"/>
    <w:tmpl w:val="169496F0"/>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352" w15:restartNumberingAfterBreak="0">
    <w:nsid w:val="694243F2"/>
    <w:multiLevelType w:val="hybridMultilevel"/>
    <w:tmpl w:val="C4A21AB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53" w15:restartNumberingAfterBreak="0">
    <w:nsid w:val="69DE2F37"/>
    <w:multiLevelType w:val="hybridMultilevel"/>
    <w:tmpl w:val="38AEC452"/>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54" w15:restartNumberingAfterBreak="0">
    <w:nsid w:val="69F06AC3"/>
    <w:multiLevelType w:val="multilevel"/>
    <w:tmpl w:val="09F69A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5" w15:restartNumberingAfterBreak="0">
    <w:nsid w:val="6AAD3B11"/>
    <w:multiLevelType w:val="hybridMultilevel"/>
    <w:tmpl w:val="0200F1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6" w15:restartNumberingAfterBreak="0">
    <w:nsid w:val="6AB33564"/>
    <w:multiLevelType w:val="hybridMultilevel"/>
    <w:tmpl w:val="E9E47C3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57" w15:restartNumberingAfterBreak="0">
    <w:nsid w:val="6B184D56"/>
    <w:multiLevelType w:val="hybridMultilevel"/>
    <w:tmpl w:val="4E9632B0"/>
    <w:lvl w:ilvl="0" w:tplc="34090001">
      <w:start w:val="1"/>
      <w:numFmt w:val="bullet"/>
      <w:lvlText w:val=""/>
      <w:lvlJc w:val="left"/>
      <w:pPr>
        <w:ind w:left="754" w:hanging="360"/>
      </w:pPr>
      <w:rPr>
        <w:rFonts w:ascii="Symbol" w:hAnsi="Symbol"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58" w15:restartNumberingAfterBreak="0">
    <w:nsid w:val="6B600D13"/>
    <w:multiLevelType w:val="multilevel"/>
    <w:tmpl w:val="930A67FA"/>
    <w:lvl w:ilvl="0">
      <w:start w:val="1"/>
      <w:numFmt w:val="bullet"/>
      <w:lvlText w:val=""/>
      <w:lvlJc w:val="left"/>
      <w:pPr>
        <w:ind w:left="36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6BAA17F9"/>
    <w:multiLevelType w:val="hybridMultilevel"/>
    <w:tmpl w:val="C35E799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60" w15:restartNumberingAfterBreak="0">
    <w:nsid w:val="6BBA7ABF"/>
    <w:multiLevelType w:val="multilevel"/>
    <w:tmpl w:val="9E081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1" w15:restartNumberingAfterBreak="0">
    <w:nsid w:val="6C7D4288"/>
    <w:multiLevelType w:val="hybridMultilevel"/>
    <w:tmpl w:val="FDE007D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62" w15:restartNumberingAfterBreak="0">
    <w:nsid w:val="6D7C7D7D"/>
    <w:multiLevelType w:val="hybridMultilevel"/>
    <w:tmpl w:val="F1142B84"/>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63" w15:restartNumberingAfterBreak="0">
    <w:nsid w:val="6D8E33F9"/>
    <w:multiLevelType w:val="hybridMultilevel"/>
    <w:tmpl w:val="160C19DA"/>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364" w15:restartNumberingAfterBreak="0">
    <w:nsid w:val="6E270E1D"/>
    <w:multiLevelType w:val="multilevel"/>
    <w:tmpl w:val="572C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ECA19B0"/>
    <w:multiLevelType w:val="multilevel"/>
    <w:tmpl w:val="3278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6" w15:restartNumberingAfterBreak="0">
    <w:nsid w:val="6EF04E67"/>
    <w:multiLevelType w:val="hybridMultilevel"/>
    <w:tmpl w:val="FDFE9BA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67" w15:restartNumberingAfterBreak="0">
    <w:nsid w:val="6F195B6A"/>
    <w:multiLevelType w:val="multilevel"/>
    <w:tmpl w:val="6AA0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F833FA1"/>
    <w:multiLevelType w:val="hybridMultilevel"/>
    <w:tmpl w:val="AC606B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9" w15:restartNumberingAfterBreak="0">
    <w:nsid w:val="6FA848A1"/>
    <w:multiLevelType w:val="hybridMultilevel"/>
    <w:tmpl w:val="DE645B3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70" w15:restartNumberingAfterBreak="0">
    <w:nsid w:val="70374F2E"/>
    <w:multiLevelType w:val="multilevel"/>
    <w:tmpl w:val="B5E6EB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1" w15:restartNumberingAfterBreak="0">
    <w:nsid w:val="70C052FD"/>
    <w:multiLevelType w:val="hybridMultilevel"/>
    <w:tmpl w:val="D2B065C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72" w15:restartNumberingAfterBreak="0">
    <w:nsid w:val="71604B22"/>
    <w:multiLevelType w:val="multilevel"/>
    <w:tmpl w:val="0D0A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18D0B0F"/>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1C03380"/>
    <w:multiLevelType w:val="multilevel"/>
    <w:tmpl w:val="D0C25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5" w15:restartNumberingAfterBreak="0">
    <w:nsid w:val="71D25270"/>
    <w:multiLevelType w:val="hybridMultilevel"/>
    <w:tmpl w:val="FEAA642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76" w15:restartNumberingAfterBreak="0">
    <w:nsid w:val="720C15D3"/>
    <w:multiLevelType w:val="hybridMultilevel"/>
    <w:tmpl w:val="D06A1F6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77" w15:restartNumberingAfterBreak="0">
    <w:nsid w:val="7236537F"/>
    <w:multiLevelType w:val="multilevel"/>
    <w:tmpl w:val="D27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2AF62CF"/>
    <w:multiLevelType w:val="hybridMultilevel"/>
    <w:tmpl w:val="EB92E2A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79" w15:restartNumberingAfterBreak="0">
    <w:nsid w:val="72C11762"/>
    <w:multiLevelType w:val="hybridMultilevel"/>
    <w:tmpl w:val="6B0C3894"/>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80" w15:restartNumberingAfterBreak="0">
    <w:nsid w:val="730D7EBA"/>
    <w:multiLevelType w:val="hybridMultilevel"/>
    <w:tmpl w:val="EDAC9AA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81" w15:restartNumberingAfterBreak="0">
    <w:nsid w:val="733D3988"/>
    <w:multiLevelType w:val="multilevel"/>
    <w:tmpl w:val="CEE260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2" w15:restartNumberingAfterBreak="0">
    <w:nsid w:val="738A408C"/>
    <w:multiLevelType w:val="multilevel"/>
    <w:tmpl w:val="1CA8C1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3" w15:restartNumberingAfterBreak="0">
    <w:nsid w:val="73B82370"/>
    <w:multiLevelType w:val="hybridMultilevel"/>
    <w:tmpl w:val="681A12B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84" w15:restartNumberingAfterBreak="0">
    <w:nsid w:val="73BF4702"/>
    <w:multiLevelType w:val="hybridMultilevel"/>
    <w:tmpl w:val="9BBE747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85" w15:restartNumberingAfterBreak="0">
    <w:nsid w:val="73F128A3"/>
    <w:multiLevelType w:val="hybridMultilevel"/>
    <w:tmpl w:val="6C9058A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86" w15:restartNumberingAfterBreak="0">
    <w:nsid w:val="745B21F6"/>
    <w:multiLevelType w:val="hybridMultilevel"/>
    <w:tmpl w:val="2A5EDFE8"/>
    <w:lvl w:ilvl="0" w:tplc="34090001">
      <w:start w:val="1"/>
      <w:numFmt w:val="bullet"/>
      <w:lvlText w:val=""/>
      <w:lvlJc w:val="left"/>
      <w:pPr>
        <w:ind w:left="754" w:hanging="360"/>
      </w:pPr>
      <w:rPr>
        <w:rFonts w:ascii="Symbol" w:hAnsi="Symbol"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87" w15:restartNumberingAfterBreak="0">
    <w:nsid w:val="745F3ED6"/>
    <w:multiLevelType w:val="hybridMultilevel"/>
    <w:tmpl w:val="A89A963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88" w15:restartNumberingAfterBreak="0">
    <w:nsid w:val="74CE46D4"/>
    <w:multiLevelType w:val="multilevel"/>
    <w:tmpl w:val="F6B8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5587A52"/>
    <w:multiLevelType w:val="multilevel"/>
    <w:tmpl w:val="BA445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0" w15:restartNumberingAfterBreak="0">
    <w:nsid w:val="756320EF"/>
    <w:multiLevelType w:val="hybridMultilevel"/>
    <w:tmpl w:val="59905EF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91" w15:restartNumberingAfterBreak="0">
    <w:nsid w:val="758D7263"/>
    <w:multiLevelType w:val="multilevel"/>
    <w:tmpl w:val="37D2E9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2" w15:restartNumberingAfterBreak="0">
    <w:nsid w:val="762503DB"/>
    <w:multiLevelType w:val="multilevel"/>
    <w:tmpl w:val="762503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93" w15:restartNumberingAfterBreak="0">
    <w:nsid w:val="770846AA"/>
    <w:multiLevelType w:val="multilevel"/>
    <w:tmpl w:val="930A67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15:restartNumberingAfterBreak="0">
    <w:nsid w:val="771414B3"/>
    <w:multiLevelType w:val="multilevel"/>
    <w:tmpl w:val="930A67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15:restartNumberingAfterBreak="0">
    <w:nsid w:val="78940AF8"/>
    <w:multiLevelType w:val="multilevel"/>
    <w:tmpl w:val="041A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897036E"/>
    <w:multiLevelType w:val="hybridMultilevel"/>
    <w:tmpl w:val="EF2041F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397" w15:restartNumberingAfterBreak="0">
    <w:nsid w:val="78D677D9"/>
    <w:multiLevelType w:val="multilevel"/>
    <w:tmpl w:val="330CE2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8" w15:restartNumberingAfterBreak="0">
    <w:nsid w:val="78EE052C"/>
    <w:multiLevelType w:val="multilevel"/>
    <w:tmpl w:val="CA12C1C4"/>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90A4666"/>
    <w:multiLevelType w:val="multilevel"/>
    <w:tmpl w:val="E35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DF438C"/>
    <w:multiLevelType w:val="hybridMultilevel"/>
    <w:tmpl w:val="5080B32A"/>
    <w:lvl w:ilvl="0" w:tplc="FFFFFFFF">
      <w:start w:val="1"/>
      <w:numFmt w:val="decimal"/>
      <w:lvlText w:val="%1."/>
      <w:lvlJc w:val="left"/>
      <w:pPr>
        <w:ind w:left="754" w:hanging="360"/>
      </w:pPr>
    </w:lvl>
    <w:lvl w:ilvl="1" w:tplc="FFFFFFFF" w:tentative="1">
      <w:start w:val="1"/>
      <w:numFmt w:val="lowerLetter"/>
      <w:lvlText w:val="%2."/>
      <w:lvlJc w:val="left"/>
      <w:pPr>
        <w:ind w:left="1474" w:hanging="360"/>
      </w:pPr>
    </w:lvl>
    <w:lvl w:ilvl="2" w:tplc="FFFFFFFF" w:tentative="1">
      <w:start w:val="1"/>
      <w:numFmt w:val="lowerRoman"/>
      <w:lvlText w:val="%3."/>
      <w:lvlJc w:val="right"/>
      <w:pPr>
        <w:ind w:left="2194" w:hanging="180"/>
      </w:pPr>
    </w:lvl>
    <w:lvl w:ilvl="3" w:tplc="FFFFFFFF" w:tentative="1">
      <w:start w:val="1"/>
      <w:numFmt w:val="decimal"/>
      <w:lvlText w:val="%4."/>
      <w:lvlJc w:val="left"/>
      <w:pPr>
        <w:ind w:left="2914" w:hanging="360"/>
      </w:pPr>
    </w:lvl>
    <w:lvl w:ilvl="4" w:tplc="FFFFFFFF" w:tentative="1">
      <w:start w:val="1"/>
      <w:numFmt w:val="lowerLetter"/>
      <w:lvlText w:val="%5."/>
      <w:lvlJc w:val="left"/>
      <w:pPr>
        <w:ind w:left="3634" w:hanging="360"/>
      </w:pPr>
    </w:lvl>
    <w:lvl w:ilvl="5" w:tplc="FFFFFFFF" w:tentative="1">
      <w:start w:val="1"/>
      <w:numFmt w:val="lowerRoman"/>
      <w:lvlText w:val="%6."/>
      <w:lvlJc w:val="right"/>
      <w:pPr>
        <w:ind w:left="4354" w:hanging="180"/>
      </w:pPr>
    </w:lvl>
    <w:lvl w:ilvl="6" w:tplc="FFFFFFFF" w:tentative="1">
      <w:start w:val="1"/>
      <w:numFmt w:val="decimal"/>
      <w:lvlText w:val="%7."/>
      <w:lvlJc w:val="left"/>
      <w:pPr>
        <w:ind w:left="5074" w:hanging="360"/>
      </w:pPr>
    </w:lvl>
    <w:lvl w:ilvl="7" w:tplc="FFFFFFFF" w:tentative="1">
      <w:start w:val="1"/>
      <w:numFmt w:val="lowerLetter"/>
      <w:lvlText w:val="%8."/>
      <w:lvlJc w:val="left"/>
      <w:pPr>
        <w:ind w:left="5794" w:hanging="360"/>
      </w:pPr>
    </w:lvl>
    <w:lvl w:ilvl="8" w:tplc="FFFFFFFF" w:tentative="1">
      <w:start w:val="1"/>
      <w:numFmt w:val="lowerRoman"/>
      <w:lvlText w:val="%9."/>
      <w:lvlJc w:val="right"/>
      <w:pPr>
        <w:ind w:left="6514" w:hanging="180"/>
      </w:pPr>
    </w:lvl>
  </w:abstractNum>
  <w:abstractNum w:abstractNumId="401" w15:restartNumberingAfterBreak="0">
    <w:nsid w:val="7A0F64B7"/>
    <w:multiLevelType w:val="multilevel"/>
    <w:tmpl w:val="352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A2B13C6"/>
    <w:multiLevelType w:val="hybridMultilevel"/>
    <w:tmpl w:val="9888219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03" w15:restartNumberingAfterBreak="0">
    <w:nsid w:val="7A345DBA"/>
    <w:multiLevelType w:val="multilevel"/>
    <w:tmpl w:val="4A04F78C"/>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AB77F0A"/>
    <w:multiLevelType w:val="multilevel"/>
    <w:tmpl w:val="1360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AC820DC"/>
    <w:multiLevelType w:val="multilevel"/>
    <w:tmpl w:val="8EC214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6" w15:restartNumberingAfterBreak="0">
    <w:nsid w:val="7AE732DD"/>
    <w:multiLevelType w:val="hybridMultilevel"/>
    <w:tmpl w:val="2144929E"/>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407" w15:restartNumberingAfterBreak="0">
    <w:nsid w:val="7B87485A"/>
    <w:multiLevelType w:val="multilevel"/>
    <w:tmpl w:val="29F4D124"/>
    <w:lvl w:ilvl="0">
      <w:start w:val="1"/>
      <w:numFmt w:val="bullet"/>
      <w:lvlText w:val="o"/>
      <w:lvlJc w:val="left"/>
      <w:pPr>
        <w:ind w:left="36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7CCF55DE"/>
    <w:multiLevelType w:val="hybridMultilevel"/>
    <w:tmpl w:val="B54CD2DC"/>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409" w15:restartNumberingAfterBreak="0">
    <w:nsid w:val="7D18591D"/>
    <w:multiLevelType w:val="multilevel"/>
    <w:tmpl w:val="E3BA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E025B29"/>
    <w:multiLevelType w:val="hybridMultilevel"/>
    <w:tmpl w:val="EC7A98E8"/>
    <w:lvl w:ilvl="0" w:tplc="34090001">
      <w:start w:val="1"/>
      <w:numFmt w:val="bullet"/>
      <w:lvlText w:val=""/>
      <w:lvlJc w:val="left"/>
      <w:pPr>
        <w:ind w:left="754" w:hanging="360"/>
      </w:pPr>
      <w:rPr>
        <w:rFonts w:ascii="Symbol" w:hAnsi="Symbol" w:hint="default"/>
      </w:rPr>
    </w:lvl>
    <w:lvl w:ilvl="1" w:tplc="34090003">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411" w15:restartNumberingAfterBreak="0">
    <w:nsid w:val="7E4157AF"/>
    <w:multiLevelType w:val="multilevel"/>
    <w:tmpl w:val="2022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E5A26F3"/>
    <w:multiLevelType w:val="hybridMultilevel"/>
    <w:tmpl w:val="E228DE44"/>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413" w15:restartNumberingAfterBreak="0">
    <w:nsid w:val="7E74729B"/>
    <w:multiLevelType w:val="multilevel"/>
    <w:tmpl w:val="00EEFA14"/>
    <w:lvl w:ilvl="0">
      <w:start w:val="1"/>
      <w:numFmt w:val="bullet"/>
      <w:lvlText w:val=""/>
      <w:lvlJc w:val="left"/>
      <w:pPr>
        <w:tabs>
          <w:tab w:val="num" w:pos="491"/>
        </w:tabs>
        <w:ind w:left="491" w:hanging="360"/>
      </w:pPr>
      <w:rPr>
        <w:rFonts w:ascii="Symbol" w:hAnsi="Symbol" w:hint="default"/>
        <w:sz w:val="20"/>
      </w:rPr>
    </w:lvl>
    <w:lvl w:ilvl="1" w:tentative="1">
      <w:start w:val="1"/>
      <w:numFmt w:val="bullet"/>
      <w:lvlText w:val="o"/>
      <w:lvlJc w:val="left"/>
      <w:pPr>
        <w:tabs>
          <w:tab w:val="num" w:pos="1429"/>
        </w:tabs>
        <w:ind w:left="1429" w:hanging="360"/>
      </w:pPr>
      <w:rPr>
        <w:rFonts w:ascii="Courier New" w:hAnsi="Courier New" w:hint="default"/>
        <w:sz w:val="20"/>
      </w:rPr>
    </w:lvl>
    <w:lvl w:ilvl="2" w:tentative="1">
      <w:start w:val="1"/>
      <w:numFmt w:val="bullet"/>
      <w:lvlText w:val="o"/>
      <w:lvlJc w:val="left"/>
      <w:pPr>
        <w:tabs>
          <w:tab w:val="num" w:pos="2149"/>
        </w:tabs>
        <w:ind w:left="2149" w:hanging="360"/>
      </w:pPr>
      <w:rPr>
        <w:rFonts w:ascii="Courier New" w:hAnsi="Courier New" w:hint="default"/>
        <w:sz w:val="20"/>
      </w:rPr>
    </w:lvl>
    <w:lvl w:ilvl="3" w:tentative="1">
      <w:start w:val="1"/>
      <w:numFmt w:val="bullet"/>
      <w:lvlText w:val="o"/>
      <w:lvlJc w:val="left"/>
      <w:pPr>
        <w:tabs>
          <w:tab w:val="num" w:pos="2869"/>
        </w:tabs>
        <w:ind w:left="2869" w:hanging="360"/>
      </w:pPr>
      <w:rPr>
        <w:rFonts w:ascii="Courier New" w:hAnsi="Courier New" w:hint="default"/>
        <w:sz w:val="20"/>
      </w:rPr>
    </w:lvl>
    <w:lvl w:ilvl="4" w:tentative="1">
      <w:start w:val="1"/>
      <w:numFmt w:val="bullet"/>
      <w:lvlText w:val="o"/>
      <w:lvlJc w:val="left"/>
      <w:pPr>
        <w:tabs>
          <w:tab w:val="num" w:pos="3589"/>
        </w:tabs>
        <w:ind w:left="3589" w:hanging="360"/>
      </w:pPr>
      <w:rPr>
        <w:rFonts w:ascii="Courier New" w:hAnsi="Courier New" w:hint="default"/>
        <w:sz w:val="20"/>
      </w:rPr>
    </w:lvl>
    <w:lvl w:ilvl="5" w:tentative="1">
      <w:start w:val="1"/>
      <w:numFmt w:val="bullet"/>
      <w:lvlText w:val="o"/>
      <w:lvlJc w:val="left"/>
      <w:pPr>
        <w:tabs>
          <w:tab w:val="num" w:pos="4309"/>
        </w:tabs>
        <w:ind w:left="4309" w:hanging="360"/>
      </w:pPr>
      <w:rPr>
        <w:rFonts w:ascii="Courier New" w:hAnsi="Courier New" w:hint="default"/>
        <w:sz w:val="20"/>
      </w:rPr>
    </w:lvl>
    <w:lvl w:ilvl="6" w:tentative="1">
      <w:start w:val="1"/>
      <w:numFmt w:val="bullet"/>
      <w:lvlText w:val="o"/>
      <w:lvlJc w:val="left"/>
      <w:pPr>
        <w:tabs>
          <w:tab w:val="num" w:pos="5029"/>
        </w:tabs>
        <w:ind w:left="5029" w:hanging="360"/>
      </w:pPr>
      <w:rPr>
        <w:rFonts w:ascii="Courier New" w:hAnsi="Courier New" w:hint="default"/>
        <w:sz w:val="20"/>
      </w:rPr>
    </w:lvl>
    <w:lvl w:ilvl="7" w:tentative="1">
      <w:start w:val="1"/>
      <w:numFmt w:val="bullet"/>
      <w:lvlText w:val="o"/>
      <w:lvlJc w:val="left"/>
      <w:pPr>
        <w:tabs>
          <w:tab w:val="num" w:pos="5749"/>
        </w:tabs>
        <w:ind w:left="5749" w:hanging="360"/>
      </w:pPr>
      <w:rPr>
        <w:rFonts w:ascii="Courier New" w:hAnsi="Courier New" w:hint="default"/>
        <w:sz w:val="20"/>
      </w:rPr>
    </w:lvl>
    <w:lvl w:ilvl="8" w:tentative="1">
      <w:start w:val="1"/>
      <w:numFmt w:val="bullet"/>
      <w:lvlText w:val="o"/>
      <w:lvlJc w:val="left"/>
      <w:pPr>
        <w:tabs>
          <w:tab w:val="num" w:pos="6469"/>
        </w:tabs>
        <w:ind w:left="6469" w:hanging="360"/>
      </w:pPr>
      <w:rPr>
        <w:rFonts w:ascii="Courier New" w:hAnsi="Courier New" w:hint="default"/>
        <w:sz w:val="20"/>
      </w:rPr>
    </w:lvl>
  </w:abstractNum>
  <w:abstractNum w:abstractNumId="414" w15:restartNumberingAfterBreak="0">
    <w:nsid w:val="7FB35580"/>
    <w:multiLevelType w:val="hybridMultilevel"/>
    <w:tmpl w:val="9E3CF4B8"/>
    <w:lvl w:ilvl="0" w:tplc="EB721F6A">
      <w:numFmt w:val="bullet"/>
      <w:lvlText w:val="•"/>
      <w:lvlJc w:val="left"/>
      <w:pPr>
        <w:ind w:left="819" w:hanging="360"/>
      </w:pPr>
      <w:rPr>
        <w:rFonts w:ascii="Cambria" w:eastAsia="Cambria" w:hAnsi="Cambria" w:cs="Cambria"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num w:numId="1" w16cid:durableId="704714497">
    <w:abstractNumId w:val="207"/>
  </w:num>
  <w:num w:numId="2" w16cid:durableId="2007315901">
    <w:abstractNumId w:val="292"/>
  </w:num>
  <w:num w:numId="3" w16cid:durableId="1591351572">
    <w:abstractNumId w:val="237"/>
  </w:num>
  <w:num w:numId="4" w16cid:durableId="1428572158">
    <w:abstractNumId w:val="167"/>
  </w:num>
  <w:num w:numId="5" w16cid:durableId="1143616387">
    <w:abstractNumId w:val="379"/>
  </w:num>
  <w:num w:numId="6" w16cid:durableId="1504123690">
    <w:abstractNumId w:val="276"/>
  </w:num>
  <w:num w:numId="7" w16cid:durableId="1397632628">
    <w:abstractNumId w:val="305"/>
  </w:num>
  <w:num w:numId="8" w16cid:durableId="790437794">
    <w:abstractNumId w:val="286"/>
  </w:num>
  <w:num w:numId="9" w16cid:durableId="1880386988">
    <w:abstractNumId w:val="231"/>
  </w:num>
  <w:num w:numId="10" w16cid:durableId="1878856470">
    <w:abstractNumId w:val="308"/>
  </w:num>
  <w:num w:numId="11" w16cid:durableId="982849224">
    <w:abstractNumId w:val="192"/>
  </w:num>
  <w:num w:numId="12" w16cid:durableId="345445597">
    <w:abstractNumId w:val="188"/>
  </w:num>
  <w:num w:numId="13" w16cid:durableId="764569111">
    <w:abstractNumId w:val="302"/>
  </w:num>
  <w:num w:numId="14" w16cid:durableId="413674717">
    <w:abstractNumId w:val="320"/>
  </w:num>
  <w:num w:numId="15" w16cid:durableId="892081906">
    <w:abstractNumId w:val="408"/>
  </w:num>
  <w:num w:numId="16" w16cid:durableId="368142329">
    <w:abstractNumId w:val="169"/>
  </w:num>
  <w:num w:numId="17" w16cid:durableId="512843597">
    <w:abstractNumId w:val="311"/>
  </w:num>
  <w:num w:numId="18" w16cid:durableId="1822843436">
    <w:abstractNumId w:val="406"/>
  </w:num>
  <w:num w:numId="19" w16cid:durableId="1878542881">
    <w:abstractNumId w:val="175"/>
  </w:num>
  <w:num w:numId="20" w16cid:durableId="213083786">
    <w:abstractNumId w:val="170"/>
  </w:num>
  <w:num w:numId="21" w16cid:durableId="7829830">
    <w:abstractNumId w:val="270"/>
  </w:num>
  <w:num w:numId="22" w16cid:durableId="817234622">
    <w:abstractNumId w:val="328"/>
  </w:num>
  <w:num w:numId="23" w16cid:durableId="1181361454">
    <w:abstractNumId w:val="414"/>
  </w:num>
  <w:num w:numId="24" w16cid:durableId="949825852">
    <w:abstractNumId w:val="412"/>
  </w:num>
  <w:num w:numId="25" w16cid:durableId="1124999871">
    <w:abstractNumId w:val="265"/>
  </w:num>
  <w:num w:numId="26" w16cid:durableId="769396857">
    <w:abstractNumId w:val="226"/>
  </w:num>
  <w:num w:numId="27" w16cid:durableId="347490458">
    <w:abstractNumId w:val="148"/>
  </w:num>
  <w:num w:numId="28" w16cid:durableId="166332554">
    <w:abstractNumId w:val="242"/>
  </w:num>
  <w:num w:numId="29" w16cid:durableId="2077362193">
    <w:abstractNumId w:val="229"/>
  </w:num>
  <w:num w:numId="30" w16cid:durableId="2114520309">
    <w:abstractNumId w:val="301"/>
  </w:num>
  <w:num w:numId="31" w16cid:durableId="599530256">
    <w:abstractNumId w:val="396"/>
  </w:num>
  <w:num w:numId="32" w16cid:durableId="916792370">
    <w:abstractNumId w:val="245"/>
  </w:num>
  <w:num w:numId="33" w16cid:durableId="769738472">
    <w:abstractNumId w:val="356"/>
  </w:num>
  <w:num w:numId="34" w16cid:durableId="416562235">
    <w:abstractNumId w:val="400"/>
  </w:num>
  <w:num w:numId="35" w16cid:durableId="2046907573">
    <w:abstractNumId w:val="375"/>
  </w:num>
  <w:num w:numId="36" w16cid:durableId="1998418212">
    <w:abstractNumId w:val="285"/>
  </w:num>
  <w:num w:numId="37" w16cid:durableId="1992564783">
    <w:abstractNumId w:val="344"/>
  </w:num>
  <w:num w:numId="38" w16cid:durableId="561984073">
    <w:abstractNumId w:val="306"/>
  </w:num>
  <w:num w:numId="39" w16cid:durableId="563443888">
    <w:abstractNumId w:val="288"/>
  </w:num>
  <w:num w:numId="40" w16cid:durableId="24793261">
    <w:abstractNumId w:val="128"/>
  </w:num>
  <w:num w:numId="41" w16cid:durableId="1846164392">
    <w:abstractNumId w:val="133"/>
  </w:num>
  <w:num w:numId="42" w16cid:durableId="1445271939">
    <w:abstractNumId w:val="380"/>
  </w:num>
  <w:num w:numId="43" w16cid:durableId="2141535448">
    <w:abstractNumId w:val="210"/>
  </w:num>
  <w:num w:numId="44" w16cid:durableId="366415060">
    <w:abstractNumId w:val="129"/>
  </w:num>
  <w:num w:numId="45" w16cid:durableId="1755081863">
    <w:abstractNumId w:val="363"/>
  </w:num>
  <w:num w:numId="46" w16cid:durableId="370375008">
    <w:abstractNumId w:val="195"/>
  </w:num>
  <w:num w:numId="47" w16cid:durableId="1378969165">
    <w:abstractNumId w:val="182"/>
  </w:num>
  <w:num w:numId="48" w16cid:durableId="2073310879">
    <w:abstractNumId w:val="241"/>
  </w:num>
  <w:num w:numId="49" w16cid:durableId="2051570331">
    <w:abstractNumId w:val="351"/>
  </w:num>
  <w:num w:numId="50" w16cid:durableId="1101220905">
    <w:abstractNumId w:val="178"/>
  </w:num>
  <w:num w:numId="51" w16cid:durableId="930747165">
    <w:abstractNumId w:val="322"/>
  </w:num>
  <w:num w:numId="52" w16cid:durableId="1719469064">
    <w:abstractNumId w:val="290"/>
  </w:num>
  <w:num w:numId="53" w16cid:durableId="688605606">
    <w:abstractNumId w:val="275"/>
  </w:num>
  <w:num w:numId="54" w16cid:durableId="884833625">
    <w:abstractNumId w:val="402"/>
  </w:num>
  <w:num w:numId="55" w16cid:durableId="572159785">
    <w:abstractNumId w:val="293"/>
  </w:num>
  <w:num w:numId="56" w16cid:durableId="1426612764">
    <w:abstractNumId w:val="203"/>
  </w:num>
  <w:num w:numId="57" w16cid:durableId="1103764387">
    <w:abstractNumId w:val="368"/>
  </w:num>
  <w:num w:numId="58" w16cid:durableId="625232886">
    <w:abstractNumId w:val="323"/>
  </w:num>
  <w:num w:numId="59" w16cid:durableId="1342929006">
    <w:abstractNumId w:val="2"/>
  </w:num>
  <w:num w:numId="60" w16cid:durableId="1897666779">
    <w:abstractNumId w:val="3"/>
  </w:num>
  <w:num w:numId="61" w16cid:durableId="985086575">
    <w:abstractNumId w:val="4"/>
  </w:num>
  <w:num w:numId="62" w16cid:durableId="1358968254">
    <w:abstractNumId w:val="5"/>
  </w:num>
  <w:num w:numId="63" w16cid:durableId="1830976317">
    <w:abstractNumId w:val="6"/>
  </w:num>
  <w:num w:numId="64" w16cid:durableId="214320369">
    <w:abstractNumId w:val="7"/>
  </w:num>
  <w:num w:numId="65" w16cid:durableId="1951549203">
    <w:abstractNumId w:val="8"/>
  </w:num>
  <w:num w:numId="66" w16cid:durableId="1414008197">
    <w:abstractNumId w:val="9"/>
  </w:num>
  <w:num w:numId="67" w16cid:durableId="1178618905">
    <w:abstractNumId w:val="10"/>
  </w:num>
  <w:num w:numId="68" w16cid:durableId="2043897429">
    <w:abstractNumId w:val="11"/>
  </w:num>
  <w:num w:numId="69" w16cid:durableId="490827229">
    <w:abstractNumId w:val="12"/>
  </w:num>
  <w:num w:numId="70" w16cid:durableId="1222863514">
    <w:abstractNumId w:val="13"/>
  </w:num>
  <w:num w:numId="71" w16cid:durableId="305555446">
    <w:abstractNumId w:val="14"/>
  </w:num>
  <w:num w:numId="72" w16cid:durableId="336270269">
    <w:abstractNumId w:val="15"/>
  </w:num>
  <w:num w:numId="73" w16cid:durableId="1531380270">
    <w:abstractNumId w:val="16"/>
  </w:num>
  <w:num w:numId="74" w16cid:durableId="669720399">
    <w:abstractNumId w:val="17"/>
  </w:num>
  <w:num w:numId="75" w16cid:durableId="2041853813">
    <w:abstractNumId w:val="18"/>
  </w:num>
  <w:num w:numId="76" w16cid:durableId="1968003672">
    <w:abstractNumId w:val="19"/>
  </w:num>
  <w:num w:numId="77" w16cid:durableId="1825123380">
    <w:abstractNumId w:val="20"/>
  </w:num>
  <w:num w:numId="78" w16cid:durableId="1813983343">
    <w:abstractNumId w:val="21"/>
  </w:num>
  <w:num w:numId="79" w16cid:durableId="1916622099">
    <w:abstractNumId w:val="22"/>
  </w:num>
  <w:num w:numId="80" w16cid:durableId="1802534323">
    <w:abstractNumId w:val="23"/>
  </w:num>
  <w:num w:numId="81" w16cid:durableId="935744670">
    <w:abstractNumId w:val="24"/>
  </w:num>
  <w:num w:numId="82" w16cid:durableId="2073892225">
    <w:abstractNumId w:val="25"/>
  </w:num>
  <w:num w:numId="83" w16cid:durableId="846479148">
    <w:abstractNumId w:val="26"/>
  </w:num>
  <w:num w:numId="84" w16cid:durableId="1238127355">
    <w:abstractNumId w:val="27"/>
  </w:num>
  <w:num w:numId="85" w16cid:durableId="1901360741">
    <w:abstractNumId w:val="28"/>
  </w:num>
  <w:num w:numId="86" w16cid:durableId="200897588">
    <w:abstractNumId w:val="29"/>
  </w:num>
  <w:num w:numId="87" w16cid:durableId="150412845">
    <w:abstractNumId w:val="30"/>
  </w:num>
  <w:num w:numId="88" w16cid:durableId="297147036">
    <w:abstractNumId w:val="31"/>
  </w:num>
  <w:num w:numId="89" w16cid:durableId="1421684524">
    <w:abstractNumId w:val="32"/>
  </w:num>
  <w:num w:numId="90" w16cid:durableId="2079862604">
    <w:abstractNumId w:val="33"/>
  </w:num>
  <w:num w:numId="91" w16cid:durableId="1031109583">
    <w:abstractNumId w:val="34"/>
  </w:num>
  <w:num w:numId="92" w16cid:durableId="1410035446">
    <w:abstractNumId w:val="35"/>
  </w:num>
  <w:num w:numId="93" w16cid:durableId="35396485">
    <w:abstractNumId w:val="36"/>
  </w:num>
  <w:num w:numId="94" w16cid:durableId="2133009824">
    <w:abstractNumId w:val="37"/>
  </w:num>
  <w:num w:numId="95" w16cid:durableId="1194659146">
    <w:abstractNumId w:val="38"/>
  </w:num>
  <w:num w:numId="96" w16cid:durableId="1132946746">
    <w:abstractNumId w:val="39"/>
  </w:num>
  <w:num w:numId="97" w16cid:durableId="795411899">
    <w:abstractNumId w:val="40"/>
  </w:num>
  <w:num w:numId="98" w16cid:durableId="288980514">
    <w:abstractNumId w:val="41"/>
  </w:num>
  <w:num w:numId="99" w16cid:durableId="483739523">
    <w:abstractNumId w:val="42"/>
  </w:num>
  <w:num w:numId="100" w16cid:durableId="1362048939">
    <w:abstractNumId w:val="43"/>
  </w:num>
  <w:num w:numId="101" w16cid:durableId="1896425761">
    <w:abstractNumId w:val="44"/>
  </w:num>
  <w:num w:numId="102" w16cid:durableId="1777023160">
    <w:abstractNumId w:val="45"/>
  </w:num>
  <w:num w:numId="103" w16cid:durableId="611403219">
    <w:abstractNumId w:val="46"/>
  </w:num>
  <w:num w:numId="104" w16cid:durableId="1073310506">
    <w:abstractNumId w:val="47"/>
  </w:num>
  <w:num w:numId="105" w16cid:durableId="1358509213">
    <w:abstractNumId w:val="48"/>
  </w:num>
  <w:num w:numId="106" w16cid:durableId="248005834">
    <w:abstractNumId w:val="49"/>
  </w:num>
  <w:num w:numId="107" w16cid:durableId="486634068">
    <w:abstractNumId w:val="50"/>
  </w:num>
  <w:num w:numId="108" w16cid:durableId="2127968143">
    <w:abstractNumId w:val="51"/>
  </w:num>
  <w:num w:numId="109" w16cid:durableId="1038966259">
    <w:abstractNumId w:val="52"/>
  </w:num>
  <w:num w:numId="110" w16cid:durableId="764502197">
    <w:abstractNumId w:val="53"/>
  </w:num>
  <w:num w:numId="111" w16cid:durableId="1559247801">
    <w:abstractNumId w:val="54"/>
  </w:num>
  <w:num w:numId="112" w16cid:durableId="2065444463">
    <w:abstractNumId w:val="55"/>
  </w:num>
  <w:num w:numId="113" w16cid:durableId="1422726532">
    <w:abstractNumId w:val="56"/>
  </w:num>
  <w:num w:numId="114" w16cid:durableId="195970488">
    <w:abstractNumId w:val="57"/>
  </w:num>
  <w:num w:numId="115" w16cid:durableId="814446670">
    <w:abstractNumId w:val="58"/>
  </w:num>
  <w:num w:numId="116" w16cid:durableId="1486973614">
    <w:abstractNumId w:val="361"/>
  </w:num>
  <w:num w:numId="117" w16cid:durableId="772751455">
    <w:abstractNumId w:val="59"/>
  </w:num>
  <w:num w:numId="118" w16cid:durableId="362292660">
    <w:abstractNumId w:val="60"/>
  </w:num>
  <w:num w:numId="119" w16cid:durableId="1086343739">
    <w:abstractNumId w:val="61"/>
  </w:num>
  <w:num w:numId="120" w16cid:durableId="1653098203">
    <w:abstractNumId w:val="62"/>
  </w:num>
  <w:num w:numId="121" w16cid:durableId="517817559">
    <w:abstractNumId w:val="63"/>
  </w:num>
  <w:num w:numId="122" w16cid:durableId="386226790">
    <w:abstractNumId w:val="64"/>
  </w:num>
  <w:num w:numId="123" w16cid:durableId="298607531">
    <w:abstractNumId w:val="65"/>
  </w:num>
  <w:num w:numId="124" w16cid:durableId="416680523">
    <w:abstractNumId w:val="66"/>
  </w:num>
  <w:num w:numId="125" w16cid:durableId="1688554323">
    <w:abstractNumId w:val="67"/>
  </w:num>
  <w:num w:numId="126" w16cid:durableId="309331356">
    <w:abstractNumId w:val="68"/>
  </w:num>
  <w:num w:numId="127" w16cid:durableId="1206482703">
    <w:abstractNumId w:val="69"/>
  </w:num>
  <w:num w:numId="128" w16cid:durableId="1056205038">
    <w:abstractNumId w:val="70"/>
  </w:num>
  <w:num w:numId="129" w16cid:durableId="701125966">
    <w:abstractNumId w:val="71"/>
  </w:num>
  <w:num w:numId="130" w16cid:durableId="1226531391">
    <w:abstractNumId w:val="72"/>
  </w:num>
  <w:num w:numId="131" w16cid:durableId="1537235559">
    <w:abstractNumId w:val="73"/>
  </w:num>
  <w:num w:numId="132" w16cid:durableId="1496610055">
    <w:abstractNumId w:val="74"/>
  </w:num>
  <w:num w:numId="133" w16cid:durableId="1711762800">
    <w:abstractNumId w:val="75"/>
  </w:num>
  <w:num w:numId="134" w16cid:durableId="1538396850">
    <w:abstractNumId w:val="76"/>
  </w:num>
  <w:num w:numId="135" w16cid:durableId="1143082944">
    <w:abstractNumId w:val="77"/>
  </w:num>
  <w:num w:numId="136" w16cid:durableId="1587301036">
    <w:abstractNumId w:val="78"/>
  </w:num>
  <w:num w:numId="137" w16cid:durableId="2057702042">
    <w:abstractNumId w:val="79"/>
  </w:num>
  <w:num w:numId="138" w16cid:durableId="1626229861">
    <w:abstractNumId w:val="80"/>
  </w:num>
  <w:num w:numId="139" w16cid:durableId="675957938">
    <w:abstractNumId w:val="81"/>
  </w:num>
  <w:num w:numId="140" w16cid:durableId="87118371">
    <w:abstractNumId w:val="82"/>
  </w:num>
  <w:num w:numId="141" w16cid:durableId="769619522">
    <w:abstractNumId w:val="83"/>
  </w:num>
  <w:num w:numId="142" w16cid:durableId="158665420">
    <w:abstractNumId w:val="84"/>
  </w:num>
  <w:num w:numId="143" w16cid:durableId="648246750">
    <w:abstractNumId w:val="85"/>
  </w:num>
  <w:num w:numId="144" w16cid:durableId="471682509">
    <w:abstractNumId w:val="86"/>
  </w:num>
  <w:num w:numId="145" w16cid:durableId="1830248738">
    <w:abstractNumId w:val="87"/>
  </w:num>
  <w:num w:numId="146" w16cid:durableId="1389106939">
    <w:abstractNumId w:val="88"/>
  </w:num>
  <w:num w:numId="147" w16cid:durableId="1895896666">
    <w:abstractNumId w:val="89"/>
  </w:num>
  <w:num w:numId="148" w16cid:durableId="1041782239">
    <w:abstractNumId w:val="90"/>
  </w:num>
  <w:num w:numId="149" w16cid:durableId="299387439">
    <w:abstractNumId w:val="91"/>
  </w:num>
  <w:num w:numId="150" w16cid:durableId="430973150">
    <w:abstractNumId w:val="172"/>
  </w:num>
  <w:num w:numId="151" w16cid:durableId="1834025176">
    <w:abstractNumId w:val="92"/>
  </w:num>
  <w:num w:numId="152" w16cid:durableId="1768621932">
    <w:abstractNumId w:val="93"/>
  </w:num>
  <w:num w:numId="153" w16cid:durableId="311951794">
    <w:abstractNumId w:val="94"/>
  </w:num>
  <w:num w:numId="154" w16cid:durableId="231355616">
    <w:abstractNumId w:val="95"/>
  </w:num>
  <w:num w:numId="155" w16cid:durableId="804396336">
    <w:abstractNumId w:val="96"/>
  </w:num>
  <w:num w:numId="156" w16cid:durableId="1053382376">
    <w:abstractNumId w:val="97"/>
  </w:num>
  <w:num w:numId="157" w16cid:durableId="53549825">
    <w:abstractNumId w:val="98"/>
  </w:num>
  <w:num w:numId="158" w16cid:durableId="701976349">
    <w:abstractNumId w:val="99"/>
  </w:num>
  <w:num w:numId="159" w16cid:durableId="345526308">
    <w:abstractNumId w:val="100"/>
  </w:num>
  <w:num w:numId="160" w16cid:durableId="1651129576">
    <w:abstractNumId w:val="101"/>
  </w:num>
  <w:num w:numId="161" w16cid:durableId="2141262360">
    <w:abstractNumId w:val="102"/>
  </w:num>
  <w:num w:numId="162" w16cid:durableId="1589924638">
    <w:abstractNumId w:val="103"/>
  </w:num>
  <w:num w:numId="163" w16cid:durableId="202404698">
    <w:abstractNumId w:val="104"/>
  </w:num>
  <w:num w:numId="164" w16cid:durableId="350034892">
    <w:abstractNumId w:val="105"/>
  </w:num>
  <w:num w:numId="165" w16cid:durableId="1502156216">
    <w:abstractNumId w:val="106"/>
  </w:num>
  <w:num w:numId="166" w16cid:durableId="1037974042">
    <w:abstractNumId w:val="107"/>
  </w:num>
  <w:num w:numId="167" w16cid:durableId="1832987976">
    <w:abstractNumId w:val="108"/>
  </w:num>
  <w:num w:numId="168" w16cid:durableId="1379475635">
    <w:abstractNumId w:val="109"/>
  </w:num>
  <w:num w:numId="169" w16cid:durableId="167914856">
    <w:abstractNumId w:val="110"/>
  </w:num>
  <w:num w:numId="170" w16cid:durableId="1782722799">
    <w:abstractNumId w:val="111"/>
  </w:num>
  <w:num w:numId="171" w16cid:durableId="355742499">
    <w:abstractNumId w:val="112"/>
  </w:num>
  <w:num w:numId="172" w16cid:durableId="264196333">
    <w:abstractNumId w:val="113"/>
  </w:num>
  <w:num w:numId="173" w16cid:durableId="1710914489">
    <w:abstractNumId w:val="114"/>
  </w:num>
  <w:num w:numId="174" w16cid:durableId="1885828570">
    <w:abstractNumId w:val="115"/>
  </w:num>
  <w:num w:numId="175" w16cid:durableId="1797479560">
    <w:abstractNumId w:val="116"/>
  </w:num>
  <w:num w:numId="176" w16cid:durableId="2248048">
    <w:abstractNumId w:val="117"/>
  </w:num>
  <w:num w:numId="177" w16cid:durableId="922566760">
    <w:abstractNumId w:val="118"/>
  </w:num>
  <w:num w:numId="178" w16cid:durableId="1899897169">
    <w:abstractNumId w:val="119"/>
  </w:num>
  <w:num w:numId="179" w16cid:durableId="167602930">
    <w:abstractNumId w:val="120"/>
  </w:num>
  <w:num w:numId="180" w16cid:durableId="491331181">
    <w:abstractNumId w:val="121"/>
  </w:num>
  <w:num w:numId="181" w16cid:durableId="1587760561">
    <w:abstractNumId w:val="122"/>
  </w:num>
  <w:num w:numId="182" w16cid:durableId="327442990">
    <w:abstractNumId w:val="123"/>
  </w:num>
  <w:num w:numId="183" w16cid:durableId="1404640180">
    <w:abstractNumId w:val="130"/>
  </w:num>
  <w:num w:numId="184" w16cid:durableId="2017034146">
    <w:abstractNumId w:val="247"/>
  </w:num>
  <w:num w:numId="185" w16cid:durableId="1911886911">
    <w:abstractNumId w:val="355"/>
  </w:num>
  <w:num w:numId="186" w16cid:durableId="273484150">
    <w:abstractNumId w:val="198"/>
  </w:num>
  <w:num w:numId="187" w16cid:durableId="759374700">
    <w:abstractNumId w:val="149"/>
  </w:num>
  <w:num w:numId="188" w16cid:durableId="1002784162">
    <w:abstractNumId w:val="160"/>
  </w:num>
  <w:num w:numId="189" w16cid:durableId="1108819011">
    <w:abstractNumId w:val="143"/>
  </w:num>
  <w:num w:numId="190" w16cid:durableId="1352221004">
    <w:abstractNumId w:val="297"/>
  </w:num>
  <w:num w:numId="191" w16cid:durableId="296685720">
    <w:abstractNumId w:val="252"/>
  </w:num>
  <w:num w:numId="192" w16cid:durableId="545146574">
    <w:abstractNumId w:val="136"/>
  </w:num>
  <w:num w:numId="193" w16cid:durableId="1325469257">
    <w:abstractNumId w:val="281"/>
  </w:num>
  <w:num w:numId="194" w16cid:durableId="1569149795">
    <w:abstractNumId w:val="253"/>
  </w:num>
  <w:num w:numId="195" w16cid:durableId="1246572798">
    <w:abstractNumId w:val="217"/>
  </w:num>
  <w:num w:numId="196" w16cid:durableId="400180253">
    <w:abstractNumId w:val="298"/>
  </w:num>
  <w:num w:numId="197" w16cid:durableId="172692862">
    <w:abstractNumId w:val="267"/>
  </w:num>
  <w:num w:numId="198" w16cid:durableId="2041540537">
    <w:abstractNumId w:val="295"/>
  </w:num>
  <w:num w:numId="199" w16cid:durableId="1189828285">
    <w:abstractNumId w:val="338"/>
  </w:num>
  <w:num w:numId="200" w16cid:durableId="1922445260">
    <w:abstractNumId w:val="346"/>
  </w:num>
  <w:num w:numId="201" w16cid:durableId="2109504568">
    <w:abstractNumId w:val="340"/>
  </w:num>
  <w:num w:numId="202" w16cid:durableId="265504121">
    <w:abstractNumId w:val="358"/>
  </w:num>
  <w:num w:numId="203" w16cid:durableId="17513068">
    <w:abstractNumId w:val="394"/>
  </w:num>
  <w:num w:numId="204" w16cid:durableId="100032778">
    <w:abstractNumId w:val="393"/>
  </w:num>
  <w:num w:numId="205" w16cid:durableId="1692564569">
    <w:abstractNumId w:val="199"/>
  </w:num>
  <w:num w:numId="206" w16cid:durableId="1788238490">
    <w:abstractNumId w:val="407"/>
  </w:num>
  <w:num w:numId="207" w16cid:durableId="510341678">
    <w:abstractNumId w:val="316"/>
  </w:num>
  <w:num w:numId="208" w16cid:durableId="1473015166">
    <w:abstractNumId w:val="249"/>
  </w:num>
  <w:num w:numId="209" w16cid:durableId="894705674">
    <w:abstractNumId w:val="321"/>
  </w:num>
  <w:num w:numId="210" w16cid:durableId="862980033">
    <w:abstractNumId w:val="336"/>
  </w:num>
  <w:num w:numId="211" w16cid:durableId="2020309476">
    <w:abstractNumId w:val="398"/>
  </w:num>
  <w:num w:numId="212" w16cid:durableId="406611846">
    <w:abstractNumId w:val="131"/>
  </w:num>
  <w:num w:numId="213" w16cid:durableId="1091195006">
    <w:abstractNumId w:val="413"/>
  </w:num>
  <w:num w:numId="214" w16cid:durableId="972054524">
    <w:abstractNumId w:val="403"/>
  </w:num>
  <w:num w:numId="215" w16cid:durableId="1564485362">
    <w:abstractNumId w:val="381"/>
  </w:num>
  <w:num w:numId="216" w16cid:durableId="720056426">
    <w:abstractNumId w:val="191"/>
  </w:num>
  <w:num w:numId="217" w16cid:durableId="1987318101">
    <w:abstractNumId w:val="304"/>
  </w:num>
  <w:num w:numId="218" w16cid:durableId="1929727407">
    <w:abstractNumId w:val="155"/>
  </w:num>
  <w:num w:numId="219" w16cid:durableId="416631615">
    <w:abstractNumId w:val="193"/>
  </w:num>
  <w:num w:numId="220" w16cid:durableId="882786024">
    <w:abstractNumId w:val="134"/>
  </w:num>
  <w:num w:numId="221" w16cid:durableId="18429850">
    <w:abstractNumId w:val="257"/>
  </w:num>
  <w:num w:numId="222" w16cid:durableId="2008357397">
    <w:abstractNumId w:val="271"/>
  </w:num>
  <w:num w:numId="223" w16cid:durableId="1062869343">
    <w:abstractNumId w:val="125"/>
  </w:num>
  <w:num w:numId="224" w16cid:durableId="1277786463">
    <w:abstractNumId w:val="365"/>
  </w:num>
  <w:num w:numId="225" w16cid:durableId="809514863">
    <w:abstractNumId w:val="255"/>
  </w:num>
  <w:num w:numId="226" w16cid:durableId="1079133699">
    <w:abstractNumId w:val="168"/>
  </w:num>
  <w:num w:numId="227" w16cid:durableId="532885171">
    <w:abstractNumId w:val="251"/>
  </w:num>
  <w:num w:numId="228" w16cid:durableId="717244323">
    <w:abstractNumId w:val="187"/>
  </w:num>
  <w:num w:numId="229" w16cid:durableId="2141460232">
    <w:abstractNumId w:val="397"/>
  </w:num>
  <w:num w:numId="230" w16cid:durableId="34359196">
    <w:abstractNumId w:val="334"/>
  </w:num>
  <w:num w:numId="231" w16cid:durableId="1383167599">
    <w:abstractNumId w:val="176"/>
  </w:num>
  <w:num w:numId="232" w16cid:durableId="1524827127">
    <w:abstractNumId w:val="189"/>
  </w:num>
  <w:num w:numId="233" w16cid:durableId="738595743">
    <w:abstractNumId w:val="389"/>
  </w:num>
  <w:num w:numId="234" w16cid:durableId="101802107">
    <w:abstractNumId w:val="171"/>
  </w:num>
  <w:num w:numId="235" w16cid:durableId="820804947">
    <w:abstractNumId w:val="360"/>
  </w:num>
  <w:num w:numId="236" w16cid:durableId="1985231158">
    <w:abstractNumId w:val="206"/>
  </w:num>
  <w:num w:numId="237" w16cid:durableId="52849871">
    <w:abstractNumId w:val="260"/>
  </w:num>
  <w:num w:numId="238" w16cid:durableId="514197084">
    <w:abstractNumId w:val="224"/>
  </w:num>
  <w:num w:numId="239" w16cid:durableId="1821649272">
    <w:abstractNumId w:val="411"/>
  </w:num>
  <w:num w:numId="240" w16cid:durableId="968436040">
    <w:abstractNumId w:val="300"/>
  </w:num>
  <w:num w:numId="241" w16cid:durableId="1409691235">
    <w:abstractNumId w:val="221"/>
  </w:num>
  <w:num w:numId="242" w16cid:durableId="572159087">
    <w:abstractNumId w:val="341"/>
  </w:num>
  <w:num w:numId="243" w16cid:durableId="1454984138">
    <w:abstractNumId w:val="388"/>
  </w:num>
  <w:num w:numId="244" w16cid:durableId="1621493894">
    <w:abstractNumId w:val="228"/>
  </w:num>
  <w:num w:numId="245" w16cid:durableId="205605670">
    <w:abstractNumId w:val="234"/>
  </w:num>
  <w:num w:numId="246" w16cid:durableId="1392920177">
    <w:abstractNumId w:val="269"/>
  </w:num>
  <w:num w:numId="247" w16cid:durableId="882911152">
    <w:abstractNumId w:val="268"/>
  </w:num>
  <w:num w:numId="248" w16cid:durableId="550966891">
    <w:abstractNumId w:val="266"/>
  </w:num>
  <w:num w:numId="249" w16cid:durableId="2003851103">
    <w:abstractNumId w:val="367"/>
  </w:num>
  <w:num w:numId="250" w16cid:durableId="1738698452">
    <w:abstractNumId w:val="374"/>
  </w:num>
  <w:num w:numId="251" w16cid:durableId="841361253">
    <w:abstractNumId w:val="220"/>
  </w:num>
  <w:num w:numId="252" w16cid:durableId="807817946">
    <w:abstractNumId w:val="126"/>
  </w:num>
  <w:num w:numId="253" w16cid:durableId="1931815555">
    <w:abstractNumId w:val="354"/>
  </w:num>
  <w:num w:numId="254" w16cid:durableId="575827635">
    <w:abstractNumId w:val="405"/>
  </w:num>
  <w:num w:numId="255" w16cid:durableId="759839129">
    <w:abstractNumId w:val="222"/>
  </w:num>
  <w:num w:numId="256" w16cid:durableId="647436818">
    <w:abstractNumId w:val="254"/>
  </w:num>
  <w:num w:numId="257" w16cid:durableId="1037702364">
    <w:abstractNumId w:val="208"/>
  </w:num>
  <w:num w:numId="258" w16cid:durableId="105926464">
    <w:abstractNumId w:val="154"/>
  </w:num>
  <w:num w:numId="259" w16cid:durableId="1899244585">
    <w:abstractNumId w:val="157"/>
  </w:num>
  <w:num w:numId="260" w16cid:durableId="1464888158">
    <w:abstractNumId w:val="146"/>
  </w:num>
  <w:num w:numId="261" w16cid:durableId="479033664">
    <w:abstractNumId w:val="382"/>
  </w:num>
  <w:num w:numId="262" w16cid:durableId="1627542474">
    <w:abstractNumId w:val="287"/>
  </w:num>
  <w:num w:numId="263" w16cid:durableId="1324121639">
    <w:abstractNumId w:val="272"/>
  </w:num>
  <w:num w:numId="264" w16cid:durableId="1273515775">
    <w:abstractNumId w:val="246"/>
  </w:num>
  <w:num w:numId="265" w16cid:durableId="1888106705">
    <w:abstractNumId w:val="259"/>
  </w:num>
  <w:num w:numId="266" w16cid:durableId="1848514649">
    <w:abstractNumId w:val="319"/>
  </w:num>
  <w:num w:numId="267" w16cid:durableId="1426801873">
    <w:abstractNumId w:val="364"/>
  </w:num>
  <w:num w:numId="268" w16cid:durableId="743450809">
    <w:abstractNumId w:val="273"/>
  </w:num>
  <w:num w:numId="269" w16cid:durableId="1132136093">
    <w:abstractNumId w:val="137"/>
  </w:num>
  <w:num w:numId="270" w16cid:durableId="63067490">
    <w:abstractNumId w:val="349"/>
  </w:num>
  <w:num w:numId="271" w16cid:durableId="1426271541">
    <w:abstractNumId w:val="204"/>
  </w:num>
  <w:num w:numId="272" w16cid:durableId="1833719204">
    <w:abstractNumId w:val="238"/>
  </w:num>
  <w:num w:numId="273" w16cid:durableId="218789968">
    <w:abstractNumId w:val="303"/>
  </w:num>
  <w:num w:numId="274" w16cid:durableId="688412303">
    <w:abstractNumId w:val="262"/>
  </w:num>
  <w:num w:numId="275" w16cid:durableId="570165428">
    <w:abstractNumId w:val="236"/>
  </w:num>
  <w:num w:numId="276" w16cid:durableId="187984048">
    <w:abstractNumId w:val="342"/>
  </w:num>
  <w:num w:numId="277" w16cid:durableId="434519304">
    <w:abstractNumId w:val="343"/>
  </w:num>
  <w:num w:numId="278" w16cid:durableId="1723821179">
    <w:abstractNumId w:val="151"/>
  </w:num>
  <w:num w:numId="279" w16cid:durableId="1090002854">
    <w:abstractNumId w:val="0"/>
  </w:num>
  <w:num w:numId="280" w16cid:durableId="1956138658">
    <w:abstractNumId w:val="324"/>
  </w:num>
  <w:num w:numId="281" w16cid:durableId="583413085">
    <w:abstractNumId w:val="200"/>
  </w:num>
  <w:num w:numId="282" w16cid:durableId="646513572">
    <w:abstractNumId w:val="392"/>
  </w:num>
  <w:num w:numId="283" w16cid:durableId="966622534">
    <w:abstractNumId w:val="1"/>
  </w:num>
  <w:num w:numId="284" w16cid:durableId="464154136">
    <w:abstractNumId w:val="325"/>
  </w:num>
  <w:num w:numId="285" w16cid:durableId="1075325050">
    <w:abstractNumId w:val="141"/>
  </w:num>
  <w:num w:numId="286" w16cid:durableId="1524516853">
    <w:abstractNumId w:val="159"/>
  </w:num>
  <w:num w:numId="287" w16cid:durableId="382171878">
    <w:abstractNumId w:val="197"/>
  </w:num>
  <w:num w:numId="288" w16cid:durableId="1467508583">
    <w:abstractNumId w:val="152"/>
  </w:num>
  <w:num w:numId="289" w16cid:durableId="1606690974">
    <w:abstractNumId w:val="401"/>
  </w:num>
  <w:num w:numId="290" w16cid:durableId="553472783">
    <w:abstractNumId w:val="150"/>
  </w:num>
  <w:num w:numId="291" w16cid:durableId="926234098">
    <w:abstractNumId w:val="404"/>
  </w:num>
  <w:num w:numId="292" w16cid:durableId="1377386284">
    <w:abstractNumId w:val="235"/>
  </w:num>
  <w:num w:numId="293" w16cid:durableId="1816291531">
    <w:abstractNumId w:val="261"/>
  </w:num>
  <w:num w:numId="294" w16cid:durableId="624655231">
    <w:abstractNumId w:val="145"/>
  </w:num>
  <w:num w:numId="295" w16cid:durableId="1914731609">
    <w:abstractNumId w:val="166"/>
  </w:num>
  <w:num w:numId="296" w16cid:durableId="1181316496">
    <w:abstractNumId w:val="213"/>
  </w:num>
  <w:num w:numId="297" w16cid:durableId="1179808970">
    <w:abstractNumId w:val="409"/>
  </w:num>
  <w:num w:numId="298" w16cid:durableId="114712489">
    <w:abstractNumId w:val="395"/>
  </w:num>
  <w:num w:numId="299" w16cid:durableId="771898661">
    <w:abstractNumId w:val="163"/>
  </w:num>
  <w:num w:numId="300" w16cid:durableId="559443655">
    <w:abstractNumId w:val="225"/>
  </w:num>
  <w:num w:numId="301" w16cid:durableId="227493631">
    <w:abstractNumId w:val="135"/>
  </w:num>
  <w:num w:numId="302" w16cid:durableId="578296964">
    <w:abstractNumId w:val="232"/>
  </w:num>
  <w:num w:numId="303" w16cid:durableId="1845052229">
    <w:abstractNumId w:val="279"/>
  </w:num>
  <w:num w:numId="304" w16cid:durableId="1581325082">
    <w:abstractNumId w:val="284"/>
  </w:num>
  <w:num w:numId="305" w16cid:durableId="1022822367">
    <w:abstractNumId w:val="331"/>
  </w:num>
  <w:num w:numId="306" w16cid:durableId="1826432518">
    <w:abstractNumId w:val="196"/>
  </w:num>
  <w:num w:numId="307" w16cid:durableId="42677070">
    <w:abstractNumId w:val="399"/>
  </w:num>
  <w:num w:numId="308" w16cid:durableId="1646003659">
    <w:abstractNumId w:val="345"/>
  </w:num>
  <w:num w:numId="309" w16cid:durableId="1293556348">
    <w:abstractNumId w:val="391"/>
  </w:num>
  <w:num w:numId="310" w16cid:durableId="1739552409">
    <w:abstractNumId w:val="240"/>
  </w:num>
  <w:num w:numId="311" w16cid:durableId="1099181231">
    <w:abstractNumId w:val="156"/>
  </w:num>
  <w:num w:numId="312" w16cid:durableId="148832941">
    <w:abstractNumId w:val="309"/>
  </w:num>
  <w:num w:numId="313" w16cid:durableId="1768041846">
    <w:abstractNumId w:val="307"/>
  </w:num>
  <w:num w:numId="314" w16cid:durableId="965743054">
    <w:abstractNumId w:val="291"/>
  </w:num>
  <w:num w:numId="315" w16cid:durableId="1589147523">
    <w:abstractNumId w:val="243"/>
  </w:num>
  <w:num w:numId="316" w16cid:durableId="375859022">
    <w:abstractNumId w:val="278"/>
  </w:num>
  <w:num w:numId="317" w16cid:durableId="718557091">
    <w:abstractNumId w:val="138"/>
  </w:num>
  <w:num w:numId="318" w16cid:durableId="819276078">
    <w:abstractNumId w:val="212"/>
  </w:num>
  <w:num w:numId="319" w16cid:durableId="2106416336">
    <w:abstractNumId w:val="127"/>
  </w:num>
  <w:num w:numId="320" w16cid:durableId="249967341">
    <w:abstractNumId w:val="318"/>
  </w:num>
  <w:num w:numId="321" w16cid:durableId="172234466">
    <w:abstractNumId w:val="173"/>
  </w:num>
  <w:num w:numId="322" w16cid:durableId="1540312729">
    <w:abstractNumId w:val="227"/>
  </w:num>
  <w:num w:numId="323" w16cid:durableId="1597135516">
    <w:abstractNumId w:val="158"/>
  </w:num>
  <w:num w:numId="324" w16cid:durableId="169224438">
    <w:abstractNumId w:val="202"/>
  </w:num>
  <w:num w:numId="325" w16cid:durableId="130681519">
    <w:abstractNumId w:val="144"/>
  </w:num>
  <w:num w:numId="326" w16cid:durableId="1932085842">
    <w:abstractNumId w:val="350"/>
  </w:num>
  <w:num w:numId="327" w16cid:durableId="925647612">
    <w:abstractNumId w:val="369"/>
  </w:num>
  <w:num w:numId="328" w16cid:durableId="1573347792">
    <w:abstractNumId w:val="211"/>
  </w:num>
  <w:num w:numId="329" w16cid:durableId="167135888">
    <w:abstractNumId w:val="248"/>
  </w:num>
  <w:num w:numId="330" w16cid:durableId="1190681775">
    <w:abstractNumId w:val="385"/>
  </w:num>
  <w:num w:numId="331" w16cid:durableId="1913661982">
    <w:abstractNumId w:val="132"/>
  </w:num>
  <w:num w:numId="332" w16cid:durableId="1759520759">
    <w:abstractNumId w:val="339"/>
  </w:num>
  <w:num w:numId="333" w16cid:durableId="1209031423">
    <w:abstractNumId w:val="230"/>
  </w:num>
  <w:num w:numId="334" w16cid:durableId="1928345989">
    <w:abstractNumId w:val="390"/>
  </w:num>
  <w:num w:numId="335" w16cid:durableId="914895968">
    <w:abstractNumId w:val="376"/>
  </w:num>
  <w:num w:numId="336" w16cid:durableId="834997594">
    <w:abstractNumId w:val="327"/>
  </w:num>
  <w:num w:numId="337" w16cid:durableId="983504255">
    <w:abstractNumId w:val="310"/>
  </w:num>
  <w:num w:numId="338" w16cid:durableId="2062365565">
    <w:abstractNumId w:val="387"/>
  </w:num>
  <w:num w:numId="339" w16cid:durableId="1785687939">
    <w:abstractNumId w:val="258"/>
  </w:num>
  <w:num w:numId="340" w16cid:durableId="851796373">
    <w:abstractNumId w:val="329"/>
  </w:num>
  <w:num w:numId="341" w16cid:durableId="1893955185">
    <w:abstractNumId w:val="184"/>
  </w:num>
  <w:num w:numId="342" w16cid:durableId="2108652928">
    <w:abstractNumId w:val="359"/>
  </w:num>
  <w:num w:numId="343" w16cid:durableId="1788699452">
    <w:abstractNumId w:val="263"/>
  </w:num>
  <w:num w:numId="344" w16cid:durableId="257951583">
    <w:abstractNumId w:val="378"/>
  </w:num>
  <w:num w:numId="345" w16cid:durableId="178088711">
    <w:abstractNumId w:val="239"/>
  </w:num>
  <w:num w:numId="346" w16cid:durableId="191698580">
    <w:abstractNumId w:val="347"/>
  </w:num>
  <w:num w:numId="347" w16cid:durableId="1554004130">
    <w:abstractNumId w:val="294"/>
  </w:num>
  <w:num w:numId="348" w16cid:durableId="636493205">
    <w:abstractNumId w:val="165"/>
  </w:num>
  <w:num w:numId="349" w16cid:durableId="557518056">
    <w:abstractNumId w:val="337"/>
  </w:num>
  <w:num w:numId="350" w16cid:durableId="1106344055">
    <w:abstractNumId w:val="218"/>
  </w:num>
  <w:num w:numId="351" w16cid:durableId="586421222">
    <w:abstractNumId w:val="124"/>
  </w:num>
  <w:num w:numId="352" w16cid:durableId="1093235009">
    <w:abstractNumId w:val="214"/>
  </w:num>
  <w:num w:numId="353" w16cid:durableId="1115639371">
    <w:abstractNumId w:val="317"/>
  </w:num>
  <w:num w:numId="354" w16cid:durableId="1644382594">
    <w:abstractNumId w:val="250"/>
  </w:num>
  <w:num w:numId="355" w16cid:durableId="1013260826">
    <w:abstractNumId w:val="164"/>
  </w:num>
  <w:num w:numId="356" w16cid:durableId="12271964">
    <w:abstractNumId w:val="370"/>
  </w:num>
  <w:num w:numId="357" w16cid:durableId="1675573431">
    <w:abstractNumId w:val="180"/>
  </w:num>
  <w:num w:numId="358" w16cid:durableId="1512992807">
    <w:abstractNumId w:val="153"/>
  </w:num>
  <w:num w:numId="359" w16cid:durableId="1892765954">
    <w:abstractNumId w:val="383"/>
  </w:num>
  <w:num w:numId="360" w16cid:durableId="1927184216">
    <w:abstractNumId w:val="177"/>
  </w:num>
  <w:num w:numId="361" w16cid:durableId="1406026958">
    <w:abstractNumId w:val="274"/>
  </w:num>
  <w:num w:numId="362" w16cid:durableId="1348797734">
    <w:abstractNumId w:val="223"/>
  </w:num>
  <w:num w:numId="363" w16cid:durableId="1403872346">
    <w:abstractNumId w:val="185"/>
  </w:num>
  <w:num w:numId="364" w16cid:durableId="1811441252">
    <w:abstractNumId w:val="314"/>
  </w:num>
  <w:num w:numId="365" w16cid:durableId="125121413">
    <w:abstractNumId w:val="244"/>
  </w:num>
  <w:num w:numId="366" w16cid:durableId="599335487">
    <w:abstractNumId w:val="162"/>
  </w:num>
  <w:num w:numId="367" w16cid:durableId="437985844">
    <w:abstractNumId w:val="296"/>
  </w:num>
  <w:num w:numId="368" w16cid:durableId="768815322">
    <w:abstractNumId w:val="313"/>
  </w:num>
  <w:num w:numId="369" w16cid:durableId="1788888896">
    <w:abstractNumId w:val="161"/>
  </w:num>
  <w:num w:numId="370" w16cid:durableId="1873885483">
    <w:abstractNumId w:val="326"/>
  </w:num>
  <w:num w:numId="371" w16cid:durableId="521163366">
    <w:abstractNumId w:val="330"/>
  </w:num>
  <w:num w:numId="372" w16cid:durableId="426344198">
    <w:abstractNumId w:val="366"/>
  </w:num>
  <w:num w:numId="373" w16cid:durableId="1492871700">
    <w:abstractNumId w:val="312"/>
  </w:num>
  <w:num w:numId="374" w16cid:durableId="1996913035">
    <w:abstractNumId w:val="201"/>
  </w:num>
  <w:num w:numId="375" w16cid:durableId="1230770089">
    <w:abstractNumId w:val="362"/>
  </w:num>
  <w:num w:numId="376" w16cid:durableId="2073384707">
    <w:abstractNumId w:val="335"/>
  </w:num>
  <w:num w:numId="377" w16cid:durableId="1106340860">
    <w:abstractNumId w:val="333"/>
  </w:num>
  <w:num w:numId="378" w16cid:durableId="755857267">
    <w:abstractNumId w:val="315"/>
  </w:num>
  <w:num w:numId="379" w16cid:durableId="1613702388">
    <w:abstractNumId w:val="371"/>
  </w:num>
  <w:num w:numId="380" w16cid:durableId="72166813">
    <w:abstractNumId w:val="190"/>
  </w:num>
  <w:num w:numId="381" w16cid:durableId="119345536">
    <w:abstractNumId w:val="140"/>
  </w:num>
  <w:num w:numId="382" w16cid:durableId="719283991">
    <w:abstractNumId w:val="215"/>
  </w:num>
  <w:num w:numId="383" w16cid:durableId="272902580">
    <w:abstractNumId w:val="183"/>
  </w:num>
  <w:num w:numId="384" w16cid:durableId="1283001092">
    <w:abstractNumId w:val="283"/>
  </w:num>
  <w:num w:numId="385" w16cid:durableId="1988625973">
    <w:abstractNumId w:val="280"/>
  </w:num>
  <w:num w:numId="386" w16cid:durableId="1614820074">
    <w:abstractNumId w:val="372"/>
  </w:num>
  <w:num w:numId="387" w16cid:durableId="1475298719">
    <w:abstractNumId w:val="186"/>
  </w:num>
  <w:num w:numId="388" w16cid:durableId="11689705">
    <w:abstractNumId w:val="348"/>
  </w:num>
  <w:num w:numId="389" w16cid:durableId="140660339">
    <w:abstractNumId w:val="299"/>
  </w:num>
  <w:num w:numId="390" w16cid:durableId="1380083939">
    <w:abstractNumId w:val="194"/>
  </w:num>
  <w:num w:numId="391" w16cid:durableId="945621963">
    <w:abstractNumId w:val="181"/>
  </w:num>
  <w:num w:numId="392" w16cid:durableId="817654697">
    <w:abstractNumId w:val="377"/>
  </w:num>
  <w:num w:numId="393" w16cid:durableId="1687099063">
    <w:abstractNumId w:val="147"/>
  </w:num>
  <w:num w:numId="394" w16cid:durableId="1783064484">
    <w:abstractNumId w:val="277"/>
  </w:num>
  <w:num w:numId="395" w16cid:durableId="283657600">
    <w:abstractNumId w:val="289"/>
  </w:num>
  <w:num w:numId="396" w16cid:durableId="1002003488">
    <w:abstractNumId w:val="384"/>
  </w:num>
  <w:num w:numId="397" w16cid:durableId="1575696901">
    <w:abstractNumId w:val="174"/>
  </w:num>
  <w:num w:numId="398" w16cid:durableId="2018071218">
    <w:abstractNumId w:val="219"/>
  </w:num>
  <w:num w:numId="399" w16cid:durableId="826048219">
    <w:abstractNumId w:val="352"/>
  </w:num>
  <w:num w:numId="400" w16cid:durableId="535434008">
    <w:abstractNumId w:val="256"/>
  </w:num>
  <w:num w:numId="401" w16cid:durableId="1132332705">
    <w:abstractNumId w:val="142"/>
  </w:num>
  <w:num w:numId="402" w16cid:durableId="868643041">
    <w:abstractNumId w:val="216"/>
  </w:num>
  <w:num w:numId="403" w16cid:durableId="849761821">
    <w:abstractNumId w:val="357"/>
  </w:num>
  <w:num w:numId="404" w16cid:durableId="1739131633">
    <w:abstractNumId w:val="410"/>
  </w:num>
  <w:num w:numId="405" w16cid:durableId="939293556">
    <w:abstractNumId w:val="386"/>
  </w:num>
  <w:num w:numId="406" w16cid:durableId="1088506987">
    <w:abstractNumId w:val="332"/>
  </w:num>
  <w:num w:numId="407" w16cid:durableId="924534685">
    <w:abstractNumId w:val="179"/>
  </w:num>
  <w:num w:numId="408" w16cid:durableId="1716082969">
    <w:abstractNumId w:val="353"/>
  </w:num>
  <w:num w:numId="409" w16cid:durableId="925380667">
    <w:abstractNumId w:val="373"/>
  </w:num>
  <w:num w:numId="410" w16cid:durableId="1981958242">
    <w:abstractNumId w:val="209"/>
  </w:num>
  <w:num w:numId="411" w16cid:durableId="40398689">
    <w:abstractNumId w:val="205"/>
  </w:num>
  <w:num w:numId="412" w16cid:durableId="806971824">
    <w:abstractNumId w:val="264"/>
  </w:num>
  <w:num w:numId="413" w16cid:durableId="830020163">
    <w:abstractNumId w:val="233"/>
  </w:num>
  <w:num w:numId="414" w16cid:durableId="112328708">
    <w:abstractNumId w:val="282"/>
  </w:num>
  <w:num w:numId="415" w16cid:durableId="970985843">
    <w:abstractNumId w:val="139"/>
  </w:num>
  <w:numIdMacAtCleanup w:val="4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44"/>
    <w:rsid w:val="000714A2"/>
    <w:rsid w:val="000A1761"/>
    <w:rsid w:val="0011783B"/>
    <w:rsid w:val="00203241"/>
    <w:rsid w:val="002616F7"/>
    <w:rsid w:val="003D15AA"/>
    <w:rsid w:val="00451AEE"/>
    <w:rsid w:val="004534C0"/>
    <w:rsid w:val="004802E3"/>
    <w:rsid w:val="00525B7A"/>
    <w:rsid w:val="00531426"/>
    <w:rsid w:val="00541274"/>
    <w:rsid w:val="00595250"/>
    <w:rsid w:val="005C30D8"/>
    <w:rsid w:val="005C41D4"/>
    <w:rsid w:val="00634B20"/>
    <w:rsid w:val="00696BE6"/>
    <w:rsid w:val="006D4049"/>
    <w:rsid w:val="00701DD1"/>
    <w:rsid w:val="00733E9D"/>
    <w:rsid w:val="00804061"/>
    <w:rsid w:val="008943C5"/>
    <w:rsid w:val="009B14CB"/>
    <w:rsid w:val="009D5882"/>
    <w:rsid w:val="009E5179"/>
    <w:rsid w:val="00A251AD"/>
    <w:rsid w:val="00A6731F"/>
    <w:rsid w:val="00A72DBA"/>
    <w:rsid w:val="00AE2FD7"/>
    <w:rsid w:val="00AE6302"/>
    <w:rsid w:val="00B01480"/>
    <w:rsid w:val="00B77F99"/>
    <w:rsid w:val="00B83897"/>
    <w:rsid w:val="00BE6349"/>
    <w:rsid w:val="00C17E7B"/>
    <w:rsid w:val="00D11182"/>
    <w:rsid w:val="00D5410F"/>
    <w:rsid w:val="00D66723"/>
    <w:rsid w:val="00D84497"/>
    <w:rsid w:val="00D90F14"/>
    <w:rsid w:val="00DC4B44"/>
    <w:rsid w:val="00DD2710"/>
    <w:rsid w:val="00E20875"/>
    <w:rsid w:val="00E379F1"/>
    <w:rsid w:val="00E626F8"/>
    <w:rsid w:val="00E81385"/>
    <w:rsid w:val="00EB4317"/>
    <w:rsid w:val="00F05B40"/>
    <w:rsid w:val="00FB3C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3335"/>
  <w15:chartTrackingRefBased/>
  <w15:docId w15:val="{62B83381-12F2-49E6-A8FB-E5AC270C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44"/>
  </w:style>
  <w:style w:type="paragraph" w:styleId="Heading1">
    <w:name w:val="heading 1"/>
    <w:basedOn w:val="Normal"/>
    <w:next w:val="Normal"/>
    <w:link w:val="Heading1Char"/>
    <w:uiPriority w:val="9"/>
    <w:qFormat/>
    <w:rsid w:val="009E51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51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5179"/>
    <w:pPr>
      <w:keepNext/>
      <w:keepLines/>
      <w:spacing w:before="280" w:after="80"/>
      <w:outlineLvl w:val="2"/>
    </w:pPr>
    <w:rPr>
      <w:rFonts w:ascii="Calibri" w:eastAsia="Calibri" w:hAnsi="Calibri" w:cs="Calibri"/>
      <w:b/>
      <w:kern w:val="0"/>
      <w:sz w:val="28"/>
      <w:szCs w:val="28"/>
      <w:lang w:eastAsia="en-PH"/>
      <w14:ligatures w14:val="none"/>
    </w:rPr>
  </w:style>
  <w:style w:type="paragraph" w:styleId="Heading4">
    <w:name w:val="heading 4"/>
    <w:basedOn w:val="Normal"/>
    <w:next w:val="Normal"/>
    <w:link w:val="Heading4Char"/>
    <w:uiPriority w:val="9"/>
    <w:semiHidden/>
    <w:unhideWhenUsed/>
    <w:qFormat/>
    <w:rsid w:val="004534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C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B44"/>
  </w:style>
  <w:style w:type="paragraph" w:styleId="Footer">
    <w:name w:val="footer"/>
    <w:basedOn w:val="Normal"/>
    <w:link w:val="FooterChar"/>
    <w:uiPriority w:val="99"/>
    <w:unhideWhenUsed/>
    <w:rsid w:val="00DC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B44"/>
  </w:style>
  <w:style w:type="paragraph" w:styleId="NoSpacing">
    <w:name w:val="No Spacing"/>
    <w:uiPriority w:val="1"/>
    <w:qFormat/>
    <w:rsid w:val="00DC4B44"/>
    <w:pPr>
      <w:spacing w:after="0" w:line="240" w:lineRule="auto"/>
    </w:pPr>
  </w:style>
  <w:style w:type="paragraph" w:styleId="ListParagraph">
    <w:name w:val="List Paragraph"/>
    <w:basedOn w:val="Normal"/>
    <w:uiPriority w:val="34"/>
    <w:qFormat/>
    <w:rsid w:val="00DC4B44"/>
    <w:pPr>
      <w:ind w:left="720"/>
      <w:contextualSpacing/>
    </w:pPr>
  </w:style>
  <w:style w:type="character" w:styleId="Hyperlink">
    <w:name w:val="Hyperlink"/>
    <w:basedOn w:val="DefaultParagraphFont"/>
    <w:uiPriority w:val="99"/>
    <w:unhideWhenUsed/>
    <w:qFormat/>
    <w:rsid w:val="00DC4B44"/>
    <w:rPr>
      <w:color w:val="0563C1" w:themeColor="hyperlink"/>
      <w:u w:val="single"/>
    </w:rPr>
  </w:style>
  <w:style w:type="character" w:styleId="Strong">
    <w:name w:val="Strong"/>
    <w:basedOn w:val="DefaultParagraphFont"/>
    <w:uiPriority w:val="22"/>
    <w:qFormat/>
    <w:rsid w:val="00C17E7B"/>
    <w:rPr>
      <w:b/>
      <w:bCs/>
    </w:rPr>
  </w:style>
  <w:style w:type="paragraph" w:styleId="NormalWeb">
    <w:name w:val="Normal (Web)"/>
    <w:basedOn w:val="Normal"/>
    <w:uiPriority w:val="99"/>
    <w:unhideWhenUsed/>
    <w:rsid w:val="00AE630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rsid w:val="009E5179"/>
    <w:rPr>
      <w:rFonts w:ascii="Calibri" w:eastAsia="Calibri" w:hAnsi="Calibri" w:cs="Calibri"/>
      <w:b/>
      <w:kern w:val="0"/>
      <w:sz w:val="28"/>
      <w:szCs w:val="28"/>
      <w:lang w:eastAsia="en-PH"/>
      <w14:ligatures w14:val="none"/>
    </w:rPr>
  </w:style>
  <w:style w:type="character" w:customStyle="1" w:styleId="Heading1Char">
    <w:name w:val="Heading 1 Char"/>
    <w:basedOn w:val="DefaultParagraphFont"/>
    <w:link w:val="Heading1"/>
    <w:uiPriority w:val="9"/>
    <w:rsid w:val="009E51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5179"/>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6D404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733E9D"/>
    <w:rPr>
      <w:i/>
      <w:iCs/>
    </w:rPr>
  </w:style>
  <w:style w:type="character" w:customStyle="1" w:styleId="jizslfkads8syshh0h4y">
    <w:name w:val="jizsl_fkads8syshh0h4y"/>
    <w:basedOn w:val="DefaultParagraphFont"/>
    <w:rsid w:val="00F05B40"/>
  </w:style>
  <w:style w:type="character" w:customStyle="1" w:styleId="Heading4Char">
    <w:name w:val="Heading 4 Char"/>
    <w:basedOn w:val="DefaultParagraphFont"/>
    <w:link w:val="Heading4"/>
    <w:uiPriority w:val="9"/>
    <w:semiHidden/>
    <w:rsid w:val="004534C0"/>
    <w:rPr>
      <w:rFonts w:asciiTheme="majorHAnsi" w:eastAsiaTheme="majorEastAsia" w:hAnsiTheme="majorHAnsi" w:cstheme="majorBidi"/>
      <w:i/>
      <w:iCs/>
      <w:color w:val="2F5496" w:themeColor="accent1" w:themeShade="BF"/>
    </w:rPr>
  </w:style>
  <w:style w:type="character" w:customStyle="1" w:styleId="attribute">
    <w:name w:val="attribute"/>
    <w:basedOn w:val="DefaultParagraphFont"/>
    <w:rsid w:val="009D5882"/>
  </w:style>
  <w:style w:type="character" w:customStyle="1" w:styleId="attribute-value">
    <w:name w:val="attribute-value"/>
    <w:basedOn w:val="DefaultParagraphFont"/>
    <w:rsid w:val="009D5882"/>
  </w:style>
  <w:style w:type="paragraph" w:customStyle="1" w:styleId="msonormal0">
    <w:name w:val="msonormal"/>
    <w:basedOn w:val="Normal"/>
    <w:rsid w:val="009D588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16">
      <w:bodyDiv w:val="1"/>
      <w:marLeft w:val="0"/>
      <w:marRight w:val="0"/>
      <w:marTop w:val="0"/>
      <w:marBottom w:val="0"/>
      <w:divBdr>
        <w:top w:val="none" w:sz="0" w:space="0" w:color="auto"/>
        <w:left w:val="none" w:sz="0" w:space="0" w:color="auto"/>
        <w:bottom w:val="none" w:sz="0" w:space="0" w:color="auto"/>
        <w:right w:val="none" w:sz="0" w:space="0" w:color="auto"/>
      </w:divBdr>
    </w:div>
    <w:div w:id="130443454">
      <w:bodyDiv w:val="1"/>
      <w:marLeft w:val="0"/>
      <w:marRight w:val="0"/>
      <w:marTop w:val="0"/>
      <w:marBottom w:val="0"/>
      <w:divBdr>
        <w:top w:val="none" w:sz="0" w:space="0" w:color="auto"/>
        <w:left w:val="none" w:sz="0" w:space="0" w:color="auto"/>
        <w:bottom w:val="none" w:sz="0" w:space="0" w:color="auto"/>
        <w:right w:val="none" w:sz="0" w:space="0" w:color="auto"/>
      </w:divBdr>
    </w:div>
    <w:div w:id="203567474">
      <w:bodyDiv w:val="1"/>
      <w:marLeft w:val="0"/>
      <w:marRight w:val="0"/>
      <w:marTop w:val="0"/>
      <w:marBottom w:val="0"/>
      <w:divBdr>
        <w:top w:val="none" w:sz="0" w:space="0" w:color="auto"/>
        <w:left w:val="none" w:sz="0" w:space="0" w:color="auto"/>
        <w:bottom w:val="none" w:sz="0" w:space="0" w:color="auto"/>
        <w:right w:val="none" w:sz="0" w:space="0" w:color="auto"/>
      </w:divBdr>
    </w:div>
    <w:div w:id="209729376">
      <w:bodyDiv w:val="1"/>
      <w:marLeft w:val="0"/>
      <w:marRight w:val="0"/>
      <w:marTop w:val="0"/>
      <w:marBottom w:val="0"/>
      <w:divBdr>
        <w:top w:val="none" w:sz="0" w:space="0" w:color="auto"/>
        <w:left w:val="none" w:sz="0" w:space="0" w:color="auto"/>
        <w:bottom w:val="none" w:sz="0" w:space="0" w:color="auto"/>
        <w:right w:val="none" w:sz="0" w:space="0" w:color="auto"/>
      </w:divBdr>
    </w:div>
    <w:div w:id="278684188">
      <w:bodyDiv w:val="1"/>
      <w:marLeft w:val="0"/>
      <w:marRight w:val="0"/>
      <w:marTop w:val="0"/>
      <w:marBottom w:val="0"/>
      <w:divBdr>
        <w:top w:val="none" w:sz="0" w:space="0" w:color="auto"/>
        <w:left w:val="none" w:sz="0" w:space="0" w:color="auto"/>
        <w:bottom w:val="none" w:sz="0" w:space="0" w:color="auto"/>
        <w:right w:val="none" w:sz="0" w:space="0" w:color="auto"/>
      </w:divBdr>
    </w:div>
    <w:div w:id="413429286">
      <w:bodyDiv w:val="1"/>
      <w:marLeft w:val="0"/>
      <w:marRight w:val="0"/>
      <w:marTop w:val="0"/>
      <w:marBottom w:val="0"/>
      <w:divBdr>
        <w:top w:val="none" w:sz="0" w:space="0" w:color="auto"/>
        <w:left w:val="none" w:sz="0" w:space="0" w:color="auto"/>
        <w:bottom w:val="none" w:sz="0" w:space="0" w:color="auto"/>
        <w:right w:val="none" w:sz="0" w:space="0" w:color="auto"/>
      </w:divBdr>
    </w:div>
    <w:div w:id="545263692">
      <w:bodyDiv w:val="1"/>
      <w:marLeft w:val="0"/>
      <w:marRight w:val="0"/>
      <w:marTop w:val="0"/>
      <w:marBottom w:val="0"/>
      <w:divBdr>
        <w:top w:val="none" w:sz="0" w:space="0" w:color="auto"/>
        <w:left w:val="none" w:sz="0" w:space="0" w:color="auto"/>
        <w:bottom w:val="none" w:sz="0" w:space="0" w:color="auto"/>
        <w:right w:val="none" w:sz="0" w:space="0" w:color="auto"/>
      </w:divBdr>
    </w:div>
    <w:div w:id="599490004">
      <w:bodyDiv w:val="1"/>
      <w:marLeft w:val="0"/>
      <w:marRight w:val="0"/>
      <w:marTop w:val="0"/>
      <w:marBottom w:val="0"/>
      <w:divBdr>
        <w:top w:val="none" w:sz="0" w:space="0" w:color="auto"/>
        <w:left w:val="none" w:sz="0" w:space="0" w:color="auto"/>
        <w:bottom w:val="none" w:sz="0" w:space="0" w:color="auto"/>
        <w:right w:val="none" w:sz="0" w:space="0" w:color="auto"/>
      </w:divBdr>
    </w:div>
    <w:div w:id="719984707">
      <w:bodyDiv w:val="1"/>
      <w:marLeft w:val="0"/>
      <w:marRight w:val="0"/>
      <w:marTop w:val="0"/>
      <w:marBottom w:val="0"/>
      <w:divBdr>
        <w:top w:val="none" w:sz="0" w:space="0" w:color="auto"/>
        <w:left w:val="none" w:sz="0" w:space="0" w:color="auto"/>
        <w:bottom w:val="none" w:sz="0" w:space="0" w:color="auto"/>
        <w:right w:val="none" w:sz="0" w:space="0" w:color="auto"/>
      </w:divBdr>
    </w:div>
    <w:div w:id="867990928">
      <w:bodyDiv w:val="1"/>
      <w:marLeft w:val="0"/>
      <w:marRight w:val="0"/>
      <w:marTop w:val="0"/>
      <w:marBottom w:val="0"/>
      <w:divBdr>
        <w:top w:val="none" w:sz="0" w:space="0" w:color="auto"/>
        <w:left w:val="none" w:sz="0" w:space="0" w:color="auto"/>
        <w:bottom w:val="none" w:sz="0" w:space="0" w:color="auto"/>
        <w:right w:val="none" w:sz="0" w:space="0" w:color="auto"/>
      </w:divBdr>
    </w:div>
    <w:div w:id="923610583">
      <w:bodyDiv w:val="1"/>
      <w:marLeft w:val="0"/>
      <w:marRight w:val="0"/>
      <w:marTop w:val="0"/>
      <w:marBottom w:val="0"/>
      <w:divBdr>
        <w:top w:val="none" w:sz="0" w:space="0" w:color="auto"/>
        <w:left w:val="none" w:sz="0" w:space="0" w:color="auto"/>
        <w:bottom w:val="none" w:sz="0" w:space="0" w:color="auto"/>
        <w:right w:val="none" w:sz="0" w:space="0" w:color="auto"/>
      </w:divBdr>
    </w:div>
    <w:div w:id="952327104">
      <w:bodyDiv w:val="1"/>
      <w:marLeft w:val="0"/>
      <w:marRight w:val="0"/>
      <w:marTop w:val="0"/>
      <w:marBottom w:val="0"/>
      <w:divBdr>
        <w:top w:val="none" w:sz="0" w:space="0" w:color="auto"/>
        <w:left w:val="none" w:sz="0" w:space="0" w:color="auto"/>
        <w:bottom w:val="none" w:sz="0" w:space="0" w:color="auto"/>
        <w:right w:val="none" w:sz="0" w:space="0" w:color="auto"/>
      </w:divBdr>
    </w:div>
    <w:div w:id="1111440205">
      <w:bodyDiv w:val="1"/>
      <w:marLeft w:val="0"/>
      <w:marRight w:val="0"/>
      <w:marTop w:val="0"/>
      <w:marBottom w:val="0"/>
      <w:divBdr>
        <w:top w:val="none" w:sz="0" w:space="0" w:color="auto"/>
        <w:left w:val="none" w:sz="0" w:space="0" w:color="auto"/>
        <w:bottom w:val="none" w:sz="0" w:space="0" w:color="auto"/>
        <w:right w:val="none" w:sz="0" w:space="0" w:color="auto"/>
      </w:divBdr>
    </w:div>
    <w:div w:id="1145508078">
      <w:bodyDiv w:val="1"/>
      <w:marLeft w:val="0"/>
      <w:marRight w:val="0"/>
      <w:marTop w:val="0"/>
      <w:marBottom w:val="0"/>
      <w:divBdr>
        <w:top w:val="none" w:sz="0" w:space="0" w:color="auto"/>
        <w:left w:val="none" w:sz="0" w:space="0" w:color="auto"/>
        <w:bottom w:val="none" w:sz="0" w:space="0" w:color="auto"/>
        <w:right w:val="none" w:sz="0" w:space="0" w:color="auto"/>
      </w:divBdr>
    </w:div>
    <w:div w:id="1202671814">
      <w:bodyDiv w:val="1"/>
      <w:marLeft w:val="0"/>
      <w:marRight w:val="0"/>
      <w:marTop w:val="0"/>
      <w:marBottom w:val="0"/>
      <w:divBdr>
        <w:top w:val="none" w:sz="0" w:space="0" w:color="auto"/>
        <w:left w:val="none" w:sz="0" w:space="0" w:color="auto"/>
        <w:bottom w:val="none" w:sz="0" w:space="0" w:color="auto"/>
        <w:right w:val="none" w:sz="0" w:space="0" w:color="auto"/>
      </w:divBdr>
    </w:div>
    <w:div w:id="1345740938">
      <w:bodyDiv w:val="1"/>
      <w:marLeft w:val="0"/>
      <w:marRight w:val="0"/>
      <w:marTop w:val="0"/>
      <w:marBottom w:val="0"/>
      <w:divBdr>
        <w:top w:val="none" w:sz="0" w:space="0" w:color="auto"/>
        <w:left w:val="none" w:sz="0" w:space="0" w:color="auto"/>
        <w:bottom w:val="none" w:sz="0" w:space="0" w:color="auto"/>
        <w:right w:val="none" w:sz="0" w:space="0" w:color="auto"/>
      </w:divBdr>
    </w:div>
    <w:div w:id="1348604067">
      <w:bodyDiv w:val="1"/>
      <w:marLeft w:val="0"/>
      <w:marRight w:val="0"/>
      <w:marTop w:val="0"/>
      <w:marBottom w:val="0"/>
      <w:divBdr>
        <w:top w:val="none" w:sz="0" w:space="0" w:color="auto"/>
        <w:left w:val="none" w:sz="0" w:space="0" w:color="auto"/>
        <w:bottom w:val="none" w:sz="0" w:space="0" w:color="auto"/>
        <w:right w:val="none" w:sz="0" w:space="0" w:color="auto"/>
      </w:divBdr>
    </w:div>
    <w:div w:id="1361711237">
      <w:bodyDiv w:val="1"/>
      <w:marLeft w:val="0"/>
      <w:marRight w:val="0"/>
      <w:marTop w:val="0"/>
      <w:marBottom w:val="0"/>
      <w:divBdr>
        <w:top w:val="none" w:sz="0" w:space="0" w:color="auto"/>
        <w:left w:val="none" w:sz="0" w:space="0" w:color="auto"/>
        <w:bottom w:val="none" w:sz="0" w:space="0" w:color="auto"/>
        <w:right w:val="none" w:sz="0" w:space="0" w:color="auto"/>
      </w:divBdr>
    </w:div>
    <w:div w:id="1410035770">
      <w:bodyDiv w:val="1"/>
      <w:marLeft w:val="0"/>
      <w:marRight w:val="0"/>
      <w:marTop w:val="0"/>
      <w:marBottom w:val="0"/>
      <w:divBdr>
        <w:top w:val="none" w:sz="0" w:space="0" w:color="auto"/>
        <w:left w:val="none" w:sz="0" w:space="0" w:color="auto"/>
        <w:bottom w:val="none" w:sz="0" w:space="0" w:color="auto"/>
        <w:right w:val="none" w:sz="0" w:space="0" w:color="auto"/>
      </w:divBdr>
    </w:div>
    <w:div w:id="1442915344">
      <w:bodyDiv w:val="1"/>
      <w:marLeft w:val="0"/>
      <w:marRight w:val="0"/>
      <w:marTop w:val="0"/>
      <w:marBottom w:val="0"/>
      <w:divBdr>
        <w:top w:val="none" w:sz="0" w:space="0" w:color="auto"/>
        <w:left w:val="none" w:sz="0" w:space="0" w:color="auto"/>
        <w:bottom w:val="none" w:sz="0" w:space="0" w:color="auto"/>
        <w:right w:val="none" w:sz="0" w:space="0" w:color="auto"/>
      </w:divBdr>
    </w:div>
    <w:div w:id="1457064540">
      <w:bodyDiv w:val="1"/>
      <w:marLeft w:val="0"/>
      <w:marRight w:val="0"/>
      <w:marTop w:val="0"/>
      <w:marBottom w:val="0"/>
      <w:divBdr>
        <w:top w:val="none" w:sz="0" w:space="0" w:color="auto"/>
        <w:left w:val="none" w:sz="0" w:space="0" w:color="auto"/>
        <w:bottom w:val="none" w:sz="0" w:space="0" w:color="auto"/>
        <w:right w:val="none" w:sz="0" w:space="0" w:color="auto"/>
      </w:divBdr>
    </w:div>
    <w:div w:id="1469012078">
      <w:bodyDiv w:val="1"/>
      <w:marLeft w:val="0"/>
      <w:marRight w:val="0"/>
      <w:marTop w:val="0"/>
      <w:marBottom w:val="0"/>
      <w:divBdr>
        <w:top w:val="none" w:sz="0" w:space="0" w:color="auto"/>
        <w:left w:val="none" w:sz="0" w:space="0" w:color="auto"/>
        <w:bottom w:val="none" w:sz="0" w:space="0" w:color="auto"/>
        <w:right w:val="none" w:sz="0" w:space="0" w:color="auto"/>
      </w:divBdr>
    </w:div>
    <w:div w:id="1740056789">
      <w:bodyDiv w:val="1"/>
      <w:marLeft w:val="0"/>
      <w:marRight w:val="0"/>
      <w:marTop w:val="0"/>
      <w:marBottom w:val="0"/>
      <w:divBdr>
        <w:top w:val="none" w:sz="0" w:space="0" w:color="auto"/>
        <w:left w:val="none" w:sz="0" w:space="0" w:color="auto"/>
        <w:bottom w:val="none" w:sz="0" w:space="0" w:color="auto"/>
        <w:right w:val="none" w:sz="0" w:space="0" w:color="auto"/>
      </w:divBdr>
      <w:divsChild>
        <w:div w:id="24445855">
          <w:marLeft w:val="0"/>
          <w:marRight w:val="0"/>
          <w:marTop w:val="150"/>
          <w:marBottom w:val="450"/>
          <w:divBdr>
            <w:top w:val="none" w:sz="0" w:space="0" w:color="auto"/>
            <w:left w:val="none" w:sz="0" w:space="0" w:color="auto"/>
            <w:bottom w:val="none" w:sz="0" w:space="0" w:color="auto"/>
            <w:right w:val="none" w:sz="0" w:space="0" w:color="auto"/>
          </w:divBdr>
          <w:divsChild>
            <w:div w:id="19999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7815">
      <w:bodyDiv w:val="1"/>
      <w:marLeft w:val="0"/>
      <w:marRight w:val="0"/>
      <w:marTop w:val="0"/>
      <w:marBottom w:val="0"/>
      <w:divBdr>
        <w:top w:val="none" w:sz="0" w:space="0" w:color="auto"/>
        <w:left w:val="none" w:sz="0" w:space="0" w:color="auto"/>
        <w:bottom w:val="none" w:sz="0" w:space="0" w:color="auto"/>
        <w:right w:val="none" w:sz="0" w:space="0" w:color="auto"/>
      </w:divBdr>
    </w:div>
    <w:div w:id="1870558861">
      <w:bodyDiv w:val="1"/>
      <w:marLeft w:val="0"/>
      <w:marRight w:val="0"/>
      <w:marTop w:val="0"/>
      <w:marBottom w:val="0"/>
      <w:divBdr>
        <w:top w:val="none" w:sz="0" w:space="0" w:color="auto"/>
        <w:left w:val="none" w:sz="0" w:space="0" w:color="auto"/>
        <w:bottom w:val="none" w:sz="0" w:space="0" w:color="auto"/>
        <w:right w:val="none" w:sz="0" w:space="0" w:color="auto"/>
      </w:divBdr>
    </w:div>
    <w:div w:id="1885294393">
      <w:bodyDiv w:val="1"/>
      <w:marLeft w:val="0"/>
      <w:marRight w:val="0"/>
      <w:marTop w:val="0"/>
      <w:marBottom w:val="0"/>
      <w:divBdr>
        <w:top w:val="none" w:sz="0" w:space="0" w:color="auto"/>
        <w:left w:val="none" w:sz="0" w:space="0" w:color="auto"/>
        <w:bottom w:val="none" w:sz="0" w:space="0" w:color="auto"/>
        <w:right w:val="none" w:sz="0" w:space="0" w:color="auto"/>
      </w:divBdr>
    </w:div>
    <w:div w:id="1903296865">
      <w:bodyDiv w:val="1"/>
      <w:marLeft w:val="0"/>
      <w:marRight w:val="0"/>
      <w:marTop w:val="0"/>
      <w:marBottom w:val="0"/>
      <w:divBdr>
        <w:top w:val="none" w:sz="0" w:space="0" w:color="auto"/>
        <w:left w:val="none" w:sz="0" w:space="0" w:color="auto"/>
        <w:bottom w:val="none" w:sz="0" w:space="0" w:color="auto"/>
        <w:right w:val="none" w:sz="0" w:space="0" w:color="auto"/>
      </w:divBdr>
    </w:div>
    <w:div w:id="1904678006">
      <w:bodyDiv w:val="1"/>
      <w:marLeft w:val="0"/>
      <w:marRight w:val="0"/>
      <w:marTop w:val="0"/>
      <w:marBottom w:val="0"/>
      <w:divBdr>
        <w:top w:val="none" w:sz="0" w:space="0" w:color="auto"/>
        <w:left w:val="none" w:sz="0" w:space="0" w:color="auto"/>
        <w:bottom w:val="none" w:sz="0" w:space="0" w:color="auto"/>
        <w:right w:val="none" w:sz="0" w:space="0" w:color="auto"/>
      </w:divBdr>
    </w:div>
    <w:div w:id="1906792724">
      <w:bodyDiv w:val="1"/>
      <w:marLeft w:val="0"/>
      <w:marRight w:val="0"/>
      <w:marTop w:val="0"/>
      <w:marBottom w:val="0"/>
      <w:divBdr>
        <w:top w:val="none" w:sz="0" w:space="0" w:color="auto"/>
        <w:left w:val="none" w:sz="0" w:space="0" w:color="auto"/>
        <w:bottom w:val="none" w:sz="0" w:space="0" w:color="auto"/>
        <w:right w:val="none" w:sz="0" w:space="0" w:color="auto"/>
      </w:divBdr>
    </w:div>
    <w:div w:id="1920674149">
      <w:bodyDiv w:val="1"/>
      <w:marLeft w:val="0"/>
      <w:marRight w:val="0"/>
      <w:marTop w:val="0"/>
      <w:marBottom w:val="0"/>
      <w:divBdr>
        <w:top w:val="none" w:sz="0" w:space="0" w:color="auto"/>
        <w:left w:val="none" w:sz="0" w:space="0" w:color="auto"/>
        <w:bottom w:val="none" w:sz="0" w:space="0" w:color="auto"/>
        <w:right w:val="none" w:sz="0" w:space="0" w:color="auto"/>
      </w:divBdr>
    </w:div>
    <w:div w:id="1933509909">
      <w:bodyDiv w:val="1"/>
      <w:marLeft w:val="0"/>
      <w:marRight w:val="0"/>
      <w:marTop w:val="0"/>
      <w:marBottom w:val="0"/>
      <w:divBdr>
        <w:top w:val="none" w:sz="0" w:space="0" w:color="auto"/>
        <w:left w:val="none" w:sz="0" w:space="0" w:color="auto"/>
        <w:bottom w:val="none" w:sz="0" w:space="0" w:color="auto"/>
        <w:right w:val="none" w:sz="0" w:space="0" w:color="auto"/>
      </w:divBdr>
    </w:div>
    <w:div w:id="1963415607">
      <w:bodyDiv w:val="1"/>
      <w:marLeft w:val="0"/>
      <w:marRight w:val="0"/>
      <w:marTop w:val="0"/>
      <w:marBottom w:val="0"/>
      <w:divBdr>
        <w:top w:val="none" w:sz="0" w:space="0" w:color="auto"/>
        <w:left w:val="none" w:sz="0" w:space="0" w:color="auto"/>
        <w:bottom w:val="none" w:sz="0" w:space="0" w:color="auto"/>
        <w:right w:val="none" w:sz="0" w:space="0" w:color="auto"/>
      </w:divBdr>
    </w:div>
    <w:div w:id="202312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13.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25.png"/><Relationship Id="rId324" Type="http://schemas.openxmlformats.org/officeDocument/2006/relationships/image" Target="media/image235.png"/><Relationship Id="rId366" Type="http://schemas.openxmlformats.org/officeDocument/2006/relationships/image" Target="media/image264.png"/><Relationship Id="rId170" Type="http://schemas.openxmlformats.org/officeDocument/2006/relationships/image" Target="media/image135.png"/><Relationship Id="rId226" Type="http://schemas.openxmlformats.org/officeDocument/2006/relationships/image" Target="media/image174.png"/><Relationship Id="rId433" Type="http://schemas.openxmlformats.org/officeDocument/2006/relationships/image" Target="media/image319.png"/><Relationship Id="rId268" Type="http://schemas.openxmlformats.org/officeDocument/2006/relationships/hyperlink" Target="https://www.javatpoint.com/http-tutorial" TargetMode="External"/><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245.png"/><Relationship Id="rId377" Type="http://schemas.openxmlformats.org/officeDocument/2006/relationships/image" Target="media/image273.png"/><Relationship Id="rId5" Type="http://schemas.openxmlformats.org/officeDocument/2006/relationships/webSettings" Target="webSettings.xml"/><Relationship Id="rId181" Type="http://schemas.openxmlformats.org/officeDocument/2006/relationships/image" Target="media/image146.png"/><Relationship Id="rId237" Type="http://schemas.openxmlformats.org/officeDocument/2006/relationships/image" Target="media/image180.png"/><Relationship Id="rId402" Type="http://schemas.openxmlformats.org/officeDocument/2006/relationships/hyperlink" Target="https://www.javatpoint.com/computer-network-application-layer" TargetMode="External"/><Relationship Id="rId279" Type="http://schemas.openxmlformats.org/officeDocument/2006/relationships/hyperlink" Target="https://www.javatpoint.com/ip-full-form" TargetMode="External"/><Relationship Id="rId444" Type="http://schemas.openxmlformats.org/officeDocument/2006/relationships/image" Target="media/image330.png"/><Relationship Id="rId43" Type="http://schemas.openxmlformats.org/officeDocument/2006/relationships/image" Target="media/image36.png"/><Relationship Id="rId139" Type="http://schemas.openxmlformats.org/officeDocument/2006/relationships/hyperlink" Target="https://www.javatpoint.com/nas" TargetMode="External"/><Relationship Id="rId290" Type="http://schemas.openxmlformats.org/officeDocument/2006/relationships/hyperlink" Target="https://www.javatpoint.com/server" TargetMode="External"/><Relationship Id="rId304" Type="http://schemas.openxmlformats.org/officeDocument/2006/relationships/hyperlink" Target="https://www.javatpoint.com/what-is-a-proxy-server-and-how-does-it-work" TargetMode="External"/><Relationship Id="rId346" Type="http://schemas.openxmlformats.org/officeDocument/2006/relationships/image" Target="media/image252.png"/><Relationship Id="rId388" Type="http://schemas.openxmlformats.org/officeDocument/2006/relationships/image" Target="media/image284.png"/><Relationship Id="rId85" Type="http://schemas.openxmlformats.org/officeDocument/2006/relationships/image" Target="media/image78.png"/><Relationship Id="rId150" Type="http://schemas.openxmlformats.org/officeDocument/2006/relationships/hyperlink" Target="https://www.javatpoint.com/sun-microsystems" TargetMode="External"/><Relationship Id="rId192" Type="http://schemas.openxmlformats.org/officeDocument/2006/relationships/image" Target="media/image156.png"/><Relationship Id="rId206" Type="http://schemas.openxmlformats.org/officeDocument/2006/relationships/image" Target="media/image159.png"/><Relationship Id="rId413" Type="http://schemas.openxmlformats.org/officeDocument/2006/relationships/image" Target="media/image299.png"/><Relationship Id="rId248" Type="http://schemas.openxmlformats.org/officeDocument/2006/relationships/hyperlink" Target="https://www.javatpoint.com/https" TargetMode="External"/><Relationship Id="rId455" Type="http://schemas.openxmlformats.org/officeDocument/2006/relationships/fontTable" Target="fontTable.xml"/><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226.png"/><Relationship Id="rId357" Type="http://schemas.openxmlformats.org/officeDocument/2006/relationships/image" Target="media/image255.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27.png"/><Relationship Id="rId217" Type="http://schemas.openxmlformats.org/officeDocument/2006/relationships/image" Target="media/image168.jpeg"/><Relationship Id="rId399" Type="http://schemas.openxmlformats.org/officeDocument/2006/relationships/hyperlink" Target="https://www.javatpoint.com/computer-network-ftp" TargetMode="External"/><Relationship Id="rId259" Type="http://schemas.openxmlformats.org/officeDocument/2006/relationships/image" Target="media/image191.png"/><Relationship Id="rId424" Type="http://schemas.openxmlformats.org/officeDocument/2006/relationships/image" Target="media/image310.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hyperlink" Target="https://twitter.com/share?lang=en&amp;text=Example%20of%20malformed%25%20characters%20in%20URL" TargetMode="External"/><Relationship Id="rId326" Type="http://schemas.openxmlformats.org/officeDocument/2006/relationships/image" Target="media/image237.png"/><Relationship Id="rId65" Type="http://schemas.openxmlformats.org/officeDocument/2006/relationships/image" Target="media/image58.png"/><Relationship Id="rId130" Type="http://schemas.openxmlformats.org/officeDocument/2006/relationships/hyperlink" Target="https://www.javatpoint.com/imap-protocol" TargetMode="External"/><Relationship Id="rId368" Type="http://schemas.openxmlformats.org/officeDocument/2006/relationships/image" Target="media/image266.png"/><Relationship Id="rId172" Type="http://schemas.openxmlformats.org/officeDocument/2006/relationships/image" Target="media/image137.png"/><Relationship Id="rId228" Type="http://schemas.openxmlformats.org/officeDocument/2006/relationships/image" Target="media/image176.png"/><Relationship Id="rId435" Type="http://schemas.openxmlformats.org/officeDocument/2006/relationships/image" Target="media/image321.png"/><Relationship Id="rId281" Type="http://schemas.openxmlformats.org/officeDocument/2006/relationships/image" Target="media/image204.png"/><Relationship Id="rId337" Type="http://schemas.openxmlformats.org/officeDocument/2006/relationships/image" Target="media/image247.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hyperlink" Target="https://www.javatpoint.com/tcp" TargetMode="External"/><Relationship Id="rId379" Type="http://schemas.openxmlformats.org/officeDocument/2006/relationships/image" Target="media/image275.png"/><Relationship Id="rId7" Type="http://schemas.openxmlformats.org/officeDocument/2006/relationships/endnotes" Target="endnotes.xml"/><Relationship Id="rId183" Type="http://schemas.openxmlformats.org/officeDocument/2006/relationships/image" Target="media/image148.png"/><Relationship Id="rId239" Type="http://schemas.openxmlformats.org/officeDocument/2006/relationships/image" Target="media/image182.png"/><Relationship Id="rId390" Type="http://schemas.openxmlformats.org/officeDocument/2006/relationships/image" Target="media/image286.png"/><Relationship Id="rId404" Type="http://schemas.openxmlformats.org/officeDocument/2006/relationships/hyperlink" Target="https://www.javatpoint.com/osi-model" TargetMode="External"/><Relationship Id="rId446" Type="http://schemas.openxmlformats.org/officeDocument/2006/relationships/image" Target="media/image332.png"/><Relationship Id="rId250" Type="http://schemas.openxmlformats.org/officeDocument/2006/relationships/hyperlink" Target="https://www.javatpoint.com/computer-network-telnet" TargetMode="External"/><Relationship Id="rId292" Type="http://schemas.openxmlformats.org/officeDocument/2006/relationships/image" Target="media/image211.png"/><Relationship Id="rId306" Type="http://schemas.openxmlformats.org/officeDocument/2006/relationships/image" Target="media/image217.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hyperlink" Target="https://www.javatpoint.com/what-is-a-proxy-server-and-how-does-it-work" TargetMode="External"/><Relationship Id="rId152" Type="http://schemas.openxmlformats.org/officeDocument/2006/relationships/hyperlink" Target="https://www.javatpoint.com/udp-protocol" TargetMode="External"/><Relationship Id="rId194" Type="http://schemas.openxmlformats.org/officeDocument/2006/relationships/hyperlink" Target="https://www.javatpoint.com/cdma-full-form" TargetMode="External"/><Relationship Id="rId208" Type="http://schemas.openxmlformats.org/officeDocument/2006/relationships/image" Target="media/image161.png"/><Relationship Id="rId415" Type="http://schemas.openxmlformats.org/officeDocument/2006/relationships/image" Target="media/image301.png"/><Relationship Id="rId261" Type="http://schemas.openxmlformats.org/officeDocument/2006/relationships/hyperlink" Target="https://www.javatpoint.com/computer-network-transport-layer-protocols" TargetMode="External"/><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228.png"/><Relationship Id="rId359" Type="http://schemas.openxmlformats.org/officeDocument/2006/relationships/image" Target="media/image257.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hyperlink" Target="https://www.javatpoint.com/tcp" TargetMode="External"/><Relationship Id="rId219" Type="http://schemas.openxmlformats.org/officeDocument/2006/relationships/hyperlink" Target="https://www.javatpoint.com/router" TargetMode="External"/><Relationship Id="rId370" Type="http://schemas.openxmlformats.org/officeDocument/2006/relationships/hyperlink" Target="https://www.javatpoint.com/ip" TargetMode="External"/><Relationship Id="rId426" Type="http://schemas.openxmlformats.org/officeDocument/2006/relationships/image" Target="media/image312.png"/><Relationship Id="rId230" Type="http://schemas.openxmlformats.org/officeDocument/2006/relationships/hyperlink" Target="https://www.javatpoint.com/usb-full-form" TargetMode="External"/><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198.png"/><Relationship Id="rId328" Type="http://schemas.openxmlformats.org/officeDocument/2006/relationships/image" Target="media/image239.png"/><Relationship Id="rId132" Type="http://schemas.openxmlformats.org/officeDocument/2006/relationships/image" Target="media/image122.png"/><Relationship Id="rId174" Type="http://schemas.openxmlformats.org/officeDocument/2006/relationships/image" Target="media/image139.png"/><Relationship Id="rId381" Type="http://schemas.openxmlformats.org/officeDocument/2006/relationships/image" Target="media/image277.png"/><Relationship Id="rId241" Type="http://schemas.openxmlformats.org/officeDocument/2006/relationships/hyperlink" Target="https://www.javatpoint.com/csma-ca-vs-csma-cd" TargetMode="External"/><Relationship Id="rId437" Type="http://schemas.openxmlformats.org/officeDocument/2006/relationships/image" Target="media/image323.png"/><Relationship Id="rId36" Type="http://schemas.openxmlformats.org/officeDocument/2006/relationships/image" Target="media/image29.png"/><Relationship Id="rId283" Type="http://schemas.openxmlformats.org/officeDocument/2006/relationships/image" Target="media/image206.png"/><Relationship Id="rId339" Type="http://schemas.openxmlformats.org/officeDocument/2006/relationships/image" Target="media/image249.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hyperlink" Target="https://www.javatpoint.com/wireless-lan-introduction" TargetMode="External"/><Relationship Id="rId185" Type="http://schemas.openxmlformats.org/officeDocument/2006/relationships/image" Target="media/image150.png"/><Relationship Id="rId350" Type="http://schemas.openxmlformats.org/officeDocument/2006/relationships/hyperlink" Target="https://www.javatpoint.com/http-tutorial" TargetMode="External"/><Relationship Id="rId406" Type="http://schemas.openxmlformats.org/officeDocument/2006/relationships/image" Target="media/image293.png"/><Relationship Id="rId9" Type="http://schemas.openxmlformats.org/officeDocument/2006/relationships/image" Target="media/image2.png"/><Relationship Id="rId210" Type="http://schemas.openxmlformats.org/officeDocument/2006/relationships/image" Target="media/image163.png"/><Relationship Id="rId392" Type="http://schemas.openxmlformats.org/officeDocument/2006/relationships/image" Target="media/image288.png"/><Relationship Id="rId448" Type="http://schemas.openxmlformats.org/officeDocument/2006/relationships/image" Target="media/image334.png"/><Relationship Id="rId252" Type="http://schemas.openxmlformats.org/officeDocument/2006/relationships/image" Target="media/image187.png"/><Relationship Id="rId294" Type="http://schemas.openxmlformats.org/officeDocument/2006/relationships/hyperlink" Target="https://www.javatpoint.com/computer-network-ftp" TargetMode="External"/><Relationship Id="rId308" Type="http://schemas.openxmlformats.org/officeDocument/2006/relationships/image" Target="media/image219.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hyperlink" Target="https://www.javatpoint.com/ip" TargetMode="External"/><Relationship Id="rId361" Type="http://schemas.openxmlformats.org/officeDocument/2006/relationships/image" Target="media/image259.png"/><Relationship Id="rId196" Type="http://schemas.openxmlformats.org/officeDocument/2006/relationships/hyperlink" Target="https://www.javatpoint.com/gsm-full-form" TargetMode="External"/><Relationship Id="rId417" Type="http://schemas.openxmlformats.org/officeDocument/2006/relationships/image" Target="media/image303.png"/><Relationship Id="rId16" Type="http://schemas.openxmlformats.org/officeDocument/2006/relationships/image" Target="media/image9.png"/><Relationship Id="rId221" Type="http://schemas.openxmlformats.org/officeDocument/2006/relationships/hyperlink" Target="https://www.javatpoint.com/internet" TargetMode="External"/><Relationship Id="rId263" Type="http://schemas.openxmlformats.org/officeDocument/2006/relationships/hyperlink" Target="https://www.javatpoint.com/stp-full-form" TargetMode="External"/><Relationship Id="rId319" Type="http://schemas.openxmlformats.org/officeDocument/2006/relationships/image" Target="media/image230.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241.png"/><Relationship Id="rId165" Type="http://schemas.openxmlformats.org/officeDocument/2006/relationships/image" Target="media/image130.png"/><Relationship Id="rId372" Type="http://schemas.openxmlformats.org/officeDocument/2006/relationships/image" Target="media/image268.png"/><Relationship Id="rId428" Type="http://schemas.openxmlformats.org/officeDocument/2006/relationships/image" Target="media/image314.png"/><Relationship Id="rId232" Type="http://schemas.openxmlformats.org/officeDocument/2006/relationships/image" Target="media/image178.jpeg"/><Relationship Id="rId274" Type="http://schemas.openxmlformats.org/officeDocument/2006/relationships/image" Target="media/image200.png"/><Relationship Id="rId27" Type="http://schemas.openxmlformats.org/officeDocument/2006/relationships/image" Target="media/image20.png"/><Relationship Id="rId69" Type="http://schemas.openxmlformats.org/officeDocument/2006/relationships/image" Target="media/image62.png"/><Relationship Id="rId134" Type="http://schemas.openxmlformats.org/officeDocument/2006/relationships/hyperlink" Target="https://www.javatpoint.com/ip" TargetMode="External"/><Relationship Id="rId80" Type="http://schemas.openxmlformats.org/officeDocument/2006/relationships/image" Target="media/image73.png"/><Relationship Id="rId176" Type="http://schemas.openxmlformats.org/officeDocument/2006/relationships/image" Target="media/image141.png"/><Relationship Id="rId341" Type="http://schemas.openxmlformats.org/officeDocument/2006/relationships/image" Target="media/image250.png"/><Relationship Id="rId383" Type="http://schemas.openxmlformats.org/officeDocument/2006/relationships/image" Target="media/image279.png"/><Relationship Id="rId439" Type="http://schemas.openxmlformats.org/officeDocument/2006/relationships/image" Target="media/image325.png"/><Relationship Id="rId201" Type="http://schemas.openxmlformats.org/officeDocument/2006/relationships/hyperlink" Target="https://www.javatpoint.com/nic-full-form" TargetMode="External"/><Relationship Id="rId243" Type="http://schemas.openxmlformats.org/officeDocument/2006/relationships/image" Target="media/image184.png"/><Relationship Id="rId285" Type="http://schemas.openxmlformats.org/officeDocument/2006/relationships/image" Target="media/image208.png"/><Relationship Id="rId450" Type="http://schemas.openxmlformats.org/officeDocument/2006/relationships/image" Target="media/image336.png"/><Relationship Id="rId38" Type="http://schemas.openxmlformats.org/officeDocument/2006/relationships/image" Target="media/image31.png"/><Relationship Id="rId103" Type="http://schemas.openxmlformats.org/officeDocument/2006/relationships/image" Target="media/image96.png"/><Relationship Id="rId310" Type="http://schemas.openxmlformats.org/officeDocument/2006/relationships/image" Target="media/image221.png"/><Relationship Id="rId91" Type="http://schemas.openxmlformats.org/officeDocument/2006/relationships/image" Target="media/image84.png"/><Relationship Id="rId145" Type="http://schemas.openxmlformats.org/officeDocument/2006/relationships/hyperlink" Target="https://www.javatpoint.com/ip" TargetMode="External"/><Relationship Id="rId187" Type="http://schemas.openxmlformats.org/officeDocument/2006/relationships/image" Target="media/image152.png"/><Relationship Id="rId352" Type="http://schemas.openxmlformats.org/officeDocument/2006/relationships/hyperlink" Target="https://www.javatpoint.com/how-to-set-up-and-use-a-proxy-server" TargetMode="External"/><Relationship Id="rId394" Type="http://schemas.openxmlformats.org/officeDocument/2006/relationships/image" Target="media/image290.png"/><Relationship Id="rId408" Type="http://schemas.openxmlformats.org/officeDocument/2006/relationships/hyperlink" Target="https://www.javatpoint.com/mark-zuckerberg" TargetMode="External"/><Relationship Id="rId212" Type="http://schemas.openxmlformats.org/officeDocument/2006/relationships/image" Target="media/image164.png"/><Relationship Id="rId254" Type="http://schemas.openxmlformats.org/officeDocument/2006/relationships/hyperlink" Target="https://www.javatpoint.com/imap-protocol" TargetMode="External"/><Relationship Id="rId49" Type="http://schemas.openxmlformats.org/officeDocument/2006/relationships/image" Target="media/image42.png"/><Relationship Id="rId114" Type="http://schemas.openxmlformats.org/officeDocument/2006/relationships/image" Target="media/image107.png"/><Relationship Id="rId296" Type="http://schemas.openxmlformats.org/officeDocument/2006/relationships/hyperlink" Target="https://www.javatpoint.com/computer-network-security" TargetMode="External"/><Relationship Id="rId60" Type="http://schemas.openxmlformats.org/officeDocument/2006/relationships/image" Target="media/image53.png"/><Relationship Id="rId156" Type="http://schemas.openxmlformats.org/officeDocument/2006/relationships/hyperlink" Target="https://www.javatpoint.com/das" TargetMode="External"/><Relationship Id="rId198" Type="http://schemas.openxmlformats.org/officeDocument/2006/relationships/hyperlink" Target="https://www.javatpoint.com/imei-full-form" TargetMode="External"/><Relationship Id="rId321" Type="http://schemas.openxmlformats.org/officeDocument/2006/relationships/image" Target="media/image232.png"/><Relationship Id="rId363" Type="http://schemas.openxmlformats.org/officeDocument/2006/relationships/image" Target="media/image261.png"/><Relationship Id="rId419" Type="http://schemas.openxmlformats.org/officeDocument/2006/relationships/image" Target="media/image305.png"/><Relationship Id="rId223" Type="http://schemas.openxmlformats.org/officeDocument/2006/relationships/hyperlink" Target="https://www.javatpoint.com/router" TargetMode="External"/><Relationship Id="rId430" Type="http://schemas.openxmlformats.org/officeDocument/2006/relationships/image" Target="media/image316.png"/><Relationship Id="rId18" Type="http://schemas.openxmlformats.org/officeDocument/2006/relationships/image" Target="media/image11.png"/><Relationship Id="rId265" Type="http://schemas.openxmlformats.org/officeDocument/2006/relationships/image" Target="media/image194.png"/><Relationship Id="rId125" Type="http://schemas.openxmlformats.org/officeDocument/2006/relationships/image" Target="media/image118.png"/><Relationship Id="rId167" Type="http://schemas.openxmlformats.org/officeDocument/2006/relationships/image" Target="media/image132.png"/><Relationship Id="rId332" Type="http://schemas.openxmlformats.org/officeDocument/2006/relationships/image" Target="media/image243.png"/><Relationship Id="rId374" Type="http://schemas.openxmlformats.org/officeDocument/2006/relationships/image" Target="media/image270.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165.png"/><Relationship Id="rId234" Type="http://schemas.openxmlformats.org/officeDocument/2006/relationships/hyperlink" Target="https://www.javatpoint.com/mac-full-form" TargetMode="External"/><Relationship Id="rId420" Type="http://schemas.openxmlformats.org/officeDocument/2006/relationships/image" Target="media/image306.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189.png"/><Relationship Id="rId276" Type="http://schemas.openxmlformats.org/officeDocument/2006/relationships/image" Target="media/image202.png"/><Relationship Id="rId297" Type="http://schemas.openxmlformats.org/officeDocument/2006/relationships/hyperlink" Target="https://www.javatpoint.com/computer-network-http" TargetMode="External"/><Relationship Id="rId441" Type="http://schemas.openxmlformats.org/officeDocument/2006/relationships/image" Target="media/image327.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hyperlink" Target="https://www.javatpoint.com/san" TargetMode="External"/><Relationship Id="rId157" Type="http://schemas.openxmlformats.org/officeDocument/2006/relationships/image" Target="media/image123.png"/><Relationship Id="rId178" Type="http://schemas.openxmlformats.org/officeDocument/2006/relationships/image" Target="media/image143.png"/><Relationship Id="rId301" Type="http://schemas.openxmlformats.org/officeDocument/2006/relationships/image" Target="media/image215.png"/><Relationship Id="rId322" Type="http://schemas.openxmlformats.org/officeDocument/2006/relationships/image" Target="media/image233.png"/><Relationship Id="rId343" Type="http://schemas.openxmlformats.org/officeDocument/2006/relationships/hyperlink" Target="https://www.javatpoint.com/html-tutorial" TargetMode="External"/><Relationship Id="rId364" Type="http://schemas.openxmlformats.org/officeDocument/2006/relationships/image" Target="media/image262.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hyperlink" Target="https://www.javatpoint.com/ip" TargetMode="External"/><Relationship Id="rId203" Type="http://schemas.openxmlformats.org/officeDocument/2006/relationships/hyperlink" Target="https://www.javatpoint.com/wireless-lan-introduction" TargetMode="External"/><Relationship Id="rId385" Type="http://schemas.openxmlformats.org/officeDocument/2006/relationships/image" Target="media/image281.png"/><Relationship Id="rId19" Type="http://schemas.openxmlformats.org/officeDocument/2006/relationships/image" Target="media/image12.png"/><Relationship Id="rId224" Type="http://schemas.openxmlformats.org/officeDocument/2006/relationships/image" Target="media/image172.png"/><Relationship Id="rId245" Type="http://schemas.openxmlformats.org/officeDocument/2006/relationships/hyperlink" Target="https://www.javatpoint.com/url-full-form" TargetMode="External"/><Relationship Id="rId266" Type="http://schemas.openxmlformats.org/officeDocument/2006/relationships/image" Target="media/image195.png"/><Relationship Id="rId287" Type="http://schemas.openxmlformats.org/officeDocument/2006/relationships/hyperlink" Target="https://www.javatpoint.com/ip-address" TargetMode="External"/><Relationship Id="rId410" Type="http://schemas.openxmlformats.org/officeDocument/2006/relationships/image" Target="media/image296.png"/><Relationship Id="rId431" Type="http://schemas.openxmlformats.org/officeDocument/2006/relationships/image" Target="media/image317.png"/><Relationship Id="rId452" Type="http://schemas.openxmlformats.org/officeDocument/2006/relationships/image" Target="media/image338.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hyperlink" Target="https://www.javatpoint.com/nfs" TargetMode="External"/><Relationship Id="rId168" Type="http://schemas.openxmlformats.org/officeDocument/2006/relationships/image" Target="media/image133.png"/><Relationship Id="rId312" Type="http://schemas.openxmlformats.org/officeDocument/2006/relationships/image" Target="media/image223.png"/><Relationship Id="rId333" Type="http://schemas.openxmlformats.org/officeDocument/2006/relationships/image" Target="media/image244.png"/><Relationship Id="rId354" Type="http://schemas.openxmlformats.org/officeDocument/2006/relationships/hyperlink" Target="https://www.javatpoint.com/ip"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54.png"/><Relationship Id="rId375" Type="http://schemas.openxmlformats.org/officeDocument/2006/relationships/image" Target="media/image271.png"/><Relationship Id="rId396" Type="http://schemas.openxmlformats.org/officeDocument/2006/relationships/hyperlink" Target="https://www.javatpoint.com/tcp-ip-full-form" TargetMode="External"/><Relationship Id="rId3" Type="http://schemas.openxmlformats.org/officeDocument/2006/relationships/styles" Target="styles.xml"/><Relationship Id="rId214" Type="http://schemas.openxmlformats.org/officeDocument/2006/relationships/image" Target="media/image166.png"/><Relationship Id="rId235" Type="http://schemas.openxmlformats.org/officeDocument/2006/relationships/hyperlink" Target="https://www.javatpoint.com/data-link-controls" TargetMode="External"/><Relationship Id="rId256" Type="http://schemas.openxmlformats.org/officeDocument/2006/relationships/hyperlink" Target="https://www.javatpoint.com/computer-network-ftp" TargetMode="External"/><Relationship Id="rId277" Type="http://schemas.openxmlformats.org/officeDocument/2006/relationships/hyperlink" Target="https://www.javatpoint.com/simple-mail-transfer-protocol" TargetMode="External"/><Relationship Id="rId298" Type="http://schemas.openxmlformats.org/officeDocument/2006/relationships/hyperlink" Target="https://www.javatpoint.com/computer-network-privacy" TargetMode="External"/><Relationship Id="rId400" Type="http://schemas.openxmlformats.org/officeDocument/2006/relationships/hyperlink" Target="https://www.javatpoint.com/computer-network-http" TargetMode="External"/><Relationship Id="rId421" Type="http://schemas.openxmlformats.org/officeDocument/2006/relationships/image" Target="media/image307.png"/><Relationship Id="rId442" Type="http://schemas.openxmlformats.org/officeDocument/2006/relationships/image" Target="media/image328.png"/><Relationship Id="rId116" Type="http://schemas.openxmlformats.org/officeDocument/2006/relationships/image" Target="media/image109.png"/><Relationship Id="rId137" Type="http://schemas.openxmlformats.org/officeDocument/2006/relationships/hyperlink" Target="https://www.javatpoint.com/internet" TargetMode="External"/><Relationship Id="rId158" Type="http://schemas.openxmlformats.org/officeDocument/2006/relationships/image" Target="media/image124.png"/><Relationship Id="rId302" Type="http://schemas.openxmlformats.org/officeDocument/2006/relationships/hyperlink" Target="https://bit.ly/2VhJhyD" TargetMode="External"/><Relationship Id="rId323" Type="http://schemas.openxmlformats.org/officeDocument/2006/relationships/image" Target="media/image234.png"/><Relationship Id="rId344" Type="http://schemas.openxmlformats.org/officeDocument/2006/relationships/hyperlink" Target="https://www.javatpoint.com/gui-full-for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44.png"/><Relationship Id="rId365" Type="http://schemas.openxmlformats.org/officeDocument/2006/relationships/image" Target="media/image263.png"/><Relationship Id="rId386" Type="http://schemas.openxmlformats.org/officeDocument/2006/relationships/image" Target="media/image282.png"/><Relationship Id="rId190" Type="http://schemas.openxmlformats.org/officeDocument/2006/relationships/image" Target="media/image155.png"/><Relationship Id="rId204" Type="http://schemas.openxmlformats.org/officeDocument/2006/relationships/hyperlink" Target="https://www.javatpoint.com/network-interface-card" TargetMode="External"/><Relationship Id="rId225" Type="http://schemas.openxmlformats.org/officeDocument/2006/relationships/image" Target="media/image173.png"/><Relationship Id="rId246" Type="http://schemas.openxmlformats.org/officeDocument/2006/relationships/image" Target="media/image185.png"/><Relationship Id="rId267" Type="http://schemas.openxmlformats.org/officeDocument/2006/relationships/image" Target="media/image196.png"/><Relationship Id="rId288" Type="http://schemas.openxmlformats.org/officeDocument/2006/relationships/hyperlink" Target="https://www.javatpoint.com/best-proxy-servers" TargetMode="External"/><Relationship Id="rId411" Type="http://schemas.openxmlformats.org/officeDocument/2006/relationships/image" Target="media/image297.png"/><Relationship Id="rId432" Type="http://schemas.openxmlformats.org/officeDocument/2006/relationships/image" Target="media/image318.png"/><Relationship Id="rId453" Type="http://schemas.openxmlformats.org/officeDocument/2006/relationships/image" Target="media/image339.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22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hyperlink" Target="https://www.javatpoint.com/san" TargetMode="External"/><Relationship Id="rId169" Type="http://schemas.openxmlformats.org/officeDocument/2006/relationships/image" Target="media/image134.png"/><Relationship Id="rId334" Type="http://schemas.openxmlformats.org/officeDocument/2006/relationships/hyperlink" Target="https://whatismyipaddress.com/" TargetMode="External"/><Relationship Id="rId355" Type="http://schemas.openxmlformats.org/officeDocument/2006/relationships/hyperlink" Target="https://www.javatpoint.com/http-tutorial" TargetMode="External"/><Relationship Id="rId376" Type="http://schemas.openxmlformats.org/officeDocument/2006/relationships/image" Target="media/image272.png"/><Relationship Id="rId397" Type="http://schemas.openxmlformats.org/officeDocument/2006/relationships/hyperlink" Target="https://www.javatpoint.com/tcp" TargetMode="External"/><Relationship Id="rId4" Type="http://schemas.openxmlformats.org/officeDocument/2006/relationships/settings" Target="settings.xml"/><Relationship Id="rId180" Type="http://schemas.openxmlformats.org/officeDocument/2006/relationships/image" Target="media/image145.png"/><Relationship Id="rId215" Type="http://schemas.openxmlformats.org/officeDocument/2006/relationships/hyperlink" Target="https://www.javatpoint.com/isp-full-form" TargetMode="External"/><Relationship Id="rId236" Type="http://schemas.openxmlformats.org/officeDocument/2006/relationships/image" Target="media/image179.png"/><Relationship Id="rId257" Type="http://schemas.openxmlformats.org/officeDocument/2006/relationships/hyperlink" Target="https://www.javatpoint.com/dns-spoofing" TargetMode="External"/><Relationship Id="rId278" Type="http://schemas.openxmlformats.org/officeDocument/2006/relationships/image" Target="media/image203.png"/><Relationship Id="rId401" Type="http://schemas.openxmlformats.org/officeDocument/2006/relationships/hyperlink" Target="https://www.javatpoint.com/simple-mail-transfer-protocol" TargetMode="External"/><Relationship Id="rId422" Type="http://schemas.openxmlformats.org/officeDocument/2006/relationships/image" Target="media/image308.png"/><Relationship Id="rId443" Type="http://schemas.openxmlformats.org/officeDocument/2006/relationships/image" Target="media/image329.png"/><Relationship Id="rId303" Type="http://schemas.openxmlformats.org/officeDocument/2006/relationships/hyperlink" Target="https://www.javatpoint.com/what-is-windows" TargetMode="External"/><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hyperlink" Target="https://www.javatpoint.com/nas" TargetMode="External"/><Relationship Id="rId345" Type="http://schemas.openxmlformats.org/officeDocument/2006/relationships/image" Target="media/image251.png"/><Relationship Id="rId387" Type="http://schemas.openxmlformats.org/officeDocument/2006/relationships/image" Target="media/image283.png"/><Relationship Id="rId191" Type="http://schemas.openxmlformats.org/officeDocument/2006/relationships/hyperlink" Target="https://www.javatpoint.com/tcp" TargetMode="External"/><Relationship Id="rId205" Type="http://schemas.openxmlformats.org/officeDocument/2006/relationships/image" Target="media/image158.png"/><Relationship Id="rId247" Type="http://schemas.openxmlformats.org/officeDocument/2006/relationships/hyperlink" Target="https://www.javatpoint.com/computer-network-http" TargetMode="External"/><Relationship Id="rId412" Type="http://schemas.openxmlformats.org/officeDocument/2006/relationships/image" Target="media/image298.png"/><Relationship Id="rId107" Type="http://schemas.openxmlformats.org/officeDocument/2006/relationships/image" Target="media/image100.png"/><Relationship Id="rId289" Type="http://schemas.openxmlformats.org/officeDocument/2006/relationships/image" Target="media/image209.png"/><Relationship Id="rId454" Type="http://schemas.openxmlformats.org/officeDocument/2006/relationships/header" Target="header1.xml"/><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hyperlink" Target="https://www.javatpoint.com/das" TargetMode="External"/><Relationship Id="rId314" Type="http://schemas.openxmlformats.org/officeDocument/2006/relationships/image" Target="media/image225.png"/><Relationship Id="rId356" Type="http://schemas.openxmlformats.org/officeDocument/2006/relationships/hyperlink" Target="https://www.javatpoint.com/how-to-set-up-and-use-a-proxy-server" TargetMode="External"/><Relationship Id="rId398" Type="http://schemas.openxmlformats.org/officeDocument/2006/relationships/hyperlink" Target="https://www.javatpoint.com/computer-network-transport-layer-protocols" TargetMode="External"/><Relationship Id="rId95" Type="http://schemas.openxmlformats.org/officeDocument/2006/relationships/image" Target="media/image88.png"/><Relationship Id="rId160" Type="http://schemas.openxmlformats.org/officeDocument/2006/relationships/image" Target="media/image126.png"/><Relationship Id="rId216" Type="http://schemas.openxmlformats.org/officeDocument/2006/relationships/image" Target="media/image167.png"/><Relationship Id="rId423" Type="http://schemas.openxmlformats.org/officeDocument/2006/relationships/image" Target="media/image309.png"/><Relationship Id="rId258" Type="http://schemas.openxmlformats.org/officeDocument/2006/relationships/image" Target="media/image19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236.png"/><Relationship Id="rId367" Type="http://schemas.openxmlformats.org/officeDocument/2006/relationships/image" Target="media/image265.png"/><Relationship Id="rId171" Type="http://schemas.openxmlformats.org/officeDocument/2006/relationships/image" Target="media/image136.png"/><Relationship Id="rId227" Type="http://schemas.openxmlformats.org/officeDocument/2006/relationships/image" Target="media/image175.png"/><Relationship Id="rId269" Type="http://schemas.openxmlformats.org/officeDocument/2006/relationships/hyperlink" Target="https://www.javatpoint.com/http-status-codes" TargetMode="External"/><Relationship Id="rId434" Type="http://schemas.openxmlformats.org/officeDocument/2006/relationships/image" Target="media/image320.png"/><Relationship Id="rId33" Type="http://schemas.openxmlformats.org/officeDocument/2006/relationships/image" Target="media/image26.png"/><Relationship Id="rId129" Type="http://schemas.openxmlformats.org/officeDocument/2006/relationships/hyperlink" Target="https://www.javatpoint.com/simple-mail-transfer-protocol" TargetMode="External"/><Relationship Id="rId280" Type="http://schemas.openxmlformats.org/officeDocument/2006/relationships/hyperlink" Target="https://www.javatpoint.com/ip" TargetMode="External"/><Relationship Id="rId336" Type="http://schemas.openxmlformats.org/officeDocument/2006/relationships/image" Target="media/image246.png"/><Relationship Id="rId75" Type="http://schemas.openxmlformats.org/officeDocument/2006/relationships/image" Target="media/image68.png"/><Relationship Id="rId140" Type="http://schemas.openxmlformats.org/officeDocument/2006/relationships/hyperlink" Target="https://www.javatpoint.com/san" TargetMode="External"/><Relationship Id="rId182" Type="http://schemas.openxmlformats.org/officeDocument/2006/relationships/image" Target="media/image147.png"/><Relationship Id="rId378" Type="http://schemas.openxmlformats.org/officeDocument/2006/relationships/image" Target="media/image274.png"/><Relationship Id="rId403" Type="http://schemas.openxmlformats.org/officeDocument/2006/relationships/hyperlink" Target="https://www.javatpoint.com/computer-network-transport-layer" TargetMode="External"/><Relationship Id="rId6" Type="http://schemas.openxmlformats.org/officeDocument/2006/relationships/footnotes" Target="footnotes.xml"/><Relationship Id="rId238" Type="http://schemas.openxmlformats.org/officeDocument/2006/relationships/image" Target="media/image181.png"/><Relationship Id="rId445" Type="http://schemas.openxmlformats.org/officeDocument/2006/relationships/image" Target="media/image331.png"/><Relationship Id="rId291" Type="http://schemas.openxmlformats.org/officeDocument/2006/relationships/image" Target="media/image210.png"/><Relationship Id="rId305" Type="http://schemas.openxmlformats.org/officeDocument/2006/relationships/image" Target="media/image216.png"/><Relationship Id="rId347" Type="http://schemas.openxmlformats.org/officeDocument/2006/relationships/image" Target="media/image253.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hyperlink" Target="https://www.javatpoint.com/tcp" TargetMode="External"/><Relationship Id="rId389" Type="http://schemas.openxmlformats.org/officeDocument/2006/relationships/image" Target="media/image285.png"/><Relationship Id="rId193" Type="http://schemas.openxmlformats.org/officeDocument/2006/relationships/hyperlink" Target="https://www.javatpoint.com/udp-protocol" TargetMode="External"/><Relationship Id="rId207" Type="http://schemas.openxmlformats.org/officeDocument/2006/relationships/image" Target="media/image160.png"/><Relationship Id="rId249" Type="http://schemas.openxmlformats.org/officeDocument/2006/relationships/hyperlink" Target="https://www.javatpoint.com/computer-network-ftp" TargetMode="External"/><Relationship Id="rId414" Type="http://schemas.openxmlformats.org/officeDocument/2006/relationships/image" Target="media/image300.png"/><Relationship Id="rId456"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192.png"/><Relationship Id="rId316" Type="http://schemas.openxmlformats.org/officeDocument/2006/relationships/image" Target="media/image227.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256.png"/><Relationship Id="rId162" Type="http://schemas.openxmlformats.org/officeDocument/2006/relationships/image" Target="media/image128.png"/><Relationship Id="rId218" Type="http://schemas.openxmlformats.org/officeDocument/2006/relationships/image" Target="media/image169.png"/><Relationship Id="rId425" Type="http://schemas.openxmlformats.org/officeDocument/2006/relationships/image" Target="media/image311.png"/><Relationship Id="rId271" Type="http://schemas.openxmlformats.org/officeDocument/2006/relationships/image" Target="media/image197.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hyperlink" Target="https://www.javatpoint.com/internet" TargetMode="External"/><Relationship Id="rId327" Type="http://schemas.openxmlformats.org/officeDocument/2006/relationships/image" Target="media/image238.png"/><Relationship Id="rId369" Type="http://schemas.openxmlformats.org/officeDocument/2006/relationships/image" Target="media/image267.png"/><Relationship Id="rId173" Type="http://schemas.openxmlformats.org/officeDocument/2006/relationships/image" Target="media/image138.png"/><Relationship Id="rId229" Type="http://schemas.openxmlformats.org/officeDocument/2006/relationships/image" Target="media/image177.png"/><Relationship Id="rId380" Type="http://schemas.openxmlformats.org/officeDocument/2006/relationships/image" Target="media/image276.png"/><Relationship Id="rId436" Type="http://schemas.openxmlformats.org/officeDocument/2006/relationships/image" Target="media/image322.png"/><Relationship Id="rId240" Type="http://schemas.openxmlformats.org/officeDocument/2006/relationships/image" Target="media/image183.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05.png"/><Relationship Id="rId338" Type="http://schemas.openxmlformats.org/officeDocument/2006/relationships/image" Target="media/image248.png"/><Relationship Id="rId8" Type="http://schemas.openxmlformats.org/officeDocument/2006/relationships/image" Target="media/image1.png"/><Relationship Id="rId142" Type="http://schemas.openxmlformats.org/officeDocument/2006/relationships/hyperlink" Target="https://www.javatpoint.com/computer-network-tcp-ip-model" TargetMode="External"/><Relationship Id="rId184" Type="http://schemas.openxmlformats.org/officeDocument/2006/relationships/image" Target="media/image149.png"/><Relationship Id="rId391" Type="http://schemas.openxmlformats.org/officeDocument/2006/relationships/image" Target="media/image287.png"/><Relationship Id="rId405" Type="http://schemas.openxmlformats.org/officeDocument/2006/relationships/image" Target="media/image292.png"/><Relationship Id="rId447" Type="http://schemas.openxmlformats.org/officeDocument/2006/relationships/image" Target="media/image333.png"/><Relationship Id="rId251" Type="http://schemas.openxmlformats.org/officeDocument/2006/relationships/image" Target="media/image186.png"/><Relationship Id="rId46" Type="http://schemas.openxmlformats.org/officeDocument/2006/relationships/image" Target="media/image39.png"/><Relationship Id="rId293" Type="http://schemas.openxmlformats.org/officeDocument/2006/relationships/image" Target="media/image212.png"/><Relationship Id="rId307" Type="http://schemas.openxmlformats.org/officeDocument/2006/relationships/image" Target="media/image218.png"/><Relationship Id="rId349" Type="http://schemas.openxmlformats.org/officeDocument/2006/relationships/hyperlink" Target="https://www.javatpoint.com/ip" TargetMode="External"/><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hyperlink" Target="https://www.javatpoint.com/linux-tutorial" TargetMode="External"/><Relationship Id="rId195" Type="http://schemas.openxmlformats.org/officeDocument/2006/relationships/hyperlink" Target="https://www.javatpoint.com/sim-full-form" TargetMode="External"/><Relationship Id="rId209" Type="http://schemas.openxmlformats.org/officeDocument/2006/relationships/image" Target="media/image162.png"/><Relationship Id="rId360" Type="http://schemas.openxmlformats.org/officeDocument/2006/relationships/image" Target="media/image258.png"/><Relationship Id="rId416" Type="http://schemas.openxmlformats.org/officeDocument/2006/relationships/image" Target="media/image302.png"/><Relationship Id="rId220" Type="http://schemas.openxmlformats.org/officeDocument/2006/relationships/image" Target="media/image170.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hyperlink" Target="https://www.javatpoint.com/computer-network-tcp-ip-model" TargetMode="External"/><Relationship Id="rId318" Type="http://schemas.openxmlformats.org/officeDocument/2006/relationships/image" Target="media/image229.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29.png"/><Relationship Id="rId371" Type="http://schemas.openxmlformats.org/officeDocument/2006/relationships/hyperlink" Target="https://www.javatpoint.com/ipv4-vs-ipv6" TargetMode="External"/><Relationship Id="rId427" Type="http://schemas.openxmlformats.org/officeDocument/2006/relationships/image" Target="media/image313.png"/><Relationship Id="rId26" Type="http://schemas.openxmlformats.org/officeDocument/2006/relationships/image" Target="media/image19.png"/><Relationship Id="rId231" Type="http://schemas.openxmlformats.org/officeDocument/2006/relationships/hyperlink" Target="https://www.javatpoint.com/usb-flash-drive" TargetMode="External"/><Relationship Id="rId273" Type="http://schemas.openxmlformats.org/officeDocument/2006/relationships/image" Target="media/image199.png"/><Relationship Id="rId329" Type="http://schemas.openxmlformats.org/officeDocument/2006/relationships/image" Target="media/image240.png"/><Relationship Id="rId68" Type="http://schemas.openxmlformats.org/officeDocument/2006/relationships/image" Target="media/image61.png"/><Relationship Id="rId133" Type="http://schemas.openxmlformats.org/officeDocument/2006/relationships/hyperlink" Target="https://www.javatpoint.com/windows" TargetMode="External"/><Relationship Id="rId175" Type="http://schemas.openxmlformats.org/officeDocument/2006/relationships/image" Target="media/image140.png"/><Relationship Id="rId340" Type="http://schemas.openxmlformats.org/officeDocument/2006/relationships/hyperlink" Target="https://www.javatpoint.com/what-is-world-wide-web" TargetMode="External"/><Relationship Id="rId200" Type="http://schemas.openxmlformats.org/officeDocument/2006/relationships/hyperlink" Target="https://www.javatpoint.com/mac-full-form" TargetMode="External"/><Relationship Id="rId382" Type="http://schemas.openxmlformats.org/officeDocument/2006/relationships/image" Target="media/image278.png"/><Relationship Id="rId438" Type="http://schemas.openxmlformats.org/officeDocument/2006/relationships/image" Target="media/image324.png"/><Relationship Id="rId242" Type="http://schemas.openxmlformats.org/officeDocument/2006/relationships/hyperlink" Target="https://www.javatpoint.com/cdma-full-form" TargetMode="External"/><Relationship Id="rId284" Type="http://schemas.openxmlformats.org/officeDocument/2006/relationships/image" Target="media/image207.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hyperlink" Target="https://www.javatpoint.com/internet" TargetMode="External"/><Relationship Id="rId90" Type="http://schemas.openxmlformats.org/officeDocument/2006/relationships/image" Target="media/image83.png"/><Relationship Id="rId186" Type="http://schemas.openxmlformats.org/officeDocument/2006/relationships/image" Target="media/image151.png"/><Relationship Id="rId351" Type="http://schemas.openxmlformats.org/officeDocument/2006/relationships/image" Target="media/image254.png"/><Relationship Id="rId393" Type="http://schemas.openxmlformats.org/officeDocument/2006/relationships/image" Target="media/image289.png"/><Relationship Id="rId407" Type="http://schemas.openxmlformats.org/officeDocument/2006/relationships/image" Target="media/image294.png"/><Relationship Id="rId449" Type="http://schemas.openxmlformats.org/officeDocument/2006/relationships/image" Target="media/image335.png"/><Relationship Id="rId211" Type="http://schemas.openxmlformats.org/officeDocument/2006/relationships/hyperlink" Target="https://www.javatpoint.com/how-to-find-mac-address-in-windows-10" TargetMode="External"/><Relationship Id="rId253" Type="http://schemas.openxmlformats.org/officeDocument/2006/relationships/image" Target="media/image188.png"/><Relationship Id="rId295" Type="http://schemas.openxmlformats.org/officeDocument/2006/relationships/hyperlink" Target="https://www.javatpoint.com/computer-network-telnet" TargetMode="External"/><Relationship Id="rId309" Type="http://schemas.openxmlformats.org/officeDocument/2006/relationships/image" Target="media/image220.png"/><Relationship Id="rId48" Type="http://schemas.openxmlformats.org/officeDocument/2006/relationships/image" Target="media/image41.png"/><Relationship Id="rId113" Type="http://schemas.openxmlformats.org/officeDocument/2006/relationships/image" Target="media/image106.png"/><Relationship Id="rId320" Type="http://schemas.openxmlformats.org/officeDocument/2006/relationships/image" Target="media/image231.png"/><Relationship Id="rId155" Type="http://schemas.openxmlformats.org/officeDocument/2006/relationships/hyperlink" Target="https://www.javatpoint.com/nas" TargetMode="External"/><Relationship Id="rId197" Type="http://schemas.openxmlformats.org/officeDocument/2006/relationships/image" Target="media/image157.png"/><Relationship Id="rId362" Type="http://schemas.openxmlformats.org/officeDocument/2006/relationships/image" Target="media/image260.png"/><Relationship Id="rId418" Type="http://schemas.openxmlformats.org/officeDocument/2006/relationships/image" Target="media/image304.png"/><Relationship Id="rId222" Type="http://schemas.openxmlformats.org/officeDocument/2006/relationships/image" Target="media/image171.png"/><Relationship Id="rId264" Type="http://schemas.openxmlformats.org/officeDocument/2006/relationships/image" Target="media/image193.png"/><Relationship Id="rId17" Type="http://schemas.openxmlformats.org/officeDocument/2006/relationships/image" Target="media/image10.png"/><Relationship Id="rId59" Type="http://schemas.openxmlformats.org/officeDocument/2006/relationships/image" Target="media/image52.png"/><Relationship Id="rId124" Type="http://schemas.openxmlformats.org/officeDocument/2006/relationships/image" Target="media/image117.png"/><Relationship Id="rId70" Type="http://schemas.openxmlformats.org/officeDocument/2006/relationships/image" Target="media/image63.png"/><Relationship Id="rId166" Type="http://schemas.openxmlformats.org/officeDocument/2006/relationships/image" Target="media/image131.png"/><Relationship Id="rId331" Type="http://schemas.openxmlformats.org/officeDocument/2006/relationships/image" Target="media/image242.png"/><Relationship Id="rId373" Type="http://schemas.openxmlformats.org/officeDocument/2006/relationships/image" Target="media/image269.png"/><Relationship Id="rId429" Type="http://schemas.openxmlformats.org/officeDocument/2006/relationships/image" Target="media/image315.png"/><Relationship Id="rId1" Type="http://schemas.openxmlformats.org/officeDocument/2006/relationships/customXml" Target="../customXml/item1.xml"/><Relationship Id="rId233" Type="http://schemas.openxmlformats.org/officeDocument/2006/relationships/hyperlink" Target="https://www.javatpoint.com/data-link-layer" TargetMode="External"/><Relationship Id="rId440" Type="http://schemas.openxmlformats.org/officeDocument/2006/relationships/image" Target="media/image326.png"/><Relationship Id="rId28" Type="http://schemas.openxmlformats.org/officeDocument/2006/relationships/image" Target="media/image21.png"/><Relationship Id="rId275" Type="http://schemas.openxmlformats.org/officeDocument/2006/relationships/image" Target="media/image201.png"/><Relationship Id="rId300" Type="http://schemas.openxmlformats.org/officeDocument/2006/relationships/image" Target="media/image214.png"/><Relationship Id="rId81" Type="http://schemas.openxmlformats.org/officeDocument/2006/relationships/image" Target="media/image74.png"/><Relationship Id="rId135" Type="http://schemas.openxmlformats.org/officeDocument/2006/relationships/hyperlink" Target="https://www.javatpoint.com/nas" TargetMode="External"/><Relationship Id="rId177" Type="http://schemas.openxmlformats.org/officeDocument/2006/relationships/image" Target="media/image142.png"/><Relationship Id="rId342" Type="http://schemas.openxmlformats.org/officeDocument/2006/relationships/hyperlink" Target="https://www.javatpoint.com/http-tutorial" TargetMode="External"/><Relationship Id="rId384" Type="http://schemas.openxmlformats.org/officeDocument/2006/relationships/image" Target="media/image280.png"/><Relationship Id="rId202" Type="http://schemas.openxmlformats.org/officeDocument/2006/relationships/hyperlink" Target="https://www.javatpoint.com/ip-full-form" TargetMode="External"/><Relationship Id="rId244" Type="http://schemas.openxmlformats.org/officeDocument/2006/relationships/hyperlink" Target="https://www.javatpoint.com/internet" TargetMode="External"/><Relationship Id="rId39" Type="http://schemas.openxmlformats.org/officeDocument/2006/relationships/image" Target="media/image32.png"/><Relationship Id="rId286" Type="http://schemas.openxmlformats.org/officeDocument/2006/relationships/hyperlink" Target="https://www.javatpoint.com/ip" TargetMode="External"/><Relationship Id="rId451" Type="http://schemas.openxmlformats.org/officeDocument/2006/relationships/image" Target="media/image337.png"/><Relationship Id="rId50" Type="http://schemas.openxmlformats.org/officeDocument/2006/relationships/image" Target="media/image43.png"/><Relationship Id="rId104" Type="http://schemas.openxmlformats.org/officeDocument/2006/relationships/image" Target="media/image97.png"/><Relationship Id="rId146" Type="http://schemas.openxmlformats.org/officeDocument/2006/relationships/hyperlink" Target="https://www.javatpoint.com/san" TargetMode="External"/><Relationship Id="rId188" Type="http://schemas.openxmlformats.org/officeDocument/2006/relationships/image" Target="media/image153.png"/><Relationship Id="rId311" Type="http://schemas.openxmlformats.org/officeDocument/2006/relationships/image" Target="media/image222.png"/><Relationship Id="rId353" Type="http://schemas.openxmlformats.org/officeDocument/2006/relationships/hyperlink" Target="https://www.javatpoint.com/what-is-a-proxy-server-and-how-does-it-work" TargetMode="External"/><Relationship Id="rId395" Type="http://schemas.openxmlformats.org/officeDocument/2006/relationships/image" Target="media/image291.png"/><Relationship Id="rId409" Type="http://schemas.openxmlformats.org/officeDocument/2006/relationships/image" Target="media/image295.png"/></Relationships>
</file>

<file path=word/_rels/header1.xml.rels><?xml version="1.0" encoding="UTF-8" standalone="yes"?>
<Relationships xmlns="http://schemas.openxmlformats.org/package/2006/relationships"><Relationship Id="rId1" Type="http://schemas.openxmlformats.org/officeDocument/2006/relationships/image" Target="media/image3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F13C4-53D6-49ED-9497-9451AB291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99575</Words>
  <Characters>567582</Characters>
  <Application>Microsoft Office Word</Application>
  <DocSecurity>0</DocSecurity>
  <Lines>4729</Lines>
  <Paragraphs>1331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Jemar Banawa</dc:creator>
  <cp:keywords/>
  <dc:description/>
  <cp:lastModifiedBy>Jemar Banawa</cp:lastModifiedBy>
  <cp:revision>13</cp:revision>
  <dcterms:created xsi:type="dcterms:W3CDTF">2024-04-02T05:22:00Z</dcterms:created>
  <dcterms:modified xsi:type="dcterms:W3CDTF">2025-02-16T04:38:00Z</dcterms:modified>
</cp:coreProperties>
</file>